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550D9" w14:textId="77777777" w:rsidR="00387ACB" w:rsidRDefault="00000000">
      <w:pPr>
        <w:wordWrap w:val="0"/>
        <w:jc w:val="right"/>
        <w:rPr>
          <w:rFonts w:ascii="黑体" w:eastAsia="黑体" w:hint="eastAsia"/>
          <w:b/>
          <w:sz w:val="28"/>
          <w:lang w:val="zh-CN"/>
        </w:rPr>
      </w:pPr>
      <w:bookmarkStart w:id="0" w:name="_Toc428369128"/>
      <w:r>
        <w:rPr>
          <w:rFonts w:ascii="黑体" w:eastAsia="黑体" w:hint="eastAsia"/>
          <w:b/>
          <w:sz w:val="28"/>
          <w:lang w:val="zh-CN"/>
        </w:rPr>
        <w:t>公开</w:t>
      </w:r>
    </w:p>
    <w:p w14:paraId="604550DA" w14:textId="77777777" w:rsidR="00387ACB" w:rsidRDefault="00387ACB">
      <w:pPr>
        <w:spacing w:before="120" w:after="120" w:line="360" w:lineRule="auto"/>
        <w:ind w:firstLineChars="41" w:firstLine="197"/>
        <w:jc w:val="center"/>
        <w:rPr>
          <w:rFonts w:eastAsia="黑体" w:hint="eastAsia"/>
          <w:spacing w:val="20"/>
          <w:sz w:val="44"/>
          <w:szCs w:val="20"/>
        </w:rPr>
      </w:pPr>
    </w:p>
    <w:p w14:paraId="604550DB" w14:textId="77777777" w:rsidR="00387ACB" w:rsidRDefault="00387ACB">
      <w:pPr>
        <w:spacing w:before="120" w:after="120" w:line="360" w:lineRule="auto"/>
        <w:ind w:firstLineChars="41" w:firstLine="197"/>
        <w:jc w:val="center"/>
        <w:rPr>
          <w:rFonts w:eastAsia="黑体" w:hint="eastAsia"/>
          <w:spacing w:val="20"/>
          <w:sz w:val="44"/>
          <w:szCs w:val="20"/>
        </w:rPr>
      </w:pPr>
    </w:p>
    <w:p w14:paraId="604550DC" w14:textId="77777777" w:rsidR="00387ACB" w:rsidRDefault="00000000">
      <w:pPr>
        <w:spacing w:before="120" w:after="120" w:line="360" w:lineRule="auto"/>
        <w:jc w:val="center"/>
        <w:rPr>
          <w:rFonts w:eastAsia="黑体" w:hint="eastAsia"/>
          <w:spacing w:val="20"/>
          <w:sz w:val="44"/>
          <w:szCs w:val="20"/>
        </w:rPr>
      </w:pPr>
      <w:r>
        <w:rPr>
          <w:rFonts w:eastAsia="黑体"/>
          <w:spacing w:val="20"/>
          <w:sz w:val="44"/>
          <w:szCs w:val="20"/>
        </w:rPr>
        <w:t>基于嵌入式操作系统的资源隔离和控制技术验收测试大纲</w:t>
      </w:r>
    </w:p>
    <w:p w14:paraId="604550DD" w14:textId="77777777" w:rsidR="00387ACB" w:rsidRDefault="00387ACB">
      <w:pPr>
        <w:spacing w:before="120" w:after="120" w:line="360" w:lineRule="auto"/>
        <w:jc w:val="center"/>
        <w:rPr>
          <w:rFonts w:eastAsia="黑体" w:hint="eastAsia"/>
          <w:spacing w:val="20"/>
          <w:sz w:val="44"/>
          <w:szCs w:val="20"/>
        </w:rPr>
      </w:pPr>
    </w:p>
    <w:p w14:paraId="604550DE" w14:textId="77777777" w:rsidR="00387ACB" w:rsidRDefault="00387ACB">
      <w:pPr>
        <w:spacing w:before="120" w:after="120" w:line="360" w:lineRule="auto"/>
        <w:jc w:val="center"/>
        <w:rPr>
          <w:rFonts w:eastAsia="黑体" w:hint="eastAsia"/>
          <w:spacing w:val="20"/>
          <w:sz w:val="44"/>
          <w:szCs w:val="20"/>
        </w:rPr>
      </w:pPr>
    </w:p>
    <w:p w14:paraId="604550DF" w14:textId="77777777" w:rsidR="00387ACB" w:rsidRDefault="00387ACB">
      <w:pPr>
        <w:spacing w:before="120" w:after="120" w:line="360" w:lineRule="auto"/>
        <w:jc w:val="center"/>
        <w:rPr>
          <w:rFonts w:hint="eastAsia"/>
        </w:rPr>
      </w:pPr>
    </w:p>
    <w:p w14:paraId="604550E0" w14:textId="77777777" w:rsidR="00387ACB" w:rsidRDefault="00000000">
      <w:pPr>
        <w:spacing w:line="480" w:lineRule="auto"/>
        <w:ind w:firstLineChars="659" w:firstLine="2117"/>
        <w:rPr>
          <w:rFonts w:hint="eastAsia"/>
          <w:b/>
          <w:sz w:val="32"/>
          <w:szCs w:val="20"/>
          <w:u w:val="single"/>
        </w:rPr>
      </w:pPr>
      <w:r>
        <w:rPr>
          <w:b/>
          <w:sz w:val="32"/>
          <w:szCs w:val="20"/>
        </w:rPr>
        <w:t>编  写</w:t>
      </w:r>
      <w:r>
        <w:rPr>
          <w:b/>
          <w:sz w:val="32"/>
          <w:szCs w:val="20"/>
          <w:u w:val="single"/>
        </w:rPr>
        <w:t xml:space="preserve">                   </w:t>
      </w:r>
    </w:p>
    <w:p w14:paraId="604550E1" w14:textId="77777777" w:rsidR="00387ACB" w:rsidRDefault="00000000">
      <w:pPr>
        <w:spacing w:line="480" w:lineRule="auto"/>
        <w:ind w:firstLineChars="659" w:firstLine="2117"/>
        <w:rPr>
          <w:rFonts w:hint="eastAsia"/>
          <w:b/>
          <w:sz w:val="32"/>
          <w:szCs w:val="20"/>
          <w:u w:val="single"/>
        </w:rPr>
      </w:pPr>
      <w:r>
        <w:rPr>
          <w:b/>
          <w:sz w:val="32"/>
          <w:szCs w:val="20"/>
        </w:rPr>
        <w:t>校  对</w:t>
      </w:r>
      <w:r>
        <w:rPr>
          <w:b/>
          <w:sz w:val="32"/>
          <w:szCs w:val="20"/>
          <w:u w:val="single"/>
        </w:rPr>
        <w:t xml:space="preserve">                   </w:t>
      </w:r>
    </w:p>
    <w:p w14:paraId="604550E2" w14:textId="77777777" w:rsidR="00387ACB" w:rsidRDefault="00000000">
      <w:pPr>
        <w:spacing w:line="480" w:lineRule="auto"/>
        <w:ind w:firstLineChars="659" w:firstLine="2117"/>
        <w:rPr>
          <w:rFonts w:hint="eastAsia"/>
          <w:b/>
          <w:sz w:val="32"/>
          <w:szCs w:val="20"/>
          <w:u w:val="single"/>
        </w:rPr>
      </w:pPr>
      <w:r>
        <w:rPr>
          <w:b/>
          <w:sz w:val="32"/>
          <w:szCs w:val="20"/>
        </w:rPr>
        <w:t>审  核</w:t>
      </w:r>
      <w:r>
        <w:rPr>
          <w:b/>
          <w:sz w:val="32"/>
          <w:szCs w:val="20"/>
          <w:u w:val="single"/>
        </w:rPr>
        <w:t xml:space="preserve">                   </w:t>
      </w:r>
    </w:p>
    <w:p w14:paraId="604550E3" w14:textId="77777777" w:rsidR="00387ACB" w:rsidRDefault="00000000">
      <w:pPr>
        <w:spacing w:line="480" w:lineRule="auto"/>
        <w:ind w:firstLineChars="659" w:firstLine="2117"/>
        <w:rPr>
          <w:rFonts w:hint="eastAsia"/>
          <w:b/>
          <w:sz w:val="32"/>
          <w:szCs w:val="20"/>
          <w:u w:val="single"/>
        </w:rPr>
      </w:pPr>
      <w:r>
        <w:rPr>
          <w:b/>
          <w:sz w:val="32"/>
          <w:szCs w:val="20"/>
        </w:rPr>
        <w:t>会  签</w:t>
      </w:r>
      <w:r>
        <w:rPr>
          <w:b/>
          <w:sz w:val="32"/>
          <w:szCs w:val="20"/>
          <w:u w:val="single"/>
        </w:rPr>
        <w:t xml:space="preserve">                   </w:t>
      </w:r>
    </w:p>
    <w:p w14:paraId="604550E4" w14:textId="77777777" w:rsidR="00387ACB" w:rsidRDefault="00000000">
      <w:pPr>
        <w:spacing w:line="480" w:lineRule="auto"/>
        <w:ind w:firstLineChars="659" w:firstLine="2117"/>
        <w:rPr>
          <w:rFonts w:hint="eastAsia"/>
          <w:b/>
          <w:sz w:val="32"/>
          <w:szCs w:val="20"/>
          <w:u w:val="single"/>
        </w:rPr>
      </w:pPr>
      <w:r>
        <w:rPr>
          <w:b/>
          <w:sz w:val="32"/>
          <w:szCs w:val="20"/>
        </w:rPr>
        <w:t>标  审</w:t>
      </w:r>
      <w:r>
        <w:rPr>
          <w:b/>
          <w:sz w:val="32"/>
          <w:szCs w:val="20"/>
          <w:u w:val="single"/>
        </w:rPr>
        <w:t xml:space="preserve">                   </w:t>
      </w:r>
    </w:p>
    <w:p w14:paraId="604550E5" w14:textId="77777777" w:rsidR="00387ACB" w:rsidRDefault="00000000">
      <w:pPr>
        <w:spacing w:line="480" w:lineRule="auto"/>
        <w:ind w:firstLineChars="659" w:firstLine="2117"/>
        <w:rPr>
          <w:rFonts w:hint="eastAsia"/>
          <w:b/>
          <w:sz w:val="32"/>
          <w:szCs w:val="20"/>
          <w:u w:val="single"/>
        </w:rPr>
      </w:pPr>
      <w:r>
        <w:rPr>
          <w:b/>
          <w:sz w:val="32"/>
          <w:szCs w:val="20"/>
        </w:rPr>
        <w:t>批  准</w:t>
      </w:r>
      <w:r>
        <w:rPr>
          <w:b/>
          <w:sz w:val="32"/>
          <w:szCs w:val="20"/>
          <w:u w:val="single"/>
        </w:rPr>
        <w:t xml:space="preserve">                   </w:t>
      </w:r>
    </w:p>
    <w:p w14:paraId="604550E6" w14:textId="77777777" w:rsidR="00387ACB" w:rsidRDefault="00387ACB">
      <w:pPr>
        <w:spacing w:line="360" w:lineRule="auto"/>
        <w:jc w:val="center"/>
        <w:rPr>
          <w:rFonts w:hint="eastAsia"/>
        </w:rPr>
      </w:pPr>
    </w:p>
    <w:p w14:paraId="604550E7" w14:textId="77777777" w:rsidR="00387ACB" w:rsidRDefault="00387ACB">
      <w:pPr>
        <w:spacing w:line="360" w:lineRule="auto"/>
        <w:jc w:val="center"/>
        <w:rPr>
          <w:rFonts w:hint="eastAsia"/>
        </w:rPr>
      </w:pPr>
    </w:p>
    <w:p w14:paraId="604550E8" w14:textId="77777777" w:rsidR="00387ACB" w:rsidRDefault="00387ACB">
      <w:pPr>
        <w:spacing w:line="360" w:lineRule="auto"/>
        <w:rPr>
          <w:rFonts w:hint="eastAsia"/>
        </w:rPr>
      </w:pPr>
    </w:p>
    <w:p w14:paraId="604550E9" w14:textId="77777777" w:rsidR="00387ACB" w:rsidRDefault="00000000">
      <w:pPr>
        <w:spacing w:line="360" w:lineRule="auto"/>
        <w:jc w:val="center"/>
        <w:rPr>
          <w:rFonts w:hint="eastAsia"/>
          <w:b/>
          <w:sz w:val="28"/>
          <w:szCs w:val="36"/>
        </w:rPr>
      </w:pPr>
      <w:r>
        <w:rPr>
          <w:b/>
          <w:sz w:val="28"/>
          <w:szCs w:val="36"/>
        </w:rPr>
        <w:t>北京计算机技术及应用研究所</w:t>
      </w:r>
    </w:p>
    <w:p w14:paraId="604550EA" w14:textId="77777777" w:rsidR="00387ACB" w:rsidRDefault="00000000">
      <w:pPr>
        <w:spacing w:line="360" w:lineRule="auto"/>
        <w:jc w:val="center"/>
        <w:rPr>
          <w:rFonts w:hint="eastAsia"/>
          <w:b/>
          <w:sz w:val="28"/>
        </w:rPr>
      </w:pPr>
      <w:r>
        <w:rPr>
          <w:b/>
          <w:sz w:val="28"/>
        </w:rPr>
        <w:t>2025年12月</w:t>
      </w:r>
    </w:p>
    <w:p w14:paraId="604550EB" w14:textId="77777777" w:rsidR="00387ACB" w:rsidRDefault="00387ACB">
      <w:pPr>
        <w:spacing w:line="360" w:lineRule="auto"/>
        <w:rPr>
          <w:rFonts w:hint="eastAsia"/>
          <w:b/>
          <w:sz w:val="28"/>
        </w:rPr>
      </w:pPr>
    </w:p>
    <w:p w14:paraId="604550EC" w14:textId="77777777" w:rsidR="00387ACB" w:rsidRDefault="00387ACB">
      <w:pPr>
        <w:spacing w:line="360" w:lineRule="auto"/>
        <w:rPr>
          <w:rFonts w:hint="eastAsia"/>
          <w:b/>
          <w:sz w:val="28"/>
        </w:rPr>
        <w:sectPr w:rsidR="00387ACB">
          <w:headerReference w:type="default" r:id="rId9"/>
          <w:footerReference w:type="even" r:id="rId10"/>
          <w:footerReference w:type="default" r:id="rId11"/>
          <w:headerReference w:type="first" r:id="rId12"/>
          <w:pgSz w:w="11906" w:h="16838"/>
          <w:pgMar w:top="1440" w:right="1800" w:bottom="1440" w:left="1800" w:header="851" w:footer="992" w:gutter="0"/>
          <w:cols w:space="425"/>
          <w:titlePg/>
          <w:docGrid w:type="lines" w:linePitch="312"/>
        </w:sectPr>
      </w:pPr>
    </w:p>
    <w:p w14:paraId="604550ED" w14:textId="77777777" w:rsidR="00387ACB" w:rsidRDefault="00387ACB">
      <w:pPr>
        <w:spacing w:line="360" w:lineRule="auto"/>
        <w:jc w:val="center"/>
        <w:rPr>
          <w:rFonts w:ascii="黑体" w:eastAsia="黑体" w:hAnsi="黑体" w:hint="eastAsia"/>
          <w:color w:val="000000"/>
          <w:sz w:val="36"/>
          <w:szCs w:val="36"/>
        </w:rPr>
        <w:sectPr w:rsidR="00387ACB">
          <w:pgSz w:w="11906" w:h="16838"/>
          <w:pgMar w:top="1440" w:right="1800" w:bottom="1440" w:left="1800" w:header="851" w:footer="992" w:gutter="0"/>
          <w:pgNumType w:fmt="upperRoman" w:start="1"/>
          <w:cols w:space="425"/>
          <w:docGrid w:type="lines" w:linePitch="312"/>
        </w:sectPr>
      </w:pPr>
    </w:p>
    <w:p w14:paraId="604550EE" w14:textId="77777777" w:rsidR="00387ACB" w:rsidRDefault="00000000">
      <w:pPr>
        <w:pStyle w:val="TOC1"/>
        <w:tabs>
          <w:tab w:val="left" w:pos="1260"/>
          <w:tab w:val="right" w:leader="dot" w:pos="8296"/>
        </w:tabs>
        <w:spacing w:line="360" w:lineRule="auto"/>
        <w:ind w:left="720" w:hangingChars="200" w:hanging="720"/>
        <w:jc w:val="center"/>
        <w:rPr>
          <w:rFonts w:hint="eastAsia"/>
        </w:rPr>
      </w:pPr>
      <w:r>
        <w:rPr>
          <w:rFonts w:ascii="黑体" w:eastAsia="黑体" w:hAnsi="黑体" w:hint="eastAsia"/>
          <w:color w:val="000000"/>
          <w:sz w:val="36"/>
          <w:szCs w:val="36"/>
        </w:rPr>
        <w:lastRenderedPageBreak/>
        <w:t>目  录</w:t>
      </w:r>
      <w:r>
        <w:rPr>
          <w:rStyle w:val="afd"/>
          <w:sz w:val="36"/>
          <w:szCs w:val="36"/>
        </w:rPr>
        <w:fldChar w:fldCharType="begin"/>
      </w:r>
      <w:r>
        <w:rPr>
          <w:rStyle w:val="afd"/>
          <w:sz w:val="36"/>
          <w:szCs w:val="36"/>
        </w:rPr>
        <w:instrText xml:space="preserve"> TOC \o "1-2" \h \z \u </w:instrText>
      </w:r>
      <w:r>
        <w:rPr>
          <w:rStyle w:val="afd"/>
          <w:sz w:val="36"/>
          <w:szCs w:val="36"/>
        </w:rPr>
        <w:fldChar w:fldCharType="separate"/>
      </w:r>
    </w:p>
    <w:p w14:paraId="604550EF" w14:textId="77777777" w:rsidR="00387ACB" w:rsidRDefault="0000000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sz w:val="28"/>
          <w:szCs w:val="28"/>
          <w14:ligatures w14:val="standardContextual"/>
        </w:rPr>
      </w:pPr>
      <w:hyperlink w:anchor="_Toc217568092" w:history="1">
        <w:r>
          <w:rPr>
            <w:rStyle w:val="afd"/>
            <w:rFonts w:hint="eastAsia"/>
            <w:sz w:val="28"/>
            <w:szCs w:val="28"/>
          </w:rPr>
          <w:t>1.</w:t>
        </w:r>
        <w:r>
          <w:rPr>
            <w:rFonts w:asciiTheme="minorHAnsi" w:eastAsiaTheme="minorEastAsia" w:hAnsiTheme="minorHAnsi" w:cstheme="minorBidi" w:hint="eastAsia"/>
            <w:sz w:val="28"/>
            <w:szCs w:val="28"/>
            <w14:ligatures w14:val="standardContextual"/>
          </w:rPr>
          <w:tab/>
        </w:r>
        <w:r>
          <w:rPr>
            <w:rStyle w:val="afd"/>
            <w:rFonts w:hint="eastAsia"/>
            <w:sz w:val="28"/>
            <w:szCs w:val="28"/>
          </w:rPr>
          <w:t>范围</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_Toc217568092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1</w:t>
        </w:r>
        <w:r>
          <w:rPr>
            <w:rFonts w:hint="eastAsia"/>
            <w:sz w:val="28"/>
            <w:szCs w:val="28"/>
          </w:rPr>
          <w:fldChar w:fldCharType="end"/>
        </w:r>
      </w:hyperlink>
    </w:p>
    <w:p w14:paraId="604550F0" w14:textId="77777777" w:rsidR="00387ACB" w:rsidRDefault="0000000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sz w:val="28"/>
          <w:szCs w:val="28"/>
          <w14:ligatures w14:val="standardContextual"/>
        </w:rPr>
      </w:pPr>
      <w:hyperlink w:anchor="_Toc217568093" w:history="1">
        <w:r>
          <w:rPr>
            <w:rStyle w:val="afd"/>
            <w:rFonts w:hint="eastAsia"/>
            <w:sz w:val="28"/>
            <w:szCs w:val="28"/>
          </w:rPr>
          <w:t>2.</w:t>
        </w:r>
        <w:r>
          <w:rPr>
            <w:rFonts w:asciiTheme="minorHAnsi" w:eastAsiaTheme="minorEastAsia" w:hAnsiTheme="minorHAnsi" w:cstheme="minorBidi" w:hint="eastAsia"/>
            <w:sz w:val="28"/>
            <w:szCs w:val="28"/>
            <w14:ligatures w14:val="standardContextual"/>
          </w:rPr>
          <w:tab/>
        </w:r>
        <w:r>
          <w:rPr>
            <w:rStyle w:val="afd"/>
            <w:rFonts w:hint="eastAsia"/>
            <w:sz w:val="28"/>
            <w:szCs w:val="28"/>
          </w:rPr>
          <w:t>测试依据</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_Toc217568093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1</w:t>
        </w:r>
        <w:r>
          <w:rPr>
            <w:rFonts w:hint="eastAsia"/>
            <w:sz w:val="28"/>
            <w:szCs w:val="28"/>
          </w:rPr>
          <w:fldChar w:fldCharType="end"/>
        </w:r>
      </w:hyperlink>
    </w:p>
    <w:p w14:paraId="604550F1"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094" w:history="1">
        <w:r>
          <w:rPr>
            <w:rStyle w:val="afd"/>
            <w:rFonts w:hint="eastAsia"/>
            <w:sz w:val="28"/>
            <w:szCs w:val="28"/>
          </w:rPr>
          <w:t>2.1</w:t>
        </w:r>
        <w:r>
          <w:rPr>
            <w:rFonts w:asciiTheme="minorHAnsi" w:eastAsiaTheme="minorEastAsia" w:hAnsiTheme="minorHAnsi" w:cstheme="minorBidi" w:hint="eastAsia"/>
            <w:sz w:val="28"/>
            <w:szCs w:val="28"/>
            <w14:ligatures w14:val="standardContextual"/>
          </w:rPr>
          <w:tab/>
        </w:r>
        <w:r>
          <w:rPr>
            <w:rStyle w:val="afd"/>
            <w:rFonts w:hint="eastAsia"/>
            <w:sz w:val="28"/>
            <w:szCs w:val="28"/>
          </w:rPr>
          <w:t>研究内容</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_Toc217568094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1</w:t>
        </w:r>
        <w:r>
          <w:rPr>
            <w:rFonts w:hint="eastAsia"/>
            <w:sz w:val="28"/>
            <w:szCs w:val="28"/>
          </w:rPr>
          <w:fldChar w:fldCharType="end"/>
        </w:r>
      </w:hyperlink>
    </w:p>
    <w:p w14:paraId="604550F2"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095" w:history="1">
        <w:r>
          <w:rPr>
            <w:rStyle w:val="afd"/>
            <w:rFonts w:hint="eastAsia"/>
            <w:sz w:val="28"/>
            <w:szCs w:val="28"/>
          </w:rPr>
          <w:t>2.2</w:t>
        </w:r>
        <w:r>
          <w:rPr>
            <w:rFonts w:asciiTheme="minorHAnsi" w:eastAsiaTheme="minorEastAsia" w:hAnsiTheme="minorHAnsi" w:cstheme="minorBidi" w:hint="eastAsia"/>
            <w:sz w:val="28"/>
            <w:szCs w:val="28"/>
            <w14:ligatures w14:val="standardContextual"/>
          </w:rPr>
          <w:tab/>
        </w:r>
        <w:r>
          <w:rPr>
            <w:rStyle w:val="afd"/>
            <w:rFonts w:hint="eastAsia"/>
            <w:sz w:val="28"/>
            <w:szCs w:val="28"/>
          </w:rPr>
          <w:t>关键技术</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_Toc217568095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2</w:t>
        </w:r>
        <w:r>
          <w:rPr>
            <w:rFonts w:hint="eastAsia"/>
            <w:sz w:val="28"/>
            <w:szCs w:val="28"/>
          </w:rPr>
          <w:fldChar w:fldCharType="end"/>
        </w:r>
      </w:hyperlink>
    </w:p>
    <w:p w14:paraId="604550F3"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096" w:history="1">
        <w:r>
          <w:rPr>
            <w:rStyle w:val="afd"/>
            <w:rFonts w:hint="eastAsia"/>
            <w:sz w:val="28"/>
            <w:szCs w:val="28"/>
          </w:rPr>
          <w:t>2.3</w:t>
        </w:r>
        <w:r>
          <w:rPr>
            <w:rFonts w:asciiTheme="minorHAnsi" w:eastAsiaTheme="minorEastAsia" w:hAnsiTheme="minorHAnsi" w:cstheme="minorBidi" w:hint="eastAsia"/>
            <w:sz w:val="28"/>
            <w:szCs w:val="28"/>
            <w14:ligatures w14:val="standardContextual"/>
          </w:rPr>
          <w:tab/>
        </w:r>
        <w:r>
          <w:rPr>
            <w:rStyle w:val="afd"/>
            <w:rFonts w:hint="eastAsia"/>
            <w:sz w:val="28"/>
            <w:szCs w:val="28"/>
          </w:rPr>
          <w:t>技术指标</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_Toc217568096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2</w:t>
        </w:r>
        <w:r>
          <w:rPr>
            <w:rFonts w:hint="eastAsia"/>
            <w:sz w:val="28"/>
            <w:szCs w:val="28"/>
          </w:rPr>
          <w:fldChar w:fldCharType="end"/>
        </w:r>
      </w:hyperlink>
    </w:p>
    <w:p w14:paraId="604550F4"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097" w:history="1">
        <w:r>
          <w:rPr>
            <w:rStyle w:val="afd"/>
            <w:rFonts w:hint="eastAsia"/>
            <w:sz w:val="28"/>
            <w:szCs w:val="28"/>
          </w:rPr>
          <w:t>2.4</w:t>
        </w:r>
        <w:r>
          <w:rPr>
            <w:rFonts w:asciiTheme="minorHAnsi" w:eastAsiaTheme="minorEastAsia" w:hAnsiTheme="minorHAnsi" w:cstheme="minorBidi" w:hint="eastAsia"/>
            <w:sz w:val="28"/>
            <w:szCs w:val="28"/>
            <w14:ligatures w14:val="standardContextual"/>
          </w:rPr>
          <w:tab/>
        </w:r>
        <w:r>
          <w:rPr>
            <w:rStyle w:val="afd"/>
            <w:rFonts w:hint="eastAsia"/>
            <w:sz w:val="28"/>
            <w:szCs w:val="28"/>
          </w:rPr>
          <w:t>成果形式</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_Toc217568097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2</w:t>
        </w:r>
        <w:r>
          <w:rPr>
            <w:rFonts w:hint="eastAsia"/>
            <w:sz w:val="28"/>
            <w:szCs w:val="28"/>
          </w:rPr>
          <w:fldChar w:fldCharType="end"/>
        </w:r>
      </w:hyperlink>
    </w:p>
    <w:p w14:paraId="604550F5" w14:textId="77777777" w:rsidR="00387ACB" w:rsidRDefault="0000000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sz w:val="28"/>
          <w:szCs w:val="28"/>
          <w14:ligatures w14:val="standardContextual"/>
        </w:rPr>
      </w:pPr>
      <w:hyperlink w:anchor="_Toc217568098" w:history="1">
        <w:r>
          <w:rPr>
            <w:rStyle w:val="afd"/>
            <w:rFonts w:hint="eastAsia"/>
            <w:sz w:val="28"/>
            <w:szCs w:val="28"/>
          </w:rPr>
          <w:t>3.</w:t>
        </w:r>
        <w:r>
          <w:rPr>
            <w:rFonts w:asciiTheme="minorHAnsi" w:eastAsiaTheme="minorEastAsia" w:hAnsiTheme="minorHAnsi" w:cstheme="minorBidi" w:hint="eastAsia"/>
            <w:sz w:val="28"/>
            <w:szCs w:val="28"/>
            <w14:ligatures w14:val="standardContextual"/>
          </w:rPr>
          <w:tab/>
        </w:r>
        <w:r>
          <w:rPr>
            <w:rStyle w:val="afd"/>
            <w:rFonts w:hint="eastAsia"/>
            <w:sz w:val="28"/>
            <w:szCs w:val="28"/>
          </w:rPr>
          <w:t>测试环境</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_Toc217568098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3</w:t>
        </w:r>
        <w:r>
          <w:rPr>
            <w:rFonts w:hint="eastAsia"/>
            <w:sz w:val="28"/>
            <w:szCs w:val="28"/>
          </w:rPr>
          <w:fldChar w:fldCharType="end"/>
        </w:r>
      </w:hyperlink>
    </w:p>
    <w:p w14:paraId="604550F6"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099" w:history="1">
        <w:r>
          <w:rPr>
            <w:rStyle w:val="afd"/>
            <w:rFonts w:hint="eastAsia"/>
            <w:sz w:val="28"/>
            <w:szCs w:val="28"/>
          </w:rPr>
          <w:t>3.1</w:t>
        </w:r>
        <w:r>
          <w:rPr>
            <w:rFonts w:asciiTheme="minorHAnsi" w:eastAsiaTheme="minorEastAsia" w:hAnsiTheme="minorHAnsi" w:cstheme="minorBidi" w:hint="eastAsia"/>
            <w:sz w:val="28"/>
            <w:szCs w:val="28"/>
            <w14:ligatures w14:val="standardContextual"/>
          </w:rPr>
          <w:tab/>
        </w:r>
        <w:r>
          <w:rPr>
            <w:rStyle w:val="afd"/>
            <w:rFonts w:hint="eastAsia"/>
            <w:sz w:val="28"/>
            <w:szCs w:val="28"/>
          </w:rPr>
          <w:t>硬件测试环境</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_Toc217568099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3</w:t>
        </w:r>
        <w:r>
          <w:rPr>
            <w:rFonts w:hint="eastAsia"/>
            <w:sz w:val="28"/>
            <w:szCs w:val="28"/>
          </w:rPr>
          <w:fldChar w:fldCharType="end"/>
        </w:r>
      </w:hyperlink>
    </w:p>
    <w:p w14:paraId="604550F7"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0" w:history="1">
        <w:r>
          <w:rPr>
            <w:rStyle w:val="afd"/>
            <w:rFonts w:hint="eastAsia"/>
            <w:sz w:val="28"/>
            <w:szCs w:val="28"/>
          </w:rPr>
          <w:t>3.2</w:t>
        </w:r>
        <w:r>
          <w:rPr>
            <w:rFonts w:asciiTheme="minorHAnsi" w:eastAsiaTheme="minorEastAsia" w:hAnsiTheme="minorHAnsi" w:cstheme="minorBidi" w:hint="eastAsia"/>
            <w:sz w:val="28"/>
            <w:szCs w:val="28"/>
            <w14:ligatures w14:val="standardContextual"/>
          </w:rPr>
          <w:tab/>
        </w:r>
        <w:r>
          <w:rPr>
            <w:rStyle w:val="afd"/>
            <w:rFonts w:hint="eastAsia"/>
            <w:sz w:val="28"/>
            <w:szCs w:val="28"/>
          </w:rPr>
          <w:t>软件测试环境</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_Toc217568100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3</w:t>
        </w:r>
        <w:r>
          <w:rPr>
            <w:rFonts w:hint="eastAsia"/>
            <w:sz w:val="28"/>
            <w:szCs w:val="28"/>
          </w:rPr>
          <w:fldChar w:fldCharType="end"/>
        </w:r>
      </w:hyperlink>
    </w:p>
    <w:p w14:paraId="604550F8"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1" w:history="1">
        <w:r>
          <w:rPr>
            <w:rStyle w:val="afd"/>
            <w:rFonts w:hint="eastAsia"/>
            <w:sz w:val="28"/>
            <w:szCs w:val="28"/>
          </w:rPr>
          <w:t>3.3</w:t>
        </w:r>
        <w:r>
          <w:rPr>
            <w:rFonts w:asciiTheme="minorHAnsi" w:eastAsiaTheme="minorEastAsia" w:hAnsiTheme="minorHAnsi" w:cstheme="minorBidi" w:hint="eastAsia"/>
            <w:sz w:val="28"/>
            <w:szCs w:val="28"/>
            <w14:ligatures w14:val="standardContextual"/>
          </w:rPr>
          <w:tab/>
        </w:r>
        <w:r>
          <w:rPr>
            <w:rStyle w:val="afd"/>
            <w:rFonts w:hint="eastAsia"/>
            <w:sz w:val="28"/>
            <w:szCs w:val="28"/>
          </w:rPr>
          <w:t>测试环境的差异性分析和有效性说明</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_Toc217568101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5</w:t>
        </w:r>
        <w:r>
          <w:rPr>
            <w:rFonts w:hint="eastAsia"/>
            <w:sz w:val="28"/>
            <w:szCs w:val="28"/>
          </w:rPr>
          <w:fldChar w:fldCharType="end"/>
        </w:r>
      </w:hyperlink>
    </w:p>
    <w:p w14:paraId="604550F9" w14:textId="77777777" w:rsidR="00387ACB" w:rsidRDefault="0000000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sz w:val="28"/>
          <w:szCs w:val="28"/>
          <w14:ligatures w14:val="standardContextual"/>
        </w:rPr>
      </w:pPr>
      <w:hyperlink w:anchor="_Toc217568102" w:history="1">
        <w:r>
          <w:rPr>
            <w:rStyle w:val="afd"/>
            <w:rFonts w:hint="eastAsia"/>
            <w:sz w:val="28"/>
            <w:szCs w:val="28"/>
          </w:rPr>
          <w:t>4.</w:t>
        </w:r>
        <w:r>
          <w:rPr>
            <w:rFonts w:asciiTheme="minorHAnsi" w:eastAsiaTheme="minorEastAsia" w:hAnsiTheme="minorHAnsi" w:cstheme="minorBidi" w:hint="eastAsia"/>
            <w:sz w:val="28"/>
            <w:szCs w:val="28"/>
            <w14:ligatures w14:val="standardContextual"/>
          </w:rPr>
          <w:tab/>
        </w:r>
        <w:r>
          <w:rPr>
            <w:rStyle w:val="afd"/>
            <w:rFonts w:hint="eastAsia"/>
            <w:sz w:val="28"/>
            <w:szCs w:val="28"/>
          </w:rPr>
          <w:t>测试项说明</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_Toc217568102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5</w:t>
        </w:r>
        <w:r>
          <w:rPr>
            <w:rFonts w:hint="eastAsia"/>
            <w:sz w:val="28"/>
            <w:szCs w:val="28"/>
          </w:rPr>
          <w:fldChar w:fldCharType="end"/>
        </w:r>
      </w:hyperlink>
    </w:p>
    <w:p w14:paraId="604550FA" w14:textId="77777777" w:rsidR="00387ACB" w:rsidRDefault="00000000">
      <w:pPr>
        <w:pStyle w:val="TOC2"/>
        <w:tabs>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3" w:history="1">
        <w:r>
          <w:rPr>
            <w:rStyle w:val="afd"/>
            <w:rFonts w:hint="eastAsia"/>
            <w:sz w:val="28"/>
            <w:szCs w:val="28"/>
          </w:rPr>
          <w:t>4.1 测试目标原理说明</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_Toc217568103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5</w:t>
        </w:r>
        <w:r>
          <w:rPr>
            <w:rFonts w:hint="eastAsia"/>
            <w:sz w:val="28"/>
            <w:szCs w:val="28"/>
          </w:rPr>
          <w:fldChar w:fldCharType="end"/>
        </w:r>
      </w:hyperlink>
    </w:p>
    <w:p w14:paraId="604550FB" w14:textId="77777777" w:rsidR="00387ACB" w:rsidRDefault="00000000">
      <w:pPr>
        <w:pStyle w:val="TOC2"/>
        <w:tabs>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4" w:history="1">
        <w:r>
          <w:rPr>
            <w:rStyle w:val="afd"/>
            <w:rFonts w:hint="eastAsia"/>
            <w:sz w:val="28"/>
            <w:szCs w:val="28"/>
          </w:rPr>
          <w:t>4.2 测试项说明</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_Toc217568104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6</w:t>
        </w:r>
        <w:r>
          <w:rPr>
            <w:rFonts w:hint="eastAsia"/>
            <w:sz w:val="28"/>
            <w:szCs w:val="28"/>
          </w:rPr>
          <w:fldChar w:fldCharType="end"/>
        </w:r>
      </w:hyperlink>
    </w:p>
    <w:p w14:paraId="604550FC" w14:textId="77777777" w:rsidR="00387ACB" w:rsidRDefault="0000000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sz w:val="28"/>
          <w:szCs w:val="28"/>
          <w14:ligatures w14:val="standardContextual"/>
        </w:rPr>
      </w:pPr>
      <w:hyperlink w:anchor="_Toc217568105" w:history="1">
        <w:r>
          <w:rPr>
            <w:rStyle w:val="afd"/>
            <w:rFonts w:hint="eastAsia"/>
            <w:sz w:val="28"/>
            <w:szCs w:val="28"/>
          </w:rPr>
          <w:t>5.</w:t>
        </w:r>
        <w:r>
          <w:rPr>
            <w:rFonts w:asciiTheme="minorHAnsi" w:eastAsiaTheme="minorEastAsia" w:hAnsiTheme="minorHAnsi" w:cstheme="minorBidi" w:hint="eastAsia"/>
            <w:sz w:val="28"/>
            <w:szCs w:val="28"/>
            <w14:ligatures w14:val="standardContextual"/>
          </w:rPr>
          <w:tab/>
        </w:r>
        <w:r>
          <w:rPr>
            <w:rStyle w:val="afd"/>
            <w:rFonts w:hint="eastAsia"/>
            <w:sz w:val="28"/>
            <w:szCs w:val="28"/>
          </w:rPr>
          <w:t>测试用例描述</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_Toc217568105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12</w:t>
        </w:r>
        <w:r>
          <w:rPr>
            <w:rFonts w:hint="eastAsia"/>
            <w:sz w:val="28"/>
            <w:szCs w:val="28"/>
          </w:rPr>
          <w:fldChar w:fldCharType="end"/>
        </w:r>
      </w:hyperlink>
    </w:p>
    <w:p w14:paraId="604550FD"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6" w:history="1">
        <w:r>
          <w:rPr>
            <w:rStyle w:val="afd"/>
            <w:rFonts w:hint="eastAsia"/>
            <w:sz w:val="28"/>
            <w:szCs w:val="28"/>
          </w:rPr>
          <w:t>5.1</w:t>
        </w:r>
        <w:r>
          <w:rPr>
            <w:rFonts w:asciiTheme="minorHAnsi" w:eastAsiaTheme="minorEastAsia" w:hAnsiTheme="minorHAnsi" w:cstheme="minorBidi" w:hint="eastAsia"/>
            <w:sz w:val="28"/>
            <w:szCs w:val="28"/>
            <w14:ligatures w14:val="standardContextual"/>
          </w:rPr>
          <w:tab/>
        </w:r>
        <w:r>
          <w:rPr>
            <w:rStyle w:val="afd"/>
            <w:rFonts w:hint="eastAsia"/>
            <w:sz w:val="28"/>
            <w:szCs w:val="28"/>
          </w:rPr>
          <w:t>内核资源隔离</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_Toc217568106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12</w:t>
        </w:r>
        <w:r>
          <w:rPr>
            <w:rFonts w:hint="eastAsia"/>
            <w:sz w:val="28"/>
            <w:szCs w:val="28"/>
          </w:rPr>
          <w:fldChar w:fldCharType="end"/>
        </w:r>
      </w:hyperlink>
    </w:p>
    <w:p w14:paraId="604550FE"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7" w:history="1">
        <w:r>
          <w:rPr>
            <w:rStyle w:val="afd"/>
            <w:rFonts w:hint="eastAsia"/>
            <w:sz w:val="28"/>
            <w:szCs w:val="28"/>
          </w:rPr>
          <w:t>5.2</w:t>
        </w:r>
        <w:r>
          <w:rPr>
            <w:rFonts w:asciiTheme="minorHAnsi" w:eastAsiaTheme="minorEastAsia" w:hAnsiTheme="minorHAnsi" w:cstheme="minorBidi" w:hint="eastAsia"/>
            <w:sz w:val="28"/>
            <w:szCs w:val="28"/>
            <w14:ligatures w14:val="standardContextual"/>
          </w:rPr>
          <w:tab/>
        </w:r>
        <w:r>
          <w:rPr>
            <w:rStyle w:val="afd"/>
            <w:rFonts w:hint="eastAsia"/>
            <w:sz w:val="28"/>
            <w:szCs w:val="28"/>
          </w:rPr>
          <w:t>物理资源隔离</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_Toc217568107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28</w:t>
        </w:r>
        <w:r>
          <w:rPr>
            <w:rFonts w:hint="eastAsia"/>
            <w:sz w:val="28"/>
            <w:szCs w:val="28"/>
          </w:rPr>
          <w:fldChar w:fldCharType="end"/>
        </w:r>
      </w:hyperlink>
    </w:p>
    <w:p w14:paraId="604550FF"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8" w:history="1">
        <w:r>
          <w:rPr>
            <w:rStyle w:val="afd"/>
            <w:rFonts w:hint="eastAsia"/>
            <w:sz w:val="28"/>
            <w:szCs w:val="28"/>
          </w:rPr>
          <w:t>5.3</w:t>
        </w:r>
        <w:r>
          <w:rPr>
            <w:rFonts w:asciiTheme="minorHAnsi" w:eastAsiaTheme="minorEastAsia" w:hAnsiTheme="minorHAnsi" w:cstheme="minorBidi" w:hint="eastAsia"/>
            <w:sz w:val="28"/>
            <w:szCs w:val="28"/>
            <w14:ligatures w14:val="standardContextual"/>
          </w:rPr>
          <w:tab/>
        </w:r>
        <w:r>
          <w:rPr>
            <w:rStyle w:val="afd"/>
            <w:rFonts w:hint="eastAsia"/>
            <w:sz w:val="28"/>
            <w:szCs w:val="28"/>
          </w:rPr>
          <w:t>容器生命周期管理</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_Toc217568108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30</w:t>
        </w:r>
        <w:r>
          <w:rPr>
            <w:rFonts w:hint="eastAsia"/>
            <w:sz w:val="28"/>
            <w:szCs w:val="28"/>
          </w:rPr>
          <w:fldChar w:fldCharType="end"/>
        </w:r>
      </w:hyperlink>
    </w:p>
    <w:p w14:paraId="60455100"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09" w:history="1">
        <w:r>
          <w:rPr>
            <w:rStyle w:val="afd"/>
            <w:rFonts w:hint="eastAsia"/>
            <w:sz w:val="28"/>
            <w:szCs w:val="28"/>
          </w:rPr>
          <w:t>5.4</w:t>
        </w:r>
        <w:r>
          <w:rPr>
            <w:rFonts w:asciiTheme="minorHAnsi" w:eastAsiaTheme="minorEastAsia" w:hAnsiTheme="minorHAnsi" w:cstheme="minorBidi" w:hint="eastAsia"/>
            <w:sz w:val="28"/>
            <w:szCs w:val="28"/>
            <w14:ligatures w14:val="standardContextual"/>
          </w:rPr>
          <w:tab/>
        </w:r>
        <w:r>
          <w:rPr>
            <w:rStyle w:val="afd"/>
            <w:rFonts w:hint="eastAsia"/>
            <w:sz w:val="28"/>
            <w:szCs w:val="28"/>
          </w:rPr>
          <w:t>日志与监控系统</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_Toc217568109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33</w:t>
        </w:r>
        <w:r>
          <w:rPr>
            <w:rFonts w:hint="eastAsia"/>
            <w:sz w:val="28"/>
            <w:szCs w:val="28"/>
          </w:rPr>
          <w:fldChar w:fldCharType="end"/>
        </w:r>
      </w:hyperlink>
    </w:p>
    <w:p w14:paraId="60455101" w14:textId="77777777" w:rsidR="00387ACB" w:rsidRDefault="00000000">
      <w:pPr>
        <w:pStyle w:val="TOC2"/>
        <w:tabs>
          <w:tab w:val="left" w:pos="1260"/>
          <w:tab w:val="right" w:leader="dot" w:pos="8296"/>
        </w:tabs>
        <w:spacing w:line="360" w:lineRule="auto"/>
        <w:ind w:leftChars="500" w:left="1680" w:hangingChars="200" w:hanging="480"/>
        <w:rPr>
          <w:rFonts w:asciiTheme="minorHAnsi" w:eastAsiaTheme="minorEastAsia" w:hAnsiTheme="minorHAnsi" w:cstheme="minorBidi"/>
          <w:sz w:val="28"/>
          <w:szCs w:val="28"/>
          <w14:ligatures w14:val="standardContextual"/>
        </w:rPr>
      </w:pPr>
      <w:hyperlink w:anchor="_Toc217568110" w:history="1">
        <w:r>
          <w:rPr>
            <w:rStyle w:val="afd"/>
            <w:rFonts w:hint="eastAsia"/>
            <w:sz w:val="28"/>
            <w:szCs w:val="28"/>
          </w:rPr>
          <w:t>5.5</w:t>
        </w:r>
        <w:r>
          <w:rPr>
            <w:rFonts w:asciiTheme="minorHAnsi" w:eastAsiaTheme="minorEastAsia" w:hAnsiTheme="minorHAnsi" w:cstheme="minorBidi" w:hint="eastAsia"/>
            <w:sz w:val="28"/>
            <w:szCs w:val="28"/>
            <w14:ligatures w14:val="standardContextual"/>
          </w:rPr>
          <w:tab/>
        </w:r>
        <w:r>
          <w:rPr>
            <w:rStyle w:val="afd"/>
            <w:rFonts w:hint="eastAsia"/>
            <w:sz w:val="28"/>
            <w:szCs w:val="28"/>
          </w:rPr>
          <w:t>系统记录开销性能</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_Toc217568110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48</w:t>
        </w:r>
        <w:r>
          <w:rPr>
            <w:rFonts w:hint="eastAsia"/>
            <w:sz w:val="28"/>
            <w:szCs w:val="28"/>
          </w:rPr>
          <w:fldChar w:fldCharType="end"/>
        </w:r>
      </w:hyperlink>
    </w:p>
    <w:p w14:paraId="60455102" w14:textId="77777777" w:rsidR="00387ACB" w:rsidRDefault="0000000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sz w:val="28"/>
          <w:szCs w:val="28"/>
          <w14:ligatures w14:val="standardContextual"/>
        </w:rPr>
      </w:pPr>
      <w:hyperlink w:anchor="_Toc217568111" w:history="1">
        <w:r>
          <w:rPr>
            <w:rStyle w:val="afd"/>
            <w:rFonts w:hint="eastAsia"/>
            <w:sz w:val="28"/>
            <w:szCs w:val="28"/>
          </w:rPr>
          <w:t>6.</w:t>
        </w:r>
        <w:r>
          <w:rPr>
            <w:rFonts w:asciiTheme="minorHAnsi" w:eastAsiaTheme="minorEastAsia" w:hAnsiTheme="minorHAnsi" w:cstheme="minorBidi" w:hint="eastAsia"/>
            <w:sz w:val="28"/>
            <w:szCs w:val="28"/>
            <w14:ligatures w14:val="standardContextual"/>
          </w:rPr>
          <w:tab/>
        </w:r>
        <w:r>
          <w:rPr>
            <w:rStyle w:val="afd"/>
            <w:rFonts w:hint="eastAsia"/>
            <w:sz w:val="28"/>
            <w:szCs w:val="28"/>
          </w:rPr>
          <w:t>研究内容、关键技术和技术指标与测试用例对照表</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_Toc217568111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55</w:t>
        </w:r>
        <w:r>
          <w:rPr>
            <w:rFonts w:hint="eastAsia"/>
            <w:sz w:val="28"/>
            <w:szCs w:val="28"/>
          </w:rPr>
          <w:fldChar w:fldCharType="end"/>
        </w:r>
      </w:hyperlink>
    </w:p>
    <w:p w14:paraId="60455103" w14:textId="77777777" w:rsidR="00387ACB" w:rsidRDefault="00000000">
      <w:pPr>
        <w:pStyle w:val="TOC1"/>
        <w:tabs>
          <w:tab w:val="left" w:pos="1260"/>
          <w:tab w:val="right" w:leader="dot" w:pos="8296"/>
        </w:tabs>
        <w:spacing w:line="360" w:lineRule="auto"/>
        <w:ind w:leftChars="300" w:left="1200" w:hangingChars="200" w:hanging="480"/>
        <w:rPr>
          <w:rFonts w:asciiTheme="minorHAnsi" w:eastAsiaTheme="minorEastAsia" w:hAnsiTheme="minorHAnsi" w:cstheme="minorBidi"/>
          <w:sz w:val="28"/>
          <w:szCs w:val="28"/>
          <w14:ligatures w14:val="standardContextual"/>
        </w:rPr>
      </w:pPr>
      <w:hyperlink w:anchor="_Toc217568112" w:history="1">
        <w:r>
          <w:rPr>
            <w:rStyle w:val="afd"/>
            <w:rFonts w:hint="eastAsia"/>
            <w:sz w:val="28"/>
            <w:szCs w:val="28"/>
          </w:rPr>
          <w:t>7.</w:t>
        </w:r>
        <w:r>
          <w:rPr>
            <w:rFonts w:asciiTheme="minorHAnsi" w:eastAsiaTheme="minorEastAsia" w:hAnsiTheme="minorHAnsi" w:cstheme="minorBidi" w:hint="eastAsia"/>
            <w:sz w:val="28"/>
            <w:szCs w:val="28"/>
            <w14:ligatures w14:val="standardContextual"/>
          </w:rPr>
          <w:tab/>
        </w:r>
        <w:r>
          <w:rPr>
            <w:rStyle w:val="afd"/>
            <w:rFonts w:hint="eastAsia"/>
            <w:sz w:val="28"/>
            <w:szCs w:val="28"/>
          </w:rPr>
          <w:t>测试记录</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PAGEREF _Toc217568112 \h</w:instrText>
        </w:r>
        <w:r>
          <w:rPr>
            <w:rFonts w:hint="eastAsia"/>
            <w:sz w:val="28"/>
            <w:szCs w:val="28"/>
          </w:rPr>
          <w:instrText xml:space="preserve"> </w:instrText>
        </w:r>
        <w:r>
          <w:rPr>
            <w:rFonts w:hint="eastAsia"/>
            <w:sz w:val="28"/>
            <w:szCs w:val="28"/>
          </w:rPr>
        </w:r>
        <w:r>
          <w:rPr>
            <w:rFonts w:hint="eastAsia"/>
            <w:sz w:val="28"/>
            <w:szCs w:val="28"/>
          </w:rPr>
          <w:fldChar w:fldCharType="separate"/>
        </w:r>
        <w:r>
          <w:rPr>
            <w:sz w:val="28"/>
            <w:szCs w:val="28"/>
          </w:rPr>
          <w:t>57</w:t>
        </w:r>
        <w:r>
          <w:rPr>
            <w:rFonts w:hint="eastAsia"/>
            <w:sz w:val="28"/>
            <w:szCs w:val="28"/>
          </w:rPr>
          <w:fldChar w:fldCharType="end"/>
        </w:r>
      </w:hyperlink>
    </w:p>
    <w:p w14:paraId="60455104" w14:textId="77777777" w:rsidR="00387ACB" w:rsidRDefault="00000000">
      <w:pPr>
        <w:pStyle w:val="TOC1"/>
        <w:tabs>
          <w:tab w:val="left" w:pos="1260"/>
          <w:tab w:val="right" w:leader="dot" w:pos="8296"/>
        </w:tabs>
        <w:spacing w:line="360" w:lineRule="auto"/>
        <w:ind w:left="480" w:hangingChars="200" w:hanging="480"/>
        <w:rPr>
          <w:rStyle w:val="afd"/>
          <w:rFonts w:hint="eastAsia"/>
        </w:rPr>
      </w:pPr>
      <w:r>
        <w:rPr>
          <w:rStyle w:val="afd"/>
        </w:rPr>
        <w:lastRenderedPageBreak/>
        <w:fldChar w:fldCharType="end"/>
      </w:r>
    </w:p>
    <w:p w14:paraId="60455105" w14:textId="77777777" w:rsidR="00387ACB" w:rsidRDefault="00387ACB">
      <w:pPr>
        <w:rPr>
          <w:rFonts w:hint="eastAsia"/>
        </w:rPr>
        <w:sectPr w:rsidR="00387ACB">
          <w:footerReference w:type="default" r:id="rId13"/>
          <w:pgSz w:w="11906" w:h="16838"/>
          <w:pgMar w:top="1440" w:right="1800" w:bottom="1440" w:left="1800" w:header="851" w:footer="992" w:gutter="0"/>
          <w:pgNumType w:fmt="upperRoman" w:start="1"/>
          <w:cols w:space="425"/>
          <w:docGrid w:type="lines" w:linePitch="312"/>
        </w:sectPr>
      </w:pPr>
    </w:p>
    <w:p w14:paraId="60455106" w14:textId="77777777" w:rsidR="00387ACB" w:rsidRDefault="00000000">
      <w:pPr>
        <w:pStyle w:val="1"/>
        <w:numPr>
          <w:ilvl w:val="0"/>
          <w:numId w:val="11"/>
        </w:numPr>
        <w:spacing w:beforeLines="50" w:before="156" w:afterLines="50" w:after="156" w:line="360" w:lineRule="auto"/>
        <w:ind w:left="560" w:hangingChars="200" w:hanging="560"/>
        <w:rPr>
          <w:rFonts w:ascii="Times New Roman"/>
          <w:b w:val="0"/>
          <w:sz w:val="28"/>
        </w:rPr>
      </w:pPr>
      <w:bookmarkStart w:id="1" w:name="_Toc217568092"/>
      <w:bookmarkStart w:id="2" w:name="_Toc415498679"/>
      <w:bookmarkStart w:id="3" w:name="_Toc415498659"/>
      <w:bookmarkStart w:id="4" w:name="_Toc415495035"/>
      <w:bookmarkStart w:id="5" w:name="_Toc415490107"/>
      <w:bookmarkStart w:id="6" w:name="_Toc431310606"/>
      <w:bookmarkStart w:id="7" w:name="_Toc415648026"/>
      <w:bookmarkStart w:id="8" w:name="_Toc415494990"/>
      <w:r>
        <w:rPr>
          <w:rFonts w:ascii="Times New Roman" w:hint="eastAsia"/>
          <w:b w:val="0"/>
          <w:sz w:val="28"/>
        </w:rPr>
        <w:lastRenderedPageBreak/>
        <w:t>范围</w:t>
      </w:r>
      <w:bookmarkEnd w:id="1"/>
    </w:p>
    <w:bookmarkEnd w:id="2"/>
    <w:bookmarkEnd w:id="3"/>
    <w:bookmarkEnd w:id="4"/>
    <w:bookmarkEnd w:id="5"/>
    <w:bookmarkEnd w:id="6"/>
    <w:bookmarkEnd w:id="7"/>
    <w:bookmarkEnd w:id="8"/>
    <w:p w14:paraId="60455107" w14:textId="77777777" w:rsidR="00387ACB" w:rsidRDefault="00000000">
      <w:pPr>
        <w:pStyle w:val="a5"/>
        <w:spacing w:line="360" w:lineRule="auto"/>
        <w:ind w:firstLine="480"/>
        <w:rPr>
          <w:rFonts w:hint="eastAsia"/>
        </w:rPr>
      </w:pPr>
      <w:r>
        <w:t>本文档依据《基于嵌入式操作系统的资源隔离和控制技术项目合同》，测试RTEMS容器原型系统是否覆盖合同的相关要求并指导完成测试工作，是针对本次测试任务进行测试需求分析、测试策划和测试设计后编写的文档。</w:t>
      </w:r>
    </w:p>
    <w:p w14:paraId="60455108" w14:textId="77777777" w:rsidR="00387ACB" w:rsidRDefault="00000000">
      <w:pPr>
        <w:pStyle w:val="a5"/>
        <w:spacing w:line="360" w:lineRule="auto"/>
        <w:ind w:firstLine="480"/>
        <w:rPr>
          <w:rFonts w:hint="eastAsia"/>
        </w:rPr>
      </w:pPr>
      <w:r>
        <w:t>本文档分别明确了本次测试的测试依据、测试环境、测试项说明、测试用例描述以及研究内容、关键技术和技术指标与测试用例对应表的覆盖要求，经过对被测系统进行分析后，确定了各测试项和相应测试用例。</w:t>
      </w:r>
      <w:bookmarkStart w:id="9" w:name="_Toc415498683"/>
      <w:bookmarkStart w:id="10" w:name="_Toc415490109"/>
      <w:bookmarkStart w:id="11" w:name="_Toc415498663"/>
      <w:bookmarkStart w:id="12" w:name="_Toc415489568"/>
      <w:bookmarkStart w:id="13" w:name="_Toc415495038"/>
      <w:bookmarkStart w:id="14" w:name="_Toc415494993"/>
    </w:p>
    <w:p w14:paraId="60455109" w14:textId="77777777" w:rsidR="00387ACB" w:rsidRDefault="00000000">
      <w:pPr>
        <w:pStyle w:val="1"/>
        <w:numPr>
          <w:ilvl w:val="0"/>
          <w:numId w:val="11"/>
        </w:numPr>
        <w:spacing w:beforeLines="50" w:before="156" w:afterLines="50" w:after="156" w:line="360" w:lineRule="auto"/>
        <w:ind w:left="560" w:hangingChars="200" w:hanging="560"/>
        <w:rPr>
          <w:rFonts w:ascii="Times New Roman"/>
          <w:b w:val="0"/>
          <w:sz w:val="28"/>
        </w:rPr>
      </w:pPr>
      <w:bookmarkStart w:id="15" w:name="_Toc217568093"/>
      <w:bookmarkStart w:id="16" w:name="_Toc415648029"/>
      <w:bookmarkStart w:id="17" w:name="_Toc431310609"/>
      <w:r>
        <w:rPr>
          <w:rFonts w:ascii="Times New Roman" w:hint="eastAsia"/>
          <w:b w:val="0"/>
          <w:sz w:val="28"/>
        </w:rPr>
        <w:t>测试依据</w:t>
      </w:r>
      <w:bookmarkEnd w:id="9"/>
      <w:bookmarkEnd w:id="10"/>
      <w:bookmarkEnd w:id="11"/>
      <w:bookmarkEnd w:id="12"/>
      <w:bookmarkEnd w:id="13"/>
      <w:bookmarkEnd w:id="14"/>
      <w:bookmarkEnd w:id="15"/>
      <w:bookmarkEnd w:id="16"/>
      <w:bookmarkEnd w:id="17"/>
    </w:p>
    <w:p w14:paraId="6045510A" w14:textId="77777777" w:rsidR="00387ACB" w:rsidRDefault="00000000">
      <w:pPr>
        <w:pStyle w:val="a5"/>
        <w:spacing w:line="360" w:lineRule="auto"/>
        <w:ind w:firstLine="480"/>
        <w:rPr>
          <w:rFonts w:hint="eastAsia"/>
        </w:rPr>
      </w:pPr>
      <w:r>
        <w:t>本课题的测试依据主要是《基于嵌入式操作系统的资源隔离和控制技术项目合同》中规定的研究内容、关键技术、技术指标和成果形式四部分。具体如下所示：</w:t>
      </w:r>
    </w:p>
    <w:p w14:paraId="6045510B" w14:textId="77777777" w:rsidR="00387ACB" w:rsidRDefault="00000000">
      <w:pPr>
        <w:pStyle w:val="2"/>
        <w:numPr>
          <w:ilvl w:val="1"/>
          <w:numId w:val="2"/>
        </w:numPr>
        <w:spacing w:beforeLines="50" w:before="156" w:afterLines="50" w:after="156" w:line="360" w:lineRule="auto"/>
        <w:ind w:left="0" w:firstLine="0"/>
        <w:rPr>
          <w:b w:val="0"/>
        </w:rPr>
      </w:pPr>
      <w:bookmarkStart w:id="18" w:name="_Toc217568094"/>
      <w:r>
        <w:rPr>
          <w:rFonts w:hint="eastAsia"/>
          <w:b w:val="0"/>
        </w:rPr>
        <w:t>研究内容</w:t>
      </w:r>
      <w:bookmarkEnd w:id="18"/>
    </w:p>
    <w:p w14:paraId="6045510C" w14:textId="77777777" w:rsidR="00387ACB" w:rsidRDefault="00000000">
      <w:pPr>
        <w:pStyle w:val="30"/>
        <w:numPr>
          <w:ilvl w:val="2"/>
          <w:numId w:val="12"/>
        </w:numPr>
        <w:spacing w:before="0" w:after="0" w:line="360" w:lineRule="auto"/>
        <w:rPr>
          <w:rFonts w:ascii="宋体" w:hAnsi="宋体" w:hint="eastAsia"/>
          <w:b w:val="0"/>
        </w:rPr>
      </w:pPr>
      <w:r>
        <w:rPr>
          <w:rFonts w:ascii="宋体" w:hAnsi="宋体" w:hint="eastAsia"/>
          <w:b w:val="0"/>
        </w:rPr>
        <w:t>资源隔离机制</w:t>
      </w:r>
      <w:r>
        <w:rPr>
          <w:rFonts w:ascii="宋体" w:hAnsi="宋体"/>
          <w:b w:val="0"/>
        </w:rPr>
        <w:t>设计</w:t>
      </w:r>
    </w:p>
    <w:p w14:paraId="6045510D" w14:textId="77777777" w:rsidR="00387ACB" w:rsidRDefault="00000000">
      <w:pPr>
        <w:pStyle w:val="a5"/>
        <w:spacing w:line="360" w:lineRule="auto"/>
        <w:ind w:firstLine="480"/>
        <w:rPr>
          <w:rFonts w:hint="eastAsia"/>
        </w:rPr>
      </w:pPr>
      <w:r>
        <w:rPr>
          <w:rFonts w:hint="eastAsia"/>
        </w:rPr>
        <w:t>（1）任务命名空间隔离；</w:t>
      </w:r>
    </w:p>
    <w:p w14:paraId="6045510E" w14:textId="77777777" w:rsidR="00387ACB" w:rsidRDefault="00000000">
      <w:pPr>
        <w:pStyle w:val="a5"/>
        <w:spacing w:line="360" w:lineRule="auto"/>
        <w:ind w:firstLine="480"/>
        <w:rPr>
          <w:rFonts w:hint="eastAsia"/>
        </w:rPr>
      </w:pPr>
      <w:r>
        <w:rPr>
          <w:rFonts w:hint="eastAsia"/>
        </w:rPr>
        <w:t>（2）文件系统视图隔离；</w:t>
      </w:r>
    </w:p>
    <w:p w14:paraId="6045510F" w14:textId="77777777" w:rsidR="00387ACB" w:rsidRDefault="00000000">
      <w:pPr>
        <w:pStyle w:val="a5"/>
        <w:spacing w:line="360" w:lineRule="auto"/>
        <w:ind w:firstLine="480"/>
        <w:rPr>
          <w:rFonts w:hint="eastAsia"/>
        </w:rPr>
      </w:pPr>
      <w:r>
        <w:rPr>
          <w:rFonts w:hint="eastAsia"/>
        </w:rPr>
        <w:t>（3）主机与域名隔离；</w:t>
      </w:r>
    </w:p>
    <w:p w14:paraId="60455110" w14:textId="77777777" w:rsidR="00387ACB" w:rsidRDefault="00000000">
      <w:pPr>
        <w:pStyle w:val="a5"/>
        <w:spacing w:line="360" w:lineRule="auto"/>
        <w:ind w:firstLine="480"/>
        <w:rPr>
          <w:rFonts w:hint="eastAsia"/>
        </w:rPr>
      </w:pPr>
      <w:r>
        <w:rPr>
          <w:rFonts w:hint="eastAsia"/>
        </w:rPr>
        <w:t>（4）容器间通信隔离；</w:t>
      </w:r>
    </w:p>
    <w:p w14:paraId="60455111" w14:textId="77777777" w:rsidR="00387ACB" w:rsidRDefault="00000000">
      <w:pPr>
        <w:pStyle w:val="a5"/>
        <w:spacing w:line="360" w:lineRule="auto"/>
        <w:ind w:firstLine="480"/>
        <w:rPr>
          <w:rFonts w:hint="eastAsia"/>
        </w:rPr>
      </w:pPr>
      <w:r>
        <w:rPr>
          <w:rFonts w:hint="eastAsia"/>
        </w:rPr>
        <w:t>（5）网络隔离；</w:t>
      </w:r>
    </w:p>
    <w:p w14:paraId="60455112" w14:textId="77777777" w:rsidR="00387ACB" w:rsidRDefault="00000000">
      <w:pPr>
        <w:pStyle w:val="30"/>
        <w:numPr>
          <w:ilvl w:val="2"/>
          <w:numId w:val="12"/>
        </w:numPr>
        <w:spacing w:before="0" w:after="0" w:line="360" w:lineRule="auto"/>
        <w:rPr>
          <w:rFonts w:ascii="宋体" w:hAnsi="宋体" w:hint="eastAsia"/>
          <w:b w:val="0"/>
        </w:rPr>
      </w:pPr>
      <w:r>
        <w:rPr>
          <w:rFonts w:ascii="宋体" w:hAnsi="宋体" w:hint="eastAsia"/>
          <w:b w:val="0"/>
        </w:rPr>
        <w:t>资源控制机制设计</w:t>
      </w:r>
    </w:p>
    <w:p w14:paraId="60455113" w14:textId="77777777" w:rsidR="00387ACB" w:rsidRDefault="00000000">
      <w:pPr>
        <w:pStyle w:val="a5"/>
        <w:spacing w:line="360" w:lineRule="auto"/>
        <w:ind w:firstLine="480"/>
        <w:rPr>
          <w:rFonts w:hint="eastAsia"/>
        </w:rPr>
      </w:pPr>
      <w:r>
        <w:rPr>
          <w:rFonts w:hint="eastAsia"/>
        </w:rPr>
        <w:t>（1）CPU资源隔离；</w:t>
      </w:r>
    </w:p>
    <w:p w14:paraId="60455114" w14:textId="77777777" w:rsidR="00387ACB" w:rsidRDefault="00000000">
      <w:pPr>
        <w:pStyle w:val="a5"/>
        <w:spacing w:line="360" w:lineRule="auto"/>
        <w:ind w:firstLine="480"/>
        <w:rPr>
          <w:rFonts w:hint="eastAsia"/>
        </w:rPr>
      </w:pPr>
      <w:r>
        <w:rPr>
          <w:rFonts w:hint="eastAsia"/>
        </w:rPr>
        <w:t>（2）内存资源隔离；</w:t>
      </w:r>
    </w:p>
    <w:p w14:paraId="60455115" w14:textId="77777777" w:rsidR="00387ACB" w:rsidRDefault="00000000">
      <w:pPr>
        <w:pStyle w:val="a5"/>
        <w:spacing w:line="360" w:lineRule="auto"/>
        <w:ind w:firstLine="480"/>
        <w:rPr>
          <w:rFonts w:hint="eastAsia"/>
        </w:rPr>
      </w:pPr>
      <w:r>
        <w:rPr>
          <w:rFonts w:hint="eastAsia"/>
        </w:rPr>
        <w:t>（3）磁盘I/O控制；</w:t>
      </w:r>
    </w:p>
    <w:p w14:paraId="60455116" w14:textId="77777777" w:rsidR="00387ACB" w:rsidRDefault="00000000">
      <w:pPr>
        <w:pStyle w:val="30"/>
        <w:numPr>
          <w:ilvl w:val="2"/>
          <w:numId w:val="12"/>
        </w:numPr>
        <w:spacing w:before="0" w:after="0" w:line="360" w:lineRule="auto"/>
        <w:rPr>
          <w:rFonts w:ascii="宋体" w:hAnsi="宋体" w:hint="eastAsia"/>
          <w:b w:val="0"/>
        </w:rPr>
      </w:pPr>
      <w:r>
        <w:rPr>
          <w:rFonts w:ascii="宋体" w:hAnsi="宋体" w:hint="eastAsia"/>
          <w:b w:val="0"/>
        </w:rPr>
        <w:t>实时容器控制管理</w:t>
      </w:r>
    </w:p>
    <w:p w14:paraId="60455117" w14:textId="77777777" w:rsidR="00387ACB" w:rsidRDefault="00000000">
      <w:pPr>
        <w:pStyle w:val="a5"/>
        <w:spacing w:line="360" w:lineRule="auto"/>
        <w:ind w:firstLine="480"/>
        <w:rPr>
          <w:rFonts w:hint="eastAsia"/>
        </w:rPr>
      </w:pPr>
      <w:r>
        <w:rPr>
          <w:rFonts w:hint="eastAsia"/>
        </w:rPr>
        <w:t>（1）容器生命周期管理；</w:t>
      </w:r>
    </w:p>
    <w:p w14:paraId="60455118" w14:textId="77777777" w:rsidR="00387ACB" w:rsidRDefault="00000000">
      <w:pPr>
        <w:pStyle w:val="30"/>
        <w:numPr>
          <w:ilvl w:val="2"/>
          <w:numId w:val="12"/>
        </w:numPr>
        <w:spacing w:before="0" w:after="0" w:line="360" w:lineRule="auto"/>
        <w:rPr>
          <w:rFonts w:ascii="宋体" w:hAnsi="宋体" w:hint="eastAsia"/>
          <w:b w:val="0"/>
        </w:rPr>
      </w:pPr>
      <w:r>
        <w:rPr>
          <w:rFonts w:ascii="宋体" w:hAnsi="宋体" w:hint="eastAsia"/>
          <w:b w:val="0"/>
        </w:rPr>
        <w:t>日志与监控设计</w:t>
      </w:r>
    </w:p>
    <w:p w14:paraId="60455119" w14:textId="77777777" w:rsidR="00387ACB" w:rsidRDefault="00000000">
      <w:pPr>
        <w:pStyle w:val="a5"/>
        <w:spacing w:line="360" w:lineRule="auto"/>
        <w:ind w:left="600" w:firstLineChars="0" w:firstLine="0"/>
        <w:rPr>
          <w:rFonts w:hint="eastAsia"/>
        </w:rPr>
      </w:pPr>
      <w:r>
        <w:rPr>
          <w:rFonts w:hint="eastAsia"/>
        </w:rPr>
        <w:t>（1）日志系统设计；</w:t>
      </w:r>
    </w:p>
    <w:p w14:paraId="6045511A" w14:textId="77777777" w:rsidR="00387ACB" w:rsidRDefault="00000000">
      <w:pPr>
        <w:pStyle w:val="a5"/>
        <w:spacing w:line="360" w:lineRule="auto"/>
        <w:ind w:left="600" w:firstLineChars="0" w:firstLine="0"/>
        <w:rPr>
          <w:rFonts w:hint="eastAsia"/>
        </w:rPr>
      </w:pPr>
      <w:r>
        <w:rPr>
          <w:rFonts w:hint="eastAsia"/>
        </w:rPr>
        <w:t>（2）监控系统设计；</w:t>
      </w:r>
    </w:p>
    <w:p w14:paraId="6045511B" w14:textId="77777777" w:rsidR="00387ACB" w:rsidRDefault="00000000">
      <w:pPr>
        <w:pStyle w:val="2"/>
        <w:numPr>
          <w:ilvl w:val="1"/>
          <w:numId w:val="2"/>
        </w:numPr>
        <w:spacing w:beforeLines="50" w:before="156" w:afterLines="50" w:after="156" w:line="360" w:lineRule="auto"/>
        <w:ind w:left="0" w:firstLine="0"/>
        <w:rPr>
          <w:b w:val="0"/>
        </w:rPr>
      </w:pPr>
      <w:bookmarkStart w:id="19" w:name="_Toc217568095"/>
      <w:r>
        <w:rPr>
          <w:rFonts w:hint="eastAsia"/>
          <w:b w:val="0"/>
        </w:rPr>
        <w:lastRenderedPageBreak/>
        <w:t>关键技术</w:t>
      </w:r>
      <w:bookmarkEnd w:id="19"/>
    </w:p>
    <w:p w14:paraId="6045511C" w14:textId="77777777" w:rsidR="00387ACB" w:rsidRDefault="00000000">
      <w:pPr>
        <w:pStyle w:val="a5"/>
        <w:spacing w:line="360" w:lineRule="auto"/>
        <w:ind w:firstLine="480"/>
        <w:rPr>
          <w:rFonts w:hint="eastAsia"/>
        </w:rPr>
      </w:pPr>
      <w:r>
        <w:t>（1）</w:t>
      </w:r>
      <w:r>
        <w:rPr>
          <w:rFonts w:hint="eastAsia"/>
        </w:rPr>
        <w:t>μs级容器间切换的实时性技术；</w:t>
      </w:r>
    </w:p>
    <w:p w14:paraId="6045511D" w14:textId="77777777" w:rsidR="00387ACB" w:rsidRDefault="00000000">
      <w:pPr>
        <w:pStyle w:val="a5"/>
        <w:spacing w:line="360" w:lineRule="auto"/>
        <w:ind w:firstLine="480"/>
        <w:rPr>
          <w:rFonts w:hint="eastAsia"/>
        </w:rPr>
      </w:pPr>
      <w:r>
        <w:rPr>
          <w:rFonts w:hint="eastAsia"/>
        </w:rPr>
        <w:t>（2）面向CPU/内存的细粒度资源配额控制技术；</w:t>
      </w:r>
    </w:p>
    <w:p w14:paraId="6045511E" w14:textId="77777777" w:rsidR="00387ACB" w:rsidRDefault="00000000">
      <w:pPr>
        <w:pStyle w:val="2"/>
        <w:numPr>
          <w:ilvl w:val="1"/>
          <w:numId w:val="2"/>
        </w:numPr>
        <w:spacing w:beforeLines="50" w:before="156" w:afterLines="50" w:after="156" w:line="360" w:lineRule="auto"/>
        <w:ind w:left="0" w:firstLine="0"/>
        <w:rPr>
          <w:b w:val="0"/>
        </w:rPr>
      </w:pPr>
      <w:bookmarkStart w:id="20" w:name="_Toc217568096"/>
      <w:r>
        <w:rPr>
          <w:rFonts w:hint="eastAsia"/>
          <w:b w:val="0"/>
        </w:rPr>
        <w:t>技术指标</w:t>
      </w:r>
      <w:bookmarkEnd w:id="20"/>
    </w:p>
    <w:p w14:paraId="6045511F" w14:textId="77777777" w:rsidR="00387ACB" w:rsidRDefault="00000000">
      <w:pPr>
        <w:pStyle w:val="a5"/>
        <w:spacing w:line="360" w:lineRule="auto"/>
        <w:ind w:firstLine="480"/>
        <w:rPr>
          <w:rFonts w:hint="eastAsia"/>
        </w:rPr>
      </w:pPr>
      <w:r>
        <w:t>（1）</w:t>
      </w:r>
      <w:r>
        <w:rPr>
          <w:rFonts w:hint="eastAsia"/>
        </w:rPr>
        <w:t>线程命名空间隔离</w:t>
      </w:r>
      <w:r>
        <w:t>；</w:t>
      </w:r>
    </w:p>
    <w:p w14:paraId="60455120" w14:textId="77777777" w:rsidR="00387ACB" w:rsidRDefault="00000000">
      <w:pPr>
        <w:pStyle w:val="a5"/>
        <w:spacing w:line="360" w:lineRule="auto"/>
        <w:ind w:firstLine="480"/>
        <w:rPr>
          <w:rFonts w:hint="eastAsia"/>
        </w:rPr>
      </w:pPr>
      <w:r>
        <w:rPr>
          <w:rFonts w:hint="eastAsia"/>
        </w:rPr>
        <w:t>（2）文件系统视图隔离；</w:t>
      </w:r>
    </w:p>
    <w:p w14:paraId="60455121" w14:textId="77777777" w:rsidR="00387ACB" w:rsidRDefault="00000000">
      <w:pPr>
        <w:pStyle w:val="a5"/>
        <w:spacing w:line="360" w:lineRule="auto"/>
        <w:ind w:firstLine="480"/>
        <w:rPr>
          <w:rFonts w:hint="eastAsia"/>
        </w:rPr>
      </w:pPr>
      <w:r>
        <w:rPr>
          <w:rFonts w:hint="eastAsia"/>
        </w:rPr>
        <w:t>（3）主机名与域名隔离</w:t>
      </w:r>
      <w:r>
        <w:t>；</w:t>
      </w:r>
    </w:p>
    <w:p w14:paraId="60455122" w14:textId="77777777" w:rsidR="00387ACB" w:rsidRDefault="00000000">
      <w:pPr>
        <w:pStyle w:val="a5"/>
        <w:spacing w:line="360" w:lineRule="auto"/>
        <w:ind w:firstLine="480"/>
        <w:rPr>
          <w:rFonts w:hint="eastAsia"/>
        </w:rPr>
      </w:pPr>
      <w:r>
        <w:rPr>
          <w:rFonts w:hint="eastAsia"/>
        </w:rPr>
        <w:t>（4）线程间通信隔离；</w:t>
      </w:r>
    </w:p>
    <w:p w14:paraId="60455123" w14:textId="77777777" w:rsidR="00387ACB" w:rsidRDefault="00000000">
      <w:pPr>
        <w:pStyle w:val="a5"/>
        <w:spacing w:line="360" w:lineRule="auto"/>
        <w:ind w:firstLine="480"/>
        <w:rPr>
          <w:rFonts w:hint="eastAsia"/>
        </w:rPr>
      </w:pPr>
      <w:r>
        <w:rPr>
          <w:rFonts w:hint="eastAsia"/>
        </w:rPr>
        <w:t>（5）CPU资源隔离；</w:t>
      </w:r>
    </w:p>
    <w:p w14:paraId="60455124" w14:textId="77777777" w:rsidR="00387ACB" w:rsidRDefault="00000000">
      <w:pPr>
        <w:pStyle w:val="a5"/>
        <w:spacing w:line="360" w:lineRule="auto"/>
        <w:ind w:firstLine="480"/>
        <w:rPr>
          <w:rFonts w:hint="eastAsia"/>
        </w:rPr>
      </w:pPr>
      <w:r>
        <w:t>（</w:t>
      </w:r>
      <w:r>
        <w:rPr>
          <w:rFonts w:hint="eastAsia"/>
        </w:rPr>
        <w:t>6</w:t>
      </w:r>
      <w:r>
        <w:t>）</w:t>
      </w:r>
      <w:r>
        <w:rPr>
          <w:rFonts w:hint="eastAsia"/>
        </w:rPr>
        <w:t>内存资源控制</w:t>
      </w:r>
      <w:r>
        <w:t>；</w:t>
      </w:r>
    </w:p>
    <w:p w14:paraId="60455125" w14:textId="77777777" w:rsidR="00387ACB" w:rsidRDefault="00000000">
      <w:pPr>
        <w:pStyle w:val="a5"/>
        <w:spacing w:line="360" w:lineRule="auto"/>
        <w:ind w:firstLine="480"/>
        <w:rPr>
          <w:rFonts w:hint="eastAsia"/>
        </w:rPr>
      </w:pPr>
      <w:r>
        <w:t>（</w:t>
      </w:r>
      <w:r>
        <w:rPr>
          <w:rFonts w:hint="eastAsia"/>
        </w:rPr>
        <w:t>7</w:t>
      </w:r>
      <w:r>
        <w:t>）</w:t>
      </w:r>
      <w:r>
        <w:rPr>
          <w:rFonts w:hint="eastAsia"/>
        </w:rPr>
        <w:t>网络隔离</w:t>
      </w:r>
      <w:r>
        <w:t>；</w:t>
      </w:r>
    </w:p>
    <w:p w14:paraId="60455126" w14:textId="77777777" w:rsidR="00387ACB" w:rsidRDefault="00000000">
      <w:pPr>
        <w:pStyle w:val="a5"/>
        <w:spacing w:line="360" w:lineRule="auto"/>
        <w:ind w:firstLine="480"/>
        <w:rPr>
          <w:rFonts w:hint="eastAsia"/>
        </w:rPr>
      </w:pPr>
      <w:r>
        <w:t>（8）</w:t>
      </w:r>
      <w:r>
        <w:rPr>
          <w:rFonts w:hint="eastAsia"/>
        </w:rPr>
        <w:t>磁盘I/O控制</w:t>
      </w:r>
      <w:r>
        <w:t>；</w:t>
      </w:r>
    </w:p>
    <w:p w14:paraId="60455127" w14:textId="77777777" w:rsidR="00387ACB" w:rsidRDefault="00000000">
      <w:pPr>
        <w:pStyle w:val="a5"/>
        <w:spacing w:line="360" w:lineRule="auto"/>
        <w:ind w:firstLine="480"/>
        <w:rPr>
          <w:rFonts w:hint="eastAsia"/>
        </w:rPr>
      </w:pPr>
      <w:r>
        <w:rPr>
          <w:rFonts w:hint="eastAsia"/>
        </w:rPr>
        <w:t>（9）支持生命周期管理；</w:t>
      </w:r>
    </w:p>
    <w:p w14:paraId="60455128" w14:textId="77777777" w:rsidR="00387ACB" w:rsidRDefault="00000000">
      <w:pPr>
        <w:pStyle w:val="a5"/>
        <w:spacing w:line="360" w:lineRule="auto"/>
        <w:ind w:firstLine="480"/>
        <w:rPr>
          <w:rFonts w:hint="eastAsia"/>
        </w:rPr>
      </w:pPr>
      <w:r>
        <w:t>（</w:t>
      </w:r>
      <w:r>
        <w:rPr>
          <w:rFonts w:hint="eastAsia"/>
        </w:rPr>
        <w:t>10</w:t>
      </w:r>
      <w:r>
        <w:t>）</w:t>
      </w:r>
      <w:r>
        <w:rPr>
          <w:rFonts w:hint="eastAsia"/>
        </w:rPr>
        <w:t>日志服务；</w:t>
      </w:r>
    </w:p>
    <w:p w14:paraId="60455129" w14:textId="77777777" w:rsidR="00387ACB" w:rsidRDefault="00000000">
      <w:pPr>
        <w:pStyle w:val="a5"/>
        <w:spacing w:line="360" w:lineRule="auto"/>
        <w:ind w:firstLine="480"/>
        <w:rPr>
          <w:rFonts w:hint="eastAsia"/>
        </w:rPr>
      </w:pPr>
      <w:r>
        <w:t>（</w:t>
      </w:r>
      <w:r>
        <w:rPr>
          <w:rFonts w:hint="eastAsia"/>
        </w:rPr>
        <w:t>11</w:t>
      </w:r>
      <w:r>
        <w:t>）</w:t>
      </w:r>
      <w:r>
        <w:rPr>
          <w:rFonts w:hint="eastAsia"/>
        </w:rPr>
        <w:t>监控指标；</w:t>
      </w:r>
    </w:p>
    <w:p w14:paraId="6045512A" w14:textId="77777777" w:rsidR="00387ACB" w:rsidRDefault="00000000">
      <w:pPr>
        <w:pStyle w:val="a5"/>
        <w:spacing w:line="360" w:lineRule="auto"/>
        <w:ind w:firstLine="480"/>
        <w:rPr>
          <w:rFonts w:hint="eastAsia"/>
        </w:rPr>
      </w:pPr>
      <w:r>
        <w:t>（</w:t>
      </w:r>
      <w:r>
        <w:rPr>
          <w:rFonts w:hint="eastAsia"/>
        </w:rPr>
        <w:t>12</w:t>
      </w:r>
      <w:r>
        <w:t>）</w:t>
      </w:r>
      <w:r>
        <w:rPr>
          <w:rFonts w:hint="eastAsia"/>
        </w:rPr>
        <w:t>容器内中断响应时间；</w:t>
      </w:r>
    </w:p>
    <w:p w14:paraId="6045512B" w14:textId="77777777" w:rsidR="00387ACB" w:rsidRDefault="00000000">
      <w:pPr>
        <w:pStyle w:val="a5"/>
        <w:spacing w:line="360" w:lineRule="auto"/>
        <w:ind w:firstLine="480"/>
        <w:rPr>
          <w:rFonts w:hint="eastAsia"/>
        </w:rPr>
      </w:pPr>
      <w:r>
        <w:t>（</w:t>
      </w:r>
      <w:r>
        <w:rPr>
          <w:rFonts w:hint="eastAsia"/>
        </w:rPr>
        <w:t>13</w:t>
      </w:r>
      <w:r>
        <w:t>）</w:t>
      </w:r>
      <w:r>
        <w:rPr>
          <w:rFonts w:hint="eastAsia"/>
        </w:rPr>
        <w:t>容器间切换时间；</w:t>
      </w:r>
    </w:p>
    <w:p w14:paraId="6045512C" w14:textId="77777777" w:rsidR="00387ACB" w:rsidRDefault="00000000">
      <w:pPr>
        <w:pStyle w:val="2"/>
        <w:numPr>
          <w:ilvl w:val="1"/>
          <w:numId w:val="2"/>
        </w:numPr>
        <w:spacing w:beforeLines="50" w:before="156" w:afterLines="50" w:after="156" w:line="360" w:lineRule="auto"/>
        <w:ind w:left="0" w:firstLine="0"/>
        <w:rPr>
          <w:b w:val="0"/>
        </w:rPr>
      </w:pPr>
      <w:bookmarkStart w:id="21" w:name="_Toc217568097"/>
      <w:r>
        <w:rPr>
          <w:rFonts w:hint="eastAsia"/>
          <w:b w:val="0"/>
        </w:rPr>
        <w:t>成果形式</w:t>
      </w:r>
      <w:bookmarkEnd w:id="21"/>
    </w:p>
    <w:p w14:paraId="6045512D" w14:textId="77777777" w:rsidR="00387ACB" w:rsidRDefault="00000000">
      <w:pPr>
        <w:pStyle w:val="a5"/>
        <w:spacing w:line="360" w:lineRule="auto"/>
        <w:ind w:firstLine="480"/>
        <w:rPr>
          <w:rFonts w:hint="eastAsia"/>
        </w:rPr>
      </w:pPr>
      <w:r>
        <w:rPr>
          <w:rFonts w:hint="eastAsia"/>
        </w:rPr>
        <w:t>（1）</w:t>
      </w:r>
      <w:r>
        <w:t>技术总结报告：</w:t>
      </w:r>
    </w:p>
    <w:p w14:paraId="6045512E" w14:textId="77777777" w:rsidR="00387ACB" w:rsidRDefault="00000000">
      <w:pPr>
        <w:pStyle w:val="23"/>
        <w:ind w:leftChars="200" w:left="480" w:firstLine="480"/>
        <w:rPr>
          <w:rFonts w:hint="eastAsia"/>
        </w:rPr>
      </w:pPr>
      <w:bookmarkStart w:id="22" w:name="OLE_LINK1"/>
      <w:bookmarkStart w:id="23" w:name="OLE_LINK2"/>
      <w:r>
        <w:t>①《基于嵌入式操作系统的资源隔离和控制工作总结报告》；</w:t>
      </w:r>
    </w:p>
    <w:p w14:paraId="6045512F" w14:textId="77777777" w:rsidR="00387ACB" w:rsidRDefault="00000000">
      <w:pPr>
        <w:pStyle w:val="23"/>
        <w:ind w:leftChars="200" w:left="480" w:firstLine="480"/>
        <w:rPr>
          <w:rFonts w:hint="eastAsia"/>
        </w:rPr>
      </w:pPr>
      <w:r>
        <w:t>②《基于嵌入式操作系统的资源隔离和控制技术总结报告》；</w:t>
      </w:r>
    </w:p>
    <w:p w14:paraId="60455130" w14:textId="77777777" w:rsidR="00387ACB" w:rsidRDefault="00000000">
      <w:pPr>
        <w:pStyle w:val="23"/>
        <w:ind w:leftChars="200" w:left="480" w:firstLine="480"/>
        <w:rPr>
          <w:rFonts w:hint="eastAsia"/>
        </w:rPr>
      </w:pPr>
      <w:r>
        <w:t>③</w:t>
      </w:r>
      <w:bookmarkStart w:id="24" w:name="OLE_LINK9"/>
      <w:r>
        <w:t>《基于嵌入式操作系统的资源隔离和控制技术研究报告》；</w:t>
      </w:r>
      <w:bookmarkEnd w:id="24"/>
    </w:p>
    <w:p w14:paraId="60455131" w14:textId="77777777" w:rsidR="00387ACB" w:rsidRDefault="00000000">
      <w:pPr>
        <w:pStyle w:val="23"/>
        <w:ind w:leftChars="200" w:left="480" w:firstLine="480"/>
        <w:rPr>
          <w:rFonts w:hint="eastAsia"/>
        </w:rPr>
      </w:pPr>
      <w:r>
        <w:t>④《基于嵌入式操作系统的资源隔离和控制技术技术方案》；</w:t>
      </w:r>
    </w:p>
    <w:bookmarkEnd w:id="22"/>
    <w:bookmarkEnd w:id="23"/>
    <w:p w14:paraId="60455132" w14:textId="77777777" w:rsidR="00387ACB" w:rsidRDefault="00000000">
      <w:pPr>
        <w:pStyle w:val="a5"/>
        <w:spacing w:line="360" w:lineRule="auto"/>
        <w:ind w:firstLine="480"/>
        <w:rPr>
          <w:rFonts w:hint="eastAsia"/>
        </w:rPr>
      </w:pPr>
      <w:r>
        <w:rPr>
          <w:rFonts w:hint="eastAsia"/>
        </w:rPr>
        <w:t>（2）软件文档：</w:t>
      </w:r>
    </w:p>
    <w:p w14:paraId="60455133" w14:textId="77777777" w:rsidR="00387ACB" w:rsidRDefault="00000000">
      <w:pPr>
        <w:pStyle w:val="23"/>
        <w:ind w:leftChars="428" w:left="2707" w:hangingChars="700" w:hanging="1680"/>
        <w:rPr>
          <w:rFonts w:hint="eastAsia"/>
        </w:rPr>
      </w:pPr>
      <w:r>
        <w:t>① 设计文档：</w:t>
      </w:r>
    </w:p>
    <w:p w14:paraId="60455134" w14:textId="77777777" w:rsidR="00387ACB" w:rsidRDefault="00000000">
      <w:pPr>
        <w:pStyle w:val="23"/>
        <w:ind w:leftChars="428" w:left="2707" w:hangingChars="700" w:hanging="1680"/>
        <w:rPr>
          <w:rFonts w:hint="eastAsia"/>
        </w:rPr>
      </w:pPr>
      <w:r>
        <w:t>《基于嵌入式操作系统的资源隔离和控制技术设计文档》；</w:t>
      </w:r>
    </w:p>
    <w:p w14:paraId="60455135" w14:textId="77777777" w:rsidR="00387ACB" w:rsidRDefault="00000000">
      <w:pPr>
        <w:pStyle w:val="23"/>
        <w:ind w:leftChars="428" w:left="2467" w:hangingChars="600" w:hanging="1440"/>
        <w:rPr>
          <w:rFonts w:hint="eastAsia"/>
        </w:rPr>
      </w:pPr>
      <w:r>
        <w:t>② 测试文档：</w:t>
      </w:r>
    </w:p>
    <w:p w14:paraId="60455136" w14:textId="77777777" w:rsidR="00387ACB" w:rsidRDefault="00000000">
      <w:pPr>
        <w:pStyle w:val="23"/>
        <w:ind w:leftChars="428" w:left="1027" w:firstLineChars="0" w:firstLine="0"/>
        <w:rPr>
          <w:rFonts w:hint="eastAsia"/>
        </w:rPr>
      </w:pPr>
      <w:r>
        <w:lastRenderedPageBreak/>
        <w:t>《基于嵌入式操作系统的资源隔离和控制技术测试计划》、《基于嵌入式操作系统的资源隔离和控制技术测试说明》、《基于嵌入式操作系统的资源隔离和控制技术软件测试报告》；</w:t>
      </w:r>
    </w:p>
    <w:p w14:paraId="60455137" w14:textId="77777777" w:rsidR="00387ACB" w:rsidRDefault="00000000">
      <w:pPr>
        <w:pStyle w:val="23"/>
        <w:ind w:leftChars="200" w:left="480" w:firstLine="480"/>
        <w:rPr>
          <w:rFonts w:hint="eastAsia"/>
        </w:rPr>
      </w:pPr>
      <w:r>
        <w:t>③ 使用文档：</w:t>
      </w:r>
    </w:p>
    <w:p w14:paraId="60455138" w14:textId="77777777" w:rsidR="00387ACB" w:rsidRDefault="00000000">
      <w:pPr>
        <w:pStyle w:val="23"/>
        <w:ind w:leftChars="200" w:left="480" w:firstLine="480"/>
        <w:rPr>
          <w:rFonts w:hint="eastAsia"/>
        </w:rPr>
      </w:pPr>
      <w:r>
        <w:t>《基于嵌入式操作系统的资源隔离和控制技术软件用户手册》。</w:t>
      </w:r>
    </w:p>
    <w:p w14:paraId="60455139" w14:textId="77777777" w:rsidR="00387ACB" w:rsidRDefault="00000000">
      <w:pPr>
        <w:pStyle w:val="23"/>
        <w:ind w:firstLine="480"/>
        <w:rPr>
          <w:rFonts w:hint="eastAsia"/>
          <w:szCs w:val="24"/>
        </w:rPr>
      </w:pPr>
      <w:r>
        <w:rPr>
          <w:rFonts w:hint="eastAsia"/>
          <w:szCs w:val="24"/>
        </w:rPr>
        <w:t>（3）知识产权：</w:t>
      </w:r>
    </w:p>
    <w:p w14:paraId="6045513A" w14:textId="77777777" w:rsidR="00387ACB" w:rsidRDefault="00000000">
      <w:pPr>
        <w:pStyle w:val="23"/>
        <w:ind w:leftChars="200" w:left="480" w:firstLine="480"/>
        <w:rPr>
          <w:rFonts w:hint="eastAsia"/>
        </w:rPr>
      </w:pPr>
      <w:r>
        <w:t xml:space="preserve">① </w:t>
      </w:r>
      <w:r>
        <w:rPr>
          <w:rFonts w:hint="eastAsia"/>
        </w:rPr>
        <w:t>论文</w:t>
      </w:r>
      <w:r>
        <w:rPr>
          <w:rFonts w:hint="eastAsia"/>
          <w:szCs w:val="24"/>
        </w:rPr>
        <w:t>2</w:t>
      </w:r>
      <w:r>
        <w:rPr>
          <w:rFonts w:hint="eastAsia"/>
        </w:rPr>
        <w:t>篇；</w:t>
      </w:r>
    </w:p>
    <w:p w14:paraId="6045513B" w14:textId="77777777" w:rsidR="00387ACB" w:rsidRDefault="00000000">
      <w:pPr>
        <w:pStyle w:val="23"/>
        <w:ind w:firstLine="480"/>
        <w:rPr>
          <w:rFonts w:hint="eastAsia"/>
          <w:szCs w:val="24"/>
        </w:rPr>
      </w:pPr>
      <w:r>
        <w:rPr>
          <w:rFonts w:hint="eastAsia"/>
          <w:szCs w:val="24"/>
        </w:rPr>
        <w:t>（4）实物类成果</w:t>
      </w:r>
    </w:p>
    <w:p w14:paraId="6045513C" w14:textId="77777777" w:rsidR="00387ACB" w:rsidRDefault="00000000">
      <w:pPr>
        <w:pStyle w:val="23"/>
        <w:ind w:leftChars="200" w:left="480" w:firstLine="480"/>
        <w:rPr>
          <w:rFonts w:hint="eastAsia"/>
        </w:rPr>
      </w:pPr>
      <w:r>
        <w:t>① 资源隔离和控制功能源代码及运行程序，源代码注释率不低于20%；</w:t>
      </w:r>
    </w:p>
    <w:p w14:paraId="6045513D" w14:textId="77777777" w:rsidR="00387ACB" w:rsidRDefault="00000000">
      <w:pPr>
        <w:pStyle w:val="23"/>
        <w:ind w:leftChars="200" w:left="480" w:firstLine="480"/>
        <w:rPr>
          <w:rFonts w:hint="eastAsia"/>
        </w:rPr>
      </w:pPr>
      <w:r>
        <w:t>② 典型用例源代码及运行程序；</w:t>
      </w:r>
    </w:p>
    <w:p w14:paraId="6045513E" w14:textId="77777777" w:rsidR="00387ACB" w:rsidRDefault="00000000">
      <w:pPr>
        <w:pStyle w:val="1"/>
        <w:numPr>
          <w:ilvl w:val="0"/>
          <w:numId w:val="11"/>
        </w:numPr>
        <w:spacing w:beforeLines="50" w:before="156" w:afterLines="50" w:after="156" w:line="360" w:lineRule="auto"/>
        <w:ind w:left="560" w:hangingChars="200" w:hanging="560"/>
        <w:rPr>
          <w:rFonts w:ascii="Times New Roman"/>
          <w:b w:val="0"/>
          <w:sz w:val="28"/>
        </w:rPr>
      </w:pPr>
      <w:bookmarkStart w:id="25" w:name="_Toc415648030"/>
      <w:bookmarkStart w:id="26" w:name="_Toc415490110"/>
      <w:bookmarkStart w:id="27" w:name="_Toc415495039"/>
      <w:bookmarkStart w:id="28" w:name="_Toc415494994"/>
      <w:bookmarkStart w:id="29" w:name="_Toc415489569"/>
      <w:bookmarkStart w:id="30" w:name="_Toc431310610"/>
      <w:bookmarkStart w:id="31" w:name="_Toc217568098"/>
      <w:bookmarkStart w:id="32" w:name="_Toc415498684"/>
      <w:bookmarkStart w:id="33" w:name="_Toc415498664"/>
      <w:r>
        <w:rPr>
          <w:rFonts w:ascii="Times New Roman" w:hint="eastAsia"/>
          <w:b w:val="0"/>
          <w:sz w:val="28"/>
        </w:rPr>
        <w:t>测试环境</w:t>
      </w:r>
      <w:bookmarkEnd w:id="25"/>
      <w:bookmarkEnd w:id="26"/>
      <w:bookmarkEnd w:id="27"/>
      <w:bookmarkEnd w:id="28"/>
      <w:bookmarkEnd w:id="29"/>
      <w:bookmarkEnd w:id="30"/>
      <w:bookmarkEnd w:id="31"/>
      <w:bookmarkEnd w:id="32"/>
      <w:bookmarkEnd w:id="33"/>
    </w:p>
    <w:p w14:paraId="6045513F" w14:textId="77777777" w:rsidR="00387ACB" w:rsidRDefault="00000000">
      <w:pPr>
        <w:pStyle w:val="a5"/>
        <w:spacing w:line="360" w:lineRule="auto"/>
        <w:ind w:firstLine="480"/>
        <w:rPr>
          <w:rFonts w:hint="eastAsia"/>
        </w:rPr>
      </w:pPr>
      <w:r>
        <w:rPr>
          <w:rFonts w:hint="eastAsia"/>
        </w:rPr>
        <w:t>本课题测试环境由1台PC机，1台飞腾主机，一台显示屏组成，如图3-1所示，各类硬件设备、配置及用途如表3-1所示。</w:t>
      </w:r>
    </w:p>
    <w:p w14:paraId="60455140" w14:textId="77777777" w:rsidR="00387ACB" w:rsidRDefault="00000000">
      <w:pPr>
        <w:pStyle w:val="a5"/>
        <w:spacing w:line="360" w:lineRule="auto"/>
        <w:ind w:firstLine="480"/>
        <w:rPr>
          <w:rFonts w:hint="eastAsia"/>
        </w:rPr>
      </w:pPr>
      <w:r>
        <w:rPr>
          <w:rFonts w:hint="eastAsia"/>
        </w:rPr>
        <w:object w:dxaOrig="6805" w:dyaOrig="2252" w14:anchorId="60455D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05pt;height:112.45pt" o:ole="">
            <v:imagedata r:id="rId14" o:title=""/>
          </v:shape>
          <o:OLEObject Type="Embed" ProgID="Visio.Drawing.11" ShapeID="_x0000_i1025" DrawAspect="Content" ObjectID="_1847204723" r:id="rId15"/>
        </w:object>
      </w:r>
    </w:p>
    <w:p w14:paraId="60455141" w14:textId="77777777" w:rsidR="00387ACB" w:rsidRDefault="00000000">
      <w:pPr>
        <w:pStyle w:val="a5"/>
        <w:spacing w:line="360" w:lineRule="auto"/>
        <w:ind w:firstLine="420"/>
        <w:jc w:val="center"/>
        <w:rPr>
          <w:rFonts w:ascii="黑体" w:eastAsia="黑体" w:hAnsi="Times New Roman" w:cs="Times New Roman"/>
          <w:sz w:val="21"/>
          <w:szCs w:val="21"/>
        </w:rPr>
      </w:pPr>
      <w:r>
        <w:rPr>
          <w:rFonts w:ascii="黑体" w:eastAsia="黑体" w:hAnsi="Times New Roman" w:cs="Times New Roman" w:hint="eastAsia"/>
          <w:sz w:val="21"/>
          <w:szCs w:val="21"/>
        </w:rPr>
        <w:t>图3-1 基于嵌入式操作系统的资源隔离和控制技术测试环境图</w:t>
      </w:r>
    </w:p>
    <w:p w14:paraId="60455142" w14:textId="77777777" w:rsidR="00387ACB" w:rsidRDefault="00000000">
      <w:pPr>
        <w:pStyle w:val="a5"/>
        <w:spacing w:line="360" w:lineRule="auto"/>
        <w:ind w:firstLine="480"/>
        <w:rPr>
          <w:rFonts w:hint="eastAsia"/>
        </w:rPr>
      </w:pPr>
      <w:r>
        <w:rPr>
          <w:rFonts w:hint="eastAsia"/>
        </w:rPr>
        <w:t>本课题被测软件为一套</w:t>
      </w:r>
      <w:r>
        <w:t>基于嵌入式操作系统的资源隔离和控制</w:t>
      </w:r>
      <w:r>
        <w:rPr>
          <w:rFonts w:hint="eastAsia"/>
        </w:rPr>
        <w:t>技术功能演示系统，主要包括内核资源隔离、物理资源隔离、生命周期管理、以及日志与监控各功能的演示程序。选择嵌入式系统RTEMS作为目标系统运行测试用例程序，进行相关功能的测试与验证。PC机显示目标机系统</w:t>
      </w:r>
      <w:r>
        <w:t>运行</w:t>
      </w:r>
      <w:r>
        <w:rPr>
          <w:rFonts w:hint="eastAsia"/>
        </w:rPr>
        <w:t>过程</w:t>
      </w:r>
      <w:r>
        <w:t>中产生的输出信息等</w:t>
      </w:r>
      <w:r>
        <w:rPr>
          <w:rFonts w:hint="eastAsia"/>
        </w:rPr>
        <w:t>。</w:t>
      </w:r>
    </w:p>
    <w:p w14:paraId="60455143" w14:textId="77777777" w:rsidR="00387ACB" w:rsidRDefault="00000000">
      <w:pPr>
        <w:pStyle w:val="2"/>
        <w:numPr>
          <w:ilvl w:val="1"/>
          <w:numId w:val="13"/>
        </w:numPr>
        <w:spacing w:beforeLines="50" w:before="156" w:afterLines="50" w:after="156" w:line="360" w:lineRule="auto"/>
        <w:ind w:left="0" w:firstLine="0"/>
        <w:rPr>
          <w:b w:val="0"/>
        </w:rPr>
      </w:pPr>
      <w:bookmarkStart w:id="34" w:name="_Toc431310611"/>
      <w:bookmarkStart w:id="35" w:name="_Toc415495040"/>
      <w:bookmarkStart w:id="36" w:name="_Toc217568099"/>
      <w:bookmarkStart w:id="37" w:name="_Toc415498665"/>
      <w:bookmarkStart w:id="38" w:name="_Toc415498685"/>
      <w:bookmarkStart w:id="39" w:name="_Toc415648031"/>
      <w:bookmarkStart w:id="40" w:name="_Toc415494995"/>
      <w:r>
        <w:rPr>
          <w:rFonts w:hint="eastAsia"/>
          <w:b w:val="0"/>
        </w:rPr>
        <w:t>硬件测试环境</w:t>
      </w:r>
      <w:bookmarkEnd w:id="34"/>
      <w:bookmarkEnd w:id="35"/>
      <w:bookmarkEnd w:id="36"/>
      <w:bookmarkEnd w:id="37"/>
      <w:bookmarkEnd w:id="38"/>
      <w:bookmarkEnd w:id="39"/>
      <w:bookmarkEnd w:id="40"/>
    </w:p>
    <w:p w14:paraId="60455144" w14:textId="77777777" w:rsidR="00387ACB" w:rsidRDefault="00000000">
      <w:pPr>
        <w:pStyle w:val="aff6"/>
        <w:spacing w:line="360" w:lineRule="auto"/>
        <w:ind w:firstLine="480"/>
      </w:pPr>
      <w:r>
        <w:rPr>
          <w:rFonts w:hint="eastAsia"/>
        </w:rPr>
        <w:t>硬件配置环境的详细说明</w:t>
      </w:r>
      <w:r>
        <w:rPr>
          <w:rFonts w:ascii="Times New Roman" w:hint="eastAsia"/>
          <w:kern w:val="2"/>
          <w:szCs w:val="24"/>
        </w:rPr>
        <w:t>如表</w:t>
      </w:r>
      <w:r>
        <w:rPr>
          <w:rFonts w:ascii="Times New Roman"/>
          <w:kern w:val="2"/>
          <w:szCs w:val="24"/>
        </w:rPr>
        <w:t>3-1</w:t>
      </w:r>
      <w:r>
        <w:rPr>
          <w:rFonts w:ascii="Times New Roman" w:hint="eastAsia"/>
          <w:kern w:val="2"/>
          <w:szCs w:val="24"/>
        </w:rPr>
        <w:t>所</w:t>
      </w:r>
      <w:r>
        <w:rPr>
          <w:rFonts w:hint="eastAsia"/>
        </w:rPr>
        <w:t>示。</w:t>
      </w:r>
    </w:p>
    <w:p w14:paraId="60455145" w14:textId="77777777" w:rsidR="00387ACB" w:rsidRDefault="00000000">
      <w:pPr>
        <w:pStyle w:val="a2"/>
        <w:keepNext/>
        <w:widowControl w:val="0"/>
        <w:numPr>
          <w:ilvl w:val="0"/>
          <w:numId w:val="0"/>
        </w:numPr>
        <w:spacing w:line="360" w:lineRule="auto"/>
        <w:rPr>
          <w:rFonts w:hAnsi="黑体" w:hint="eastAsia"/>
          <w:sz w:val="21"/>
          <w:szCs w:val="21"/>
        </w:rPr>
      </w:pPr>
      <w:r>
        <w:rPr>
          <w:rFonts w:hint="eastAsia"/>
          <w:sz w:val="21"/>
          <w:szCs w:val="21"/>
        </w:rPr>
        <w:lastRenderedPageBreak/>
        <w:t>表3-1 RTEMS容器测试硬件环境</w:t>
      </w:r>
      <w:r>
        <w:rPr>
          <w:rFonts w:hAnsi="黑体" w:hint="eastAsia"/>
          <w:sz w:val="21"/>
          <w:szCs w:val="21"/>
        </w:rPr>
        <w:t>说明</w:t>
      </w:r>
    </w:p>
    <w:tbl>
      <w:tblPr>
        <w:tblW w:w="83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09"/>
        <w:gridCol w:w="1418"/>
        <w:gridCol w:w="3118"/>
        <w:gridCol w:w="709"/>
        <w:gridCol w:w="2410"/>
      </w:tblGrid>
      <w:tr w:rsidR="00387ACB" w14:paraId="6045514B" w14:textId="77777777">
        <w:trPr>
          <w:cantSplit/>
          <w:trHeight w:val="425"/>
          <w:tblHeader/>
          <w:jc w:val="center"/>
        </w:trPr>
        <w:tc>
          <w:tcPr>
            <w:tcW w:w="709" w:type="dxa"/>
            <w:vAlign w:val="center"/>
          </w:tcPr>
          <w:p w14:paraId="60455146" w14:textId="77777777" w:rsidR="00387ACB" w:rsidRDefault="00000000">
            <w:pPr>
              <w:pStyle w:val="aff"/>
              <w:keepNext/>
              <w:widowControl w:val="0"/>
              <w:spacing w:before="0" w:after="0" w:line="360" w:lineRule="auto"/>
              <w:jc w:val="center"/>
              <w:rPr>
                <w:rFonts w:hint="eastAsia"/>
                <w:sz w:val="18"/>
                <w:szCs w:val="18"/>
              </w:rPr>
            </w:pPr>
            <w:r>
              <w:rPr>
                <w:rFonts w:hint="eastAsia"/>
                <w:sz w:val="18"/>
                <w:szCs w:val="18"/>
              </w:rPr>
              <w:t>序号</w:t>
            </w:r>
          </w:p>
        </w:tc>
        <w:tc>
          <w:tcPr>
            <w:tcW w:w="1418" w:type="dxa"/>
            <w:vAlign w:val="center"/>
          </w:tcPr>
          <w:p w14:paraId="60455147" w14:textId="77777777" w:rsidR="00387ACB" w:rsidRDefault="00000000">
            <w:pPr>
              <w:pStyle w:val="aff"/>
              <w:keepNext/>
              <w:widowControl w:val="0"/>
              <w:spacing w:before="0" w:after="0" w:line="360" w:lineRule="auto"/>
              <w:jc w:val="center"/>
              <w:rPr>
                <w:rFonts w:hint="eastAsia"/>
                <w:sz w:val="18"/>
                <w:szCs w:val="18"/>
              </w:rPr>
            </w:pPr>
            <w:r>
              <w:rPr>
                <w:rFonts w:hint="eastAsia"/>
                <w:sz w:val="18"/>
                <w:szCs w:val="18"/>
              </w:rPr>
              <w:t>硬件项名称</w:t>
            </w:r>
          </w:p>
        </w:tc>
        <w:tc>
          <w:tcPr>
            <w:tcW w:w="3118" w:type="dxa"/>
            <w:vAlign w:val="center"/>
          </w:tcPr>
          <w:p w14:paraId="60455148" w14:textId="77777777" w:rsidR="00387ACB" w:rsidRDefault="00000000">
            <w:pPr>
              <w:pStyle w:val="aff"/>
              <w:keepNext/>
              <w:widowControl w:val="0"/>
              <w:spacing w:before="0" w:after="0" w:line="360" w:lineRule="auto"/>
              <w:jc w:val="center"/>
              <w:rPr>
                <w:rFonts w:hint="eastAsia"/>
                <w:sz w:val="18"/>
                <w:szCs w:val="18"/>
              </w:rPr>
            </w:pPr>
            <w:r>
              <w:rPr>
                <w:rFonts w:hint="eastAsia"/>
                <w:sz w:val="18"/>
                <w:szCs w:val="18"/>
              </w:rPr>
              <w:t>硬件配置</w:t>
            </w:r>
          </w:p>
        </w:tc>
        <w:tc>
          <w:tcPr>
            <w:tcW w:w="709" w:type="dxa"/>
            <w:vAlign w:val="center"/>
          </w:tcPr>
          <w:p w14:paraId="60455149" w14:textId="77777777" w:rsidR="00387ACB" w:rsidRDefault="00000000">
            <w:pPr>
              <w:pStyle w:val="aff"/>
              <w:keepNext/>
              <w:widowControl w:val="0"/>
              <w:spacing w:before="0" w:after="0" w:line="360" w:lineRule="auto"/>
              <w:jc w:val="center"/>
              <w:rPr>
                <w:rFonts w:hint="eastAsia"/>
                <w:sz w:val="18"/>
                <w:szCs w:val="18"/>
              </w:rPr>
            </w:pPr>
            <w:r>
              <w:rPr>
                <w:rFonts w:hint="eastAsia"/>
                <w:sz w:val="18"/>
                <w:szCs w:val="18"/>
              </w:rPr>
              <w:t>数量</w:t>
            </w:r>
          </w:p>
        </w:tc>
        <w:tc>
          <w:tcPr>
            <w:tcW w:w="2410" w:type="dxa"/>
            <w:vAlign w:val="center"/>
          </w:tcPr>
          <w:p w14:paraId="6045514A" w14:textId="77777777" w:rsidR="00387ACB" w:rsidRDefault="00000000">
            <w:pPr>
              <w:pStyle w:val="aff"/>
              <w:keepNext/>
              <w:widowControl w:val="0"/>
              <w:spacing w:before="0" w:after="0" w:line="360" w:lineRule="auto"/>
              <w:jc w:val="center"/>
              <w:rPr>
                <w:rFonts w:hint="eastAsia"/>
                <w:sz w:val="18"/>
                <w:szCs w:val="18"/>
              </w:rPr>
            </w:pPr>
            <w:r>
              <w:rPr>
                <w:rFonts w:hint="eastAsia"/>
                <w:sz w:val="18"/>
                <w:szCs w:val="18"/>
              </w:rPr>
              <w:t>备注</w:t>
            </w:r>
          </w:p>
        </w:tc>
      </w:tr>
      <w:tr w:rsidR="00387ACB" w14:paraId="60455152" w14:textId="77777777">
        <w:trPr>
          <w:cantSplit/>
          <w:jc w:val="center"/>
        </w:trPr>
        <w:tc>
          <w:tcPr>
            <w:tcW w:w="709" w:type="dxa"/>
            <w:vAlign w:val="center"/>
          </w:tcPr>
          <w:p w14:paraId="6045514C" w14:textId="77777777" w:rsidR="00387ACB" w:rsidRDefault="00000000">
            <w:pPr>
              <w:pStyle w:val="aff"/>
              <w:keepNext/>
              <w:widowControl w:val="0"/>
              <w:spacing w:line="360" w:lineRule="auto"/>
              <w:jc w:val="center"/>
              <w:rPr>
                <w:rFonts w:hint="eastAsia"/>
                <w:sz w:val="18"/>
                <w:szCs w:val="18"/>
              </w:rPr>
            </w:pPr>
            <w:r>
              <w:rPr>
                <w:rFonts w:hint="eastAsia"/>
                <w:sz w:val="18"/>
                <w:szCs w:val="18"/>
              </w:rPr>
              <w:t>1</w:t>
            </w:r>
          </w:p>
        </w:tc>
        <w:tc>
          <w:tcPr>
            <w:tcW w:w="1418" w:type="dxa"/>
            <w:vAlign w:val="center"/>
          </w:tcPr>
          <w:p w14:paraId="6045514D" w14:textId="77777777" w:rsidR="00387ACB" w:rsidRDefault="00000000">
            <w:pPr>
              <w:keepNext/>
              <w:widowControl w:val="0"/>
              <w:spacing w:line="360" w:lineRule="auto"/>
              <w:jc w:val="center"/>
              <w:rPr>
                <w:rFonts w:hint="eastAsia"/>
                <w:sz w:val="18"/>
                <w:szCs w:val="18"/>
              </w:rPr>
            </w:pPr>
            <w:r>
              <w:rPr>
                <w:rFonts w:hint="eastAsia"/>
                <w:sz w:val="18"/>
                <w:szCs w:val="18"/>
              </w:rPr>
              <w:t>PC机</w:t>
            </w:r>
          </w:p>
        </w:tc>
        <w:tc>
          <w:tcPr>
            <w:tcW w:w="3118" w:type="dxa"/>
            <w:vAlign w:val="center"/>
          </w:tcPr>
          <w:p w14:paraId="6045514E" w14:textId="77777777" w:rsidR="00387ACB" w:rsidRDefault="00000000">
            <w:pPr>
              <w:pStyle w:val="aff"/>
              <w:keepNext/>
              <w:keepLines/>
              <w:widowControl w:val="0"/>
              <w:spacing w:before="0" w:after="0"/>
              <w:rPr>
                <w:rFonts w:hint="eastAsia"/>
                <w:sz w:val="18"/>
                <w:szCs w:val="18"/>
              </w:rPr>
            </w:pPr>
            <w:r>
              <w:rPr>
                <w:rFonts w:hint="eastAsia"/>
                <w:sz w:val="18"/>
                <w:szCs w:val="18"/>
              </w:rPr>
              <w:t>处理器：Intel(R) Core(TM) i7（8核，3.4GHz）</w:t>
            </w:r>
          </w:p>
          <w:p w14:paraId="6045514F" w14:textId="77777777" w:rsidR="00387ACB" w:rsidRDefault="00000000">
            <w:pPr>
              <w:pStyle w:val="aff"/>
              <w:keepNext/>
              <w:keepLines/>
              <w:widowControl w:val="0"/>
              <w:spacing w:before="0" w:after="0"/>
              <w:rPr>
                <w:rFonts w:hint="eastAsia"/>
                <w:sz w:val="18"/>
                <w:szCs w:val="18"/>
              </w:rPr>
            </w:pPr>
            <w:r>
              <w:rPr>
                <w:rFonts w:hint="eastAsia"/>
                <w:sz w:val="18"/>
                <w:szCs w:val="18"/>
              </w:rPr>
              <w:t>含显示器、鼠标、键盘等外设</w:t>
            </w:r>
          </w:p>
        </w:tc>
        <w:tc>
          <w:tcPr>
            <w:tcW w:w="709" w:type="dxa"/>
            <w:vAlign w:val="center"/>
          </w:tcPr>
          <w:p w14:paraId="60455150" w14:textId="77777777" w:rsidR="00387ACB" w:rsidRDefault="00000000">
            <w:pPr>
              <w:pStyle w:val="aff"/>
              <w:keepNext/>
              <w:widowControl w:val="0"/>
              <w:spacing w:before="0" w:after="0" w:line="360" w:lineRule="auto"/>
              <w:jc w:val="center"/>
              <w:rPr>
                <w:rFonts w:hint="eastAsia"/>
                <w:sz w:val="18"/>
                <w:szCs w:val="18"/>
              </w:rPr>
            </w:pPr>
            <w:r>
              <w:rPr>
                <w:rFonts w:hint="eastAsia"/>
                <w:sz w:val="18"/>
                <w:szCs w:val="18"/>
              </w:rPr>
              <w:t>1</w:t>
            </w:r>
          </w:p>
        </w:tc>
        <w:tc>
          <w:tcPr>
            <w:tcW w:w="2410" w:type="dxa"/>
            <w:vAlign w:val="center"/>
          </w:tcPr>
          <w:p w14:paraId="60455151" w14:textId="77777777" w:rsidR="00387ACB" w:rsidRDefault="00000000">
            <w:pPr>
              <w:pStyle w:val="aff"/>
              <w:keepNext/>
              <w:widowControl w:val="0"/>
              <w:spacing w:before="0" w:after="0"/>
              <w:rPr>
                <w:rFonts w:hint="eastAsia"/>
                <w:snapToGrid w:val="0"/>
                <w:sz w:val="18"/>
                <w:szCs w:val="18"/>
              </w:rPr>
            </w:pPr>
            <w:r>
              <w:rPr>
                <w:rFonts w:hint="eastAsia"/>
                <w:snapToGrid w:val="0"/>
                <w:sz w:val="18"/>
                <w:szCs w:val="18"/>
              </w:rPr>
              <w:t>运行串口调试助手</w:t>
            </w:r>
          </w:p>
        </w:tc>
      </w:tr>
      <w:tr w:rsidR="00387ACB" w14:paraId="60455158" w14:textId="77777777">
        <w:trPr>
          <w:cantSplit/>
          <w:trHeight w:val="90"/>
          <w:jc w:val="center"/>
        </w:trPr>
        <w:tc>
          <w:tcPr>
            <w:tcW w:w="709" w:type="dxa"/>
            <w:vAlign w:val="center"/>
          </w:tcPr>
          <w:p w14:paraId="60455153" w14:textId="77777777" w:rsidR="00387ACB" w:rsidRDefault="00000000">
            <w:pPr>
              <w:pStyle w:val="aff"/>
              <w:spacing w:line="360" w:lineRule="auto"/>
              <w:jc w:val="center"/>
              <w:rPr>
                <w:rFonts w:hint="eastAsia"/>
                <w:sz w:val="18"/>
                <w:szCs w:val="18"/>
              </w:rPr>
            </w:pPr>
            <w:r>
              <w:rPr>
                <w:rFonts w:hint="eastAsia"/>
                <w:sz w:val="18"/>
                <w:szCs w:val="18"/>
              </w:rPr>
              <w:t>2</w:t>
            </w:r>
          </w:p>
        </w:tc>
        <w:tc>
          <w:tcPr>
            <w:tcW w:w="1418" w:type="dxa"/>
            <w:vAlign w:val="center"/>
          </w:tcPr>
          <w:p w14:paraId="60455154" w14:textId="77777777" w:rsidR="00387ACB" w:rsidRDefault="00000000">
            <w:pPr>
              <w:spacing w:line="360" w:lineRule="auto"/>
              <w:jc w:val="center"/>
              <w:rPr>
                <w:rFonts w:hint="eastAsia"/>
                <w:sz w:val="18"/>
                <w:szCs w:val="18"/>
              </w:rPr>
            </w:pPr>
            <w:r>
              <w:rPr>
                <w:rFonts w:hint="eastAsia"/>
                <w:sz w:val="18"/>
                <w:szCs w:val="18"/>
              </w:rPr>
              <w:t xml:space="preserve">飞腾F208 </w:t>
            </w:r>
          </w:p>
        </w:tc>
        <w:tc>
          <w:tcPr>
            <w:tcW w:w="3118" w:type="dxa"/>
            <w:vAlign w:val="center"/>
          </w:tcPr>
          <w:p w14:paraId="60455155" w14:textId="77777777" w:rsidR="00387ACB" w:rsidRDefault="00000000">
            <w:pPr>
              <w:pStyle w:val="aff"/>
              <w:keepNext/>
              <w:keepLines/>
              <w:spacing w:before="0" w:after="0"/>
              <w:rPr>
                <w:rFonts w:hint="eastAsia"/>
                <w:sz w:val="18"/>
                <w:szCs w:val="18"/>
              </w:rPr>
            </w:pPr>
            <w:r>
              <w:rPr>
                <w:rFonts w:hint="eastAsia"/>
                <w:sz w:val="18"/>
                <w:szCs w:val="18"/>
              </w:rPr>
              <w:t>处理器：飞腾D2000-8核 2.3G主频</w:t>
            </w:r>
          </w:p>
        </w:tc>
        <w:tc>
          <w:tcPr>
            <w:tcW w:w="709" w:type="dxa"/>
            <w:vAlign w:val="center"/>
          </w:tcPr>
          <w:p w14:paraId="60455156" w14:textId="77777777" w:rsidR="00387ACB" w:rsidRDefault="00000000">
            <w:pPr>
              <w:pStyle w:val="aff"/>
              <w:spacing w:before="0" w:after="0" w:line="360" w:lineRule="auto"/>
              <w:jc w:val="center"/>
              <w:rPr>
                <w:rFonts w:hint="eastAsia"/>
                <w:sz w:val="18"/>
                <w:szCs w:val="18"/>
              </w:rPr>
            </w:pPr>
            <w:r>
              <w:rPr>
                <w:rFonts w:hint="eastAsia"/>
                <w:sz w:val="18"/>
                <w:szCs w:val="18"/>
              </w:rPr>
              <w:t>1</w:t>
            </w:r>
          </w:p>
        </w:tc>
        <w:tc>
          <w:tcPr>
            <w:tcW w:w="2410" w:type="dxa"/>
            <w:vAlign w:val="center"/>
          </w:tcPr>
          <w:p w14:paraId="60455157" w14:textId="77777777" w:rsidR="00387ACB" w:rsidRDefault="00000000">
            <w:pPr>
              <w:pStyle w:val="aff"/>
              <w:spacing w:before="0" w:after="0"/>
              <w:rPr>
                <w:rFonts w:hint="eastAsia"/>
                <w:snapToGrid w:val="0"/>
                <w:sz w:val="18"/>
                <w:szCs w:val="18"/>
              </w:rPr>
            </w:pPr>
            <w:r>
              <w:rPr>
                <w:rFonts w:hint="eastAsia"/>
                <w:snapToGrid w:val="0"/>
                <w:sz w:val="18"/>
                <w:szCs w:val="18"/>
              </w:rPr>
              <w:t>运行</w:t>
            </w:r>
            <w:r>
              <w:rPr>
                <w:rFonts w:hint="eastAsia"/>
                <w:sz w:val="18"/>
                <w:szCs w:val="18"/>
              </w:rPr>
              <w:t>基于嵌入式操作系统的资源隔离和控制技术软件</w:t>
            </w:r>
          </w:p>
        </w:tc>
      </w:tr>
      <w:tr w:rsidR="00387ACB" w14:paraId="6045515E" w14:textId="77777777">
        <w:trPr>
          <w:cantSplit/>
          <w:trHeight w:val="90"/>
          <w:jc w:val="center"/>
        </w:trPr>
        <w:tc>
          <w:tcPr>
            <w:tcW w:w="709" w:type="dxa"/>
            <w:vAlign w:val="center"/>
          </w:tcPr>
          <w:p w14:paraId="60455159" w14:textId="77777777" w:rsidR="00387ACB" w:rsidRDefault="00000000">
            <w:pPr>
              <w:pStyle w:val="aff"/>
              <w:spacing w:line="360" w:lineRule="auto"/>
              <w:jc w:val="center"/>
              <w:rPr>
                <w:rFonts w:hint="eastAsia"/>
                <w:sz w:val="18"/>
                <w:szCs w:val="18"/>
              </w:rPr>
            </w:pPr>
            <w:bookmarkStart w:id="41" w:name="_Toc217568100"/>
            <w:bookmarkStart w:id="42" w:name="_Toc431310612"/>
            <w:bookmarkStart w:id="43" w:name="_Toc415494996"/>
            <w:bookmarkStart w:id="44" w:name="_Toc415495041"/>
            <w:bookmarkStart w:id="45" w:name="_Toc415498686"/>
            <w:bookmarkStart w:id="46" w:name="_Toc415498666"/>
            <w:bookmarkStart w:id="47" w:name="_Toc415648032"/>
            <w:r>
              <w:rPr>
                <w:rFonts w:hint="eastAsia"/>
                <w:sz w:val="18"/>
                <w:szCs w:val="18"/>
              </w:rPr>
              <w:t>3</w:t>
            </w:r>
          </w:p>
        </w:tc>
        <w:tc>
          <w:tcPr>
            <w:tcW w:w="1418" w:type="dxa"/>
            <w:vAlign w:val="center"/>
          </w:tcPr>
          <w:p w14:paraId="6045515A" w14:textId="77777777" w:rsidR="00387ACB" w:rsidRDefault="00000000">
            <w:pPr>
              <w:spacing w:line="360" w:lineRule="auto"/>
              <w:jc w:val="center"/>
              <w:rPr>
                <w:rFonts w:hint="eastAsia"/>
                <w:sz w:val="18"/>
                <w:szCs w:val="18"/>
              </w:rPr>
            </w:pPr>
            <w:r>
              <w:rPr>
                <w:rFonts w:hint="eastAsia"/>
                <w:sz w:val="18"/>
                <w:szCs w:val="18"/>
              </w:rPr>
              <w:t>显示屏</w:t>
            </w:r>
          </w:p>
        </w:tc>
        <w:tc>
          <w:tcPr>
            <w:tcW w:w="3118" w:type="dxa"/>
            <w:vAlign w:val="center"/>
          </w:tcPr>
          <w:p w14:paraId="6045515B" w14:textId="77777777" w:rsidR="00387ACB" w:rsidRDefault="00000000">
            <w:pPr>
              <w:pStyle w:val="aff"/>
              <w:keepNext/>
              <w:keepLines/>
              <w:spacing w:before="0" w:after="0"/>
              <w:rPr>
                <w:rFonts w:hint="eastAsia"/>
                <w:sz w:val="18"/>
                <w:szCs w:val="18"/>
              </w:rPr>
            </w:pPr>
            <w:r>
              <w:rPr>
                <w:rFonts w:hint="eastAsia"/>
                <w:sz w:val="18"/>
                <w:szCs w:val="18"/>
              </w:rPr>
              <w:t>型号：S2421HSX</w:t>
            </w:r>
          </w:p>
        </w:tc>
        <w:tc>
          <w:tcPr>
            <w:tcW w:w="709" w:type="dxa"/>
            <w:vAlign w:val="center"/>
          </w:tcPr>
          <w:p w14:paraId="6045515C" w14:textId="77777777" w:rsidR="00387ACB" w:rsidRDefault="00000000">
            <w:pPr>
              <w:pStyle w:val="aff"/>
              <w:spacing w:before="0" w:after="0" w:line="360" w:lineRule="auto"/>
              <w:jc w:val="center"/>
              <w:rPr>
                <w:rFonts w:hint="eastAsia"/>
                <w:sz w:val="18"/>
                <w:szCs w:val="18"/>
              </w:rPr>
            </w:pPr>
            <w:r>
              <w:rPr>
                <w:rFonts w:hint="eastAsia"/>
                <w:sz w:val="18"/>
                <w:szCs w:val="18"/>
              </w:rPr>
              <w:t>1</w:t>
            </w:r>
          </w:p>
        </w:tc>
        <w:tc>
          <w:tcPr>
            <w:tcW w:w="2410" w:type="dxa"/>
            <w:vAlign w:val="center"/>
          </w:tcPr>
          <w:p w14:paraId="6045515D" w14:textId="77777777" w:rsidR="00387ACB" w:rsidRDefault="00000000">
            <w:pPr>
              <w:pStyle w:val="aff"/>
              <w:spacing w:before="0" w:after="0"/>
              <w:rPr>
                <w:rFonts w:hint="eastAsia"/>
                <w:snapToGrid w:val="0"/>
                <w:sz w:val="18"/>
                <w:szCs w:val="18"/>
              </w:rPr>
            </w:pPr>
            <w:r>
              <w:rPr>
                <w:rFonts w:hint="eastAsia"/>
                <w:snapToGrid w:val="0"/>
                <w:sz w:val="18"/>
                <w:szCs w:val="18"/>
              </w:rPr>
              <w:t>显示加载测试程序</w:t>
            </w:r>
          </w:p>
        </w:tc>
      </w:tr>
    </w:tbl>
    <w:p w14:paraId="6045515F" w14:textId="77777777" w:rsidR="00387ACB" w:rsidRDefault="00000000">
      <w:pPr>
        <w:pStyle w:val="2"/>
        <w:numPr>
          <w:ilvl w:val="1"/>
          <w:numId w:val="13"/>
        </w:numPr>
        <w:spacing w:beforeLines="50" w:before="156" w:afterLines="50" w:after="156" w:line="360" w:lineRule="auto"/>
        <w:ind w:left="0" w:firstLine="0"/>
        <w:rPr>
          <w:b w:val="0"/>
        </w:rPr>
      </w:pPr>
      <w:r>
        <w:rPr>
          <w:rFonts w:hint="eastAsia"/>
          <w:b w:val="0"/>
        </w:rPr>
        <w:t>软件测试环境</w:t>
      </w:r>
      <w:bookmarkEnd w:id="41"/>
      <w:bookmarkEnd w:id="42"/>
      <w:bookmarkEnd w:id="43"/>
      <w:bookmarkEnd w:id="44"/>
      <w:bookmarkEnd w:id="45"/>
      <w:bookmarkEnd w:id="46"/>
      <w:bookmarkEnd w:id="47"/>
    </w:p>
    <w:p w14:paraId="60455160" w14:textId="77777777" w:rsidR="00387ACB" w:rsidRDefault="00000000">
      <w:pPr>
        <w:pStyle w:val="aff6"/>
        <w:spacing w:line="360" w:lineRule="auto"/>
        <w:ind w:firstLine="480"/>
      </w:pPr>
      <w:r>
        <w:rPr>
          <w:rFonts w:hint="eastAsia"/>
        </w:rPr>
        <w:t>测试环境中使用的软件详细说明</w:t>
      </w:r>
      <w:r>
        <w:rPr>
          <w:rFonts w:ascii="Times New Roman" w:hint="eastAsia"/>
          <w:kern w:val="2"/>
          <w:szCs w:val="24"/>
        </w:rPr>
        <w:t>如表</w:t>
      </w:r>
      <w:r>
        <w:rPr>
          <w:rFonts w:ascii="Times New Roman" w:hint="eastAsia"/>
          <w:kern w:val="2"/>
          <w:szCs w:val="24"/>
        </w:rPr>
        <w:t>3-2</w:t>
      </w:r>
      <w:r>
        <w:rPr>
          <w:rFonts w:ascii="Times New Roman" w:hint="eastAsia"/>
          <w:kern w:val="2"/>
          <w:szCs w:val="24"/>
        </w:rPr>
        <w:t>所</w:t>
      </w:r>
      <w:r>
        <w:rPr>
          <w:rFonts w:hint="eastAsia"/>
        </w:rPr>
        <w:t>示。</w:t>
      </w:r>
    </w:p>
    <w:p w14:paraId="60455161" w14:textId="77777777" w:rsidR="00387ACB" w:rsidRDefault="00000000">
      <w:pPr>
        <w:pStyle w:val="a2"/>
        <w:numPr>
          <w:ilvl w:val="0"/>
          <w:numId w:val="0"/>
        </w:numPr>
        <w:rPr>
          <w:sz w:val="21"/>
          <w:szCs w:val="21"/>
        </w:rPr>
      </w:pPr>
      <w:r>
        <w:rPr>
          <w:rFonts w:hint="eastAsia"/>
          <w:sz w:val="21"/>
          <w:szCs w:val="21"/>
        </w:rPr>
        <w:t>表3-2 RTEMS容器</w:t>
      </w:r>
      <w:r>
        <w:rPr>
          <w:sz w:val="21"/>
          <w:szCs w:val="21"/>
        </w:rPr>
        <w:t>软件环境</w:t>
      </w:r>
      <w:r>
        <w:rPr>
          <w:rFonts w:hint="eastAsia"/>
          <w:sz w:val="21"/>
          <w:szCs w:val="21"/>
        </w:rPr>
        <w:t>清单</w:t>
      </w:r>
    </w:p>
    <w:tbl>
      <w:tblPr>
        <w:tblW w:w="837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2442"/>
        <w:gridCol w:w="1276"/>
        <w:gridCol w:w="3949"/>
      </w:tblGrid>
      <w:tr w:rsidR="00387ACB" w14:paraId="60455166" w14:textId="77777777">
        <w:trPr>
          <w:cantSplit/>
          <w:tblHeader/>
          <w:jc w:val="center"/>
        </w:trPr>
        <w:tc>
          <w:tcPr>
            <w:tcW w:w="709" w:type="dxa"/>
            <w:vAlign w:val="center"/>
          </w:tcPr>
          <w:p w14:paraId="60455162" w14:textId="77777777" w:rsidR="00387ACB" w:rsidRDefault="00000000">
            <w:pPr>
              <w:pStyle w:val="aff"/>
              <w:spacing w:line="360" w:lineRule="auto"/>
              <w:jc w:val="center"/>
              <w:rPr>
                <w:rFonts w:hint="eastAsia"/>
                <w:sz w:val="18"/>
                <w:szCs w:val="18"/>
              </w:rPr>
            </w:pPr>
            <w:r>
              <w:rPr>
                <w:rFonts w:hint="eastAsia"/>
                <w:sz w:val="18"/>
                <w:szCs w:val="18"/>
              </w:rPr>
              <w:t>序号</w:t>
            </w:r>
          </w:p>
        </w:tc>
        <w:tc>
          <w:tcPr>
            <w:tcW w:w="2442" w:type="dxa"/>
            <w:vAlign w:val="center"/>
          </w:tcPr>
          <w:p w14:paraId="60455163" w14:textId="77777777" w:rsidR="00387ACB" w:rsidRDefault="00000000">
            <w:pPr>
              <w:pStyle w:val="aff"/>
              <w:spacing w:line="360" w:lineRule="auto"/>
              <w:jc w:val="center"/>
              <w:rPr>
                <w:rFonts w:hint="eastAsia"/>
                <w:sz w:val="18"/>
                <w:szCs w:val="18"/>
              </w:rPr>
            </w:pPr>
            <w:r>
              <w:rPr>
                <w:rFonts w:hint="eastAsia"/>
                <w:sz w:val="18"/>
                <w:szCs w:val="18"/>
              </w:rPr>
              <w:t>软件名称</w:t>
            </w:r>
          </w:p>
        </w:tc>
        <w:tc>
          <w:tcPr>
            <w:tcW w:w="1276" w:type="dxa"/>
            <w:vAlign w:val="center"/>
          </w:tcPr>
          <w:p w14:paraId="60455164" w14:textId="77777777" w:rsidR="00387ACB" w:rsidRDefault="00000000">
            <w:pPr>
              <w:pStyle w:val="aff"/>
              <w:spacing w:line="360" w:lineRule="auto"/>
              <w:jc w:val="center"/>
              <w:rPr>
                <w:rFonts w:hint="eastAsia"/>
                <w:sz w:val="18"/>
                <w:szCs w:val="18"/>
              </w:rPr>
            </w:pPr>
            <w:r>
              <w:rPr>
                <w:rFonts w:hint="eastAsia"/>
                <w:sz w:val="18"/>
                <w:szCs w:val="18"/>
              </w:rPr>
              <w:t>软件版本</w:t>
            </w:r>
          </w:p>
        </w:tc>
        <w:tc>
          <w:tcPr>
            <w:tcW w:w="3949" w:type="dxa"/>
            <w:vAlign w:val="center"/>
          </w:tcPr>
          <w:p w14:paraId="60455165" w14:textId="77777777" w:rsidR="00387ACB" w:rsidRDefault="00000000">
            <w:pPr>
              <w:pStyle w:val="aff"/>
              <w:spacing w:line="360" w:lineRule="auto"/>
              <w:jc w:val="center"/>
              <w:rPr>
                <w:rFonts w:hint="eastAsia"/>
                <w:sz w:val="18"/>
                <w:szCs w:val="18"/>
              </w:rPr>
            </w:pPr>
            <w:r>
              <w:rPr>
                <w:rFonts w:hint="eastAsia"/>
                <w:sz w:val="18"/>
                <w:szCs w:val="18"/>
              </w:rPr>
              <w:t>备注</w:t>
            </w:r>
          </w:p>
        </w:tc>
      </w:tr>
      <w:tr w:rsidR="00387ACB" w14:paraId="6045516B" w14:textId="77777777">
        <w:trPr>
          <w:cantSplit/>
          <w:jc w:val="center"/>
        </w:trPr>
        <w:tc>
          <w:tcPr>
            <w:tcW w:w="709" w:type="dxa"/>
            <w:vAlign w:val="center"/>
          </w:tcPr>
          <w:p w14:paraId="60455167" w14:textId="77777777" w:rsidR="00387ACB" w:rsidRDefault="00000000">
            <w:pPr>
              <w:spacing w:line="360" w:lineRule="auto"/>
              <w:jc w:val="center"/>
              <w:rPr>
                <w:rFonts w:hint="eastAsia"/>
                <w:sz w:val="18"/>
                <w:szCs w:val="18"/>
              </w:rPr>
            </w:pPr>
            <w:r>
              <w:rPr>
                <w:rFonts w:hint="eastAsia"/>
                <w:sz w:val="18"/>
                <w:szCs w:val="18"/>
              </w:rPr>
              <w:t>1</w:t>
            </w:r>
          </w:p>
        </w:tc>
        <w:tc>
          <w:tcPr>
            <w:tcW w:w="2442" w:type="dxa"/>
            <w:vAlign w:val="center"/>
          </w:tcPr>
          <w:p w14:paraId="60455168" w14:textId="77777777" w:rsidR="00387ACB" w:rsidRDefault="00000000">
            <w:pPr>
              <w:spacing w:line="360" w:lineRule="auto"/>
              <w:jc w:val="center"/>
              <w:rPr>
                <w:rFonts w:hint="eastAsia"/>
                <w:sz w:val="18"/>
                <w:szCs w:val="18"/>
              </w:rPr>
            </w:pPr>
            <w:r>
              <w:rPr>
                <w:rFonts w:hint="eastAsia"/>
                <w:sz w:val="18"/>
                <w:szCs w:val="18"/>
              </w:rPr>
              <w:t>PID隔离功能测试工具</w:t>
            </w:r>
          </w:p>
        </w:tc>
        <w:tc>
          <w:tcPr>
            <w:tcW w:w="1276" w:type="dxa"/>
            <w:vAlign w:val="center"/>
          </w:tcPr>
          <w:p w14:paraId="60455169"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6A" w14:textId="77777777" w:rsidR="00387ACB" w:rsidRDefault="00000000">
            <w:pPr>
              <w:jc w:val="center"/>
              <w:rPr>
                <w:rFonts w:hint="eastAsia"/>
                <w:sz w:val="18"/>
                <w:szCs w:val="18"/>
              </w:rPr>
            </w:pPr>
            <w:r>
              <w:rPr>
                <w:rFonts w:hint="eastAsia"/>
                <w:sz w:val="18"/>
                <w:szCs w:val="18"/>
              </w:rPr>
              <w:t>被测软件，运行PID隔离测试用例</w:t>
            </w:r>
          </w:p>
        </w:tc>
      </w:tr>
      <w:tr w:rsidR="00387ACB" w14:paraId="60455170" w14:textId="77777777">
        <w:trPr>
          <w:cantSplit/>
          <w:jc w:val="center"/>
        </w:trPr>
        <w:tc>
          <w:tcPr>
            <w:tcW w:w="709" w:type="dxa"/>
            <w:vAlign w:val="center"/>
          </w:tcPr>
          <w:p w14:paraId="6045516C" w14:textId="77777777" w:rsidR="00387ACB" w:rsidRDefault="00000000">
            <w:pPr>
              <w:spacing w:line="360" w:lineRule="auto"/>
              <w:jc w:val="center"/>
              <w:rPr>
                <w:rFonts w:hint="eastAsia"/>
                <w:sz w:val="18"/>
                <w:szCs w:val="18"/>
              </w:rPr>
            </w:pPr>
            <w:r>
              <w:rPr>
                <w:rFonts w:hint="eastAsia"/>
                <w:sz w:val="18"/>
                <w:szCs w:val="18"/>
              </w:rPr>
              <w:t>2</w:t>
            </w:r>
          </w:p>
        </w:tc>
        <w:tc>
          <w:tcPr>
            <w:tcW w:w="2442" w:type="dxa"/>
            <w:vAlign w:val="center"/>
          </w:tcPr>
          <w:p w14:paraId="6045516D" w14:textId="77777777" w:rsidR="00387ACB" w:rsidRDefault="00000000">
            <w:pPr>
              <w:spacing w:line="360" w:lineRule="auto"/>
              <w:jc w:val="center"/>
              <w:rPr>
                <w:rFonts w:hint="eastAsia"/>
                <w:sz w:val="18"/>
                <w:szCs w:val="18"/>
              </w:rPr>
            </w:pPr>
            <w:r>
              <w:rPr>
                <w:rFonts w:hint="eastAsia"/>
                <w:sz w:val="18"/>
                <w:szCs w:val="18"/>
              </w:rPr>
              <w:t>UTS隔离功能测试工具</w:t>
            </w:r>
          </w:p>
        </w:tc>
        <w:tc>
          <w:tcPr>
            <w:tcW w:w="1276" w:type="dxa"/>
            <w:vAlign w:val="center"/>
          </w:tcPr>
          <w:p w14:paraId="6045516E"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6F" w14:textId="77777777" w:rsidR="00387ACB" w:rsidRDefault="00000000">
            <w:pPr>
              <w:jc w:val="center"/>
              <w:rPr>
                <w:rFonts w:hint="eastAsia"/>
                <w:sz w:val="18"/>
                <w:szCs w:val="18"/>
              </w:rPr>
            </w:pPr>
            <w:r>
              <w:rPr>
                <w:rFonts w:hint="eastAsia"/>
                <w:sz w:val="18"/>
                <w:szCs w:val="18"/>
              </w:rPr>
              <w:t>被测软件，运行UTS隔离测试用例</w:t>
            </w:r>
          </w:p>
        </w:tc>
      </w:tr>
      <w:tr w:rsidR="00387ACB" w14:paraId="60455175" w14:textId="77777777">
        <w:trPr>
          <w:cantSplit/>
          <w:jc w:val="center"/>
        </w:trPr>
        <w:tc>
          <w:tcPr>
            <w:tcW w:w="709" w:type="dxa"/>
            <w:vAlign w:val="center"/>
          </w:tcPr>
          <w:p w14:paraId="60455171" w14:textId="77777777" w:rsidR="00387ACB" w:rsidRDefault="00000000">
            <w:pPr>
              <w:spacing w:line="360" w:lineRule="auto"/>
              <w:jc w:val="center"/>
              <w:rPr>
                <w:rFonts w:hint="eastAsia"/>
                <w:sz w:val="18"/>
                <w:szCs w:val="18"/>
              </w:rPr>
            </w:pPr>
            <w:r>
              <w:rPr>
                <w:rFonts w:hint="eastAsia"/>
                <w:sz w:val="18"/>
                <w:szCs w:val="18"/>
              </w:rPr>
              <w:t>3</w:t>
            </w:r>
          </w:p>
        </w:tc>
        <w:tc>
          <w:tcPr>
            <w:tcW w:w="2442" w:type="dxa"/>
            <w:vAlign w:val="center"/>
          </w:tcPr>
          <w:p w14:paraId="60455172" w14:textId="77777777" w:rsidR="00387ACB" w:rsidRDefault="00000000">
            <w:pPr>
              <w:spacing w:line="360" w:lineRule="auto"/>
              <w:jc w:val="center"/>
              <w:rPr>
                <w:rFonts w:hint="eastAsia"/>
                <w:sz w:val="18"/>
                <w:szCs w:val="18"/>
              </w:rPr>
            </w:pPr>
            <w:r>
              <w:rPr>
                <w:rFonts w:hint="eastAsia"/>
                <w:sz w:val="18"/>
                <w:szCs w:val="18"/>
              </w:rPr>
              <w:t>挂载点隔离功能测试工具</w:t>
            </w:r>
          </w:p>
        </w:tc>
        <w:tc>
          <w:tcPr>
            <w:tcW w:w="1276" w:type="dxa"/>
            <w:vAlign w:val="center"/>
          </w:tcPr>
          <w:p w14:paraId="60455173"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74" w14:textId="77777777" w:rsidR="00387ACB" w:rsidRDefault="00000000">
            <w:pPr>
              <w:jc w:val="center"/>
              <w:rPr>
                <w:rFonts w:hint="eastAsia"/>
                <w:sz w:val="18"/>
                <w:szCs w:val="18"/>
              </w:rPr>
            </w:pPr>
            <w:r>
              <w:rPr>
                <w:rFonts w:hint="eastAsia"/>
                <w:sz w:val="18"/>
                <w:szCs w:val="18"/>
              </w:rPr>
              <w:t>被测软件，运行挂载点隔离测试用例</w:t>
            </w:r>
          </w:p>
        </w:tc>
      </w:tr>
      <w:tr w:rsidR="00387ACB" w14:paraId="6045517A" w14:textId="77777777">
        <w:trPr>
          <w:cantSplit/>
          <w:jc w:val="center"/>
        </w:trPr>
        <w:tc>
          <w:tcPr>
            <w:tcW w:w="709" w:type="dxa"/>
            <w:vAlign w:val="center"/>
          </w:tcPr>
          <w:p w14:paraId="60455176" w14:textId="77777777" w:rsidR="00387ACB" w:rsidRDefault="00000000">
            <w:pPr>
              <w:spacing w:line="360" w:lineRule="auto"/>
              <w:jc w:val="center"/>
              <w:rPr>
                <w:rFonts w:hint="eastAsia"/>
                <w:sz w:val="18"/>
                <w:szCs w:val="18"/>
              </w:rPr>
            </w:pPr>
            <w:r>
              <w:rPr>
                <w:rFonts w:hint="eastAsia"/>
                <w:sz w:val="18"/>
                <w:szCs w:val="18"/>
              </w:rPr>
              <w:t>4</w:t>
            </w:r>
          </w:p>
        </w:tc>
        <w:tc>
          <w:tcPr>
            <w:tcW w:w="2442" w:type="dxa"/>
            <w:vAlign w:val="center"/>
          </w:tcPr>
          <w:p w14:paraId="60455177" w14:textId="77777777" w:rsidR="00387ACB" w:rsidRDefault="00000000">
            <w:pPr>
              <w:jc w:val="center"/>
              <w:rPr>
                <w:rFonts w:hint="eastAsia"/>
                <w:sz w:val="18"/>
                <w:szCs w:val="18"/>
              </w:rPr>
            </w:pPr>
            <w:r>
              <w:rPr>
                <w:rFonts w:hint="eastAsia"/>
                <w:sz w:val="18"/>
                <w:szCs w:val="18"/>
              </w:rPr>
              <w:t>IPC隔离功能测试工具</w:t>
            </w:r>
          </w:p>
        </w:tc>
        <w:tc>
          <w:tcPr>
            <w:tcW w:w="1276" w:type="dxa"/>
            <w:vAlign w:val="center"/>
          </w:tcPr>
          <w:p w14:paraId="60455178"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79" w14:textId="77777777" w:rsidR="00387ACB" w:rsidRDefault="00000000">
            <w:pPr>
              <w:jc w:val="center"/>
              <w:rPr>
                <w:rFonts w:hint="eastAsia"/>
                <w:sz w:val="18"/>
                <w:szCs w:val="18"/>
              </w:rPr>
            </w:pPr>
            <w:r>
              <w:rPr>
                <w:rFonts w:hint="eastAsia"/>
                <w:sz w:val="18"/>
                <w:szCs w:val="18"/>
              </w:rPr>
              <w:t>被测软件，运行IPC隔离测试用例</w:t>
            </w:r>
          </w:p>
        </w:tc>
      </w:tr>
      <w:tr w:rsidR="00387ACB" w14:paraId="6045517F" w14:textId="77777777">
        <w:trPr>
          <w:cantSplit/>
          <w:jc w:val="center"/>
        </w:trPr>
        <w:tc>
          <w:tcPr>
            <w:tcW w:w="709" w:type="dxa"/>
            <w:vAlign w:val="center"/>
          </w:tcPr>
          <w:p w14:paraId="6045517B" w14:textId="77777777" w:rsidR="00387ACB" w:rsidRDefault="00000000">
            <w:pPr>
              <w:spacing w:line="360" w:lineRule="auto"/>
              <w:jc w:val="center"/>
              <w:rPr>
                <w:rFonts w:hint="eastAsia"/>
                <w:sz w:val="18"/>
                <w:szCs w:val="18"/>
              </w:rPr>
            </w:pPr>
            <w:r>
              <w:rPr>
                <w:rFonts w:hint="eastAsia"/>
                <w:sz w:val="18"/>
                <w:szCs w:val="18"/>
              </w:rPr>
              <w:t>5</w:t>
            </w:r>
          </w:p>
        </w:tc>
        <w:tc>
          <w:tcPr>
            <w:tcW w:w="2442" w:type="dxa"/>
            <w:vAlign w:val="center"/>
          </w:tcPr>
          <w:p w14:paraId="6045517C" w14:textId="77777777" w:rsidR="00387ACB" w:rsidRDefault="00000000">
            <w:pPr>
              <w:jc w:val="center"/>
              <w:rPr>
                <w:rFonts w:hint="eastAsia"/>
                <w:sz w:val="18"/>
                <w:szCs w:val="18"/>
              </w:rPr>
            </w:pPr>
            <w:r>
              <w:rPr>
                <w:rFonts w:hint="eastAsia"/>
                <w:sz w:val="18"/>
                <w:szCs w:val="18"/>
              </w:rPr>
              <w:t>网络隔离功能测试工具</w:t>
            </w:r>
          </w:p>
        </w:tc>
        <w:tc>
          <w:tcPr>
            <w:tcW w:w="1276" w:type="dxa"/>
            <w:vAlign w:val="center"/>
          </w:tcPr>
          <w:p w14:paraId="6045517D"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7E" w14:textId="77777777" w:rsidR="00387ACB" w:rsidRDefault="00000000">
            <w:pPr>
              <w:jc w:val="center"/>
              <w:rPr>
                <w:rFonts w:hint="eastAsia"/>
                <w:sz w:val="18"/>
                <w:szCs w:val="18"/>
              </w:rPr>
            </w:pPr>
            <w:r>
              <w:rPr>
                <w:rFonts w:hint="eastAsia"/>
                <w:sz w:val="18"/>
                <w:szCs w:val="18"/>
              </w:rPr>
              <w:t>被测软件，运行网络隔离测试用例</w:t>
            </w:r>
          </w:p>
        </w:tc>
      </w:tr>
      <w:tr w:rsidR="00387ACB" w14:paraId="60455184" w14:textId="77777777">
        <w:trPr>
          <w:cantSplit/>
          <w:jc w:val="center"/>
        </w:trPr>
        <w:tc>
          <w:tcPr>
            <w:tcW w:w="709" w:type="dxa"/>
            <w:vAlign w:val="center"/>
          </w:tcPr>
          <w:p w14:paraId="60455180" w14:textId="77777777" w:rsidR="00387ACB" w:rsidRDefault="00000000">
            <w:pPr>
              <w:spacing w:line="360" w:lineRule="auto"/>
              <w:jc w:val="center"/>
              <w:rPr>
                <w:rFonts w:hint="eastAsia"/>
                <w:sz w:val="18"/>
                <w:szCs w:val="18"/>
              </w:rPr>
            </w:pPr>
            <w:r>
              <w:rPr>
                <w:rFonts w:hint="eastAsia"/>
                <w:sz w:val="18"/>
                <w:szCs w:val="18"/>
              </w:rPr>
              <w:t>6</w:t>
            </w:r>
          </w:p>
        </w:tc>
        <w:tc>
          <w:tcPr>
            <w:tcW w:w="2442" w:type="dxa"/>
            <w:vAlign w:val="center"/>
          </w:tcPr>
          <w:p w14:paraId="60455181" w14:textId="77777777" w:rsidR="00387ACB" w:rsidRDefault="00000000">
            <w:pPr>
              <w:jc w:val="center"/>
              <w:rPr>
                <w:rFonts w:hint="eastAsia"/>
                <w:sz w:val="18"/>
                <w:szCs w:val="18"/>
              </w:rPr>
            </w:pPr>
            <w:r>
              <w:rPr>
                <w:rFonts w:hint="eastAsia"/>
                <w:sz w:val="18"/>
                <w:szCs w:val="18"/>
              </w:rPr>
              <w:t>CPU隔离功能测试工具</w:t>
            </w:r>
          </w:p>
        </w:tc>
        <w:tc>
          <w:tcPr>
            <w:tcW w:w="1276" w:type="dxa"/>
            <w:vAlign w:val="center"/>
          </w:tcPr>
          <w:p w14:paraId="60455182"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83" w14:textId="77777777" w:rsidR="00387ACB" w:rsidRDefault="00000000">
            <w:pPr>
              <w:jc w:val="center"/>
              <w:rPr>
                <w:rFonts w:hint="eastAsia"/>
                <w:sz w:val="18"/>
                <w:szCs w:val="18"/>
              </w:rPr>
            </w:pPr>
            <w:r>
              <w:rPr>
                <w:rFonts w:hint="eastAsia"/>
                <w:sz w:val="18"/>
                <w:szCs w:val="18"/>
              </w:rPr>
              <w:t>被测软件，运行CPU资源控制测试用例</w:t>
            </w:r>
          </w:p>
        </w:tc>
      </w:tr>
      <w:tr w:rsidR="00387ACB" w14:paraId="60455189" w14:textId="77777777">
        <w:trPr>
          <w:cantSplit/>
          <w:jc w:val="center"/>
        </w:trPr>
        <w:tc>
          <w:tcPr>
            <w:tcW w:w="709" w:type="dxa"/>
            <w:vAlign w:val="center"/>
          </w:tcPr>
          <w:p w14:paraId="60455185" w14:textId="77777777" w:rsidR="00387ACB" w:rsidRDefault="00000000">
            <w:pPr>
              <w:spacing w:line="360" w:lineRule="auto"/>
              <w:jc w:val="center"/>
              <w:rPr>
                <w:rFonts w:hint="eastAsia"/>
                <w:sz w:val="18"/>
                <w:szCs w:val="18"/>
              </w:rPr>
            </w:pPr>
            <w:r>
              <w:rPr>
                <w:rFonts w:hint="eastAsia"/>
                <w:sz w:val="18"/>
                <w:szCs w:val="18"/>
              </w:rPr>
              <w:t>7</w:t>
            </w:r>
          </w:p>
        </w:tc>
        <w:tc>
          <w:tcPr>
            <w:tcW w:w="2442" w:type="dxa"/>
            <w:vAlign w:val="center"/>
          </w:tcPr>
          <w:p w14:paraId="60455186" w14:textId="77777777" w:rsidR="00387ACB" w:rsidRDefault="00000000">
            <w:pPr>
              <w:jc w:val="center"/>
              <w:rPr>
                <w:rFonts w:hint="eastAsia"/>
                <w:sz w:val="18"/>
                <w:szCs w:val="18"/>
              </w:rPr>
            </w:pPr>
            <w:r>
              <w:rPr>
                <w:rFonts w:hint="eastAsia"/>
                <w:sz w:val="18"/>
                <w:szCs w:val="18"/>
              </w:rPr>
              <w:t>内存隔离功能测试工具</w:t>
            </w:r>
          </w:p>
        </w:tc>
        <w:tc>
          <w:tcPr>
            <w:tcW w:w="1276" w:type="dxa"/>
            <w:vAlign w:val="center"/>
          </w:tcPr>
          <w:p w14:paraId="60455187"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88" w14:textId="77777777" w:rsidR="00387ACB" w:rsidRDefault="00000000">
            <w:pPr>
              <w:jc w:val="center"/>
              <w:rPr>
                <w:rFonts w:hint="eastAsia"/>
                <w:sz w:val="18"/>
                <w:szCs w:val="18"/>
              </w:rPr>
            </w:pPr>
            <w:r>
              <w:rPr>
                <w:rFonts w:hint="eastAsia"/>
                <w:sz w:val="18"/>
                <w:szCs w:val="18"/>
              </w:rPr>
              <w:t>被测软件，运行内存资源控制测试用例</w:t>
            </w:r>
          </w:p>
        </w:tc>
      </w:tr>
      <w:tr w:rsidR="00387ACB" w14:paraId="6045518E" w14:textId="77777777">
        <w:trPr>
          <w:cantSplit/>
          <w:jc w:val="center"/>
        </w:trPr>
        <w:tc>
          <w:tcPr>
            <w:tcW w:w="709" w:type="dxa"/>
            <w:vAlign w:val="center"/>
          </w:tcPr>
          <w:p w14:paraId="6045518A" w14:textId="77777777" w:rsidR="00387ACB" w:rsidRDefault="00000000">
            <w:pPr>
              <w:spacing w:line="360" w:lineRule="auto"/>
              <w:jc w:val="center"/>
              <w:rPr>
                <w:rFonts w:hint="eastAsia"/>
                <w:sz w:val="18"/>
                <w:szCs w:val="18"/>
              </w:rPr>
            </w:pPr>
            <w:r>
              <w:rPr>
                <w:rFonts w:hint="eastAsia"/>
                <w:sz w:val="18"/>
                <w:szCs w:val="18"/>
              </w:rPr>
              <w:t>8</w:t>
            </w:r>
          </w:p>
        </w:tc>
        <w:tc>
          <w:tcPr>
            <w:tcW w:w="2442" w:type="dxa"/>
            <w:vAlign w:val="center"/>
          </w:tcPr>
          <w:p w14:paraId="6045518B" w14:textId="77777777" w:rsidR="00387ACB" w:rsidRDefault="00000000">
            <w:pPr>
              <w:spacing w:line="360" w:lineRule="auto"/>
              <w:jc w:val="center"/>
              <w:rPr>
                <w:rFonts w:hint="eastAsia"/>
                <w:sz w:val="18"/>
                <w:szCs w:val="18"/>
              </w:rPr>
            </w:pPr>
            <w:r>
              <w:rPr>
                <w:rFonts w:hint="eastAsia"/>
                <w:sz w:val="18"/>
                <w:szCs w:val="18"/>
              </w:rPr>
              <w:t>磁盘IO隔离功能测试工具</w:t>
            </w:r>
          </w:p>
        </w:tc>
        <w:tc>
          <w:tcPr>
            <w:tcW w:w="1276" w:type="dxa"/>
            <w:vAlign w:val="center"/>
          </w:tcPr>
          <w:p w14:paraId="6045518C"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8D" w14:textId="77777777" w:rsidR="00387ACB" w:rsidRDefault="00000000">
            <w:pPr>
              <w:jc w:val="center"/>
              <w:rPr>
                <w:rFonts w:hint="eastAsia"/>
                <w:sz w:val="18"/>
                <w:szCs w:val="18"/>
              </w:rPr>
            </w:pPr>
            <w:r>
              <w:rPr>
                <w:rFonts w:hint="eastAsia"/>
                <w:sz w:val="18"/>
                <w:szCs w:val="18"/>
              </w:rPr>
              <w:t>被测软件，运行磁盘io控制测试用例</w:t>
            </w:r>
          </w:p>
        </w:tc>
      </w:tr>
      <w:tr w:rsidR="00387ACB" w14:paraId="60455193" w14:textId="77777777">
        <w:trPr>
          <w:cantSplit/>
          <w:jc w:val="center"/>
        </w:trPr>
        <w:tc>
          <w:tcPr>
            <w:tcW w:w="709" w:type="dxa"/>
            <w:vAlign w:val="center"/>
          </w:tcPr>
          <w:p w14:paraId="6045518F" w14:textId="77777777" w:rsidR="00387ACB" w:rsidRDefault="00000000">
            <w:pPr>
              <w:spacing w:line="360" w:lineRule="auto"/>
              <w:jc w:val="center"/>
              <w:rPr>
                <w:rFonts w:hint="eastAsia"/>
                <w:sz w:val="18"/>
                <w:szCs w:val="18"/>
              </w:rPr>
            </w:pPr>
            <w:r>
              <w:rPr>
                <w:rFonts w:hint="eastAsia"/>
                <w:sz w:val="18"/>
                <w:szCs w:val="18"/>
              </w:rPr>
              <w:t>9</w:t>
            </w:r>
          </w:p>
        </w:tc>
        <w:tc>
          <w:tcPr>
            <w:tcW w:w="2442" w:type="dxa"/>
            <w:vAlign w:val="center"/>
          </w:tcPr>
          <w:p w14:paraId="60455190" w14:textId="77777777" w:rsidR="00387ACB" w:rsidRDefault="00000000">
            <w:pPr>
              <w:spacing w:line="360" w:lineRule="auto"/>
              <w:jc w:val="center"/>
              <w:rPr>
                <w:rFonts w:hint="eastAsia"/>
                <w:sz w:val="18"/>
                <w:szCs w:val="18"/>
              </w:rPr>
            </w:pPr>
            <w:r>
              <w:rPr>
                <w:rFonts w:hint="eastAsia"/>
                <w:sz w:val="18"/>
                <w:szCs w:val="18"/>
              </w:rPr>
              <w:t>容器隔离验证测试工具</w:t>
            </w:r>
          </w:p>
        </w:tc>
        <w:tc>
          <w:tcPr>
            <w:tcW w:w="1276" w:type="dxa"/>
            <w:vAlign w:val="center"/>
          </w:tcPr>
          <w:p w14:paraId="60455191"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92" w14:textId="77777777" w:rsidR="00387ACB" w:rsidRDefault="00000000">
            <w:pPr>
              <w:jc w:val="center"/>
              <w:rPr>
                <w:rFonts w:hint="eastAsia"/>
                <w:sz w:val="18"/>
                <w:szCs w:val="18"/>
              </w:rPr>
            </w:pPr>
            <w:r>
              <w:rPr>
                <w:rFonts w:hint="eastAsia"/>
                <w:sz w:val="18"/>
                <w:szCs w:val="18"/>
              </w:rPr>
              <w:t>被测软件，运行容器隔离功能管理测试用例</w:t>
            </w:r>
          </w:p>
        </w:tc>
      </w:tr>
      <w:tr w:rsidR="00387ACB" w14:paraId="60455198" w14:textId="77777777">
        <w:trPr>
          <w:cantSplit/>
          <w:jc w:val="center"/>
        </w:trPr>
        <w:tc>
          <w:tcPr>
            <w:tcW w:w="709" w:type="dxa"/>
            <w:vAlign w:val="center"/>
          </w:tcPr>
          <w:p w14:paraId="60455194" w14:textId="77777777" w:rsidR="00387ACB" w:rsidRDefault="00000000">
            <w:pPr>
              <w:spacing w:line="360" w:lineRule="auto"/>
              <w:jc w:val="center"/>
              <w:rPr>
                <w:rFonts w:hint="eastAsia"/>
                <w:sz w:val="18"/>
                <w:szCs w:val="18"/>
              </w:rPr>
            </w:pPr>
            <w:r>
              <w:rPr>
                <w:rFonts w:hint="eastAsia"/>
                <w:sz w:val="18"/>
                <w:szCs w:val="18"/>
              </w:rPr>
              <w:t>10</w:t>
            </w:r>
          </w:p>
        </w:tc>
        <w:tc>
          <w:tcPr>
            <w:tcW w:w="2442" w:type="dxa"/>
            <w:vAlign w:val="center"/>
          </w:tcPr>
          <w:p w14:paraId="60455195" w14:textId="77777777" w:rsidR="00387ACB" w:rsidRDefault="00000000">
            <w:pPr>
              <w:spacing w:line="360" w:lineRule="auto"/>
              <w:jc w:val="center"/>
              <w:rPr>
                <w:rFonts w:hint="eastAsia"/>
                <w:sz w:val="18"/>
                <w:szCs w:val="18"/>
              </w:rPr>
            </w:pPr>
            <w:r>
              <w:rPr>
                <w:rFonts w:hint="eastAsia"/>
                <w:sz w:val="18"/>
                <w:szCs w:val="18"/>
              </w:rPr>
              <w:t>容器生命周期验证测试工具</w:t>
            </w:r>
          </w:p>
        </w:tc>
        <w:tc>
          <w:tcPr>
            <w:tcW w:w="1276" w:type="dxa"/>
            <w:vAlign w:val="center"/>
          </w:tcPr>
          <w:p w14:paraId="60455196"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97" w14:textId="77777777" w:rsidR="00387ACB" w:rsidRDefault="00000000">
            <w:pPr>
              <w:jc w:val="center"/>
              <w:rPr>
                <w:rFonts w:hint="eastAsia"/>
                <w:sz w:val="18"/>
                <w:szCs w:val="18"/>
              </w:rPr>
            </w:pPr>
            <w:r>
              <w:rPr>
                <w:rFonts w:hint="eastAsia"/>
                <w:sz w:val="18"/>
                <w:szCs w:val="18"/>
              </w:rPr>
              <w:t>被测软件，运行容器生命周期管理测试用例</w:t>
            </w:r>
          </w:p>
        </w:tc>
      </w:tr>
      <w:tr w:rsidR="00387ACB" w14:paraId="6045519D" w14:textId="77777777">
        <w:trPr>
          <w:cantSplit/>
          <w:jc w:val="center"/>
        </w:trPr>
        <w:tc>
          <w:tcPr>
            <w:tcW w:w="709" w:type="dxa"/>
            <w:vAlign w:val="center"/>
          </w:tcPr>
          <w:p w14:paraId="60455199" w14:textId="77777777" w:rsidR="00387ACB" w:rsidRDefault="00000000">
            <w:pPr>
              <w:spacing w:line="360" w:lineRule="auto"/>
              <w:jc w:val="center"/>
              <w:rPr>
                <w:rFonts w:hint="eastAsia"/>
                <w:sz w:val="18"/>
                <w:szCs w:val="18"/>
              </w:rPr>
            </w:pPr>
            <w:r>
              <w:rPr>
                <w:rFonts w:hint="eastAsia"/>
                <w:sz w:val="18"/>
                <w:szCs w:val="18"/>
              </w:rPr>
              <w:t>11</w:t>
            </w:r>
          </w:p>
        </w:tc>
        <w:tc>
          <w:tcPr>
            <w:tcW w:w="2442" w:type="dxa"/>
            <w:vAlign w:val="center"/>
          </w:tcPr>
          <w:p w14:paraId="6045519A" w14:textId="77777777" w:rsidR="00387ACB" w:rsidRDefault="00000000">
            <w:pPr>
              <w:spacing w:line="360" w:lineRule="auto"/>
              <w:jc w:val="center"/>
              <w:rPr>
                <w:rFonts w:hint="eastAsia"/>
                <w:sz w:val="18"/>
                <w:szCs w:val="18"/>
              </w:rPr>
            </w:pPr>
            <w:r>
              <w:rPr>
                <w:rFonts w:hint="eastAsia"/>
                <w:sz w:val="18"/>
                <w:szCs w:val="18"/>
              </w:rPr>
              <w:t>容器日志功能验证测试工具</w:t>
            </w:r>
          </w:p>
        </w:tc>
        <w:tc>
          <w:tcPr>
            <w:tcW w:w="1276" w:type="dxa"/>
            <w:vAlign w:val="center"/>
          </w:tcPr>
          <w:p w14:paraId="6045519B"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9C" w14:textId="77777777" w:rsidR="00387ACB" w:rsidRDefault="00000000">
            <w:pPr>
              <w:jc w:val="center"/>
              <w:rPr>
                <w:rFonts w:hint="eastAsia"/>
                <w:sz w:val="18"/>
                <w:szCs w:val="18"/>
              </w:rPr>
            </w:pPr>
            <w:r>
              <w:rPr>
                <w:rFonts w:hint="eastAsia"/>
                <w:sz w:val="18"/>
                <w:szCs w:val="18"/>
              </w:rPr>
              <w:t>被测软件，运行日志功能测试用例</w:t>
            </w:r>
          </w:p>
        </w:tc>
      </w:tr>
      <w:tr w:rsidR="00387ACB" w14:paraId="604551A2" w14:textId="77777777">
        <w:trPr>
          <w:cantSplit/>
          <w:jc w:val="center"/>
        </w:trPr>
        <w:tc>
          <w:tcPr>
            <w:tcW w:w="709" w:type="dxa"/>
            <w:vAlign w:val="center"/>
          </w:tcPr>
          <w:p w14:paraId="6045519E" w14:textId="77777777" w:rsidR="00387ACB" w:rsidRDefault="00000000">
            <w:pPr>
              <w:spacing w:line="360" w:lineRule="auto"/>
              <w:jc w:val="center"/>
              <w:rPr>
                <w:rFonts w:hint="eastAsia"/>
                <w:sz w:val="18"/>
                <w:szCs w:val="18"/>
              </w:rPr>
            </w:pPr>
            <w:r>
              <w:rPr>
                <w:rFonts w:hint="eastAsia"/>
                <w:sz w:val="18"/>
                <w:szCs w:val="18"/>
              </w:rPr>
              <w:t>12</w:t>
            </w:r>
          </w:p>
        </w:tc>
        <w:tc>
          <w:tcPr>
            <w:tcW w:w="2442" w:type="dxa"/>
            <w:vAlign w:val="center"/>
          </w:tcPr>
          <w:p w14:paraId="6045519F" w14:textId="77777777" w:rsidR="00387ACB" w:rsidRDefault="00000000">
            <w:pPr>
              <w:spacing w:line="360" w:lineRule="auto"/>
              <w:jc w:val="center"/>
              <w:rPr>
                <w:rFonts w:hint="eastAsia"/>
                <w:sz w:val="18"/>
                <w:szCs w:val="18"/>
              </w:rPr>
            </w:pPr>
            <w:r>
              <w:rPr>
                <w:rFonts w:hint="eastAsia"/>
                <w:sz w:val="18"/>
                <w:szCs w:val="18"/>
              </w:rPr>
              <w:t>容器监控功能验证测试工具</w:t>
            </w:r>
          </w:p>
        </w:tc>
        <w:tc>
          <w:tcPr>
            <w:tcW w:w="1276" w:type="dxa"/>
            <w:vAlign w:val="center"/>
          </w:tcPr>
          <w:p w14:paraId="604551A0" w14:textId="77777777" w:rsidR="00387ACB" w:rsidRDefault="00000000">
            <w:pPr>
              <w:spacing w:line="360" w:lineRule="auto"/>
              <w:jc w:val="center"/>
              <w:rPr>
                <w:rFonts w:hint="eastAsia"/>
                <w:sz w:val="18"/>
                <w:szCs w:val="18"/>
              </w:rPr>
            </w:pPr>
            <w:r>
              <w:rPr>
                <w:rFonts w:hint="eastAsia"/>
                <w:sz w:val="18"/>
                <w:szCs w:val="18"/>
              </w:rPr>
              <w:t>1.0</w:t>
            </w:r>
          </w:p>
        </w:tc>
        <w:tc>
          <w:tcPr>
            <w:tcW w:w="3949" w:type="dxa"/>
            <w:vAlign w:val="center"/>
          </w:tcPr>
          <w:p w14:paraId="604551A1" w14:textId="77777777" w:rsidR="00387ACB" w:rsidRDefault="00000000">
            <w:pPr>
              <w:jc w:val="center"/>
              <w:rPr>
                <w:rFonts w:hint="eastAsia"/>
                <w:sz w:val="18"/>
                <w:szCs w:val="18"/>
              </w:rPr>
            </w:pPr>
            <w:r>
              <w:rPr>
                <w:rFonts w:hint="eastAsia"/>
                <w:sz w:val="18"/>
                <w:szCs w:val="18"/>
              </w:rPr>
              <w:t>被测软件，运行监控功能测试用例</w:t>
            </w:r>
          </w:p>
        </w:tc>
      </w:tr>
      <w:tr w:rsidR="00387ACB" w14:paraId="604551A7" w14:textId="77777777">
        <w:trPr>
          <w:cantSplit/>
          <w:jc w:val="center"/>
        </w:trPr>
        <w:tc>
          <w:tcPr>
            <w:tcW w:w="709" w:type="dxa"/>
            <w:vAlign w:val="center"/>
          </w:tcPr>
          <w:p w14:paraId="604551A3" w14:textId="77777777" w:rsidR="00387ACB" w:rsidRDefault="00000000">
            <w:pPr>
              <w:spacing w:line="360" w:lineRule="auto"/>
              <w:jc w:val="center"/>
              <w:rPr>
                <w:rFonts w:hint="eastAsia"/>
                <w:sz w:val="18"/>
                <w:szCs w:val="18"/>
              </w:rPr>
            </w:pPr>
            <w:r>
              <w:rPr>
                <w:rFonts w:hint="eastAsia"/>
                <w:sz w:val="18"/>
                <w:szCs w:val="18"/>
              </w:rPr>
              <w:t>13</w:t>
            </w:r>
          </w:p>
        </w:tc>
        <w:tc>
          <w:tcPr>
            <w:tcW w:w="2442" w:type="dxa"/>
            <w:vAlign w:val="center"/>
          </w:tcPr>
          <w:p w14:paraId="604551A4" w14:textId="77777777" w:rsidR="00387ACB" w:rsidRDefault="00000000">
            <w:pPr>
              <w:spacing w:line="360" w:lineRule="auto"/>
              <w:jc w:val="center"/>
              <w:rPr>
                <w:rFonts w:hint="eastAsia"/>
                <w:sz w:val="18"/>
                <w:szCs w:val="18"/>
              </w:rPr>
            </w:pPr>
            <w:r>
              <w:rPr>
                <w:rFonts w:hint="eastAsia"/>
                <w:sz w:val="18"/>
                <w:szCs w:val="18"/>
              </w:rPr>
              <w:t>RTEMS操作系统</w:t>
            </w:r>
          </w:p>
        </w:tc>
        <w:tc>
          <w:tcPr>
            <w:tcW w:w="1276" w:type="dxa"/>
            <w:vAlign w:val="center"/>
          </w:tcPr>
          <w:p w14:paraId="604551A5" w14:textId="77777777" w:rsidR="00387ACB" w:rsidRDefault="00000000">
            <w:pPr>
              <w:spacing w:line="360" w:lineRule="auto"/>
              <w:jc w:val="center"/>
              <w:rPr>
                <w:rFonts w:hint="eastAsia"/>
                <w:sz w:val="18"/>
                <w:szCs w:val="18"/>
              </w:rPr>
            </w:pPr>
            <w:r>
              <w:rPr>
                <w:rFonts w:hint="eastAsia"/>
                <w:sz w:val="18"/>
                <w:szCs w:val="18"/>
              </w:rPr>
              <w:t>5.1</w:t>
            </w:r>
          </w:p>
        </w:tc>
        <w:tc>
          <w:tcPr>
            <w:tcW w:w="3949" w:type="dxa"/>
            <w:vAlign w:val="center"/>
          </w:tcPr>
          <w:p w14:paraId="604551A6" w14:textId="77777777" w:rsidR="00387ACB" w:rsidRDefault="00000000">
            <w:pPr>
              <w:jc w:val="center"/>
              <w:rPr>
                <w:rFonts w:hint="eastAsia"/>
                <w:sz w:val="18"/>
                <w:szCs w:val="18"/>
              </w:rPr>
            </w:pPr>
            <w:r>
              <w:rPr>
                <w:rFonts w:hint="eastAsia"/>
                <w:sz w:val="18"/>
                <w:szCs w:val="18"/>
              </w:rPr>
              <w:t>陪测软件，客户系统</w:t>
            </w:r>
          </w:p>
        </w:tc>
      </w:tr>
      <w:tr w:rsidR="00387ACB" w14:paraId="604551AC" w14:textId="77777777">
        <w:trPr>
          <w:cantSplit/>
          <w:jc w:val="center"/>
        </w:trPr>
        <w:tc>
          <w:tcPr>
            <w:tcW w:w="709" w:type="dxa"/>
            <w:vAlign w:val="center"/>
          </w:tcPr>
          <w:p w14:paraId="604551A8" w14:textId="77777777" w:rsidR="00387ACB" w:rsidRDefault="00000000">
            <w:pPr>
              <w:spacing w:line="360" w:lineRule="auto"/>
              <w:jc w:val="center"/>
              <w:rPr>
                <w:rFonts w:hint="eastAsia"/>
                <w:sz w:val="18"/>
                <w:szCs w:val="18"/>
              </w:rPr>
            </w:pPr>
            <w:r>
              <w:rPr>
                <w:rFonts w:hint="eastAsia"/>
                <w:sz w:val="18"/>
                <w:szCs w:val="18"/>
              </w:rPr>
              <w:t>14</w:t>
            </w:r>
          </w:p>
        </w:tc>
        <w:tc>
          <w:tcPr>
            <w:tcW w:w="2442" w:type="dxa"/>
            <w:vAlign w:val="center"/>
          </w:tcPr>
          <w:p w14:paraId="604551A9" w14:textId="77777777" w:rsidR="00387ACB" w:rsidRDefault="00000000">
            <w:pPr>
              <w:spacing w:line="360" w:lineRule="auto"/>
              <w:jc w:val="center"/>
              <w:rPr>
                <w:rFonts w:hint="eastAsia"/>
                <w:sz w:val="18"/>
                <w:szCs w:val="18"/>
              </w:rPr>
            </w:pPr>
            <w:r>
              <w:rPr>
                <w:rFonts w:hint="eastAsia"/>
                <w:sz w:val="18"/>
                <w:szCs w:val="18"/>
              </w:rPr>
              <w:t>Ubuntu</w:t>
            </w:r>
          </w:p>
        </w:tc>
        <w:tc>
          <w:tcPr>
            <w:tcW w:w="1276" w:type="dxa"/>
            <w:vAlign w:val="center"/>
          </w:tcPr>
          <w:p w14:paraId="604551AA" w14:textId="77777777" w:rsidR="00387ACB" w:rsidRDefault="00000000">
            <w:pPr>
              <w:spacing w:line="360" w:lineRule="auto"/>
              <w:jc w:val="center"/>
              <w:rPr>
                <w:rFonts w:hint="eastAsia"/>
                <w:sz w:val="18"/>
                <w:szCs w:val="18"/>
              </w:rPr>
            </w:pPr>
            <w:r>
              <w:rPr>
                <w:rFonts w:hint="eastAsia"/>
                <w:sz w:val="18"/>
                <w:szCs w:val="18"/>
              </w:rPr>
              <w:t>22.04</w:t>
            </w:r>
          </w:p>
        </w:tc>
        <w:tc>
          <w:tcPr>
            <w:tcW w:w="3949" w:type="dxa"/>
            <w:vAlign w:val="center"/>
          </w:tcPr>
          <w:p w14:paraId="604551AB" w14:textId="77777777" w:rsidR="00387ACB" w:rsidRDefault="00000000">
            <w:pPr>
              <w:jc w:val="center"/>
              <w:rPr>
                <w:rFonts w:hint="eastAsia"/>
                <w:sz w:val="18"/>
                <w:szCs w:val="18"/>
              </w:rPr>
            </w:pPr>
            <w:r>
              <w:rPr>
                <w:rFonts w:hint="eastAsia"/>
                <w:sz w:val="18"/>
                <w:szCs w:val="18"/>
              </w:rPr>
              <w:t>陪测软件，运行于Windows的虚拟机中</w:t>
            </w:r>
          </w:p>
        </w:tc>
      </w:tr>
      <w:tr w:rsidR="00387ACB" w14:paraId="604551B1" w14:textId="77777777">
        <w:trPr>
          <w:cantSplit/>
          <w:jc w:val="center"/>
        </w:trPr>
        <w:tc>
          <w:tcPr>
            <w:tcW w:w="709" w:type="dxa"/>
            <w:vAlign w:val="center"/>
          </w:tcPr>
          <w:p w14:paraId="604551AD" w14:textId="77777777" w:rsidR="00387ACB" w:rsidRDefault="00000000">
            <w:pPr>
              <w:spacing w:line="360" w:lineRule="auto"/>
              <w:jc w:val="center"/>
              <w:rPr>
                <w:rFonts w:hint="eastAsia"/>
                <w:sz w:val="18"/>
                <w:szCs w:val="18"/>
              </w:rPr>
            </w:pPr>
            <w:r>
              <w:rPr>
                <w:rFonts w:hint="eastAsia"/>
                <w:sz w:val="18"/>
                <w:szCs w:val="18"/>
              </w:rPr>
              <w:t>14</w:t>
            </w:r>
          </w:p>
        </w:tc>
        <w:tc>
          <w:tcPr>
            <w:tcW w:w="2442" w:type="dxa"/>
            <w:vAlign w:val="center"/>
          </w:tcPr>
          <w:p w14:paraId="604551AE" w14:textId="77777777" w:rsidR="00387ACB" w:rsidRDefault="00000000">
            <w:pPr>
              <w:spacing w:line="360" w:lineRule="auto"/>
              <w:jc w:val="center"/>
              <w:rPr>
                <w:rFonts w:hint="eastAsia"/>
                <w:sz w:val="18"/>
                <w:szCs w:val="18"/>
              </w:rPr>
            </w:pPr>
            <w:r>
              <w:rPr>
                <w:rFonts w:hint="eastAsia"/>
                <w:sz w:val="18"/>
                <w:szCs w:val="18"/>
              </w:rPr>
              <w:t>Windows 11</w:t>
            </w:r>
          </w:p>
        </w:tc>
        <w:tc>
          <w:tcPr>
            <w:tcW w:w="1276" w:type="dxa"/>
            <w:vAlign w:val="center"/>
          </w:tcPr>
          <w:p w14:paraId="604551AF" w14:textId="77777777" w:rsidR="00387ACB" w:rsidRDefault="00000000">
            <w:pPr>
              <w:spacing w:line="360" w:lineRule="auto"/>
              <w:jc w:val="center"/>
              <w:rPr>
                <w:rFonts w:hint="eastAsia"/>
                <w:sz w:val="18"/>
                <w:szCs w:val="18"/>
              </w:rPr>
            </w:pPr>
            <w:r>
              <w:rPr>
                <w:rFonts w:hint="eastAsia"/>
                <w:sz w:val="18"/>
                <w:szCs w:val="18"/>
              </w:rPr>
              <w:t>11</w:t>
            </w:r>
          </w:p>
        </w:tc>
        <w:tc>
          <w:tcPr>
            <w:tcW w:w="3949" w:type="dxa"/>
            <w:vAlign w:val="center"/>
          </w:tcPr>
          <w:p w14:paraId="604551B0" w14:textId="77777777" w:rsidR="00387ACB" w:rsidRDefault="00000000">
            <w:pPr>
              <w:jc w:val="center"/>
              <w:rPr>
                <w:rFonts w:hint="eastAsia"/>
                <w:sz w:val="18"/>
                <w:szCs w:val="18"/>
              </w:rPr>
            </w:pPr>
            <w:r>
              <w:rPr>
                <w:rFonts w:hint="eastAsia"/>
                <w:sz w:val="18"/>
                <w:szCs w:val="18"/>
              </w:rPr>
              <w:t>陪测软件，运行于PC机</w:t>
            </w:r>
          </w:p>
        </w:tc>
      </w:tr>
      <w:tr w:rsidR="00387ACB" w14:paraId="604551B6" w14:textId="77777777">
        <w:trPr>
          <w:cantSplit/>
          <w:jc w:val="center"/>
        </w:trPr>
        <w:tc>
          <w:tcPr>
            <w:tcW w:w="709" w:type="dxa"/>
            <w:vAlign w:val="center"/>
          </w:tcPr>
          <w:p w14:paraId="604551B2" w14:textId="77777777" w:rsidR="00387ACB" w:rsidRDefault="00000000">
            <w:pPr>
              <w:spacing w:line="360" w:lineRule="auto"/>
              <w:jc w:val="center"/>
              <w:rPr>
                <w:rFonts w:hint="eastAsia"/>
                <w:sz w:val="18"/>
                <w:szCs w:val="18"/>
              </w:rPr>
            </w:pPr>
            <w:bookmarkStart w:id="48" w:name="_Toc431310613"/>
            <w:bookmarkStart w:id="49" w:name="_Toc217568101"/>
            <w:r>
              <w:rPr>
                <w:rFonts w:hint="eastAsia"/>
                <w:sz w:val="18"/>
                <w:szCs w:val="18"/>
              </w:rPr>
              <w:t>15</w:t>
            </w:r>
          </w:p>
        </w:tc>
        <w:tc>
          <w:tcPr>
            <w:tcW w:w="2442" w:type="dxa"/>
            <w:vAlign w:val="center"/>
          </w:tcPr>
          <w:p w14:paraId="604551B3" w14:textId="77777777" w:rsidR="00387ACB" w:rsidRDefault="00000000">
            <w:pPr>
              <w:spacing w:line="360" w:lineRule="auto"/>
              <w:jc w:val="center"/>
              <w:rPr>
                <w:rFonts w:hint="eastAsia"/>
                <w:sz w:val="18"/>
                <w:szCs w:val="18"/>
              </w:rPr>
            </w:pPr>
            <w:r>
              <w:rPr>
                <w:rFonts w:hint="eastAsia"/>
                <w:sz w:val="18"/>
                <w:szCs w:val="18"/>
              </w:rPr>
              <w:t>串口调试助手</w:t>
            </w:r>
          </w:p>
        </w:tc>
        <w:tc>
          <w:tcPr>
            <w:tcW w:w="1276" w:type="dxa"/>
            <w:vAlign w:val="center"/>
          </w:tcPr>
          <w:p w14:paraId="604551B4" w14:textId="77777777" w:rsidR="00387ACB" w:rsidRDefault="00000000">
            <w:pPr>
              <w:spacing w:line="360" w:lineRule="auto"/>
              <w:jc w:val="center"/>
              <w:rPr>
                <w:rFonts w:hint="eastAsia"/>
                <w:sz w:val="18"/>
                <w:szCs w:val="18"/>
              </w:rPr>
            </w:pPr>
            <w:r>
              <w:rPr>
                <w:rFonts w:hint="eastAsia"/>
                <w:sz w:val="18"/>
                <w:szCs w:val="18"/>
              </w:rPr>
              <w:t>9.6.1</w:t>
            </w:r>
          </w:p>
        </w:tc>
        <w:tc>
          <w:tcPr>
            <w:tcW w:w="3949" w:type="dxa"/>
            <w:vAlign w:val="center"/>
          </w:tcPr>
          <w:p w14:paraId="604551B5" w14:textId="77777777" w:rsidR="00387ACB" w:rsidRDefault="00000000">
            <w:pPr>
              <w:jc w:val="center"/>
              <w:rPr>
                <w:rFonts w:hint="eastAsia"/>
                <w:sz w:val="18"/>
                <w:szCs w:val="18"/>
              </w:rPr>
            </w:pPr>
            <w:r>
              <w:rPr>
                <w:rFonts w:hint="eastAsia"/>
                <w:sz w:val="18"/>
                <w:szCs w:val="18"/>
              </w:rPr>
              <w:t>陪测软件，运行于PC机，用于抓取被测软件输出信息。</w:t>
            </w:r>
          </w:p>
        </w:tc>
      </w:tr>
    </w:tbl>
    <w:p w14:paraId="604551B7" w14:textId="77777777" w:rsidR="00387ACB" w:rsidRDefault="00000000">
      <w:pPr>
        <w:pStyle w:val="2"/>
        <w:numPr>
          <w:ilvl w:val="1"/>
          <w:numId w:val="13"/>
        </w:numPr>
        <w:spacing w:beforeLines="50" w:before="156" w:afterLines="50" w:after="156" w:line="360" w:lineRule="auto"/>
        <w:ind w:left="0" w:firstLine="0"/>
        <w:rPr>
          <w:b w:val="0"/>
        </w:rPr>
      </w:pPr>
      <w:r>
        <w:rPr>
          <w:rFonts w:hint="eastAsia"/>
          <w:b w:val="0"/>
        </w:rPr>
        <w:lastRenderedPageBreak/>
        <w:t>测试环境的差异性分析和有效性说明</w:t>
      </w:r>
      <w:bookmarkEnd w:id="48"/>
      <w:bookmarkEnd w:id="49"/>
    </w:p>
    <w:p w14:paraId="604551B8" w14:textId="77777777" w:rsidR="00387ACB" w:rsidRDefault="00000000">
      <w:pPr>
        <w:pStyle w:val="aff6"/>
        <w:spacing w:line="360" w:lineRule="auto"/>
        <w:ind w:firstLine="480"/>
        <w:rPr>
          <w:color w:val="000000" w:themeColor="text1"/>
        </w:rPr>
      </w:pPr>
      <w:r>
        <w:rPr>
          <w:color w:val="000000" w:themeColor="text1"/>
        </w:rPr>
        <w:t>测评环境中的软硬件可以有效支持测试输入输出，能够保障测试顺利有效，</w:t>
      </w:r>
      <w:r>
        <w:rPr>
          <w:rFonts w:hint="eastAsia"/>
          <w:color w:val="000000" w:themeColor="text1"/>
        </w:rPr>
        <w:t>测评环境</w:t>
      </w:r>
      <w:r>
        <w:rPr>
          <w:color w:val="000000" w:themeColor="text1"/>
        </w:rPr>
        <w:t>与真实环境有差异，具体环境差异及影响分析见</w:t>
      </w:r>
      <w:r>
        <w:rPr>
          <w:rFonts w:hint="eastAsia"/>
          <w:color w:val="000000" w:themeColor="text1"/>
        </w:rPr>
        <w:t>表3-3。</w:t>
      </w:r>
    </w:p>
    <w:p w14:paraId="604551B9" w14:textId="77777777" w:rsidR="00387ACB" w:rsidRDefault="00000000">
      <w:pPr>
        <w:pStyle w:val="a2"/>
        <w:numPr>
          <w:ilvl w:val="0"/>
          <w:numId w:val="0"/>
        </w:numPr>
        <w:rPr>
          <w:sz w:val="21"/>
          <w:szCs w:val="21"/>
        </w:rPr>
      </w:pPr>
      <w:r>
        <w:rPr>
          <w:rFonts w:hint="eastAsia"/>
          <w:sz w:val="21"/>
          <w:szCs w:val="21"/>
        </w:rPr>
        <w:t>表3-3 环境差异影响分析表</w:t>
      </w:r>
    </w:p>
    <w:tbl>
      <w:tblPr>
        <w:tblW w:w="837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939"/>
        <w:gridCol w:w="2088"/>
        <w:gridCol w:w="3640"/>
      </w:tblGrid>
      <w:tr w:rsidR="00387ACB" w14:paraId="604551BE" w14:textId="77777777">
        <w:trPr>
          <w:cantSplit/>
          <w:tblHeader/>
          <w:jc w:val="center"/>
        </w:trPr>
        <w:tc>
          <w:tcPr>
            <w:tcW w:w="709" w:type="dxa"/>
            <w:vAlign w:val="center"/>
          </w:tcPr>
          <w:p w14:paraId="604551BA" w14:textId="77777777" w:rsidR="00387ACB" w:rsidRDefault="00000000">
            <w:pPr>
              <w:pStyle w:val="aff"/>
              <w:spacing w:line="360" w:lineRule="auto"/>
              <w:jc w:val="center"/>
              <w:rPr>
                <w:rFonts w:hint="eastAsia"/>
                <w:sz w:val="18"/>
                <w:szCs w:val="18"/>
              </w:rPr>
            </w:pPr>
            <w:r>
              <w:rPr>
                <w:rFonts w:hint="eastAsia"/>
                <w:sz w:val="18"/>
                <w:szCs w:val="18"/>
              </w:rPr>
              <w:t>序号</w:t>
            </w:r>
          </w:p>
        </w:tc>
        <w:tc>
          <w:tcPr>
            <w:tcW w:w="1939" w:type="dxa"/>
            <w:vAlign w:val="center"/>
          </w:tcPr>
          <w:p w14:paraId="604551BB" w14:textId="77777777" w:rsidR="00387ACB" w:rsidRDefault="00000000">
            <w:pPr>
              <w:pStyle w:val="aff"/>
              <w:spacing w:line="360" w:lineRule="auto"/>
              <w:jc w:val="center"/>
              <w:rPr>
                <w:rFonts w:hint="eastAsia"/>
                <w:sz w:val="18"/>
                <w:szCs w:val="18"/>
              </w:rPr>
            </w:pPr>
            <w:r>
              <w:rPr>
                <w:rFonts w:hint="eastAsia"/>
                <w:sz w:val="18"/>
                <w:szCs w:val="18"/>
              </w:rPr>
              <w:t>真实环境</w:t>
            </w:r>
          </w:p>
        </w:tc>
        <w:tc>
          <w:tcPr>
            <w:tcW w:w="2088" w:type="dxa"/>
            <w:vAlign w:val="center"/>
          </w:tcPr>
          <w:p w14:paraId="604551BC" w14:textId="77777777" w:rsidR="00387ACB" w:rsidRDefault="00000000">
            <w:pPr>
              <w:pStyle w:val="aff"/>
              <w:spacing w:line="360" w:lineRule="auto"/>
              <w:jc w:val="center"/>
              <w:rPr>
                <w:rFonts w:hint="eastAsia"/>
                <w:sz w:val="18"/>
                <w:szCs w:val="18"/>
              </w:rPr>
            </w:pPr>
            <w:r>
              <w:rPr>
                <w:rFonts w:hint="eastAsia"/>
                <w:sz w:val="18"/>
                <w:szCs w:val="18"/>
              </w:rPr>
              <w:t>测试环境</w:t>
            </w:r>
          </w:p>
        </w:tc>
        <w:tc>
          <w:tcPr>
            <w:tcW w:w="3640" w:type="dxa"/>
            <w:vAlign w:val="center"/>
          </w:tcPr>
          <w:p w14:paraId="604551BD" w14:textId="77777777" w:rsidR="00387ACB" w:rsidRDefault="00000000">
            <w:pPr>
              <w:pStyle w:val="aff"/>
              <w:spacing w:line="360" w:lineRule="auto"/>
              <w:jc w:val="center"/>
              <w:rPr>
                <w:rFonts w:hint="eastAsia"/>
                <w:sz w:val="18"/>
                <w:szCs w:val="18"/>
              </w:rPr>
            </w:pPr>
            <w:r>
              <w:rPr>
                <w:rFonts w:hint="eastAsia"/>
                <w:sz w:val="18"/>
                <w:szCs w:val="18"/>
              </w:rPr>
              <w:t>环境差异及对测评结果影响</w:t>
            </w:r>
          </w:p>
        </w:tc>
      </w:tr>
      <w:tr w:rsidR="00387ACB" w14:paraId="604551C3" w14:textId="77777777">
        <w:trPr>
          <w:cantSplit/>
          <w:jc w:val="center"/>
        </w:trPr>
        <w:tc>
          <w:tcPr>
            <w:tcW w:w="709" w:type="dxa"/>
            <w:vAlign w:val="center"/>
          </w:tcPr>
          <w:p w14:paraId="604551BF" w14:textId="77777777" w:rsidR="00387ACB" w:rsidRDefault="00000000">
            <w:pPr>
              <w:spacing w:line="360" w:lineRule="auto"/>
              <w:jc w:val="center"/>
              <w:rPr>
                <w:rFonts w:hint="eastAsia"/>
                <w:sz w:val="18"/>
                <w:szCs w:val="18"/>
              </w:rPr>
            </w:pPr>
            <w:r>
              <w:rPr>
                <w:rFonts w:hint="eastAsia"/>
                <w:sz w:val="18"/>
                <w:szCs w:val="18"/>
              </w:rPr>
              <w:t>1</w:t>
            </w:r>
          </w:p>
        </w:tc>
        <w:tc>
          <w:tcPr>
            <w:tcW w:w="1939" w:type="dxa"/>
            <w:vAlign w:val="center"/>
          </w:tcPr>
          <w:p w14:paraId="604551C0" w14:textId="77777777" w:rsidR="00387ACB" w:rsidRDefault="00000000">
            <w:pPr>
              <w:spacing w:line="360" w:lineRule="auto"/>
              <w:jc w:val="center"/>
              <w:rPr>
                <w:rFonts w:hint="eastAsia"/>
                <w:sz w:val="18"/>
                <w:szCs w:val="18"/>
              </w:rPr>
            </w:pPr>
            <w:r>
              <w:rPr>
                <w:rFonts w:hint="eastAsia"/>
                <w:sz w:val="18"/>
                <w:szCs w:val="18"/>
              </w:rPr>
              <w:t>飞腾d2000主机</w:t>
            </w:r>
          </w:p>
        </w:tc>
        <w:tc>
          <w:tcPr>
            <w:tcW w:w="2088" w:type="dxa"/>
            <w:vAlign w:val="center"/>
          </w:tcPr>
          <w:p w14:paraId="604551C1" w14:textId="77777777" w:rsidR="00387ACB" w:rsidRDefault="00000000">
            <w:pPr>
              <w:spacing w:line="360" w:lineRule="auto"/>
              <w:jc w:val="center"/>
              <w:rPr>
                <w:rFonts w:hint="eastAsia"/>
                <w:sz w:val="18"/>
                <w:szCs w:val="18"/>
              </w:rPr>
            </w:pPr>
            <w:r>
              <w:rPr>
                <w:rFonts w:hint="eastAsia"/>
                <w:sz w:val="18"/>
                <w:szCs w:val="18"/>
              </w:rPr>
              <w:t>飞腾d2000主机</w:t>
            </w:r>
          </w:p>
        </w:tc>
        <w:tc>
          <w:tcPr>
            <w:tcW w:w="3640" w:type="dxa"/>
            <w:vAlign w:val="center"/>
          </w:tcPr>
          <w:p w14:paraId="604551C2" w14:textId="77777777" w:rsidR="00387ACB" w:rsidRDefault="00000000">
            <w:pPr>
              <w:rPr>
                <w:rFonts w:hint="eastAsia"/>
                <w:sz w:val="18"/>
                <w:szCs w:val="18"/>
              </w:rPr>
            </w:pPr>
            <w:r>
              <w:rPr>
                <w:rFonts w:hint="eastAsia"/>
                <w:sz w:val="18"/>
                <w:szCs w:val="18"/>
              </w:rPr>
              <w:t>真实环境与测试环境设备无差异，不影响测评结果。</w:t>
            </w:r>
          </w:p>
        </w:tc>
      </w:tr>
      <w:tr w:rsidR="00387ACB" w14:paraId="604551C8" w14:textId="77777777">
        <w:trPr>
          <w:cantSplit/>
          <w:trHeight w:val="90"/>
          <w:jc w:val="center"/>
        </w:trPr>
        <w:tc>
          <w:tcPr>
            <w:tcW w:w="709" w:type="dxa"/>
            <w:vAlign w:val="center"/>
          </w:tcPr>
          <w:p w14:paraId="604551C4" w14:textId="77777777" w:rsidR="00387ACB" w:rsidRDefault="00000000">
            <w:pPr>
              <w:spacing w:line="360" w:lineRule="auto"/>
              <w:jc w:val="center"/>
              <w:rPr>
                <w:rFonts w:hint="eastAsia"/>
                <w:sz w:val="18"/>
                <w:szCs w:val="18"/>
              </w:rPr>
            </w:pPr>
            <w:r>
              <w:rPr>
                <w:rFonts w:hint="eastAsia"/>
                <w:sz w:val="18"/>
                <w:szCs w:val="18"/>
              </w:rPr>
              <w:t>2</w:t>
            </w:r>
          </w:p>
        </w:tc>
        <w:tc>
          <w:tcPr>
            <w:tcW w:w="1939" w:type="dxa"/>
            <w:vAlign w:val="center"/>
          </w:tcPr>
          <w:p w14:paraId="604551C5" w14:textId="77777777" w:rsidR="00387ACB" w:rsidRDefault="00000000">
            <w:pPr>
              <w:spacing w:line="360" w:lineRule="auto"/>
              <w:jc w:val="center"/>
              <w:rPr>
                <w:rFonts w:hint="eastAsia"/>
                <w:sz w:val="18"/>
                <w:szCs w:val="18"/>
              </w:rPr>
            </w:pPr>
            <w:r>
              <w:rPr>
                <w:rFonts w:hint="eastAsia"/>
                <w:sz w:val="18"/>
                <w:szCs w:val="18"/>
              </w:rPr>
              <w:t>天熠操作系统</w:t>
            </w:r>
          </w:p>
        </w:tc>
        <w:tc>
          <w:tcPr>
            <w:tcW w:w="2088" w:type="dxa"/>
            <w:vAlign w:val="center"/>
          </w:tcPr>
          <w:p w14:paraId="604551C6" w14:textId="77777777" w:rsidR="00387ACB" w:rsidRDefault="00000000">
            <w:pPr>
              <w:spacing w:line="360" w:lineRule="auto"/>
              <w:jc w:val="center"/>
              <w:rPr>
                <w:rFonts w:hint="eastAsia"/>
                <w:sz w:val="18"/>
                <w:szCs w:val="18"/>
              </w:rPr>
            </w:pPr>
            <w:r>
              <w:rPr>
                <w:rFonts w:hint="eastAsia"/>
                <w:sz w:val="18"/>
                <w:szCs w:val="18"/>
              </w:rPr>
              <w:t>RTEMS操作系统</w:t>
            </w:r>
          </w:p>
        </w:tc>
        <w:tc>
          <w:tcPr>
            <w:tcW w:w="3640" w:type="dxa"/>
            <w:vAlign w:val="center"/>
          </w:tcPr>
          <w:p w14:paraId="604551C7" w14:textId="77777777" w:rsidR="00387ACB" w:rsidRDefault="00000000">
            <w:pPr>
              <w:rPr>
                <w:rFonts w:hint="eastAsia"/>
                <w:sz w:val="18"/>
                <w:szCs w:val="18"/>
              </w:rPr>
            </w:pPr>
            <w:r>
              <w:rPr>
                <w:rFonts w:hint="eastAsia"/>
                <w:sz w:val="18"/>
                <w:szCs w:val="18"/>
              </w:rPr>
              <w:t>天熠操作系统是基于RTEMS操作系统开发的闭源系统，二者差异不影响测评结果。</w:t>
            </w:r>
          </w:p>
        </w:tc>
      </w:tr>
      <w:tr w:rsidR="00387ACB" w14:paraId="604551CD" w14:textId="77777777">
        <w:trPr>
          <w:cantSplit/>
          <w:jc w:val="center"/>
        </w:trPr>
        <w:tc>
          <w:tcPr>
            <w:tcW w:w="709" w:type="dxa"/>
            <w:vAlign w:val="center"/>
          </w:tcPr>
          <w:p w14:paraId="604551C9" w14:textId="77777777" w:rsidR="00387ACB" w:rsidRDefault="00000000">
            <w:pPr>
              <w:spacing w:line="360" w:lineRule="auto"/>
              <w:jc w:val="center"/>
              <w:rPr>
                <w:rFonts w:hint="eastAsia"/>
                <w:sz w:val="18"/>
                <w:szCs w:val="18"/>
              </w:rPr>
            </w:pPr>
            <w:r>
              <w:rPr>
                <w:rFonts w:hint="eastAsia"/>
                <w:sz w:val="18"/>
                <w:szCs w:val="18"/>
              </w:rPr>
              <w:t>3</w:t>
            </w:r>
          </w:p>
        </w:tc>
        <w:tc>
          <w:tcPr>
            <w:tcW w:w="1939" w:type="dxa"/>
            <w:vAlign w:val="center"/>
          </w:tcPr>
          <w:p w14:paraId="604551CA" w14:textId="77777777" w:rsidR="00387ACB" w:rsidRDefault="00000000">
            <w:pPr>
              <w:spacing w:line="360" w:lineRule="auto"/>
              <w:jc w:val="center"/>
              <w:rPr>
                <w:rFonts w:hint="eastAsia"/>
                <w:sz w:val="18"/>
                <w:szCs w:val="18"/>
              </w:rPr>
            </w:pPr>
            <w:r>
              <w:rPr>
                <w:rFonts w:hint="eastAsia"/>
                <w:sz w:val="18"/>
                <w:szCs w:val="18"/>
              </w:rPr>
              <w:t>真实数据</w:t>
            </w:r>
          </w:p>
        </w:tc>
        <w:tc>
          <w:tcPr>
            <w:tcW w:w="2088" w:type="dxa"/>
            <w:vAlign w:val="center"/>
          </w:tcPr>
          <w:p w14:paraId="604551CB" w14:textId="77777777" w:rsidR="00387ACB" w:rsidRDefault="00000000">
            <w:pPr>
              <w:spacing w:line="360" w:lineRule="auto"/>
              <w:jc w:val="center"/>
              <w:rPr>
                <w:rFonts w:hint="eastAsia"/>
                <w:sz w:val="18"/>
                <w:szCs w:val="18"/>
              </w:rPr>
            </w:pPr>
            <w:r>
              <w:rPr>
                <w:rFonts w:hint="eastAsia"/>
                <w:sz w:val="18"/>
                <w:szCs w:val="18"/>
              </w:rPr>
              <w:t>模拟数据</w:t>
            </w:r>
          </w:p>
        </w:tc>
        <w:tc>
          <w:tcPr>
            <w:tcW w:w="3640" w:type="dxa"/>
            <w:vAlign w:val="center"/>
          </w:tcPr>
          <w:p w14:paraId="604551CC" w14:textId="77777777" w:rsidR="00387ACB" w:rsidRDefault="00000000">
            <w:pPr>
              <w:rPr>
                <w:rFonts w:hint="eastAsia"/>
                <w:sz w:val="18"/>
                <w:szCs w:val="18"/>
              </w:rPr>
            </w:pPr>
            <w:r>
              <w:rPr>
                <w:rFonts w:hint="eastAsia"/>
                <w:sz w:val="18"/>
                <w:szCs w:val="18"/>
              </w:rPr>
              <w:t>与模拟数据的数据类型格式一致，模拟数据的数据取值与真实环境下的数值体量不一致，此次测评结果仅对测试环境下有效。</w:t>
            </w:r>
          </w:p>
        </w:tc>
      </w:tr>
    </w:tbl>
    <w:p w14:paraId="604551CE" w14:textId="77777777" w:rsidR="00387ACB" w:rsidRDefault="00000000">
      <w:pPr>
        <w:pStyle w:val="2"/>
        <w:numPr>
          <w:ilvl w:val="1"/>
          <w:numId w:val="13"/>
        </w:numPr>
        <w:spacing w:beforeLines="50" w:before="156" w:afterLines="50" w:after="156" w:line="360" w:lineRule="auto"/>
        <w:ind w:left="0" w:firstLine="0"/>
        <w:rPr>
          <w:b w:val="0"/>
        </w:rPr>
      </w:pPr>
      <w:bookmarkStart w:id="50" w:name="_Toc423335225"/>
      <w:bookmarkStart w:id="51" w:name="_Toc217568102"/>
      <w:bookmarkStart w:id="52" w:name="_Toc431310614"/>
      <w:r>
        <w:rPr>
          <w:rFonts w:hint="eastAsia"/>
          <w:b w:val="0"/>
        </w:rPr>
        <w:t>测试范围</w:t>
      </w:r>
    </w:p>
    <w:p w14:paraId="604551CF" w14:textId="77777777" w:rsidR="00387ACB" w:rsidRDefault="00000000">
      <w:pPr>
        <w:ind w:firstLine="480"/>
        <w:rPr>
          <w:rFonts w:hint="eastAsia"/>
          <w:color w:val="000000" w:themeColor="text1"/>
        </w:rPr>
      </w:pPr>
      <w:r>
        <w:rPr>
          <w:rFonts w:hint="eastAsia"/>
          <w:color w:val="000000" w:themeColor="text1"/>
        </w:rPr>
        <w:t>基于嵌入式操作系统的资源隔离和控制技术软件</w:t>
      </w:r>
      <w:r>
        <w:rPr>
          <w:color w:val="000000" w:themeColor="text1"/>
        </w:rPr>
        <w:t>，具体软件状态及测评情况说明见</w:t>
      </w:r>
      <w:r>
        <w:rPr>
          <w:rFonts w:hint="eastAsia"/>
          <w:color w:val="000000" w:themeColor="text1"/>
        </w:rPr>
        <w:t>表3-4</w:t>
      </w:r>
      <w:r>
        <w:rPr>
          <w:color w:val="000000" w:themeColor="text1"/>
        </w:rPr>
        <w:t>、被测软件基本信息见</w:t>
      </w:r>
      <w:r>
        <w:rPr>
          <w:rFonts w:hint="eastAsia"/>
          <w:color w:val="000000" w:themeColor="text1"/>
        </w:rPr>
        <w:t>表3-5</w:t>
      </w:r>
      <w:r>
        <w:rPr>
          <w:color w:val="000000" w:themeColor="text1"/>
        </w:rPr>
        <w:t>。</w:t>
      </w:r>
    </w:p>
    <w:p w14:paraId="604551D0" w14:textId="77777777" w:rsidR="00387ACB" w:rsidRDefault="00000000">
      <w:pPr>
        <w:pStyle w:val="a2"/>
        <w:numPr>
          <w:ilvl w:val="0"/>
          <w:numId w:val="0"/>
        </w:numPr>
        <w:rPr>
          <w:sz w:val="21"/>
          <w:szCs w:val="21"/>
        </w:rPr>
      </w:pPr>
      <w:bookmarkStart w:id="53" w:name="_Ref140745728"/>
      <w:r>
        <w:rPr>
          <w:rFonts w:hint="eastAsia"/>
          <w:sz w:val="21"/>
          <w:szCs w:val="21"/>
        </w:rPr>
        <w:t>表3-4 被测软件状态及测评情况说明</w:t>
      </w:r>
      <w:bookmarkEnd w:id="53"/>
    </w:p>
    <w:tbl>
      <w:tblPr>
        <w:tblW w:w="8610" w:type="dxa"/>
        <w:jc w:val="center"/>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ayout w:type="fixed"/>
        <w:tblLook w:val="04A0" w:firstRow="1" w:lastRow="0" w:firstColumn="1" w:lastColumn="0" w:noHBand="0" w:noVBand="1"/>
      </w:tblPr>
      <w:tblGrid>
        <w:gridCol w:w="592"/>
        <w:gridCol w:w="2716"/>
        <w:gridCol w:w="1019"/>
        <w:gridCol w:w="1484"/>
        <w:gridCol w:w="1397"/>
        <w:gridCol w:w="1402"/>
      </w:tblGrid>
      <w:tr w:rsidR="00387ACB" w14:paraId="604551D7" w14:textId="77777777">
        <w:trPr>
          <w:trHeight w:val="454"/>
          <w:tblHeader/>
          <w:jc w:val="center"/>
        </w:trPr>
        <w:tc>
          <w:tcPr>
            <w:tcW w:w="592" w:type="dxa"/>
            <w:vAlign w:val="center"/>
          </w:tcPr>
          <w:p w14:paraId="604551D1" w14:textId="77777777" w:rsidR="00387ACB" w:rsidRDefault="00000000">
            <w:pPr>
              <w:spacing w:line="360" w:lineRule="auto"/>
              <w:jc w:val="center"/>
              <w:rPr>
                <w:rFonts w:hint="eastAsia"/>
                <w:sz w:val="18"/>
                <w:szCs w:val="18"/>
              </w:rPr>
            </w:pPr>
            <w:r>
              <w:rPr>
                <w:rFonts w:hint="eastAsia"/>
                <w:sz w:val="18"/>
                <w:szCs w:val="18"/>
              </w:rPr>
              <w:t>序号</w:t>
            </w:r>
          </w:p>
        </w:tc>
        <w:tc>
          <w:tcPr>
            <w:tcW w:w="2716" w:type="dxa"/>
            <w:vAlign w:val="center"/>
          </w:tcPr>
          <w:p w14:paraId="604551D2" w14:textId="77777777" w:rsidR="00387ACB" w:rsidRDefault="00000000">
            <w:pPr>
              <w:spacing w:line="360" w:lineRule="auto"/>
              <w:jc w:val="center"/>
              <w:rPr>
                <w:rFonts w:hint="eastAsia"/>
                <w:sz w:val="18"/>
                <w:szCs w:val="18"/>
              </w:rPr>
            </w:pPr>
            <w:r>
              <w:rPr>
                <w:rFonts w:hint="eastAsia"/>
                <w:sz w:val="18"/>
                <w:szCs w:val="18"/>
              </w:rPr>
              <w:t>软件名称</w:t>
            </w:r>
          </w:p>
        </w:tc>
        <w:tc>
          <w:tcPr>
            <w:tcW w:w="1019" w:type="dxa"/>
            <w:vAlign w:val="center"/>
          </w:tcPr>
          <w:p w14:paraId="604551D3" w14:textId="77777777" w:rsidR="00387ACB" w:rsidRDefault="00000000">
            <w:pPr>
              <w:spacing w:line="360" w:lineRule="auto"/>
              <w:jc w:val="center"/>
              <w:rPr>
                <w:rFonts w:hint="eastAsia"/>
                <w:sz w:val="18"/>
                <w:szCs w:val="18"/>
              </w:rPr>
            </w:pPr>
            <w:r>
              <w:rPr>
                <w:rFonts w:hint="eastAsia"/>
                <w:sz w:val="18"/>
                <w:szCs w:val="18"/>
              </w:rPr>
              <w:t>软件类型</w:t>
            </w:r>
          </w:p>
        </w:tc>
        <w:tc>
          <w:tcPr>
            <w:tcW w:w="1484" w:type="dxa"/>
            <w:vAlign w:val="center"/>
          </w:tcPr>
          <w:p w14:paraId="604551D4" w14:textId="77777777" w:rsidR="00387ACB" w:rsidRDefault="00000000">
            <w:pPr>
              <w:spacing w:line="360" w:lineRule="auto"/>
              <w:jc w:val="center"/>
              <w:rPr>
                <w:rFonts w:hint="eastAsia"/>
                <w:sz w:val="18"/>
                <w:szCs w:val="18"/>
              </w:rPr>
            </w:pPr>
            <w:r>
              <w:rPr>
                <w:rFonts w:hint="eastAsia"/>
                <w:sz w:val="18"/>
                <w:szCs w:val="18"/>
              </w:rPr>
              <w:t>配置项级测试</w:t>
            </w:r>
          </w:p>
        </w:tc>
        <w:tc>
          <w:tcPr>
            <w:tcW w:w="1397" w:type="dxa"/>
            <w:vAlign w:val="center"/>
          </w:tcPr>
          <w:p w14:paraId="604551D5" w14:textId="77777777" w:rsidR="00387ACB" w:rsidRDefault="00000000">
            <w:pPr>
              <w:spacing w:line="360" w:lineRule="auto"/>
              <w:jc w:val="center"/>
              <w:rPr>
                <w:rFonts w:hint="eastAsia"/>
                <w:sz w:val="18"/>
                <w:szCs w:val="18"/>
              </w:rPr>
            </w:pPr>
            <w:r>
              <w:rPr>
                <w:rFonts w:hint="eastAsia"/>
                <w:sz w:val="18"/>
                <w:szCs w:val="18"/>
              </w:rPr>
              <w:t>系统级测试</w:t>
            </w:r>
          </w:p>
        </w:tc>
        <w:tc>
          <w:tcPr>
            <w:tcW w:w="1402" w:type="dxa"/>
            <w:vAlign w:val="center"/>
          </w:tcPr>
          <w:p w14:paraId="604551D6" w14:textId="77777777" w:rsidR="00387ACB" w:rsidRDefault="00000000">
            <w:pPr>
              <w:spacing w:line="360" w:lineRule="auto"/>
              <w:jc w:val="center"/>
              <w:rPr>
                <w:rFonts w:hint="eastAsia"/>
                <w:sz w:val="18"/>
                <w:szCs w:val="18"/>
              </w:rPr>
            </w:pPr>
            <w:r>
              <w:rPr>
                <w:rFonts w:hint="eastAsia"/>
                <w:sz w:val="18"/>
                <w:szCs w:val="18"/>
              </w:rPr>
              <w:t>备注</w:t>
            </w:r>
          </w:p>
        </w:tc>
      </w:tr>
      <w:tr w:rsidR="00387ACB" w14:paraId="604551DE" w14:textId="77777777">
        <w:trPr>
          <w:trHeight w:val="454"/>
          <w:jc w:val="center"/>
        </w:trPr>
        <w:tc>
          <w:tcPr>
            <w:tcW w:w="592" w:type="dxa"/>
            <w:vAlign w:val="center"/>
          </w:tcPr>
          <w:p w14:paraId="604551D8" w14:textId="77777777" w:rsidR="00387ACB" w:rsidRDefault="00000000">
            <w:pPr>
              <w:spacing w:line="360" w:lineRule="auto"/>
              <w:jc w:val="center"/>
              <w:rPr>
                <w:rFonts w:hint="eastAsia"/>
                <w:sz w:val="18"/>
                <w:szCs w:val="18"/>
              </w:rPr>
            </w:pPr>
            <w:r>
              <w:rPr>
                <w:rFonts w:hint="eastAsia"/>
                <w:sz w:val="18"/>
                <w:szCs w:val="18"/>
              </w:rPr>
              <w:t>1</w:t>
            </w:r>
          </w:p>
        </w:tc>
        <w:tc>
          <w:tcPr>
            <w:tcW w:w="2716" w:type="dxa"/>
            <w:vAlign w:val="center"/>
          </w:tcPr>
          <w:p w14:paraId="604551D9" w14:textId="77777777" w:rsidR="00387ACB" w:rsidRDefault="00000000">
            <w:pPr>
              <w:spacing w:line="360" w:lineRule="auto"/>
              <w:jc w:val="center"/>
              <w:rPr>
                <w:rFonts w:hint="eastAsia"/>
                <w:sz w:val="18"/>
                <w:szCs w:val="18"/>
              </w:rPr>
            </w:pPr>
            <w:r>
              <w:rPr>
                <w:rFonts w:hint="eastAsia"/>
                <w:sz w:val="18"/>
                <w:szCs w:val="18"/>
              </w:rPr>
              <w:t>基于嵌入式操作系统的资源隔离和控制技术软件</w:t>
            </w:r>
          </w:p>
        </w:tc>
        <w:tc>
          <w:tcPr>
            <w:tcW w:w="1019" w:type="dxa"/>
            <w:vAlign w:val="center"/>
          </w:tcPr>
          <w:p w14:paraId="604551DA" w14:textId="77777777" w:rsidR="00387ACB" w:rsidRDefault="00000000">
            <w:pPr>
              <w:spacing w:line="360" w:lineRule="auto"/>
              <w:jc w:val="center"/>
              <w:rPr>
                <w:rFonts w:hint="eastAsia"/>
                <w:sz w:val="18"/>
                <w:szCs w:val="18"/>
              </w:rPr>
            </w:pPr>
            <w:r>
              <w:rPr>
                <w:rFonts w:hint="eastAsia"/>
                <w:sz w:val="18"/>
                <w:szCs w:val="18"/>
              </w:rPr>
              <w:t>新研</w:t>
            </w:r>
          </w:p>
        </w:tc>
        <w:tc>
          <w:tcPr>
            <w:tcW w:w="1484" w:type="dxa"/>
            <w:vAlign w:val="center"/>
          </w:tcPr>
          <w:p w14:paraId="604551DB" w14:textId="77777777" w:rsidR="00387ACB" w:rsidRDefault="00000000">
            <w:pPr>
              <w:spacing w:line="360" w:lineRule="auto"/>
              <w:jc w:val="center"/>
              <w:rPr>
                <w:rFonts w:hint="eastAsia"/>
                <w:sz w:val="18"/>
                <w:szCs w:val="18"/>
              </w:rPr>
            </w:pPr>
            <w:r>
              <w:rPr>
                <w:rFonts w:hint="eastAsia"/>
                <w:sz w:val="18"/>
                <w:szCs w:val="18"/>
              </w:rPr>
              <w:t>√</w:t>
            </w:r>
          </w:p>
        </w:tc>
        <w:tc>
          <w:tcPr>
            <w:tcW w:w="1397" w:type="dxa"/>
            <w:vAlign w:val="center"/>
          </w:tcPr>
          <w:p w14:paraId="604551DC" w14:textId="77777777" w:rsidR="00387ACB" w:rsidRDefault="00000000">
            <w:pPr>
              <w:spacing w:line="360" w:lineRule="auto"/>
              <w:jc w:val="center"/>
              <w:rPr>
                <w:rFonts w:hint="eastAsia"/>
                <w:sz w:val="18"/>
                <w:szCs w:val="18"/>
              </w:rPr>
            </w:pPr>
            <w:r>
              <w:rPr>
                <w:rFonts w:hint="eastAsia"/>
                <w:sz w:val="18"/>
                <w:szCs w:val="18"/>
              </w:rPr>
              <w:t>/</w:t>
            </w:r>
          </w:p>
        </w:tc>
        <w:tc>
          <w:tcPr>
            <w:tcW w:w="1402" w:type="dxa"/>
            <w:vAlign w:val="center"/>
          </w:tcPr>
          <w:p w14:paraId="604551DD" w14:textId="77777777" w:rsidR="00387ACB" w:rsidRDefault="00000000">
            <w:pPr>
              <w:spacing w:line="360" w:lineRule="auto"/>
              <w:jc w:val="center"/>
              <w:rPr>
                <w:rFonts w:hint="eastAsia"/>
                <w:sz w:val="18"/>
                <w:szCs w:val="18"/>
              </w:rPr>
            </w:pPr>
            <w:r>
              <w:rPr>
                <w:rFonts w:hint="eastAsia"/>
                <w:sz w:val="18"/>
                <w:szCs w:val="18"/>
              </w:rPr>
              <w:t>/</w:t>
            </w:r>
          </w:p>
        </w:tc>
      </w:tr>
    </w:tbl>
    <w:p w14:paraId="604551DF" w14:textId="77777777" w:rsidR="00387ACB" w:rsidRDefault="00387ACB">
      <w:pPr>
        <w:pStyle w:val="1"/>
        <w:numPr>
          <w:ilvl w:val="0"/>
          <w:numId w:val="11"/>
        </w:numPr>
        <w:spacing w:beforeLines="50" w:before="156" w:afterLines="50" w:after="156" w:line="360" w:lineRule="auto"/>
        <w:ind w:left="560" w:hangingChars="200" w:hanging="560"/>
        <w:rPr>
          <w:rFonts w:ascii="Times New Roman"/>
          <w:b w:val="0"/>
          <w:sz w:val="28"/>
        </w:rPr>
        <w:sectPr w:rsidR="00387ACB">
          <w:headerReference w:type="default" r:id="rId16"/>
          <w:footerReference w:type="default" r:id="rId17"/>
          <w:pgSz w:w="11906" w:h="16838"/>
          <w:pgMar w:top="1440" w:right="1797" w:bottom="1440" w:left="1797" w:header="851" w:footer="992" w:gutter="0"/>
          <w:pgNumType w:start="1"/>
          <w:cols w:space="425"/>
          <w:docGrid w:type="linesAndChars" w:linePitch="312"/>
        </w:sectPr>
      </w:pPr>
    </w:p>
    <w:p w14:paraId="604551E0" w14:textId="77777777" w:rsidR="00387ACB" w:rsidRDefault="00000000">
      <w:pPr>
        <w:pStyle w:val="a2"/>
        <w:numPr>
          <w:ilvl w:val="0"/>
          <w:numId w:val="0"/>
        </w:numPr>
        <w:rPr>
          <w:sz w:val="21"/>
          <w:szCs w:val="21"/>
        </w:rPr>
      </w:pPr>
      <w:bookmarkStart w:id="54" w:name="_Hlk197689387"/>
      <w:r>
        <w:rPr>
          <w:rFonts w:hint="eastAsia"/>
          <w:sz w:val="21"/>
          <w:szCs w:val="21"/>
        </w:rPr>
        <w:lastRenderedPageBreak/>
        <w:t>表3-5</w:t>
      </w:r>
      <w:r>
        <w:rPr>
          <w:rFonts w:hint="eastAsia"/>
          <w:sz w:val="21"/>
          <w:szCs w:val="21"/>
          <w:lang w:eastAsia="en-US"/>
        </w:rPr>
        <w:t>软件信息表</w:t>
      </w:r>
    </w:p>
    <w:tbl>
      <w:tblPr>
        <w:tblW w:w="4996"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936"/>
        <w:gridCol w:w="1718"/>
        <w:gridCol w:w="1440"/>
        <w:gridCol w:w="1499"/>
        <w:gridCol w:w="1225"/>
        <w:gridCol w:w="2545"/>
        <w:gridCol w:w="1525"/>
        <w:gridCol w:w="938"/>
        <w:gridCol w:w="955"/>
        <w:gridCol w:w="1382"/>
      </w:tblGrid>
      <w:tr w:rsidR="00387ACB" w14:paraId="604551EC" w14:textId="77777777">
        <w:trPr>
          <w:trHeight w:val="454"/>
          <w:tblHeader/>
          <w:jc w:val="center"/>
        </w:trPr>
        <w:tc>
          <w:tcPr>
            <w:tcW w:w="330" w:type="pct"/>
            <w:vAlign w:val="center"/>
          </w:tcPr>
          <w:p w14:paraId="604551E1" w14:textId="77777777" w:rsidR="00387ACB" w:rsidRDefault="00000000">
            <w:pPr>
              <w:spacing w:line="360" w:lineRule="auto"/>
              <w:jc w:val="center"/>
              <w:rPr>
                <w:rFonts w:hint="eastAsia"/>
                <w:sz w:val="18"/>
                <w:szCs w:val="18"/>
              </w:rPr>
            </w:pPr>
            <w:r>
              <w:rPr>
                <w:rFonts w:hint="eastAsia"/>
                <w:sz w:val="18"/>
                <w:szCs w:val="18"/>
              </w:rPr>
              <w:t>序号</w:t>
            </w:r>
          </w:p>
        </w:tc>
        <w:tc>
          <w:tcPr>
            <w:tcW w:w="606" w:type="pct"/>
            <w:vAlign w:val="center"/>
          </w:tcPr>
          <w:p w14:paraId="604551E2" w14:textId="77777777" w:rsidR="00387ACB" w:rsidRDefault="00000000">
            <w:pPr>
              <w:spacing w:line="360" w:lineRule="auto"/>
              <w:jc w:val="center"/>
              <w:rPr>
                <w:rFonts w:hint="eastAsia"/>
                <w:sz w:val="18"/>
                <w:szCs w:val="18"/>
              </w:rPr>
            </w:pPr>
            <w:r>
              <w:rPr>
                <w:rFonts w:hint="eastAsia"/>
                <w:sz w:val="18"/>
                <w:szCs w:val="18"/>
              </w:rPr>
              <w:t>软件名称</w:t>
            </w:r>
          </w:p>
        </w:tc>
        <w:tc>
          <w:tcPr>
            <w:tcW w:w="508" w:type="pct"/>
            <w:vAlign w:val="center"/>
          </w:tcPr>
          <w:p w14:paraId="604551E3" w14:textId="77777777" w:rsidR="00387ACB" w:rsidRDefault="00000000">
            <w:pPr>
              <w:spacing w:line="360" w:lineRule="auto"/>
              <w:jc w:val="center"/>
              <w:rPr>
                <w:rFonts w:hint="eastAsia"/>
                <w:sz w:val="18"/>
                <w:szCs w:val="18"/>
              </w:rPr>
            </w:pPr>
            <w:r>
              <w:rPr>
                <w:rFonts w:hint="eastAsia"/>
                <w:sz w:val="18"/>
                <w:szCs w:val="18"/>
              </w:rPr>
              <w:t>部署位置</w:t>
            </w:r>
          </w:p>
        </w:tc>
        <w:tc>
          <w:tcPr>
            <w:tcW w:w="529" w:type="pct"/>
            <w:vAlign w:val="center"/>
          </w:tcPr>
          <w:p w14:paraId="604551E4" w14:textId="77777777" w:rsidR="00387ACB" w:rsidRDefault="00000000">
            <w:pPr>
              <w:spacing w:line="360" w:lineRule="auto"/>
              <w:jc w:val="center"/>
              <w:rPr>
                <w:rFonts w:hint="eastAsia"/>
                <w:sz w:val="18"/>
                <w:szCs w:val="18"/>
              </w:rPr>
            </w:pPr>
            <w:r>
              <w:rPr>
                <w:rFonts w:hint="eastAsia"/>
                <w:sz w:val="18"/>
                <w:szCs w:val="18"/>
              </w:rPr>
              <w:t>版本</w:t>
            </w:r>
          </w:p>
        </w:tc>
        <w:tc>
          <w:tcPr>
            <w:tcW w:w="432" w:type="pct"/>
            <w:vAlign w:val="center"/>
          </w:tcPr>
          <w:p w14:paraId="604551E5" w14:textId="77777777" w:rsidR="00387ACB" w:rsidRDefault="00000000">
            <w:pPr>
              <w:spacing w:line="360" w:lineRule="auto"/>
              <w:jc w:val="center"/>
              <w:rPr>
                <w:rFonts w:hint="eastAsia"/>
                <w:sz w:val="18"/>
                <w:szCs w:val="18"/>
              </w:rPr>
            </w:pPr>
            <w:r>
              <w:rPr>
                <w:rFonts w:hint="eastAsia"/>
                <w:sz w:val="18"/>
                <w:szCs w:val="18"/>
              </w:rPr>
              <w:t>编程</w:t>
            </w:r>
          </w:p>
          <w:p w14:paraId="604551E6" w14:textId="77777777" w:rsidR="00387ACB" w:rsidRDefault="00000000">
            <w:pPr>
              <w:spacing w:line="360" w:lineRule="auto"/>
              <w:jc w:val="center"/>
              <w:rPr>
                <w:rFonts w:hint="eastAsia"/>
                <w:sz w:val="18"/>
                <w:szCs w:val="18"/>
              </w:rPr>
            </w:pPr>
            <w:r>
              <w:rPr>
                <w:rFonts w:hint="eastAsia"/>
                <w:sz w:val="18"/>
                <w:szCs w:val="18"/>
              </w:rPr>
              <w:t>语言</w:t>
            </w:r>
          </w:p>
        </w:tc>
        <w:tc>
          <w:tcPr>
            <w:tcW w:w="897" w:type="pct"/>
            <w:vAlign w:val="center"/>
          </w:tcPr>
          <w:p w14:paraId="604551E7" w14:textId="77777777" w:rsidR="00387ACB" w:rsidRDefault="00000000">
            <w:pPr>
              <w:spacing w:line="360" w:lineRule="auto"/>
              <w:jc w:val="center"/>
              <w:rPr>
                <w:rFonts w:hint="eastAsia"/>
                <w:sz w:val="18"/>
                <w:szCs w:val="18"/>
              </w:rPr>
            </w:pPr>
            <w:r>
              <w:rPr>
                <w:rFonts w:hint="eastAsia"/>
                <w:sz w:val="18"/>
                <w:szCs w:val="18"/>
              </w:rPr>
              <w:t>运行环境</w:t>
            </w:r>
          </w:p>
        </w:tc>
        <w:tc>
          <w:tcPr>
            <w:tcW w:w="538" w:type="pct"/>
            <w:vAlign w:val="center"/>
          </w:tcPr>
          <w:p w14:paraId="604551E8" w14:textId="77777777" w:rsidR="00387ACB" w:rsidRDefault="00000000">
            <w:pPr>
              <w:spacing w:line="360" w:lineRule="auto"/>
              <w:jc w:val="center"/>
              <w:rPr>
                <w:rFonts w:hint="eastAsia"/>
                <w:sz w:val="18"/>
                <w:szCs w:val="18"/>
              </w:rPr>
            </w:pPr>
            <w:r>
              <w:rPr>
                <w:rFonts w:hint="eastAsia"/>
                <w:sz w:val="18"/>
                <w:szCs w:val="18"/>
              </w:rPr>
              <w:t>开发环境</w:t>
            </w:r>
          </w:p>
        </w:tc>
        <w:tc>
          <w:tcPr>
            <w:tcW w:w="331" w:type="pct"/>
            <w:vAlign w:val="center"/>
          </w:tcPr>
          <w:p w14:paraId="604551E9" w14:textId="77777777" w:rsidR="00387ACB" w:rsidRDefault="00000000">
            <w:pPr>
              <w:spacing w:line="360" w:lineRule="auto"/>
              <w:jc w:val="center"/>
              <w:rPr>
                <w:rFonts w:hint="eastAsia"/>
                <w:sz w:val="18"/>
                <w:szCs w:val="18"/>
              </w:rPr>
            </w:pPr>
            <w:r>
              <w:rPr>
                <w:rFonts w:hint="eastAsia"/>
                <w:sz w:val="18"/>
                <w:szCs w:val="18"/>
              </w:rPr>
              <w:t>软件类型</w:t>
            </w:r>
          </w:p>
        </w:tc>
        <w:tc>
          <w:tcPr>
            <w:tcW w:w="337" w:type="pct"/>
            <w:vAlign w:val="center"/>
          </w:tcPr>
          <w:p w14:paraId="604551EA" w14:textId="77777777" w:rsidR="00387ACB" w:rsidRDefault="00000000">
            <w:pPr>
              <w:spacing w:line="360" w:lineRule="auto"/>
              <w:jc w:val="center"/>
              <w:rPr>
                <w:rFonts w:hint="eastAsia"/>
                <w:sz w:val="18"/>
                <w:szCs w:val="18"/>
              </w:rPr>
            </w:pPr>
            <w:r>
              <w:rPr>
                <w:rFonts w:hint="eastAsia"/>
                <w:sz w:val="18"/>
                <w:szCs w:val="18"/>
              </w:rPr>
              <w:t>关键等级</w:t>
            </w:r>
          </w:p>
        </w:tc>
        <w:tc>
          <w:tcPr>
            <w:tcW w:w="488" w:type="pct"/>
            <w:vAlign w:val="center"/>
          </w:tcPr>
          <w:p w14:paraId="604551EB" w14:textId="77777777" w:rsidR="00387ACB" w:rsidRDefault="00000000">
            <w:pPr>
              <w:spacing w:line="360" w:lineRule="auto"/>
              <w:jc w:val="center"/>
              <w:rPr>
                <w:rFonts w:hint="eastAsia"/>
                <w:sz w:val="18"/>
                <w:szCs w:val="18"/>
              </w:rPr>
            </w:pPr>
            <w:r>
              <w:rPr>
                <w:rFonts w:hint="eastAsia"/>
                <w:sz w:val="18"/>
                <w:szCs w:val="18"/>
              </w:rPr>
              <w:t>研制单位</w:t>
            </w:r>
          </w:p>
        </w:tc>
      </w:tr>
      <w:tr w:rsidR="00387ACB" w14:paraId="604551F7" w14:textId="77777777">
        <w:trPr>
          <w:trHeight w:val="454"/>
          <w:jc w:val="center"/>
        </w:trPr>
        <w:tc>
          <w:tcPr>
            <w:tcW w:w="330" w:type="pct"/>
            <w:vAlign w:val="center"/>
          </w:tcPr>
          <w:p w14:paraId="604551ED" w14:textId="77777777" w:rsidR="00387ACB" w:rsidRDefault="00000000">
            <w:pPr>
              <w:spacing w:line="360" w:lineRule="auto"/>
              <w:jc w:val="center"/>
              <w:rPr>
                <w:rFonts w:hint="eastAsia"/>
                <w:sz w:val="18"/>
                <w:szCs w:val="18"/>
              </w:rPr>
            </w:pPr>
            <w:r>
              <w:rPr>
                <w:rFonts w:hint="eastAsia"/>
                <w:sz w:val="18"/>
                <w:szCs w:val="18"/>
              </w:rPr>
              <w:t>1</w:t>
            </w:r>
          </w:p>
        </w:tc>
        <w:tc>
          <w:tcPr>
            <w:tcW w:w="606" w:type="pct"/>
            <w:vAlign w:val="center"/>
          </w:tcPr>
          <w:p w14:paraId="604551EE" w14:textId="77777777" w:rsidR="00387ACB" w:rsidRDefault="00000000">
            <w:pPr>
              <w:spacing w:line="360" w:lineRule="auto"/>
              <w:jc w:val="center"/>
              <w:rPr>
                <w:rFonts w:hint="eastAsia"/>
                <w:sz w:val="18"/>
                <w:szCs w:val="18"/>
              </w:rPr>
            </w:pPr>
            <w:r>
              <w:rPr>
                <w:rFonts w:hint="eastAsia"/>
                <w:sz w:val="18"/>
                <w:szCs w:val="18"/>
              </w:rPr>
              <w:t>基于嵌入式操作系统的资源隔离和控制技术软件</w:t>
            </w:r>
          </w:p>
        </w:tc>
        <w:tc>
          <w:tcPr>
            <w:tcW w:w="508" w:type="pct"/>
            <w:vAlign w:val="center"/>
          </w:tcPr>
          <w:p w14:paraId="604551EF" w14:textId="77777777" w:rsidR="00387ACB" w:rsidRDefault="00000000">
            <w:pPr>
              <w:spacing w:line="360" w:lineRule="auto"/>
              <w:jc w:val="center"/>
              <w:rPr>
                <w:rFonts w:hint="eastAsia"/>
                <w:sz w:val="18"/>
                <w:szCs w:val="18"/>
              </w:rPr>
            </w:pPr>
            <w:r>
              <w:rPr>
                <w:rFonts w:hint="eastAsia"/>
                <w:sz w:val="18"/>
                <w:szCs w:val="18"/>
              </w:rPr>
              <w:t>飞腾D2000-8核</w:t>
            </w:r>
          </w:p>
        </w:tc>
        <w:tc>
          <w:tcPr>
            <w:tcW w:w="529" w:type="pct"/>
            <w:vAlign w:val="center"/>
          </w:tcPr>
          <w:p w14:paraId="604551F0" w14:textId="77777777" w:rsidR="00387ACB" w:rsidRDefault="00000000">
            <w:pPr>
              <w:spacing w:line="360" w:lineRule="auto"/>
              <w:jc w:val="center"/>
              <w:rPr>
                <w:rFonts w:hint="eastAsia"/>
                <w:sz w:val="18"/>
                <w:szCs w:val="18"/>
              </w:rPr>
            </w:pPr>
            <w:r>
              <w:rPr>
                <w:rFonts w:hint="eastAsia"/>
                <w:sz w:val="18"/>
                <w:szCs w:val="18"/>
              </w:rPr>
              <w:t>V1.00.00</w:t>
            </w:r>
          </w:p>
        </w:tc>
        <w:tc>
          <w:tcPr>
            <w:tcW w:w="432" w:type="pct"/>
            <w:vAlign w:val="center"/>
          </w:tcPr>
          <w:p w14:paraId="604551F1" w14:textId="77777777" w:rsidR="00387ACB" w:rsidRDefault="00000000">
            <w:pPr>
              <w:spacing w:line="360" w:lineRule="auto"/>
              <w:jc w:val="center"/>
              <w:rPr>
                <w:rFonts w:hint="eastAsia"/>
                <w:sz w:val="18"/>
                <w:szCs w:val="18"/>
              </w:rPr>
            </w:pPr>
            <w:r>
              <w:rPr>
                <w:rFonts w:hint="eastAsia"/>
                <w:sz w:val="18"/>
                <w:szCs w:val="18"/>
              </w:rPr>
              <w:t>C</w:t>
            </w:r>
          </w:p>
        </w:tc>
        <w:tc>
          <w:tcPr>
            <w:tcW w:w="897" w:type="pct"/>
            <w:vAlign w:val="center"/>
          </w:tcPr>
          <w:p w14:paraId="604551F2" w14:textId="77777777" w:rsidR="00387ACB" w:rsidRDefault="00000000">
            <w:pPr>
              <w:spacing w:line="360" w:lineRule="auto"/>
              <w:jc w:val="center"/>
              <w:rPr>
                <w:rFonts w:hint="eastAsia"/>
                <w:sz w:val="18"/>
                <w:szCs w:val="18"/>
              </w:rPr>
            </w:pPr>
            <w:r>
              <w:rPr>
                <w:rFonts w:hint="eastAsia"/>
                <w:sz w:val="18"/>
                <w:szCs w:val="18"/>
              </w:rPr>
              <w:t>RTEMS操作系统</w:t>
            </w:r>
          </w:p>
        </w:tc>
        <w:tc>
          <w:tcPr>
            <w:tcW w:w="538" w:type="pct"/>
            <w:vAlign w:val="center"/>
          </w:tcPr>
          <w:p w14:paraId="604551F3" w14:textId="77777777" w:rsidR="00387ACB" w:rsidRDefault="00000000">
            <w:pPr>
              <w:spacing w:line="360" w:lineRule="auto"/>
              <w:jc w:val="center"/>
              <w:rPr>
                <w:rFonts w:hint="eastAsia"/>
                <w:sz w:val="18"/>
                <w:szCs w:val="18"/>
              </w:rPr>
            </w:pPr>
            <w:r>
              <w:rPr>
                <w:rFonts w:hint="eastAsia"/>
                <w:sz w:val="18"/>
                <w:szCs w:val="18"/>
              </w:rPr>
              <w:t>QEMU + GDB</w:t>
            </w:r>
          </w:p>
        </w:tc>
        <w:tc>
          <w:tcPr>
            <w:tcW w:w="331" w:type="pct"/>
            <w:vAlign w:val="center"/>
          </w:tcPr>
          <w:p w14:paraId="604551F4" w14:textId="77777777" w:rsidR="00387ACB" w:rsidRDefault="00000000">
            <w:pPr>
              <w:spacing w:line="360" w:lineRule="auto"/>
              <w:jc w:val="center"/>
              <w:rPr>
                <w:rFonts w:hint="eastAsia"/>
                <w:sz w:val="18"/>
                <w:szCs w:val="18"/>
              </w:rPr>
            </w:pPr>
            <w:r>
              <w:rPr>
                <w:rFonts w:hint="eastAsia"/>
                <w:sz w:val="18"/>
                <w:szCs w:val="18"/>
              </w:rPr>
              <w:t>新研</w:t>
            </w:r>
          </w:p>
        </w:tc>
        <w:tc>
          <w:tcPr>
            <w:tcW w:w="337" w:type="pct"/>
            <w:vAlign w:val="center"/>
          </w:tcPr>
          <w:p w14:paraId="604551F5" w14:textId="77777777" w:rsidR="00387ACB" w:rsidRDefault="00000000">
            <w:pPr>
              <w:spacing w:line="360" w:lineRule="auto"/>
              <w:jc w:val="center"/>
              <w:rPr>
                <w:rFonts w:hint="eastAsia"/>
                <w:sz w:val="18"/>
                <w:szCs w:val="18"/>
              </w:rPr>
            </w:pPr>
            <w:r>
              <w:rPr>
                <w:rFonts w:hint="eastAsia"/>
                <w:sz w:val="18"/>
                <w:szCs w:val="18"/>
              </w:rPr>
              <w:t>一般</w:t>
            </w:r>
          </w:p>
        </w:tc>
        <w:tc>
          <w:tcPr>
            <w:tcW w:w="488" w:type="pct"/>
            <w:vAlign w:val="center"/>
          </w:tcPr>
          <w:p w14:paraId="604551F6" w14:textId="77777777" w:rsidR="00387ACB" w:rsidRDefault="00000000">
            <w:pPr>
              <w:spacing w:line="360" w:lineRule="auto"/>
              <w:jc w:val="center"/>
              <w:rPr>
                <w:rFonts w:hint="eastAsia"/>
                <w:sz w:val="18"/>
                <w:szCs w:val="18"/>
              </w:rPr>
            </w:pPr>
            <w:r>
              <w:rPr>
                <w:rFonts w:hint="eastAsia"/>
                <w:sz w:val="18"/>
                <w:szCs w:val="18"/>
              </w:rPr>
              <w:t>成都电子科技大学清水河校区</w:t>
            </w:r>
          </w:p>
        </w:tc>
      </w:tr>
      <w:bookmarkEnd w:id="54"/>
    </w:tbl>
    <w:p w14:paraId="604551F8" w14:textId="77777777" w:rsidR="00387ACB" w:rsidRDefault="00387ACB">
      <w:pPr>
        <w:pStyle w:val="1"/>
        <w:numPr>
          <w:ilvl w:val="0"/>
          <w:numId w:val="11"/>
        </w:numPr>
        <w:spacing w:beforeLines="50" w:before="156" w:afterLines="50" w:after="156" w:line="360" w:lineRule="auto"/>
        <w:ind w:left="560" w:hangingChars="200" w:hanging="560"/>
        <w:rPr>
          <w:rFonts w:ascii="Times New Roman"/>
          <w:b w:val="0"/>
          <w:sz w:val="28"/>
        </w:rPr>
        <w:sectPr w:rsidR="00387ACB">
          <w:pgSz w:w="16838" w:h="11906" w:orient="landscape"/>
          <w:pgMar w:top="1797" w:right="1440" w:bottom="1797" w:left="1440" w:header="851" w:footer="992" w:gutter="0"/>
          <w:pgNumType w:start="1"/>
          <w:cols w:space="425"/>
          <w:docGrid w:type="linesAndChars" w:linePitch="312"/>
        </w:sectPr>
      </w:pPr>
    </w:p>
    <w:p w14:paraId="604551F9" w14:textId="77777777" w:rsidR="00387ACB" w:rsidRDefault="00000000">
      <w:pPr>
        <w:pStyle w:val="1"/>
        <w:numPr>
          <w:ilvl w:val="0"/>
          <w:numId w:val="11"/>
        </w:numPr>
        <w:spacing w:beforeLines="50" w:before="156" w:afterLines="50" w:after="156" w:line="360" w:lineRule="auto"/>
        <w:ind w:left="560" w:hangingChars="200" w:hanging="560"/>
        <w:rPr>
          <w:rFonts w:ascii="Times New Roman"/>
          <w:b w:val="0"/>
          <w:sz w:val="28"/>
        </w:rPr>
      </w:pPr>
      <w:r>
        <w:rPr>
          <w:rFonts w:ascii="Times New Roman" w:hint="eastAsia"/>
          <w:b w:val="0"/>
          <w:sz w:val="28"/>
        </w:rPr>
        <w:lastRenderedPageBreak/>
        <w:t>测试项说明</w:t>
      </w:r>
      <w:bookmarkEnd w:id="50"/>
      <w:bookmarkEnd w:id="51"/>
      <w:bookmarkEnd w:id="52"/>
    </w:p>
    <w:p w14:paraId="604551FA" w14:textId="77777777" w:rsidR="00387ACB" w:rsidRDefault="00000000">
      <w:pPr>
        <w:pStyle w:val="2"/>
        <w:numPr>
          <w:ilvl w:val="0"/>
          <w:numId w:val="0"/>
        </w:numPr>
        <w:tabs>
          <w:tab w:val="clear" w:pos="0"/>
        </w:tabs>
        <w:spacing w:beforeLines="50" w:before="156" w:afterLines="50" w:after="156" w:line="360" w:lineRule="auto"/>
        <w:rPr>
          <w:b w:val="0"/>
        </w:rPr>
      </w:pPr>
      <w:bookmarkStart w:id="55" w:name="_Toc217568103"/>
      <w:r>
        <w:rPr>
          <w:rFonts w:ascii="Times New Roman" w:hAnsi="Times New Roman" w:hint="eastAsia"/>
          <w:b w:val="0"/>
        </w:rPr>
        <w:t xml:space="preserve">4.1 </w:t>
      </w:r>
      <w:r>
        <w:rPr>
          <w:rFonts w:hint="eastAsia"/>
          <w:b w:val="0"/>
        </w:rPr>
        <w:t>测试</w:t>
      </w:r>
      <w:r>
        <w:rPr>
          <w:b w:val="0"/>
        </w:rPr>
        <w:t>目标原理说明</w:t>
      </w:r>
      <w:bookmarkEnd w:id="55"/>
    </w:p>
    <w:p w14:paraId="604551FB" w14:textId="77777777" w:rsidR="00387ACB" w:rsidRDefault="00000000">
      <w:pPr>
        <w:pStyle w:val="aff6"/>
        <w:spacing w:line="360" w:lineRule="auto"/>
        <w:ind w:firstLine="480"/>
        <w:rPr>
          <w:rFonts w:ascii="Times New Roman"/>
          <w:kern w:val="2"/>
          <w:szCs w:val="24"/>
        </w:rPr>
      </w:pPr>
      <w:r>
        <w:rPr>
          <w:rFonts w:ascii="Times New Roman" w:hint="eastAsia"/>
          <w:kern w:val="2"/>
          <w:szCs w:val="24"/>
        </w:rPr>
        <w:t>RTEMS</w:t>
      </w:r>
      <w:r>
        <w:rPr>
          <w:rFonts w:ascii="Times New Roman" w:hint="eastAsia"/>
          <w:kern w:val="2"/>
          <w:szCs w:val="24"/>
        </w:rPr>
        <w:t>容器架构是为了解决</w:t>
      </w:r>
      <w:r>
        <w:rPr>
          <w:rFonts w:ascii="Times New Roman" w:hint="eastAsia"/>
          <w:kern w:val="2"/>
          <w:szCs w:val="24"/>
        </w:rPr>
        <w:t>RTEMS</w:t>
      </w:r>
      <w:r>
        <w:rPr>
          <w:rFonts w:ascii="Times New Roman" w:hint="eastAsia"/>
          <w:kern w:val="2"/>
          <w:szCs w:val="24"/>
        </w:rPr>
        <w:t>操作系统的内核资源隔离和物理资源控制技术，结构如图</w:t>
      </w:r>
      <w:r>
        <w:rPr>
          <w:rFonts w:ascii="Times New Roman" w:hint="eastAsia"/>
          <w:kern w:val="2"/>
          <w:szCs w:val="24"/>
        </w:rPr>
        <w:t>4-1</w:t>
      </w:r>
      <w:r>
        <w:rPr>
          <w:rFonts w:ascii="Times New Roman" w:hint="eastAsia"/>
          <w:kern w:val="2"/>
          <w:szCs w:val="24"/>
        </w:rPr>
        <w:t>所示。</w:t>
      </w:r>
    </w:p>
    <w:p w14:paraId="604551FC" w14:textId="77777777" w:rsidR="00387ACB" w:rsidRDefault="00000000">
      <w:pPr>
        <w:pStyle w:val="a5"/>
        <w:adjustRightInd w:val="0"/>
        <w:snapToGrid w:val="0"/>
        <w:spacing w:line="240" w:lineRule="auto"/>
        <w:ind w:firstLineChars="0" w:firstLine="0"/>
        <w:jc w:val="center"/>
        <w:rPr>
          <w:rFonts w:hint="eastAsia"/>
        </w:rPr>
      </w:pPr>
      <w:r>
        <w:rPr>
          <w:noProof/>
        </w:rPr>
        <mc:AlternateContent>
          <mc:Choice Requires="wpc">
            <w:drawing>
              <wp:inline distT="0" distB="0" distL="0" distR="0" wp14:anchorId="60455D91" wp14:editId="60455D92">
                <wp:extent cx="4636770" cy="2154555"/>
                <wp:effectExtent l="0" t="0" r="0" b="0"/>
                <wp:docPr id="24372" name="画布 9"/>
                <wp:cNvGraphicFramePr/>
                <a:graphic xmlns:a="http://schemas.openxmlformats.org/drawingml/2006/main">
                  <a:graphicData uri="http://schemas.microsoft.com/office/word/2010/wordprocessingCanvas">
                    <wpc:wpc>
                      <wpc:bg>
                        <a:noFill/>
                      </wpc:bg>
                      <wpc:whole/>
                      <wps:wsp>
                        <wps:cNvPr id="1733207634" name="AutoShape 934"/>
                        <wps:cNvSpPr/>
                        <wps:spPr bwMode="auto">
                          <a:xfrm>
                            <a:off x="29677" y="813637"/>
                            <a:ext cx="2961516" cy="657353"/>
                          </a:xfrm>
                          <a:prstGeom prst="roundRect">
                            <a:avLst>
                              <a:gd name="adj" fmla="val 16667"/>
                            </a:avLst>
                          </a:prstGeom>
                          <a:solidFill>
                            <a:srgbClr val="FFFFFF"/>
                          </a:solidFill>
                          <a:ln w="9525">
                            <a:solidFill>
                              <a:srgbClr val="000000"/>
                            </a:solidFill>
                            <a:prstDash val="sysDash"/>
                            <a:round/>
                          </a:ln>
                        </wps:spPr>
                        <wps:txbx>
                          <w:txbxContent>
                            <w:p w14:paraId="60455DC9" w14:textId="77777777" w:rsidR="00387ACB" w:rsidRDefault="00387ACB">
                              <w:pPr>
                                <w:jc w:val="center"/>
                                <w:rPr>
                                  <w:rFonts w:hint="eastAsia"/>
                                  <w:sz w:val="15"/>
                                  <w:szCs w:val="15"/>
                                </w:rPr>
                              </w:pPr>
                            </w:p>
                          </w:txbxContent>
                        </wps:txbx>
                        <wps:bodyPr rot="0" vert="horz" wrap="square" lIns="91440" tIns="45720" rIns="91440" bIns="45720" anchor="t" anchorCtr="0" upright="1">
                          <a:noAutofit/>
                        </wps:bodyPr>
                      </wps:wsp>
                      <wps:wsp>
                        <wps:cNvPr id="367659573" name="AutoShape 934"/>
                        <wps:cNvSpPr/>
                        <wps:spPr bwMode="auto">
                          <a:xfrm>
                            <a:off x="29677" y="89426"/>
                            <a:ext cx="2961516" cy="363411"/>
                          </a:xfrm>
                          <a:prstGeom prst="roundRect">
                            <a:avLst>
                              <a:gd name="adj" fmla="val 16667"/>
                            </a:avLst>
                          </a:prstGeom>
                          <a:solidFill>
                            <a:srgbClr val="FFFFFF"/>
                          </a:solidFill>
                          <a:ln w="9525">
                            <a:solidFill>
                              <a:srgbClr val="000000"/>
                            </a:solidFill>
                            <a:round/>
                          </a:ln>
                        </wps:spPr>
                        <wps:txbx>
                          <w:txbxContent>
                            <w:p w14:paraId="60455DCA" w14:textId="77777777" w:rsidR="00387ACB" w:rsidRDefault="00000000">
                              <w:pPr>
                                <w:jc w:val="center"/>
                                <w:rPr>
                                  <w:rFonts w:hint="eastAsia"/>
                                  <w:sz w:val="15"/>
                                  <w:szCs w:val="15"/>
                                </w:rPr>
                              </w:pPr>
                              <w:r>
                                <w:rPr>
                                  <w:rFonts w:hint="eastAsia"/>
                                  <w:sz w:val="15"/>
                                  <w:szCs w:val="15"/>
                                </w:rPr>
                                <w:t>实时容器控制管理</w:t>
                              </w:r>
                            </w:p>
                          </w:txbxContent>
                        </wps:txbx>
                        <wps:bodyPr rot="0" vert="horz" wrap="square" lIns="91440" tIns="45720" rIns="91440" bIns="45720" anchor="t" anchorCtr="0" upright="1">
                          <a:noAutofit/>
                        </wps:bodyPr>
                      </wps:wsp>
                      <wps:wsp>
                        <wps:cNvPr id="1133656162" name="AutoShape 934"/>
                        <wps:cNvSpPr/>
                        <wps:spPr bwMode="auto">
                          <a:xfrm>
                            <a:off x="174929" y="943233"/>
                            <a:ext cx="1209505" cy="363411"/>
                          </a:xfrm>
                          <a:prstGeom prst="roundRect">
                            <a:avLst>
                              <a:gd name="adj" fmla="val 16667"/>
                            </a:avLst>
                          </a:prstGeom>
                          <a:solidFill>
                            <a:srgbClr val="FFFFFF"/>
                          </a:solidFill>
                          <a:ln w="9525">
                            <a:solidFill>
                              <a:srgbClr val="000000"/>
                            </a:solidFill>
                            <a:round/>
                          </a:ln>
                        </wps:spPr>
                        <wps:txbx>
                          <w:txbxContent>
                            <w:p w14:paraId="60455DCB" w14:textId="77777777" w:rsidR="00387ACB" w:rsidRDefault="00000000">
                              <w:pPr>
                                <w:jc w:val="center"/>
                                <w:rPr>
                                  <w:rFonts w:hint="eastAsia"/>
                                  <w:sz w:val="15"/>
                                  <w:szCs w:val="15"/>
                                </w:rPr>
                              </w:pPr>
                              <w:r>
                                <w:rPr>
                                  <w:rFonts w:hint="eastAsia"/>
                                  <w:sz w:val="15"/>
                                  <w:szCs w:val="15"/>
                                </w:rPr>
                                <w:t>内核资源隔离机制</w:t>
                              </w:r>
                            </w:p>
                          </w:txbxContent>
                        </wps:txbx>
                        <wps:bodyPr rot="0" vert="horz" wrap="square" lIns="91440" tIns="45720" rIns="91440" bIns="45720" anchor="t" anchorCtr="0" upright="1">
                          <a:noAutofit/>
                        </wps:bodyPr>
                      </wps:wsp>
                      <wps:wsp>
                        <wps:cNvPr id="76736054" name="AutoShape 934"/>
                        <wps:cNvSpPr/>
                        <wps:spPr bwMode="auto">
                          <a:xfrm>
                            <a:off x="1569156" y="943233"/>
                            <a:ext cx="1231205" cy="363411"/>
                          </a:xfrm>
                          <a:prstGeom prst="roundRect">
                            <a:avLst>
                              <a:gd name="adj" fmla="val 16667"/>
                            </a:avLst>
                          </a:prstGeom>
                          <a:solidFill>
                            <a:srgbClr val="FFFFFF"/>
                          </a:solidFill>
                          <a:ln w="9525">
                            <a:solidFill>
                              <a:srgbClr val="000000"/>
                            </a:solidFill>
                            <a:round/>
                          </a:ln>
                        </wps:spPr>
                        <wps:txbx>
                          <w:txbxContent>
                            <w:p w14:paraId="60455DCC" w14:textId="77777777" w:rsidR="00387ACB" w:rsidRDefault="00000000">
                              <w:pPr>
                                <w:jc w:val="center"/>
                                <w:rPr>
                                  <w:rFonts w:hint="eastAsia"/>
                                  <w:sz w:val="15"/>
                                  <w:szCs w:val="15"/>
                                </w:rPr>
                              </w:pPr>
                              <w:r>
                                <w:rPr>
                                  <w:rFonts w:hint="eastAsia"/>
                                  <w:sz w:val="15"/>
                                  <w:szCs w:val="15"/>
                                </w:rPr>
                                <w:t>物理资源控制机制</w:t>
                              </w:r>
                            </w:p>
                          </w:txbxContent>
                        </wps:txbx>
                        <wps:bodyPr rot="0" vert="horz" wrap="square" lIns="91440" tIns="45720" rIns="91440" bIns="45720" anchor="t" anchorCtr="0" upright="1">
                          <a:noAutofit/>
                        </wps:bodyPr>
                      </wps:wsp>
                      <wps:wsp>
                        <wps:cNvPr id="1040134863" name="AutoShape 937"/>
                        <wps:cNvCnPr>
                          <a:stCxn id="1733207634" idx="3"/>
                          <a:endCxn id="1478024350" idx="1"/>
                        </wps:cNvCnPr>
                        <wps:spPr bwMode="auto">
                          <a:xfrm>
                            <a:off x="2991193" y="1142314"/>
                            <a:ext cx="801536" cy="2606"/>
                          </a:xfrm>
                          <a:prstGeom prst="straightConnector1">
                            <a:avLst/>
                          </a:prstGeom>
                          <a:noFill/>
                          <a:ln w="9525">
                            <a:solidFill>
                              <a:srgbClr val="000000"/>
                            </a:solidFill>
                            <a:round/>
                            <a:tailEnd type="triangle" w="med" len="med"/>
                          </a:ln>
                        </wps:spPr>
                        <wps:bodyPr/>
                      </wps:wsp>
                      <wps:wsp>
                        <wps:cNvPr id="426748422" name="AutoShape 936"/>
                        <wps:cNvCnPr/>
                        <wps:spPr bwMode="auto">
                          <a:xfrm>
                            <a:off x="1565095" y="452744"/>
                            <a:ext cx="0" cy="360701"/>
                          </a:xfrm>
                          <a:prstGeom prst="straightConnector1">
                            <a:avLst/>
                          </a:prstGeom>
                          <a:noFill/>
                          <a:ln w="9525">
                            <a:solidFill>
                              <a:srgbClr val="000000"/>
                            </a:solidFill>
                            <a:round/>
                            <a:tailEnd type="triangle" w="med" len="med"/>
                          </a:ln>
                        </wps:spPr>
                        <wps:bodyPr/>
                      </wps:wsp>
                      <wps:wsp>
                        <wps:cNvPr id="1478024350" name="AutoShape 934"/>
                        <wps:cNvSpPr/>
                        <wps:spPr bwMode="auto">
                          <a:xfrm>
                            <a:off x="3792729" y="963414"/>
                            <a:ext cx="723611" cy="363011"/>
                          </a:xfrm>
                          <a:prstGeom prst="roundRect">
                            <a:avLst>
                              <a:gd name="adj" fmla="val 16667"/>
                            </a:avLst>
                          </a:prstGeom>
                          <a:solidFill>
                            <a:srgbClr val="FFFFFF"/>
                          </a:solidFill>
                          <a:ln w="9525">
                            <a:solidFill>
                              <a:srgbClr val="000000"/>
                            </a:solidFill>
                            <a:round/>
                          </a:ln>
                        </wps:spPr>
                        <wps:txbx>
                          <w:txbxContent>
                            <w:p w14:paraId="60455DCD" w14:textId="77777777" w:rsidR="00387ACB" w:rsidRDefault="00000000">
                              <w:pPr>
                                <w:rPr>
                                  <w:rFonts w:hint="eastAsia"/>
                                  <w:sz w:val="15"/>
                                  <w:szCs w:val="15"/>
                                </w:rPr>
                              </w:pPr>
                              <w:r>
                                <w:rPr>
                                  <w:rFonts w:hint="eastAsia"/>
                                  <w:sz w:val="15"/>
                                  <w:szCs w:val="15"/>
                                </w:rPr>
                                <w:t>日志与监控</w:t>
                              </w:r>
                            </w:p>
                          </w:txbxContent>
                        </wps:txbx>
                        <wps:bodyPr rot="0" vert="horz" wrap="square" lIns="91440" tIns="45720" rIns="91440" bIns="45720" anchor="t" anchorCtr="0" upright="1">
                          <a:noAutofit/>
                        </wps:bodyPr>
                      </wps:wsp>
                      <wps:wsp>
                        <wps:cNvPr id="1404286273" name="AutoShape 934"/>
                        <wps:cNvSpPr/>
                        <wps:spPr bwMode="auto">
                          <a:xfrm>
                            <a:off x="0" y="1610321"/>
                            <a:ext cx="4516340" cy="362585"/>
                          </a:xfrm>
                          <a:prstGeom prst="roundRect">
                            <a:avLst>
                              <a:gd name="adj" fmla="val 16667"/>
                            </a:avLst>
                          </a:prstGeom>
                          <a:solidFill>
                            <a:srgbClr val="FFFFFF"/>
                          </a:solidFill>
                          <a:ln w="9525">
                            <a:solidFill>
                              <a:srgbClr val="000000"/>
                            </a:solidFill>
                            <a:round/>
                          </a:ln>
                        </wps:spPr>
                        <wps:txbx>
                          <w:txbxContent>
                            <w:p w14:paraId="60455DCE" w14:textId="77777777" w:rsidR="00387ACB" w:rsidRDefault="00000000">
                              <w:pPr>
                                <w:jc w:val="center"/>
                                <w:rPr>
                                  <w:rFonts w:hint="eastAsia"/>
                                  <w:sz w:val="15"/>
                                  <w:szCs w:val="15"/>
                                </w:rPr>
                              </w:pPr>
                              <w:r>
                                <w:rPr>
                                  <w:rFonts w:hint="eastAsia"/>
                                  <w:sz w:val="15"/>
                                  <w:szCs w:val="15"/>
                                </w:rPr>
                                <w:t>底层操作系统</w:t>
                              </w:r>
                            </w:p>
                          </w:txbxContent>
                        </wps:txbx>
                        <wps:bodyPr rot="0" vert="horz" wrap="square" lIns="91440" tIns="45720" rIns="91440" bIns="45720" anchor="t" anchorCtr="0" upright="1">
                          <a:noAutofit/>
                        </wps:bodyPr>
                      </wps:wsp>
                      <wps:wsp>
                        <wps:cNvPr id="1843022055" name="AutoShape 934"/>
                        <wps:cNvSpPr/>
                        <wps:spPr bwMode="auto">
                          <a:xfrm>
                            <a:off x="1623888" y="469889"/>
                            <a:ext cx="448337" cy="327654"/>
                          </a:xfrm>
                          <a:prstGeom prst="roundRect">
                            <a:avLst>
                              <a:gd name="adj" fmla="val 16667"/>
                            </a:avLst>
                          </a:prstGeom>
                          <a:solidFill>
                            <a:srgbClr val="FFFFFF"/>
                          </a:solidFill>
                          <a:ln w="9525">
                            <a:noFill/>
                            <a:round/>
                          </a:ln>
                        </wps:spPr>
                        <wps:txbx>
                          <w:txbxContent>
                            <w:p w14:paraId="60455DCF" w14:textId="77777777" w:rsidR="00387ACB" w:rsidRDefault="00000000">
                              <w:pPr>
                                <w:rPr>
                                  <w:rFonts w:hint="eastAsia"/>
                                  <w:sz w:val="15"/>
                                  <w:szCs w:val="15"/>
                                </w:rPr>
                              </w:pPr>
                              <w:r>
                                <w:rPr>
                                  <w:rFonts w:hint="eastAsia"/>
                                  <w:sz w:val="15"/>
                                  <w:szCs w:val="15"/>
                                </w:rPr>
                                <w:t>控制</w:t>
                              </w:r>
                            </w:p>
                          </w:txbxContent>
                        </wps:txbx>
                        <wps:bodyPr rot="0" vert="horz" wrap="square" lIns="91440" tIns="45720" rIns="91440" bIns="45720" anchor="t" anchorCtr="0" upright="1">
                          <a:noAutofit/>
                        </wps:bodyPr>
                      </wps:wsp>
                      <wps:wsp>
                        <wps:cNvPr id="934957249" name="AutoShape 934"/>
                        <wps:cNvSpPr/>
                        <wps:spPr bwMode="auto">
                          <a:xfrm>
                            <a:off x="3078657" y="810483"/>
                            <a:ext cx="666407" cy="327025"/>
                          </a:xfrm>
                          <a:prstGeom prst="roundRect">
                            <a:avLst>
                              <a:gd name="adj" fmla="val 16667"/>
                            </a:avLst>
                          </a:prstGeom>
                          <a:solidFill>
                            <a:srgbClr val="FFFFFF"/>
                          </a:solidFill>
                          <a:ln w="9525">
                            <a:noFill/>
                            <a:round/>
                          </a:ln>
                        </wps:spPr>
                        <wps:txbx>
                          <w:txbxContent>
                            <w:p w14:paraId="60455DD0" w14:textId="77777777" w:rsidR="00387ACB" w:rsidRDefault="00000000">
                              <w:pPr>
                                <w:rPr>
                                  <w:rFonts w:hint="eastAsia"/>
                                  <w:sz w:val="15"/>
                                  <w:szCs w:val="15"/>
                                </w:rPr>
                              </w:pPr>
                              <w:r>
                                <w:rPr>
                                  <w:rFonts w:hint="eastAsia"/>
                                  <w:sz w:val="15"/>
                                  <w:szCs w:val="15"/>
                                </w:rPr>
                                <w:t>运行数据</w:t>
                              </w:r>
                            </w:p>
                          </w:txbxContent>
                        </wps:txbx>
                        <wps:bodyPr rot="0" vert="horz" wrap="square" lIns="91440" tIns="45720" rIns="91440" bIns="45720" anchor="t" anchorCtr="0" upright="1">
                          <a:noAutofit/>
                        </wps:bodyPr>
                      </wps:wsp>
                    </wpc:wpc>
                  </a:graphicData>
                </a:graphic>
              </wp:inline>
            </w:drawing>
          </mc:Choice>
          <mc:Fallback>
            <w:pict>
              <v:group w14:anchorId="60455D91" id="画布 9" o:spid="_x0000_s1026" editas="canvas" style="width:365.1pt;height:169.65pt;mso-position-horizontal-relative:char;mso-position-vertical-relative:line" coordsize="46367,21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">
                <v:shape id="_x0000_s1027" type="#_x0000_t75" style="position:absolute;width:46367;height:21545;visibility:visible;mso-wrap-style:square">
                  <v:fill o:detectmouseclick="t"/>
                  <v:path o:connecttype="none"/>
                </v:shape>
                <v:roundrect id="AutoShape 934" o:spid="_x0000_s1028" style="position:absolute;left:296;top:8136;width:29615;height:65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">
                  <v:stroke dashstyle="3 1"/>
                  <v:textbox>
                    <w:txbxContent>
                      <w:p w14:paraId="60455DC9" w14:textId="77777777" w:rsidR="00387ACB" w:rsidRDefault="00387ACB">
                        <w:pPr>
                          <w:jc w:val="center"/>
                          <w:rPr>
                            <w:rFonts w:hint="eastAsia"/>
                            <w:sz w:val="15"/>
                            <w:szCs w:val="15"/>
                          </w:rPr>
                        </w:pPr>
                      </w:p>
                    </w:txbxContent>
                  </v:textbox>
                </v:roundrect>
                <v:roundrect id="AutoShape 934" o:spid="_x0000_s1029" style="position:absolute;left:296;top:894;width:29615;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">
                  <v:textbox>
                    <w:txbxContent>
                      <w:p w14:paraId="60455DCA" w14:textId="77777777" w:rsidR="00387ACB" w:rsidRDefault="00000000">
                        <w:pPr>
                          <w:jc w:val="center"/>
                          <w:rPr>
                            <w:rFonts w:hint="eastAsia"/>
                            <w:sz w:val="15"/>
                            <w:szCs w:val="15"/>
                          </w:rPr>
                        </w:pPr>
                        <w:r>
                          <w:rPr>
                            <w:rFonts w:hint="eastAsia"/>
                            <w:sz w:val="15"/>
                            <w:szCs w:val="15"/>
                          </w:rPr>
                          <w:t>实时容器控制管理</w:t>
                        </w:r>
                      </w:p>
                    </w:txbxContent>
                  </v:textbox>
                </v:roundrect>
                <v:roundrect id="AutoShape 934" o:spid="_x0000_s1030" style="position:absolute;left:1749;top:9432;width:12095;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">
                  <v:textbox>
                    <w:txbxContent>
                      <w:p w14:paraId="60455DCB" w14:textId="77777777" w:rsidR="00387ACB" w:rsidRDefault="00000000">
                        <w:pPr>
                          <w:jc w:val="center"/>
                          <w:rPr>
                            <w:rFonts w:hint="eastAsia"/>
                            <w:sz w:val="15"/>
                            <w:szCs w:val="15"/>
                          </w:rPr>
                        </w:pPr>
                        <w:r>
                          <w:rPr>
                            <w:rFonts w:hint="eastAsia"/>
                            <w:sz w:val="15"/>
                            <w:szCs w:val="15"/>
                          </w:rPr>
                          <w:t>内核资源隔离机制</w:t>
                        </w:r>
                      </w:p>
                    </w:txbxContent>
                  </v:textbox>
                </v:roundrect>
                <v:roundrect id="AutoShape 934" o:spid="_x0000_s1031" style="position:absolute;left:15691;top:9432;width:12312;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">
                  <v:textbox>
                    <w:txbxContent>
                      <w:p w14:paraId="60455DCC" w14:textId="77777777" w:rsidR="00387ACB" w:rsidRDefault="00000000">
                        <w:pPr>
                          <w:jc w:val="center"/>
                          <w:rPr>
                            <w:rFonts w:hint="eastAsia"/>
                            <w:sz w:val="15"/>
                            <w:szCs w:val="15"/>
                          </w:rPr>
                        </w:pPr>
                        <w:r>
                          <w:rPr>
                            <w:rFonts w:hint="eastAsia"/>
                            <w:sz w:val="15"/>
                            <w:szCs w:val="15"/>
                          </w:rPr>
                          <w:t>物理资源控制机制</w:t>
                        </w:r>
                      </w:p>
                    </w:txbxContent>
                  </v:textbox>
                </v:roundrect>
                <v:shapetype id="_x0000_t32" coordsize="21600,21600" o:spt="32" o:oned="t" path="m,l21600,21600e" filled="f">
                  <v:path arrowok="t" fillok="f" o:connecttype="none"/>
                  <o:lock v:ext="edit" shapetype="t"/>
                </v:shapetype>
                <v:shape id="AutoShape 937" o:spid="_x0000_s1032" type="#_x0000_t32" style="position:absolute;left:29911;top:11423;width:8016;height: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">
                  <v:stroke endarrow="block"/>
                </v:shape>
                <v:shape id="AutoShape 936" o:spid="_x0000_s1033" type="#_x0000_t32" style="position:absolute;left:15650;top:4527;width:0;height:36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">
                  <v:stroke endarrow="block"/>
                </v:shape>
                <v:roundrect id="AutoShape 934" o:spid="_x0000_s1034" style="position:absolute;left:37927;top:9634;width:7236;height:36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">
                  <v:textbox>
                    <w:txbxContent>
                      <w:p w14:paraId="60455DCD" w14:textId="77777777" w:rsidR="00387ACB" w:rsidRDefault="00000000">
                        <w:pPr>
                          <w:rPr>
                            <w:rFonts w:hint="eastAsia"/>
                            <w:sz w:val="15"/>
                            <w:szCs w:val="15"/>
                          </w:rPr>
                        </w:pPr>
                        <w:r>
                          <w:rPr>
                            <w:rFonts w:hint="eastAsia"/>
                            <w:sz w:val="15"/>
                            <w:szCs w:val="15"/>
                          </w:rPr>
                          <w:t>日志与监控</w:t>
                        </w:r>
                      </w:p>
                    </w:txbxContent>
                  </v:textbox>
                </v:roundrect>
                <v:roundrect id="AutoShape 934" o:spid="_x0000_s1035" style="position:absolute;top:16103;width:45163;height:3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">
                  <v:textbox>
                    <w:txbxContent>
                      <w:p w14:paraId="60455DCE" w14:textId="77777777" w:rsidR="00387ACB" w:rsidRDefault="00000000">
                        <w:pPr>
                          <w:jc w:val="center"/>
                          <w:rPr>
                            <w:rFonts w:hint="eastAsia"/>
                            <w:sz w:val="15"/>
                            <w:szCs w:val="15"/>
                          </w:rPr>
                        </w:pPr>
                        <w:r>
                          <w:rPr>
                            <w:rFonts w:hint="eastAsia"/>
                            <w:sz w:val="15"/>
                            <w:szCs w:val="15"/>
                          </w:rPr>
                          <w:t>底层操作系统</w:t>
                        </w:r>
                      </w:p>
                    </w:txbxContent>
                  </v:textbox>
                </v:roundrect>
                <v:roundrect id="AutoShape 934" o:spid="_x0000_s1036" style="position:absolute;left:16238;top:4698;width:4484;height:327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" stroked="f">
                  <v:textbox>
                    <w:txbxContent>
                      <w:p w14:paraId="60455DCF" w14:textId="77777777" w:rsidR="00387ACB" w:rsidRDefault="00000000">
                        <w:pPr>
                          <w:rPr>
                            <w:rFonts w:hint="eastAsia"/>
                            <w:sz w:val="15"/>
                            <w:szCs w:val="15"/>
                          </w:rPr>
                        </w:pPr>
                        <w:r>
                          <w:rPr>
                            <w:rFonts w:hint="eastAsia"/>
                            <w:sz w:val="15"/>
                            <w:szCs w:val="15"/>
                          </w:rPr>
                          <w:t>控制</w:t>
                        </w:r>
                      </w:p>
                    </w:txbxContent>
                  </v:textbox>
                </v:roundrect>
                <v:roundrect id="AutoShape 934" o:spid="_x0000_s1037" style="position:absolute;left:30786;top:8104;width:6664;height:32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" stroked="f">
                  <v:textbox>
                    <w:txbxContent>
                      <w:p w14:paraId="60455DD0" w14:textId="77777777" w:rsidR="00387ACB" w:rsidRDefault="00000000">
                        <w:pPr>
                          <w:rPr>
                            <w:rFonts w:hint="eastAsia"/>
                            <w:sz w:val="15"/>
                            <w:szCs w:val="15"/>
                          </w:rPr>
                        </w:pPr>
                        <w:r>
                          <w:rPr>
                            <w:rFonts w:hint="eastAsia"/>
                            <w:sz w:val="15"/>
                            <w:szCs w:val="15"/>
                          </w:rPr>
                          <w:t>运行数据</w:t>
                        </w:r>
                      </w:p>
                    </w:txbxContent>
                  </v:textbox>
                </v:roundrect>
                <w10:anchorlock/>
              </v:group>
            </w:pict>
          </mc:Fallback>
        </mc:AlternateContent>
      </w:r>
    </w:p>
    <w:p w14:paraId="604551FD" w14:textId="77777777" w:rsidR="00387ACB" w:rsidRDefault="00000000">
      <w:pPr>
        <w:pStyle w:val="a5"/>
        <w:spacing w:line="240" w:lineRule="auto"/>
        <w:ind w:firstLineChars="0" w:firstLine="0"/>
        <w:jc w:val="center"/>
        <w:rPr>
          <w:rFonts w:ascii="黑体" w:eastAsia="黑体" w:hAnsi="黑体" w:hint="eastAsia"/>
          <w:sz w:val="21"/>
          <w:szCs w:val="21"/>
        </w:rPr>
      </w:pPr>
      <w:r>
        <w:rPr>
          <w:rFonts w:ascii="黑体" w:eastAsia="黑体" w:hAnsi="黑体" w:hint="eastAsia"/>
          <w:sz w:val="21"/>
          <w:szCs w:val="21"/>
        </w:rPr>
        <w:t>图4-1 RTEMS容器架构图</w:t>
      </w:r>
    </w:p>
    <w:p w14:paraId="604551FE" w14:textId="77777777" w:rsidR="00387ACB" w:rsidRDefault="00000000">
      <w:pPr>
        <w:pStyle w:val="aff6"/>
        <w:spacing w:line="360" w:lineRule="auto"/>
        <w:ind w:firstLine="480"/>
        <w:rPr>
          <w:rFonts w:ascii="Times New Roman"/>
        </w:rPr>
      </w:pPr>
      <w:r>
        <w:rPr>
          <w:rFonts w:ascii="Times New Roman" w:hint="eastAsia"/>
        </w:rPr>
        <w:t>RTEMS</w:t>
      </w:r>
      <w:r>
        <w:rPr>
          <w:rFonts w:ascii="Times New Roman" w:hint="eastAsia"/>
        </w:rPr>
        <w:t>实时容器技术总体方案设计，围绕四大关键模块构建体系。以内核资源隔离机制保障不同容器间内核资源独立，避免相互干扰；借物理资源控制机制精准调配硬件资源，满足实时任务需求；通过实时容器控制管理实现容器全生命周期的高效调度与管控；依托日志与监控功能，实时追踪运行状态、记录关键信息，助力故障排查与性能优化，多维度协同确保实时容器技术在</w:t>
      </w:r>
      <w:r>
        <w:rPr>
          <w:rFonts w:ascii="Times New Roman" w:hint="eastAsia"/>
        </w:rPr>
        <w:t>RTEMS</w:t>
      </w:r>
      <w:r>
        <w:rPr>
          <w:rFonts w:ascii="Times New Roman" w:hint="eastAsia"/>
        </w:rPr>
        <w:t>环境下稳定、高效运行。</w:t>
      </w:r>
    </w:p>
    <w:p w14:paraId="604551FF" w14:textId="77777777" w:rsidR="00387ACB" w:rsidRDefault="00000000">
      <w:pPr>
        <w:pStyle w:val="aff6"/>
        <w:spacing w:line="360" w:lineRule="auto"/>
        <w:ind w:firstLine="480"/>
        <w:rPr>
          <w:rFonts w:ascii="Times New Roman"/>
          <w:kern w:val="2"/>
          <w:szCs w:val="24"/>
        </w:rPr>
      </w:pPr>
      <w:r>
        <w:rPr>
          <w:rFonts w:ascii="Times New Roman" w:hint="eastAsia"/>
        </w:rPr>
        <w:t>为在</w:t>
      </w:r>
      <w:r>
        <w:rPr>
          <w:rFonts w:ascii="Times New Roman" w:hint="eastAsia"/>
        </w:rPr>
        <w:t>RTEMS</w:t>
      </w:r>
      <w:r>
        <w:rPr>
          <w:rFonts w:ascii="Times New Roman" w:hint="eastAsia"/>
        </w:rPr>
        <w:t>操作系统上实现具备实时性、隔离性与可控性的轻量级容器运行环境，设计方案围绕“隔离机制增强、物理资源调度、生命周期管控、运行状态可观测”四个关键方向展开，构建适配嵌入式场景的容器运行体系。</w:t>
      </w:r>
    </w:p>
    <w:p w14:paraId="60455200" w14:textId="77777777" w:rsidR="00387ACB" w:rsidRDefault="00000000">
      <w:pPr>
        <w:pStyle w:val="aff6"/>
        <w:spacing w:line="360" w:lineRule="auto"/>
        <w:ind w:firstLine="480"/>
        <w:rPr>
          <w:rFonts w:ascii="Times New Roman"/>
          <w:kern w:val="2"/>
          <w:szCs w:val="24"/>
        </w:rPr>
      </w:pPr>
      <w:r>
        <w:rPr>
          <w:rFonts w:ascii="Times New Roman" w:hint="eastAsia"/>
          <w:kern w:val="2"/>
          <w:szCs w:val="24"/>
        </w:rPr>
        <w:t>最终构建在飞腾</w:t>
      </w:r>
      <w:r>
        <w:rPr>
          <w:rFonts w:ascii="Times New Roman" w:hint="eastAsia"/>
          <w:kern w:val="2"/>
          <w:szCs w:val="24"/>
        </w:rPr>
        <w:t>D2000</w:t>
      </w:r>
      <w:r>
        <w:rPr>
          <w:rFonts w:ascii="Times New Roman" w:hint="eastAsia"/>
          <w:kern w:val="2"/>
          <w:szCs w:val="24"/>
        </w:rPr>
        <w:t>处理器上的运行环境中，如图</w:t>
      </w:r>
      <w:r>
        <w:rPr>
          <w:rFonts w:ascii="Times New Roman" w:hint="eastAsia"/>
          <w:kern w:val="2"/>
          <w:szCs w:val="24"/>
        </w:rPr>
        <w:t>4-2</w:t>
      </w:r>
      <w:r>
        <w:rPr>
          <w:rFonts w:ascii="Times New Roman" w:hint="eastAsia"/>
          <w:kern w:val="2"/>
          <w:szCs w:val="24"/>
        </w:rPr>
        <w:t>所示。</w:t>
      </w:r>
    </w:p>
    <w:p w14:paraId="60455201" w14:textId="77777777" w:rsidR="00387ACB" w:rsidRDefault="00000000">
      <w:pPr>
        <w:pStyle w:val="a5"/>
        <w:adjustRightInd w:val="0"/>
        <w:snapToGrid w:val="0"/>
        <w:spacing w:line="240" w:lineRule="auto"/>
        <w:ind w:firstLineChars="0" w:firstLine="0"/>
        <w:jc w:val="center"/>
        <w:rPr>
          <w:rFonts w:ascii="黑体" w:eastAsia="黑体" w:hAnsi="黑体" w:hint="eastAsia"/>
          <w:sz w:val="21"/>
          <w:szCs w:val="21"/>
        </w:rPr>
      </w:pPr>
      <w:r>
        <w:rPr>
          <w:noProof/>
        </w:rPr>
        <w:lastRenderedPageBreak/>
        <mc:AlternateContent>
          <mc:Choice Requires="wpc">
            <w:drawing>
              <wp:inline distT="0" distB="0" distL="0" distR="0" wp14:anchorId="60455D93" wp14:editId="60455D94">
                <wp:extent cx="3114675" cy="3390900"/>
                <wp:effectExtent l="0" t="0" r="9525" b="0"/>
                <wp:docPr id="14" name="画布 9"/>
                <wp:cNvGraphicFramePr/>
                <a:graphic xmlns:a="http://schemas.openxmlformats.org/drawingml/2006/main">
                  <a:graphicData uri="http://schemas.microsoft.com/office/word/2010/wordprocessingCanvas">
                    <wpc:wpc>
                      <wpc:bg>
                        <a:noFill/>
                      </wpc:bg>
                      <wpc:whole/>
                      <wps:wsp>
                        <wps:cNvPr id="1" name="AutoShape 934"/>
                        <wps:cNvSpPr/>
                        <wps:spPr bwMode="auto">
                          <a:xfrm>
                            <a:off x="69388" y="736398"/>
                            <a:ext cx="2884974" cy="1134225"/>
                          </a:xfrm>
                          <a:prstGeom prst="roundRect">
                            <a:avLst>
                              <a:gd name="adj" fmla="val 16667"/>
                            </a:avLst>
                          </a:prstGeom>
                          <a:solidFill>
                            <a:srgbClr val="FFFFFF"/>
                          </a:solidFill>
                          <a:ln w="9525">
                            <a:solidFill>
                              <a:srgbClr val="000000"/>
                            </a:solidFill>
                            <a:prstDash val="sysDash"/>
                            <a:round/>
                          </a:ln>
                        </wps:spPr>
                        <wps:txbx>
                          <w:txbxContent>
                            <w:p w14:paraId="60455DD1" w14:textId="77777777" w:rsidR="00387ACB" w:rsidRDefault="00387ACB">
                              <w:pPr>
                                <w:jc w:val="center"/>
                                <w:rPr>
                                  <w:rFonts w:hint="eastAsia"/>
                                  <w:sz w:val="15"/>
                                  <w:szCs w:val="15"/>
                                </w:rPr>
                              </w:pPr>
                            </w:p>
                          </w:txbxContent>
                        </wps:txbx>
                        <wps:bodyPr rot="0" vert="horz" wrap="square" lIns="91440" tIns="45720" rIns="91440" bIns="45720" anchor="t" anchorCtr="0" upright="1">
                          <a:noAutofit/>
                        </wps:bodyPr>
                      </wps:wsp>
                      <wps:wsp>
                        <wps:cNvPr id="2" name="AutoShape 934"/>
                        <wps:cNvSpPr/>
                        <wps:spPr bwMode="auto">
                          <a:xfrm>
                            <a:off x="36050" y="35999"/>
                            <a:ext cx="2961516" cy="363411"/>
                          </a:xfrm>
                          <a:prstGeom prst="roundRect">
                            <a:avLst>
                              <a:gd name="adj" fmla="val 16667"/>
                            </a:avLst>
                          </a:prstGeom>
                          <a:solidFill>
                            <a:srgbClr val="FFFFFF"/>
                          </a:solidFill>
                          <a:ln w="9525">
                            <a:solidFill>
                              <a:srgbClr val="000000"/>
                            </a:solidFill>
                            <a:round/>
                          </a:ln>
                        </wps:spPr>
                        <wps:txbx>
                          <w:txbxContent>
                            <w:p w14:paraId="60455DD2" w14:textId="77777777" w:rsidR="00387ACB" w:rsidRDefault="00000000">
                              <w:pPr>
                                <w:jc w:val="center"/>
                                <w:rPr>
                                  <w:rFonts w:hint="eastAsia"/>
                                  <w:sz w:val="15"/>
                                  <w:szCs w:val="15"/>
                                </w:rPr>
                              </w:pPr>
                              <w:r>
                                <w:rPr>
                                  <w:rFonts w:hint="eastAsia"/>
                                  <w:sz w:val="15"/>
                                  <w:szCs w:val="15"/>
                                </w:rPr>
                                <w:t>容器实例</w:t>
                              </w:r>
                            </w:p>
                          </w:txbxContent>
                        </wps:txbx>
                        <wps:bodyPr rot="0" vert="horz" wrap="square" lIns="91440" tIns="45720" rIns="91440" bIns="45720" anchor="t" anchorCtr="0" upright="1">
                          <a:noAutofit/>
                        </wps:bodyPr>
                      </wps:wsp>
                      <wps:wsp>
                        <wps:cNvPr id="3" name="AutoShape 934"/>
                        <wps:cNvSpPr/>
                        <wps:spPr bwMode="auto">
                          <a:xfrm>
                            <a:off x="190827" y="842181"/>
                            <a:ext cx="1209505" cy="363411"/>
                          </a:xfrm>
                          <a:prstGeom prst="roundRect">
                            <a:avLst>
                              <a:gd name="adj" fmla="val 16667"/>
                            </a:avLst>
                          </a:prstGeom>
                          <a:solidFill>
                            <a:srgbClr val="FFFFFF"/>
                          </a:solidFill>
                          <a:ln w="9525">
                            <a:solidFill>
                              <a:srgbClr val="000000"/>
                            </a:solidFill>
                            <a:round/>
                          </a:ln>
                        </wps:spPr>
                        <wps:txbx>
                          <w:txbxContent>
                            <w:p w14:paraId="60455DD3" w14:textId="77777777" w:rsidR="00387ACB" w:rsidRDefault="00000000">
                              <w:pPr>
                                <w:jc w:val="center"/>
                                <w:rPr>
                                  <w:rFonts w:hint="eastAsia"/>
                                  <w:sz w:val="15"/>
                                  <w:szCs w:val="15"/>
                                </w:rPr>
                              </w:pPr>
                              <w:r>
                                <w:rPr>
                                  <w:rFonts w:hint="eastAsia"/>
                                  <w:sz w:val="15"/>
                                  <w:szCs w:val="15"/>
                                </w:rPr>
                                <w:t>内核资源隔离机制</w:t>
                              </w:r>
                            </w:p>
                          </w:txbxContent>
                        </wps:txbx>
                        <wps:bodyPr rot="0" vert="horz" wrap="square" lIns="91440" tIns="45720" rIns="91440" bIns="45720" anchor="t" anchorCtr="0" upright="1">
                          <a:noAutofit/>
                        </wps:bodyPr>
                      </wps:wsp>
                      <wps:wsp>
                        <wps:cNvPr id="4" name="AutoShape 934"/>
                        <wps:cNvSpPr/>
                        <wps:spPr bwMode="auto">
                          <a:xfrm>
                            <a:off x="1585054" y="842181"/>
                            <a:ext cx="1231205" cy="363411"/>
                          </a:xfrm>
                          <a:prstGeom prst="roundRect">
                            <a:avLst>
                              <a:gd name="adj" fmla="val 16667"/>
                            </a:avLst>
                          </a:prstGeom>
                          <a:solidFill>
                            <a:srgbClr val="FFFFFF"/>
                          </a:solidFill>
                          <a:ln w="9525">
                            <a:solidFill>
                              <a:srgbClr val="000000"/>
                            </a:solidFill>
                            <a:round/>
                          </a:ln>
                        </wps:spPr>
                        <wps:txbx>
                          <w:txbxContent>
                            <w:p w14:paraId="60455DD4" w14:textId="77777777" w:rsidR="00387ACB" w:rsidRDefault="00000000">
                              <w:pPr>
                                <w:jc w:val="center"/>
                                <w:rPr>
                                  <w:rFonts w:hint="eastAsia"/>
                                  <w:sz w:val="15"/>
                                  <w:szCs w:val="15"/>
                                </w:rPr>
                              </w:pPr>
                              <w:r>
                                <w:rPr>
                                  <w:rFonts w:hint="eastAsia"/>
                                  <w:sz w:val="15"/>
                                  <w:szCs w:val="15"/>
                                </w:rPr>
                                <w:t>物理资源控制机制</w:t>
                              </w:r>
                            </w:p>
                          </w:txbxContent>
                        </wps:txbx>
                        <wps:bodyPr rot="0" vert="horz" wrap="square" lIns="91440" tIns="45720" rIns="91440" bIns="45720" anchor="t" anchorCtr="0" upright="1">
                          <a:noAutofit/>
                        </wps:bodyPr>
                      </wps:wsp>
                      <wps:wsp>
                        <wps:cNvPr id="5" name="AutoShape 936"/>
                        <wps:cNvCnPr/>
                        <wps:spPr bwMode="auto">
                          <a:xfrm>
                            <a:off x="1523843" y="427586"/>
                            <a:ext cx="0" cy="276225"/>
                          </a:xfrm>
                          <a:prstGeom prst="straightConnector1">
                            <a:avLst/>
                          </a:prstGeom>
                          <a:noFill/>
                          <a:ln w="9525">
                            <a:solidFill>
                              <a:srgbClr val="000000"/>
                            </a:solidFill>
                            <a:round/>
                            <a:tailEnd type="triangle" w="med" len="med"/>
                          </a:ln>
                        </wps:spPr>
                        <wps:bodyPr/>
                      </wps:wsp>
                      <wps:wsp>
                        <wps:cNvPr id="6" name="AutoShape 934"/>
                        <wps:cNvSpPr/>
                        <wps:spPr bwMode="auto">
                          <a:xfrm>
                            <a:off x="53998" y="2199832"/>
                            <a:ext cx="3019425" cy="362585"/>
                          </a:xfrm>
                          <a:prstGeom prst="roundRect">
                            <a:avLst>
                              <a:gd name="adj" fmla="val 16667"/>
                            </a:avLst>
                          </a:prstGeom>
                          <a:solidFill>
                            <a:srgbClr val="FFFFFF"/>
                          </a:solidFill>
                          <a:ln w="9525">
                            <a:solidFill>
                              <a:srgbClr val="000000"/>
                            </a:solidFill>
                            <a:round/>
                          </a:ln>
                        </wps:spPr>
                        <wps:txbx>
                          <w:txbxContent>
                            <w:p w14:paraId="60455DD5" w14:textId="77777777" w:rsidR="00387ACB" w:rsidRDefault="00000000">
                              <w:pPr>
                                <w:jc w:val="center"/>
                                <w:rPr>
                                  <w:rFonts w:hint="eastAsia"/>
                                  <w:sz w:val="15"/>
                                  <w:szCs w:val="15"/>
                                </w:rPr>
                              </w:pPr>
                              <w:r>
                                <w:rPr>
                                  <w:rFonts w:hint="eastAsia"/>
                                  <w:sz w:val="15"/>
                                  <w:szCs w:val="15"/>
                                </w:rPr>
                                <w:t>RTEMS</w:t>
                              </w:r>
                              <w:r>
                                <w:rPr>
                                  <w:rFonts w:hint="eastAsia"/>
                                  <w:sz w:val="15"/>
                                  <w:szCs w:val="15"/>
                                </w:rPr>
                                <w:t>实时操作系统内核</w:t>
                              </w:r>
                            </w:p>
                          </w:txbxContent>
                        </wps:txbx>
                        <wps:bodyPr rot="0" vert="horz" wrap="square" lIns="91440" tIns="45720" rIns="91440" bIns="45720" anchor="t" anchorCtr="0" upright="1">
                          <a:noAutofit/>
                        </wps:bodyPr>
                      </wps:wsp>
                      <wps:wsp>
                        <wps:cNvPr id="7" name="AutoShape 934"/>
                        <wps:cNvSpPr/>
                        <wps:spPr bwMode="auto">
                          <a:xfrm>
                            <a:off x="1615123" y="1398160"/>
                            <a:ext cx="1230630" cy="363220"/>
                          </a:xfrm>
                          <a:prstGeom prst="roundRect">
                            <a:avLst>
                              <a:gd name="adj" fmla="val 16667"/>
                            </a:avLst>
                          </a:prstGeom>
                          <a:solidFill>
                            <a:srgbClr val="FFFFFF"/>
                          </a:solidFill>
                          <a:ln w="9525">
                            <a:solidFill>
                              <a:srgbClr val="000000"/>
                            </a:solidFill>
                            <a:round/>
                          </a:ln>
                        </wps:spPr>
                        <wps:txbx>
                          <w:txbxContent>
                            <w:p w14:paraId="60455DD6" w14:textId="77777777" w:rsidR="00387ACB" w:rsidRDefault="00000000">
                              <w:pPr>
                                <w:jc w:val="center"/>
                                <w:rPr>
                                  <w:rFonts w:asciiTheme="minorHAnsi" w:cstheme="minorBidi" w:hint="eastAsia"/>
                                  <w:sz w:val="15"/>
                                  <w:szCs w:val="15"/>
                                </w:rPr>
                              </w:pPr>
                              <w:r>
                                <w:rPr>
                                  <w:rFonts w:hint="eastAsia"/>
                                  <w:sz w:val="15"/>
                                  <w:szCs w:val="15"/>
                                </w:rPr>
                                <w:t>日志与监控</w:t>
                              </w:r>
                            </w:p>
                          </w:txbxContent>
                        </wps:txbx>
                        <wps:bodyPr rot="0" vert="horz" wrap="square" lIns="91440" tIns="45720" rIns="91440" bIns="45720" anchor="t" anchorCtr="0" upright="1">
                          <a:noAutofit/>
                        </wps:bodyPr>
                      </wps:wsp>
                      <wps:wsp>
                        <wps:cNvPr id="8" name="AutoShape 934"/>
                        <wps:cNvSpPr/>
                        <wps:spPr bwMode="auto">
                          <a:xfrm>
                            <a:off x="200660" y="1393397"/>
                            <a:ext cx="1230630" cy="363220"/>
                          </a:xfrm>
                          <a:prstGeom prst="roundRect">
                            <a:avLst>
                              <a:gd name="adj" fmla="val 16667"/>
                            </a:avLst>
                          </a:prstGeom>
                          <a:solidFill>
                            <a:srgbClr val="FFFFFF"/>
                          </a:solidFill>
                          <a:ln w="9525">
                            <a:solidFill>
                              <a:srgbClr val="000000"/>
                            </a:solidFill>
                            <a:round/>
                          </a:ln>
                        </wps:spPr>
                        <wps:txbx>
                          <w:txbxContent>
                            <w:p w14:paraId="60455DD7" w14:textId="77777777" w:rsidR="00387ACB" w:rsidRDefault="00000000">
                              <w:pPr>
                                <w:jc w:val="center"/>
                                <w:rPr>
                                  <w:rFonts w:ascii="Calibri" w:hint="eastAsia"/>
                                  <w:sz w:val="15"/>
                                  <w:szCs w:val="15"/>
                                </w:rPr>
                              </w:pPr>
                              <w:r>
                                <w:rPr>
                                  <w:rFonts w:ascii="Calibri" w:hint="eastAsia"/>
                                  <w:sz w:val="15"/>
                                  <w:szCs w:val="15"/>
                                </w:rPr>
                                <w:t>容器生命周期管理</w:t>
                              </w:r>
                            </w:p>
                          </w:txbxContent>
                        </wps:txbx>
                        <wps:bodyPr rot="0" vert="horz" wrap="square" lIns="91440" tIns="45720" rIns="91440" bIns="45720" anchor="t" anchorCtr="0" upright="1">
                          <a:noAutofit/>
                        </wps:bodyPr>
                      </wps:wsp>
                      <wps:wsp>
                        <wps:cNvPr id="10" name="AutoShape 934"/>
                        <wps:cNvSpPr/>
                        <wps:spPr bwMode="auto">
                          <a:xfrm>
                            <a:off x="53489" y="2861836"/>
                            <a:ext cx="3061186" cy="362585"/>
                          </a:xfrm>
                          <a:prstGeom prst="roundRect">
                            <a:avLst>
                              <a:gd name="adj" fmla="val 16667"/>
                            </a:avLst>
                          </a:prstGeom>
                          <a:solidFill>
                            <a:srgbClr val="FFFFFF"/>
                          </a:solidFill>
                          <a:ln w="9525">
                            <a:solidFill>
                              <a:srgbClr val="000000"/>
                            </a:solidFill>
                            <a:round/>
                          </a:ln>
                        </wps:spPr>
                        <wps:txbx>
                          <w:txbxContent>
                            <w:p w14:paraId="60455DD8" w14:textId="77777777" w:rsidR="00387ACB" w:rsidRDefault="00000000">
                              <w:pPr>
                                <w:jc w:val="center"/>
                                <w:rPr>
                                  <w:rFonts w:ascii="Calibri" w:hAnsi="Calibri"/>
                                  <w:sz w:val="15"/>
                                  <w:szCs w:val="15"/>
                                </w:rPr>
                              </w:pPr>
                              <w:r>
                                <w:rPr>
                                  <w:rFonts w:ascii="Calibri" w:hAnsi="Calibri" w:hint="eastAsia"/>
                                  <w:sz w:val="15"/>
                                  <w:szCs w:val="15"/>
                                </w:rPr>
                                <w:t>宿主机物理硬件</w:t>
                              </w:r>
                            </w:p>
                          </w:txbxContent>
                        </wps:txbx>
                        <wps:bodyPr rot="0" vert="horz" wrap="square" lIns="91440" tIns="45720" rIns="91440" bIns="45720" anchor="t" anchorCtr="0" upright="1">
                          <a:noAutofit/>
                        </wps:bodyPr>
                      </wps:wsp>
                      <wps:wsp>
                        <wps:cNvPr id="11" name="AutoShape 936"/>
                        <wps:cNvCnPr/>
                        <wps:spPr bwMode="auto">
                          <a:xfrm>
                            <a:off x="1530170" y="1916956"/>
                            <a:ext cx="0" cy="244180"/>
                          </a:xfrm>
                          <a:prstGeom prst="straightConnector1">
                            <a:avLst/>
                          </a:prstGeom>
                          <a:noFill/>
                          <a:ln w="9525">
                            <a:solidFill>
                              <a:srgbClr val="000000"/>
                            </a:solidFill>
                            <a:round/>
                            <a:tailEnd type="triangle" w="med" len="med"/>
                          </a:ln>
                        </wps:spPr>
                        <wps:bodyPr/>
                      </wps:wsp>
                      <wps:wsp>
                        <wps:cNvPr id="12" name="AutoShape 936"/>
                        <wps:cNvCnPr/>
                        <wps:spPr bwMode="auto">
                          <a:xfrm>
                            <a:off x="1549515" y="2596724"/>
                            <a:ext cx="0" cy="243840"/>
                          </a:xfrm>
                          <a:prstGeom prst="straightConnector1">
                            <a:avLst/>
                          </a:prstGeom>
                          <a:noFill/>
                          <a:ln w="9525">
                            <a:solidFill>
                              <a:srgbClr val="000000"/>
                            </a:solidFill>
                            <a:round/>
                            <a:tailEnd type="triangle" w="med" len="med"/>
                          </a:ln>
                        </wps:spPr>
                        <wps:bodyPr/>
                      </wps:wsp>
                    </wpc:wpc>
                  </a:graphicData>
                </a:graphic>
              </wp:inline>
            </w:drawing>
          </mc:Choice>
          <mc:Fallback>
            <w:pict>
              <v:group w14:anchorId="60455D93" id="_x0000_s1038" editas="canvas" style="width:245.25pt;height:267pt;mso-position-horizontal-relative:char;mso-position-vertical-relative:line" coordsize="31146,3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">
                <v:shape id="_x0000_s1039" type="#_x0000_t75" style="position:absolute;width:31146;height:33909;visibility:visible;mso-wrap-style:square">
                  <v:fill o:detectmouseclick="t"/>
                  <v:path o:connecttype="none"/>
                </v:shape>
                <v:roundrect id="AutoShape 934" o:spid="_x0000_s1040" style="position:absolute;left:693;top:7363;width:28850;height:113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">
                  <v:stroke dashstyle="3 1"/>
                  <v:textbox>
                    <w:txbxContent>
                      <w:p w14:paraId="60455DD1" w14:textId="77777777" w:rsidR="00387ACB" w:rsidRDefault="00387ACB">
                        <w:pPr>
                          <w:jc w:val="center"/>
                          <w:rPr>
                            <w:rFonts w:hint="eastAsia"/>
                            <w:sz w:val="15"/>
                            <w:szCs w:val="15"/>
                          </w:rPr>
                        </w:pPr>
                      </w:p>
                    </w:txbxContent>
                  </v:textbox>
                </v:roundrect>
                <v:roundrect id="AutoShape 934" o:spid="_x0000_s1041" style="position:absolute;left:360;top:359;width:29615;height:36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">
                  <v:textbox>
                    <w:txbxContent>
                      <w:p w14:paraId="60455DD2" w14:textId="77777777" w:rsidR="00387ACB" w:rsidRDefault="00000000">
                        <w:pPr>
                          <w:jc w:val="center"/>
                          <w:rPr>
                            <w:rFonts w:hint="eastAsia"/>
                            <w:sz w:val="15"/>
                            <w:szCs w:val="15"/>
                          </w:rPr>
                        </w:pPr>
                        <w:r>
                          <w:rPr>
                            <w:rFonts w:hint="eastAsia"/>
                            <w:sz w:val="15"/>
                            <w:szCs w:val="15"/>
                          </w:rPr>
                          <w:t>容器实例</w:t>
                        </w:r>
                      </w:p>
                    </w:txbxContent>
                  </v:textbox>
                </v:roundrect>
                <v:roundrect id="AutoShape 934" o:spid="_x0000_s1042" style="position:absolute;left:1908;top:8421;width:12095;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">
                  <v:textbox>
                    <w:txbxContent>
                      <w:p w14:paraId="60455DD3" w14:textId="77777777" w:rsidR="00387ACB" w:rsidRDefault="00000000">
                        <w:pPr>
                          <w:jc w:val="center"/>
                          <w:rPr>
                            <w:rFonts w:hint="eastAsia"/>
                            <w:sz w:val="15"/>
                            <w:szCs w:val="15"/>
                          </w:rPr>
                        </w:pPr>
                        <w:r>
                          <w:rPr>
                            <w:rFonts w:hint="eastAsia"/>
                            <w:sz w:val="15"/>
                            <w:szCs w:val="15"/>
                          </w:rPr>
                          <w:t>内核资源隔离机制</w:t>
                        </w:r>
                      </w:p>
                    </w:txbxContent>
                  </v:textbox>
                </v:roundrect>
                <v:roundrect id="AutoShape 934" o:spid="_x0000_s1043" style="position:absolute;left:15850;top:8421;width:12312;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">
                  <v:textbox>
                    <w:txbxContent>
                      <w:p w14:paraId="60455DD4" w14:textId="77777777" w:rsidR="00387ACB" w:rsidRDefault="00000000">
                        <w:pPr>
                          <w:jc w:val="center"/>
                          <w:rPr>
                            <w:rFonts w:hint="eastAsia"/>
                            <w:sz w:val="15"/>
                            <w:szCs w:val="15"/>
                          </w:rPr>
                        </w:pPr>
                        <w:r>
                          <w:rPr>
                            <w:rFonts w:hint="eastAsia"/>
                            <w:sz w:val="15"/>
                            <w:szCs w:val="15"/>
                          </w:rPr>
                          <w:t>物理资源控制机制</w:t>
                        </w:r>
                      </w:p>
                    </w:txbxContent>
                  </v:textbox>
                </v:roundrect>
                <v:shape id="AutoShape 936" o:spid="_x0000_s1044" type="#_x0000_t32" style="position:absolute;left:15238;top:4275;width:0;height:2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roundrect id="AutoShape 934" o:spid="_x0000_s1045" style="position:absolute;left:539;top:21998;width:30195;height:3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">
                  <v:textbox>
                    <w:txbxContent>
                      <w:p w14:paraId="60455DD5" w14:textId="77777777" w:rsidR="00387ACB" w:rsidRDefault="00000000">
                        <w:pPr>
                          <w:jc w:val="center"/>
                          <w:rPr>
                            <w:rFonts w:hint="eastAsia"/>
                            <w:sz w:val="15"/>
                            <w:szCs w:val="15"/>
                          </w:rPr>
                        </w:pPr>
                        <w:r>
                          <w:rPr>
                            <w:rFonts w:hint="eastAsia"/>
                            <w:sz w:val="15"/>
                            <w:szCs w:val="15"/>
                          </w:rPr>
                          <w:t>RTEMS</w:t>
                        </w:r>
                        <w:r>
                          <w:rPr>
                            <w:rFonts w:hint="eastAsia"/>
                            <w:sz w:val="15"/>
                            <w:szCs w:val="15"/>
                          </w:rPr>
                          <w:t>实时操作系统内核</w:t>
                        </w:r>
                      </w:p>
                    </w:txbxContent>
                  </v:textbox>
                </v:roundrect>
                <v:roundrect id="AutoShape 934" o:spid="_x0000_s1046" style="position:absolute;left:16151;top:13981;width:12306;height:36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">
                  <v:textbox>
                    <w:txbxContent>
                      <w:p w14:paraId="60455DD6" w14:textId="77777777" w:rsidR="00387ACB" w:rsidRDefault="00000000">
                        <w:pPr>
                          <w:jc w:val="center"/>
                          <w:rPr>
                            <w:rFonts w:asciiTheme="minorHAnsi" w:cstheme="minorBidi" w:hint="eastAsia"/>
                            <w:sz w:val="15"/>
                            <w:szCs w:val="15"/>
                          </w:rPr>
                        </w:pPr>
                        <w:r>
                          <w:rPr>
                            <w:rFonts w:hint="eastAsia"/>
                            <w:sz w:val="15"/>
                            <w:szCs w:val="15"/>
                          </w:rPr>
                          <w:t>日志与监控</w:t>
                        </w:r>
                      </w:p>
                    </w:txbxContent>
                  </v:textbox>
                </v:roundrect>
                <v:roundrect id="AutoShape 934" o:spid="_x0000_s1047" style="position:absolute;left:2006;top:13933;width:12306;height:36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">
                  <v:textbox>
                    <w:txbxContent>
                      <w:p w14:paraId="60455DD7" w14:textId="77777777" w:rsidR="00387ACB" w:rsidRDefault="00000000">
                        <w:pPr>
                          <w:jc w:val="center"/>
                          <w:rPr>
                            <w:rFonts w:ascii="Calibri" w:hint="eastAsia"/>
                            <w:sz w:val="15"/>
                            <w:szCs w:val="15"/>
                          </w:rPr>
                        </w:pPr>
                        <w:r>
                          <w:rPr>
                            <w:rFonts w:ascii="Calibri" w:hint="eastAsia"/>
                            <w:sz w:val="15"/>
                            <w:szCs w:val="15"/>
                          </w:rPr>
                          <w:t>容器生命周期管理</w:t>
                        </w:r>
                      </w:p>
                    </w:txbxContent>
                  </v:textbox>
                </v:roundrect>
                <v:roundrect id="AutoShape 934" o:spid="_x0000_s1048" style="position:absolute;left:534;top:28618;width:30612;height:3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">
                  <v:textbox>
                    <w:txbxContent>
                      <w:p w14:paraId="60455DD8" w14:textId="77777777" w:rsidR="00387ACB" w:rsidRDefault="00000000">
                        <w:pPr>
                          <w:jc w:val="center"/>
                          <w:rPr>
                            <w:rFonts w:ascii="Calibri" w:hAnsi="Calibri"/>
                            <w:sz w:val="15"/>
                            <w:szCs w:val="15"/>
                          </w:rPr>
                        </w:pPr>
                        <w:r>
                          <w:rPr>
                            <w:rFonts w:ascii="Calibri" w:hAnsi="Calibri" w:hint="eastAsia"/>
                            <w:sz w:val="15"/>
                            <w:szCs w:val="15"/>
                          </w:rPr>
                          <w:t>宿主机物理硬件</w:t>
                        </w:r>
                      </w:p>
                    </w:txbxContent>
                  </v:textbox>
                </v:roundrect>
                <v:shape id="AutoShape 936" o:spid="_x0000_s1049" type="#_x0000_t32" style="position:absolute;left:15301;top:19169;width:0;height:24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">
                  <v:stroke endarrow="block"/>
                </v:shape>
                <v:shape id="AutoShape 936" o:spid="_x0000_s1050" type="#_x0000_t32" style="position:absolute;left:15495;top:25967;width:0;height:2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">
                  <v:stroke endarrow="block"/>
                </v:shape>
                <w10:anchorlock/>
              </v:group>
            </w:pict>
          </mc:Fallback>
        </mc:AlternateContent>
      </w:r>
    </w:p>
    <w:p w14:paraId="60455202" w14:textId="77777777" w:rsidR="00387ACB" w:rsidRDefault="00000000">
      <w:pPr>
        <w:pStyle w:val="a5"/>
        <w:spacing w:line="240" w:lineRule="auto"/>
        <w:ind w:firstLineChars="0" w:firstLine="0"/>
        <w:jc w:val="center"/>
        <w:rPr>
          <w:rFonts w:ascii="黑体" w:eastAsia="黑体" w:hAnsi="黑体" w:hint="eastAsia"/>
          <w:sz w:val="21"/>
          <w:szCs w:val="21"/>
        </w:rPr>
      </w:pPr>
      <w:r>
        <w:rPr>
          <w:rFonts w:ascii="黑体" w:eastAsia="黑体" w:hAnsi="黑体" w:hint="eastAsia"/>
          <w:sz w:val="21"/>
          <w:szCs w:val="21"/>
        </w:rPr>
        <w:t>图4-2 RTEMS容器软件运行环境</w:t>
      </w:r>
    </w:p>
    <w:p w14:paraId="60455203" w14:textId="77777777" w:rsidR="00387ACB" w:rsidRDefault="00000000">
      <w:pPr>
        <w:pStyle w:val="a5"/>
        <w:adjustRightInd w:val="0"/>
        <w:snapToGrid w:val="0"/>
        <w:spacing w:line="360" w:lineRule="auto"/>
        <w:ind w:firstLine="480"/>
        <w:rPr>
          <w:rFonts w:ascii="黑体" w:eastAsia="黑体" w:hAnsi="黑体" w:hint="eastAsia"/>
          <w:sz w:val="21"/>
          <w:szCs w:val="21"/>
        </w:rPr>
      </w:pPr>
      <w:r>
        <w:t>基于嵌入式操作系统的资源隔离和控制</w:t>
      </w:r>
      <w:r>
        <w:rPr>
          <w:rFonts w:hint="eastAsia"/>
        </w:rPr>
        <w:t>技术软件运行环境具备以下技术指标：</w:t>
      </w:r>
    </w:p>
    <w:p w14:paraId="60455204" w14:textId="77777777" w:rsidR="00387ACB" w:rsidRDefault="00000000">
      <w:pPr>
        <w:pStyle w:val="a5"/>
        <w:numPr>
          <w:ilvl w:val="0"/>
          <w:numId w:val="14"/>
        </w:numPr>
        <w:adjustRightInd w:val="0"/>
        <w:snapToGrid w:val="0"/>
        <w:spacing w:line="360" w:lineRule="auto"/>
        <w:ind w:firstLineChars="0"/>
        <w:rPr>
          <w:rFonts w:hint="eastAsia"/>
        </w:rPr>
      </w:pPr>
      <w:r>
        <w:rPr>
          <w:rFonts w:hint="eastAsia"/>
        </w:rPr>
        <w:t>容器内中断响应时间为us级；</w:t>
      </w:r>
    </w:p>
    <w:p w14:paraId="60455205" w14:textId="77777777" w:rsidR="00387ACB" w:rsidRDefault="00000000">
      <w:pPr>
        <w:pStyle w:val="a5"/>
        <w:numPr>
          <w:ilvl w:val="0"/>
          <w:numId w:val="14"/>
        </w:numPr>
        <w:adjustRightInd w:val="0"/>
        <w:snapToGrid w:val="0"/>
        <w:spacing w:line="360" w:lineRule="auto"/>
        <w:ind w:firstLineChars="0"/>
        <w:rPr>
          <w:rFonts w:hint="eastAsia"/>
        </w:rPr>
      </w:pPr>
      <w:r>
        <w:rPr>
          <w:rFonts w:hint="eastAsia"/>
        </w:rPr>
        <w:t>容器切换时间为us级；</w:t>
      </w:r>
    </w:p>
    <w:p w14:paraId="60455206" w14:textId="77777777" w:rsidR="00387ACB" w:rsidRDefault="00000000">
      <w:pPr>
        <w:pStyle w:val="2"/>
        <w:numPr>
          <w:ilvl w:val="0"/>
          <w:numId w:val="0"/>
        </w:numPr>
        <w:tabs>
          <w:tab w:val="clear" w:pos="0"/>
        </w:tabs>
        <w:adjustRightInd w:val="0"/>
        <w:snapToGrid w:val="0"/>
        <w:spacing w:before="40" w:after="60" w:line="360" w:lineRule="auto"/>
        <w:rPr>
          <w:b w:val="0"/>
        </w:rPr>
      </w:pPr>
      <w:bookmarkStart w:id="56" w:name="_Toc217568104"/>
      <w:r>
        <w:rPr>
          <w:rFonts w:ascii="Times New Roman" w:hAnsi="Times New Roman"/>
          <w:b w:val="0"/>
        </w:rPr>
        <w:t>4.2</w:t>
      </w:r>
      <w:r>
        <w:rPr>
          <w:rFonts w:hint="eastAsia"/>
          <w:b w:val="0"/>
        </w:rPr>
        <w:t xml:space="preserve"> </w:t>
      </w:r>
      <w:r>
        <w:rPr>
          <w:rFonts w:hint="eastAsia"/>
          <w:b w:val="0"/>
        </w:rPr>
        <w:t>测试</w:t>
      </w:r>
      <w:r>
        <w:rPr>
          <w:b w:val="0"/>
        </w:rPr>
        <w:t>项说明</w:t>
      </w:r>
      <w:bookmarkEnd w:id="56"/>
    </w:p>
    <w:p w14:paraId="60455207" w14:textId="77777777" w:rsidR="00387ACB" w:rsidRDefault="00000000">
      <w:pPr>
        <w:pStyle w:val="aff6"/>
        <w:spacing w:line="360" w:lineRule="auto"/>
        <w:ind w:firstLine="480"/>
        <w:rPr>
          <w:rFonts w:ascii="Times New Roman"/>
        </w:rPr>
      </w:pPr>
      <w:r>
        <w:rPr>
          <w:rFonts w:ascii="Times New Roman" w:hint="eastAsia"/>
          <w:kern w:val="2"/>
          <w:szCs w:val="24"/>
        </w:rPr>
        <w:t>针对《</w:t>
      </w:r>
      <w:r>
        <w:rPr>
          <w:rFonts w:ascii="Times New Roman" w:hint="eastAsia"/>
        </w:rPr>
        <w:t>嵌入式操作系统的资源隔离和控制技术</w:t>
      </w:r>
      <w:r>
        <w:rPr>
          <w:rFonts w:ascii="Times New Roman" w:hint="eastAsia"/>
          <w:kern w:val="2"/>
          <w:szCs w:val="24"/>
        </w:rPr>
        <w:t>项目合同》的</w:t>
      </w:r>
      <w:bookmarkStart w:id="57" w:name="OLE_LINK36"/>
      <w:bookmarkStart w:id="58" w:name="OLE_LINK23"/>
      <w:r>
        <w:rPr>
          <w:rFonts w:ascii="Times New Roman" w:hint="eastAsia"/>
          <w:kern w:val="2"/>
          <w:szCs w:val="24"/>
        </w:rPr>
        <w:t>研究内容、关键技术和技术指标</w:t>
      </w:r>
      <w:bookmarkEnd w:id="57"/>
      <w:bookmarkEnd w:id="58"/>
      <w:r>
        <w:rPr>
          <w:rFonts w:ascii="Times New Roman" w:hint="eastAsia"/>
          <w:kern w:val="2"/>
          <w:szCs w:val="24"/>
        </w:rPr>
        <w:t>，项目</w:t>
      </w:r>
      <w:r>
        <w:rPr>
          <w:rFonts w:ascii="Times New Roman"/>
          <w:kern w:val="2"/>
          <w:szCs w:val="24"/>
        </w:rPr>
        <w:t>测试</w:t>
      </w:r>
      <w:r>
        <w:rPr>
          <w:rFonts w:ascii="Times New Roman" w:hint="eastAsia"/>
          <w:kern w:val="2"/>
          <w:szCs w:val="24"/>
        </w:rPr>
        <w:t>由</w:t>
      </w:r>
      <w:r>
        <w:rPr>
          <w:rFonts w:ascii="Times New Roman" w:hint="eastAsia"/>
          <w:kern w:val="2"/>
          <w:szCs w:val="24"/>
        </w:rPr>
        <w:t>12</w:t>
      </w:r>
      <w:r>
        <w:rPr>
          <w:rFonts w:ascii="Times New Roman" w:hint="eastAsia"/>
          <w:kern w:val="2"/>
          <w:szCs w:val="24"/>
        </w:rPr>
        <w:t>个测试项展开，</w:t>
      </w:r>
      <w:r>
        <w:rPr>
          <w:rFonts w:ascii="Times New Roman"/>
          <w:kern w:val="2"/>
          <w:szCs w:val="24"/>
        </w:rPr>
        <w:t>共</w:t>
      </w:r>
      <w:r>
        <w:rPr>
          <w:rFonts w:ascii="Times New Roman" w:hint="eastAsia"/>
          <w:kern w:val="2"/>
          <w:szCs w:val="24"/>
        </w:rPr>
        <w:t>22</w:t>
      </w:r>
      <w:r>
        <w:rPr>
          <w:rFonts w:ascii="Times New Roman"/>
          <w:kern w:val="2"/>
          <w:szCs w:val="24"/>
        </w:rPr>
        <w:t>个测试</w:t>
      </w:r>
      <w:r>
        <w:rPr>
          <w:rFonts w:ascii="Times New Roman" w:hint="eastAsia"/>
          <w:kern w:val="2"/>
          <w:szCs w:val="24"/>
        </w:rPr>
        <w:t>用例</w:t>
      </w:r>
      <w:r>
        <w:rPr>
          <w:rFonts w:ascii="Times New Roman"/>
          <w:kern w:val="2"/>
          <w:szCs w:val="24"/>
        </w:rPr>
        <w:t>，</w:t>
      </w:r>
      <w:r>
        <w:rPr>
          <w:rFonts w:ascii="Times New Roman" w:hint="eastAsia"/>
          <w:kern w:val="2"/>
          <w:szCs w:val="24"/>
        </w:rPr>
        <w:t>图</w:t>
      </w:r>
      <w:r>
        <w:rPr>
          <w:rFonts w:ascii="Times New Roman" w:hint="eastAsia"/>
          <w:kern w:val="2"/>
          <w:szCs w:val="24"/>
        </w:rPr>
        <w:t>4-3</w:t>
      </w:r>
      <w:r>
        <w:rPr>
          <w:rFonts w:ascii="Times New Roman" w:hint="eastAsia"/>
          <w:kern w:val="2"/>
          <w:szCs w:val="24"/>
        </w:rPr>
        <w:t>列出了研究内容、关键技术、技术指标和测试项的对照关系，表</w:t>
      </w:r>
      <w:r>
        <w:rPr>
          <w:rFonts w:ascii="Times New Roman" w:hint="eastAsia"/>
          <w:kern w:val="2"/>
          <w:szCs w:val="24"/>
        </w:rPr>
        <w:t>4-1</w:t>
      </w:r>
      <w:r>
        <w:rPr>
          <w:rFonts w:ascii="Times New Roman" w:hint="eastAsia"/>
          <w:kern w:val="2"/>
          <w:szCs w:val="24"/>
        </w:rPr>
        <w:t>则详细</w:t>
      </w:r>
      <w:r>
        <w:rPr>
          <w:rFonts w:ascii="Times New Roman" w:hint="eastAsia"/>
        </w:rPr>
        <w:t>描述了各测试项的设置情况。</w:t>
      </w:r>
    </w:p>
    <w:p w14:paraId="60455208" w14:textId="77777777" w:rsidR="00387ACB" w:rsidRDefault="00387ACB">
      <w:pPr>
        <w:pStyle w:val="aff6"/>
        <w:spacing w:line="360" w:lineRule="auto"/>
        <w:ind w:firstLineChars="0" w:firstLine="0"/>
        <w:rPr>
          <w:rFonts w:ascii="Times New Roman"/>
        </w:rPr>
        <w:sectPr w:rsidR="00387ACB">
          <w:pgSz w:w="11906" w:h="16838"/>
          <w:pgMar w:top="1440" w:right="1797" w:bottom="1440" w:left="1797" w:header="851" w:footer="992" w:gutter="0"/>
          <w:pgNumType w:start="1"/>
          <w:cols w:space="425"/>
          <w:docGrid w:type="linesAndChars" w:linePitch="312"/>
        </w:sectPr>
      </w:pPr>
    </w:p>
    <w:p w14:paraId="60455209" w14:textId="77777777" w:rsidR="00387ACB" w:rsidRDefault="00000000">
      <w:pPr>
        <w:pStyle w:val="aff6"/>
        <w:spacing w:line="240" w:lineRule="auto"/>
        <w:ind w:firstLineChars="0" w:firstLine="0"/>
        <w:jc w:val="center"/>
      </w:pPr>
      <w:r>
        <w:lastRenderedPageBreak/>
        <w:t xml:space="preserve"> </w:t>
      </w:r>
      <w:r>
        <w:rPr>
          <w:noProof/>
        </w:rPr>
        <w:drawing>
          <wp:inline distT="0" distB="0" distL="0" distR="0" wp14:anchorId="60455D95" wp14:editId="60455D96">
            <wp:extent cx="8603615" cy="4493895"/>
            <wp:effectExtent l="0" t="0" r="0" b="0"/>
            <wp:docPr id="1388326608"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26608" name="图片 1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8706999" cy="4548127"/>
                    </a:xfrm>
                    <a:prstGeom prst="rect">
                      <a:avLst/>
                    </a:prstGeom>
                    <a:noFill/>
                    <a:ln>
                      <a:noFill/>
                    </a:ln>
                  </pic:spPr>
                </pic:pic>
              </a:graphicData>
            </a:graphic>
          </wp:inline>
        </w:drawing>
      </w:r>
    </w:p>
    <w:p w14:paraId="6045520A" w14:textId="77777777" w:rsidR="00387ACB" w:rsidRDefault="00387ACB">
      <w:pPr>
        <w:pStyle w:val="aff6"/>
        <w:spacing w:line="240" w:lineRule="auto"/>
        <w:ind w:firstLineChars="0" w:firstLine="0"/>
        <w:jc w:val="center"/>
      </w:pPr>
    </w:p>
    <w:p w14:paraId="6045520B" w14:textId="77777777" w:rsidR="00387ACB" w:rsidRDefault="00000000">
      <w:pPr>
        <w:pStyle w:val="a5"/>
        <w:spacing w:line="240" w:lineRule="auto"/>
        <w:ind w:firstLineChars="0" w:firstLine="0"/>
        <w:jc w:val="center"/>
        <w:rPr>
          <w:rFonts w:ascii="黑体" w:eastAsia="黑体" w:hAnsi="黑体" w:hint="eastAsia"/>
          <w:color w:val="000000" w:themeColor="text1"/>
          <w:sz w:val="21"/>
          <w:szCs w:val="21"/>
        </w:rPr>
      </w:pPr>
      <w:r>
        <w:rPr>
          <w:rFonts w:ascii="黑体" w:eastAsia="黑体" w:hAnsi="黑体" w:hint="eastAsia"/>
          <w:color w:val="000000" w:themeColor="text1"/>
          <w:sz w:val="21"/>
          <w:szCs w:val="21"/>
        </w:rPr>
        <w:t>图4-3 研究内容、关键技术、技术指标、测试项的对照关系</w:t>
      </w:r>
    </w:p>
    <w:p w14:paraId="6045520C" w14:textId="77777777" w:rsidR="00387ACB" w:rsidRDefault="00387ACB">
      <w:pPr>
        <w:pStyle w:val="a5"/>
        <w:spacing w:line="240" w:lineRule="auto"/>
        <w:ind w:firstLineChars="0" w:firstLine="0"/>
        <w:jc w:val="center"/>
        <w:rPr>
          <w:rFonts w:ascii="黑体" w:eastAsia="黑体" w:hAnsi="黑体" w:hint="eastAsia"/>
          <w:color w:val="EE0000"/>
          <w:sz w:val="21"/>
          <w:szCs w:val="21"/>
        </w:rPr>
      </w:pPr>
    </w:p>
    <w:p w14:paraId="6045520D" w14:textId="77777777" w:rsidR="00387ACB" w:rsidRDefault="00387ACB">
      <w:pPr>
        <w:pStyle w:val="a5"/>
        <w:spacing w:line="240" w:lineRule="auto"/>
        <w:ind w:firstLineChars="0" w:firstLine="0"/>
        <w:rPr>
          <w:rFonts w:ascii="黑体" w:eastAsia="黑体" w:hAnsi="黑体" w:hint="eastAsia"/>
          <w:color w:val="EE0000"/>
          <w:sz w:val="21"/>
          <w:szCs w:val="21"/>
        </w:rPr>
      </w:pPr>
    </w:p>
    <w:p w14:paraId="6045520E" w14:textId="77777777" w:rsidR="00387ACB" w:rsidRDefault="00387ACB">
      <w:pPr>
        <w:pStyle w:val="a5"/>
        <w:spacing w:line="240" w:lineRule="auto"/>
        <w:ind w:firstLineChars="0" w:firstLine="0"/>
        <w:rPr>
          <w:rFonts w:ascii="黑体" w:eastAsia="黑体" w:hAnsi="黑体" w:hint="eastAsia"/>
          <w:color w:val="EE0000"/>
          <w:sz w:val="21"/>
          <w:szCs w:val="21"/>
        </w:rPr>
        <w:sectPr w:rsidR="00387ACB">
          <w:pgSz w:w="16838" w:h="11906" w:orient="landscape"/>
          <w:pgMar w:top="1797" w:right="1440" w:bottom="1797" w:left="1440" w:header="851" w:footer="992" w:gutter="0"/>
          <w:cols w:space="425"/>
          <w:docGrid w:type="linesAndChars" w:linePitch="312"/>
        </w:sectPr>
      </w:pPr>
    </w:p>
    <w:p w14:paraId="6045520F" w14:textId="77777777" w:rsidR="00387ACB" w:rsidRDefault="00000000">
      <w:pPr>
        <w:pStyle w:val="30"/>
        <w:numPr>
          <w:ilvl w:val="2"/>
          <w:numId w:val="2"/>
        </w:numPr>
        <w:adjustRightInd w:val="0"/>
        <w:snapToGrid w:val="0"/>
        <w:spacing w:before="0" w:after="0" w:line="360" w:lineRule="auto"/>
        <w:ind w:left="823" w:hangingChars="343" w:hanging="823"/>
        <w:rPr>
          <w:rFonts w:ascii="宋体" w:hAnsi="宋体" w:hint="eastAsia"/>
          <w:b w:val="0"/>
        </w:rPr>
      </w:pPr>
      <w:r>
        <w:rPr>
          <w:rFonts w:ascii="宋体" w:hAnsi="宋体" w:hint="eastAsia"/>
          <w:b w:val="0"/>
        </w:rPr>
        <w:lastRenderedPageBreak/>
        <w:t>技术指标与测试项对应关系</w:t>
      </w:r>
    </w:p>
    <w:p w14:paraId="60455210" w14:textId="77777777" w:rsidR="00387ACB" w:rsidRDefault="00000000">
      <w:pPr>
        <w:pStyle w:val="aff6"/>
        <w:spacing w:line="360" w:lineRule="auto"/>
        <w:ind w:firstLine="480"/>
        <w:rPr>
          <w:rFonts w:ascii="Times New Roman"/>
        </w:rPr>
      </w:pPr>
      <w:r>
        <w:rPr>
          <w:rFonts w:ascii="Times New Roman" w:hint="eastAsia"/>
        </w:rPr>
        <w:t>从技术指标的角度出发，测试项“</w:t>
      </w:r>
      <w:r>
        <w:rPr>
          <w:rFonts w:ascii="Times New Roman" w:hint="eastAsia"/>
        </w:rPr>
        <w:t>PID</w:t>
      </w:r>
      <w:r>
        <w:rPr>
          <w:rFonts w:ascii="Times New Roman" w:hint="eastAsia"/>
        </w:rPr>
        <w:t>隔离、</w:t>
      </w:r>
      <w:r>
        <w:rPr>
          <w:rFonts w:ascii="Times New Roman" w:hint="eastAsia"/>
        </w:rPr>
        <w:t>UTS</w:t>
      </w:r>
      <w:r>
        <w:rPr>
          <w:rFonts w:ascii="Times New Roman" w:hint="eastAsia"/>
        </w:rPr>
        <w:t>隔离、挂载点隔离、</w:t>
      </w:r>
      <w:r>
        <w:rPr>
          <w:rFonts w:ascii="Times New Roman" w:hint="eastAsia"/>
        </w:rPr>
        <w:t>IPC</w:t>
      </w:r>
      <w:r>
        <w:rPr>
          <w:rFonts w:ascii="Times New Roman" w:hint="eastAsia"/>
        </w:rPr>
        <w:t>隔离、网络隔离”分别对线程命名空间、主机与域名、文件系统视图、线程间通信以及网络等关键系统资源的隔离能力进行了测试，验证了各类容器在资源视图和访问范围上的相互独立性，证明系统满足技术指标中</w:t>
      </w:r>
      <w:r>
        <w:rPr>
          <w:rFonts w:ascii="Times New Roman" w:hint="eastAsia"/>
        </w:rPr>
        <w:t xml:space="preserve"> </w:t>
      </w:r>
      <w:r>
        <w:rPr>
          <w:rFonts w:ascii="Times New Roman" w:hint="eastAsia"/>
        </w:rPr>
        <w:t>“实现容器级资源隔离”</w:t>
      </w:r>
      <w:r>
        <w:rPr>
          <w:rFonts w:ascii="Times New Roman" w:hint="eastAsia"/>
        </w:rPr>
        <w:t xml:space="preserve"> </w:t>
      </w:r>
      <w:r>
        <w:rPr>
          <w:rFonts w:ascii="Times New Roman" w:hint="eastAsia"/>
        </w:rPr>
        <w:t>的要求，间接验证了系统具备</w:t>
      </w:r>
      <w:r>
        <w:rPr>
          <w:rFonts w:ascii="Times New Roman" w:hint="eastAsia"/>
        </w:rPr>
        <w:t xml:space="preserve"> </w:t>
      </w:r>
      <w:r>
        <w:rPr>
          <w:rFonts w:ascii="Times New Roman" w:hint="eastAsia"/>
        </w:rPr>
        <w:t>多容器安全并行运行能力。</w:t>
      </w:r>
    </w:p>
    <w:p w14:paraId="60455211" w14:textId="77777777" w:rsidR="00387ACB" w:rsidRDefault="00000000">
      <w:pPr>
        <w:pStyle w:val="aff6"/>
        <w:spacing w:line="360" w:lineRule="auto"/>
        <w:ind w:firstLine="480"/>
        <w:rPr>
          <w:rFonts w:ascii="Times New Roman"/>
        </w:rPr>
      </w:pPr>
      <w:r>
        <w:rPr>
          <w:rFonts w:ascii="Times New Roman" w:hint="eastAsia"/>
        </w:rPr>
        <w:t>测试项“</w:t>
      </w:r>
      <w:r>
        <w:rPr>
          <w:rFonts w:ascii="Times New Roman" w:hint="eastAsia"/>
        </w:rPr>
        <w:t>CPU</w:t>
      </w:r>
      <w:r>
        <w:rPr>
          <w:rFonts w:ascii="Times New Roman" w:hint="eastAsia"/>
        </w:rPr>
        <w:t>资源控制”对容器运行过程中</w:t>
      </w:r>
      <w:r>
        <w:rPr>
          <w:rFonts w:ascii="Times New Roman" w:hint="eastAsia"/>
        </w:rPr>
        <w:t>CPU</w:t>
      </w:r>
      <w:r>
        <w:rPr>
          <w:rFonts w:ascii="Times New Roman" w:hint="eastAsia"/>
        </w:rPr>
        <w:t>使用配额、调度行为以及容器间切换时延进行了验证，测试结果表明容器内中断响应时间达到微秒级、容器切换时间为微秒级，反映了系统满足技术指标中“μ</w:t>
      </w:r>
      <w:r>
        <w:rPr>
          <w:rFonts w:ascii="Times New Roman" w:hint="eastAsia"/>
        </w:rPr>
        <w:t>s</w:t>
      </w:r>
      <w:r>
        <w:rPr>
          <w:rFonts w:ascii="Times New Roman" w:hint="eastAsia"/>
        </w:rPr>
        <w:t>级容器间切换实时性”和“面向</w:t>
      </w:r>
      <w:r>
        <w:rPr>
          <w:rFonts w:ascii="Times New Roman" w:hint="eastAsia"/>
        </w:rPr>
        <w:t>CPU</w:t>
      </w:r>
      <w:r>
        <w:rPr>
          <w:rFonts w:ascii="Times New Roman" w:hint="eastAsia"/>
        </w:rPr>
        <w:t>的细粒度资源配额控制”的要求。</w:t>
      </w:r>
    </w:p>
    <w:p w14:paraId="60455212" w14:textId="77777777" w:rsidR="00387ACB" w:rsidRDefault="00000000">
      <w:pPr>
        <w:pStyle w:val="aff6"/>
        <w:spacing w:line="360" w:lineRule="auto"/>
        <w:ind w:firstLine="480"/>
        <w:rPr>
          <w:rFonts w:ascii="Times New Roman"/>
        </w:rPr>
      </w:pPr>
      <w:r>
        <w:rPr>
          <w:rFonts w:ascii="Times New Roman" w:hint="eastAsia"/>
        </w:rPr>
        <w:t>测试项“内存资源控制”对容器可用内存资源的分配、限制和隔离效果进行了测试，验证了内存资源能够按照预设配额进行精确控制，反映了技术指标中“面向内存的细粒度资源配额控制能力”。</w:t>
      </w:r>
    </w:p>
    <w:p w14:paraId="60455213" w14:textId="77777777" w:rsidR="00387ACB" w:rsidRDefault="00000000">
      <w:pPr>
        <w:pStyle w:val="aff6"/>
        <w:spacing w:line="360" w:lineRule="auto"/>
        <w:ind w:firstLine="480"/>
        <w:rPr>
          <w:rFonts w:ascii="Times New Roman"/>
        </w:rPr>
      </w:pPr>
      <w:r>
        <w:rPr>
          <w:rFonts w:ascii="Times New Roman" w:hint="eastAsia"/>
        </w:rPr>
        <w:t>测试项“磁盘</w:t>
      </w:r>
      <w:r>
        <w:rPr>
          <w:rFonts w:ascii="Times New Roman" w:hint="eastAsia"/>
        </w:rPr>
        <w:t>IO</w:t>
      </w:r>
      <w:r>
        <w:rPr>
          <w:rFonts w:ascii="Times New Roman" w:hint="eastAsia"/>
        </w:rPr>
        <w:t>资源控制”对容器磁盘读写行为进行了隔离与限制测试，验证了系统能够对不同容器的磁盘</w:t>
      </w:r>
      <w:r>
        <w:rPr>
          <w:rFonts w:ascii="Times New Roman" w:hint="eastAsia"/>
        </w:rPr>
        <w:t>IO</w:t>
      </w:r>
      <w:r>
        <w:rPr>
          <w:rFonts w:ascii="Times New Roman" w:hint="eastAsia"/>
        </w:rPr>
        <w:t>访问进行有效控制，证明满足技术指标“实现磁盘</w:t>
      </w:r>
      <w:r>
        <w:rPr>
          <w:rFonts w:ascii="Times New Roman" w:hint="eastAsia"/>
        </w:rPr>
        <w:t>IO</w:t>
      </w:r>
      <w:r>
        <w:rPr>
          <w:rFonts w:ascii="Times New Roman" w:hint="eastAsia"/>
        </w:rPr>
        <w:t>资源控制”。</w:t>
      </w:r>
    </w:p>
    <w:p w14:paraId="60455214" w14:textId="77777777" w:rsidR="00387ACB" w:rsidRDefault="00000000">
      <w:pPr>
        <w:pStyle w:val="aff6"/>
        <w:spacing w:line="360" w:lineRule="auto"/>
        <w:ind w:firstLine="480"/>
        <w:rPr>
          <w:rFonts w:ascii="Times New Roman"/>
        </w:rPr>
      </w:pPr>
      <w:r>
        <w:rPr>
          <w:rFonts w:ascii="Times New Roman" w:hint="eastAsia"/>
        </w:rPr>
        <w:t>测试项“容器生命周期管理、容器日志功能、容器监控功能”分别对容器的创建、启动、停止、销毁以及运行状态监测和日志记录能力进行了测试，验证了系统对容器运行全过程的可控性与可观测性，反映了技术指标中“具备容器统一管理与运行监控能力”的要求。</w:t>
      </w:r>
    </w:p>
    <w:p w14:paraId="60455215" w14:textId="77777777" w:rsidR="00387ACB" w:rsidRDefault="00000000">
      <w:pPr>
        <w:pStyle w:val="aff6"/>
        <w:spacing w:line="360" w:lineRule="auto"/>
        <w:ind w:firstLine="480"/>
        <w:rPr>
          <w:rFonts w:ascii="Times New Roman"/>
        </w:rPr>
      </w:pPr>
      <w:r>
        <w:rPr>
          <w:rFonts w:ascii="Times New Roman" w:hint="eastAsia"/>
        </w:rPr>
        <w:t>测试项“综合隔离功能测试”分别对容器的创建、启动、停止、销毁以及综合隔离能力进行了测试。</w:t>
      </w:r>
    </w:p>
    <w:p w14:paraId="60455216" w14:textId="77777777" w:rsidR="00387ACB" w:rsidRDefault="00387ACB">
      <w:pPr>
        <w:pStyle w:val="aff6"/>
        <w:spacing w:line="360" w:lineRule="auto"/>
        <w:ind w:firstLine="480"/>
        <w:rPr>
          <w:rFonts w:ascii="Times New Roman"/>
        </w:rPr>
      </w:pPr>
    </w:p>
    <w:p w14:paraId="60455217" w14:textId="77777777" w:rsidR="00387ACB" w:rsidRDefault="00000000">
      <w:pPr>
        <w:pStyle w:val="30"/>
        <w:numPr>
          <w:ilvl w:val="2"/>
          <w:numId w:val="2"/>
        </w:numPr>
        <w:adjustRightInd w:val="0"/>
        <w:snapToGrid w:val="0"/>
        <w:spacing w:before="0" w:after="0" w:line="360" w:lineRule="auto"/>
        <w:ind w:left="823" w:hangingChars="343" w:hanging="823"/>
        <w:rPr>
          <w:rFonts w:ascii="宋体" w:hAnsi="宋体" w:hint="eastAsia"/>
          <w:b w:val="0"/>
        </w:rPr>
      </w:pPr>
      <w:r>
        <w:rPr>
          <w:rFonts w:ascii="宋体" w:hAnsi="宋体" w:hint="eastAsia"/>
          <w:b w:val="0"/>
        </w:rPr>
        <w:t>研究内容与测试项对应关系</w:t>
      </w:r>
    </w:p>
    <w:p w14:paraId="60455218" w14:textId="77777777" w:rsidR="00387ACB" w:rsidRDefault="00000000">
      <w:pPr>
        <w:pStyle w:val="aff6"/>
        <w:spacing w:line="360" w:lineRule="auto"/>
        <w:ind w:firstLine="480"/>
        <w:rPr>
          <w:rFonts w:ascii="Times New Roman"/>
        </w:rPr>
      </w:pPr>
      <w:r>
        <w:rPr>
          <w:rFonts w:ascii="Times New Roman" w:hint="eastAsia"/>
        </w:rPr>
        <w:t>从研究内容的角度出发，测试项“</w:t>
      </w:r>
      <w:r>
        <w:rPr>
          <w:rFonts w:ascii="Times New Roman" w:hint="eastAsia"/>
        </w:rPr>
        <w:t>PID</w:t>
      </w:r>
      <w:r>
        <w:rPr>
          <w:rFonts w:ascii="Times New Roman" w:hint="eastAsia"/>
        </w:rPr>
        <w:t>隔离、</w:t>
      </w:r>
      <w:r>
        <w:rPr>
          <w:rFonts w:ascii="Times New Roman" w:hint="eastAsia"/>
        </w:rPr>
        <w:t>UTS</w:t>
      </w:r>
      <w:r>
        <w:rPr>
          <w:rFonts w:ascii="Times New Roman" w:hint="eastAsia"/>
        </w:rPr>
        <w:t>隔离、挂载点隔离、</w:t>
      </w:r>
      <w:r>
        <w:rPr>
          <w:rFonts w:ascii="Times New Roman" w:hint="eastAsia"/>
        </w:rPr>
        <w:t>IPC</w:t>
      </w:r>
      <w:r>
        <w:rPr>
          <w:rFonts w:ascii="Times New Roman" w:hint="eastAsia"/>
        </w:rPr>
        <w:t>隔离、网络隔离”分别对多个不同容器命名空间下的系统资源隔离效果进行了验证，测试了不同容器在并行运行情况下对系统关键资源的访问独立性，体现了研究内容中提出的“基于嵌入式操作系统的多维度容器隔离机制”。</w:t>
      </w:r>
    </w:p>
    <w:p w14:paraId="60455219" w14:textId="77777777" w:rsidR="00387ACB" w:rsidRDefault="00000000">
      <w:pPr>
        <w:pStyle w:val="aff6"/>
        <w:spacing w:line="360" w:lineRule="auto"/>
        <w:ind w:firstLine="480"/>
        <w:rPr>
          <w:rFonts w:ascii="Times New Roman"/>
        </w:rPr>
      </w:pPr>
      <w:r>
        <w:rPr>
          <w:rFonts w:ascii="Times New Roman" w:hint="eastAsia"/>
        </w:rPr>
        <w:t>在本章</w:t>
      </w:r>
      <w:r>
        <w:rPr>
          <w:rFonts w:ascii="Times New Roman" w:hint="eastAsia"/>
        </w:rPr>
        <w:t>4.1</w:t>
      </w:r>
      <w:r>
        <w:rPr>
          <w:rFonts w:ascii="Times New Roman" w:hint="eastAsia"/>
        </w:rPr>
        <w:t>节中介绍了容器资源控制体系的总体架构和运行环境，其中测试项“</w:t>
      </w:r>
      <w:r>
        <w:rPr>
          <w:rFonts w:ascii="Times New Roman" w:hint="eastAsia"/>
        </w:rPr>
        <w:t>CPU</w:t>
      </w:r>
      <w:r>
        <w:rPr>
          <w:rFonts w:ascii="Times New Roman" w:hint="eastAsia"/>
        </w:rPr>
        <w:t>资源控制、内存资源控制、磁盘</w:t>
      </w:r>
      <w:r>
        <w:rPr>
          <w:rFonts w:ascii="Times New Roman" w:hint="eastAsia"/>
        </w:rPr>
        <w:t>IO</w:t>
      </w:r>
      <w:r>
        <w:rPr>
          <w:rFonts w:ascii="Times New Roman" w:hint="eastAsia"/>
        </w:rPr>
        <w:t>资源控制”验证了面向多种系统资源</w:t>
      </w:r>
      <w:r>
        <w:rPr>
          <w:rFonts w:ascii="Times New Roman" w:hint="eastAsia"/>
        </w:rPr>
        <w:lastRenderedPageBreak/>
        <w:t>的细粒度配额控制能力，测试了资源限制、调度与隔离等功能，覆盖了</w:t>
      </w:r>
      <w:r>
        <w:rPr>
          <w:rFonts w:ascii="Times New Roman" w:hint="eastAsia"/>
        </w:rPr>
        <w:t>CPU</w:t>
      </w:r>
      <w:r>
        <w:rPr>
          <w:rFonts w:ascii="Times New Roman" w:hint="eastAsia"/>
        </w:rPr>
        <w:t>调度模块、内存管理模块以及</w:t>
      </w:r>
      <w:r>
        <w:rPr>
          <w:rFonts w:ascii="Times New Roman" w:hint="eastAsia"/>
        </w:rPr>
        <w:t>IO</w:t>
      </w:r>
      <w:r>
        <w:rPr>
          <w:rFonts w:ascii="Times New Roman" w:hint="eastAsia"/>
        </w:rPr>
        <w:t>管理模块等关键组成部分。这些测试项共同体现了研究内容中提出的“容器资源精细化管理与控制机制”。</w:t>
      </w:r>
    </w:p>
    <w:p w14:paraId="6045521A" w14:textId="77777777" w:rsidR="00387ACB" w:rsidRDefault="00000000">
      <w:pPr>
        <w:pStyle w:val="aff6"/>
        <w:spacing w:line="360" w:lineRule="auto"/>
        <w:ind w:firstLine="480"/>
        <w:rPr>
          <w:rFonts w:ascii="Times New Roman"/>
        </w:rPr>
      </w:pPr>
      <w:r>
        <w:rPr>
          <w:rFonts w:ascii="Times New Roman" w:hint="eastAsia"/>
        </w:rPr>
        <w:t>在本章</w:t>
      </w:r>
      <w:r>
        <w:rPr>
          <w:rFonts w:ascii="Times New Roman" w:hint="eastAsia"/>
        </w:rPr>
        <w:t>4.1</w:t>
      </w:r>
      <w:r>
        <w:rPr>
          <w:rFonts w:ascii="Times New Roman" w:hint="eastAsia"/>
        </w:rPr>
        <w:t>节中介绍了容器运行环境的管理与保障机制，测试项“容器生命周期管理、容器日志功能、容器监控功能”对容器从创建到销毁全过程的可管理性、可监控性和可追溯性进行了验证，这些测试项共同体现了研究内容中提出的“容器化运行环境保障机制”。</w:t>
      </w:r>
    </w:p>
    <w:p w14:paraId="6045521B" w14:textId="77777777" w:rsidR="00387ACB" w:rsidRDefault="00000000">
      <w:pPr>
        <w:pStyle w:val="aff6"/>
        <w:spacing w:line="360" w:lineRule="auto"/>
        <w:ind w:firstLine="480"/>
        <w:rPr>
          <w:rFonts w:ascii="Times New Roman"/>
        </w:rPr>
      </w:pPr>
      <w:r>
        <w:rPr>
          <w:rFonts w:ascii="Times New Roman" w:hint="eastAsia"/>
        </w:rPr>
        <w:t>其中，测试项“</w:t>
      </w:r>
      <w:r>
        <w:rPr>
          <w:rFonts w:ascii="Times New Roman" w:hint="eastAsia"/>
        </w:rPr>
        <w:t>CPU</w:t>
      </w:r>
      <w:r>
        <w:rPr>
          <w:rFonts w:ascii="Times New Roman" w:hint="eastAsia"/>
        </w:rPr>
        <w:t>资源控制”对系统关键实时性指标进行了验证，体现了研究内容中提出的“面向实时系统的容器调度与隔离机制”。</w:t>
      </w:r>
    </w:p>
    <w:p w14:paraId="6045521C" w14:textId="77777777" w:rsidR="00387ACB" w:rsidRDefault="00387ACB">
      <w:pPr>
        <w:pStyle w:val="aff6"/>
        <w:spacing w:line="360" w:lineRule="auto"/>
        <w:ind w:firstLine="480"/>
        <w:rPr>
          <w:rFonts w:ascii="Times New Roman"/>
        </w:rPr>
        <w:sectPr w:rsidR="00387ACB">
          <w:pgSz w:w="11906" w:h="16838"/>
          <w:pgMar w:top="1440" w:right="1797" w:bottom="1440" w:left="1797" w:header="851" w:footer="992" w:gutter="0"/>
          <w:cols w:space="425"/>
          <w:docGrid w:type="linesAndChars" w:linePitch="312"/>
        </w:sectPr>
      </w:pPr>
    </w:p>
    <w:p w14:paraId="6045521D" w14:textId="77777777" w:rsidR="00387ACB" w:rsidRDefault="00000000">
      <w:pPr>
        <w:pStyle w:val="a2"/>
        <w:numPr>
          <w:ilvl w:val="0"/>
          <w:numId w:val="0"/>
        </w:numPr>
        <w:spacing w:line="360" w:lineRule="auto"/>
        <w:rPr>
          <w:sz w:val="21"/>
          <w:szCs w:val="21"/>
        </w:rPr>
      </w:pPr>
      <w:r>
        <w:rPr>
          <w:rFonts w:hint="eastAsia"/>
          <w:sz w:val="21"/>
          <w:szCs w:val="21"/>
        </w:rPr>
        <w:lastRenderedPageBreak/>
        <w:t>表4-1 测试项设置表</w:t>
      </w:r>
    </w:p>
    <w:tbl>
      <w:tblPr>
        <w:tblW w:w="14350"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709"/>
        <w:gridCol w:w="1276"/>
        <w:gridCol w:w="1755"/>
        <w:gridCol w:w="1985"/>
        <w:gridCol w:w="1927"/>
        <w:gridCol w:w="4113"/>
        <w:gridCol w:w="2585"/>
      </w:tblGrid>
      <w:tr w:rsidR="00387ACB" w14:paraId="60455225" w14:textId="77777777">
        <w:trPr>
          <w:cantSplit/>
          <w:tblHeader/>
          <w:jc w:val="center"/>
        </w:trPr>
        <w:tc>
          <w:tcPr>
            <w:tcW w:w="709" w:type="dxa"/>
            <w:tcBorders>
              <w:top w:val="single" w:sz="12" w:space="0" w:color="000000"/>
              <w:bottom w:val="single" w:sz="4" w:space="0" w:color="auto"/>
            </w:tcBorders>
            <w:shd w:val="clear" w:color="auto" w:fill="D9D9D9"/>
            <w:vAlign w:val="center"/>
          </w:tcPr>
          <w:p w14:paraId="6045521E" w14:textId="77777777" w:rsidR="00387ACB" w:rsidRDefault="00000000">
            <w:pPr>
              <w:spacing w:line="360" w:lineRule="auto"/>
              <w:jc w:val="center"/>
              <w:rPr>
                <w:rFonts w:hint="eastAsia"/>
                <w:color w:val="000000"/>
                <w:sz w:val="18"/>
                <w:szCs w:val="18"/>
              </w:rPr>
            </w:pPr>
            <w:r>
              <w:rPr>
                <w:rFonts w:hint="eastAsia"/>
                <w:color w:val="000000"/>
                <w:sz w:val="18"/>
                <w:szCs w:val="18"/>
              </w:rPr>
              <w:t>序号</w:t>
            </w:r>
          </w:p>
        </w:tc>
        <w:tc>
          <w:tcPr>
            <w:tcW w:w="1276" w:type="dxa"/>
            <w:tcBorders>
              <w:top w:val="single" w:sz="12" w:space="0" w:color="000000"/>
              <w:bottom w:val="single" w:sz="4" w:space="0" w:color="auto"/>
            </w:tcBorders>
            <w:shd w:val="clear" w:color="auto" w:fill="D9D9D9"/>
            <w:vAlign w:val="center"/>
          </w:tcPr>
          <w:p w14:paraId="6045521F" w14:textId="77777777" w:rsidR="00387ACB" w:rsidRDefault="00000000">
            <w:pPr>
              <w:spacing w:line="360" w:lineRule="auto"/>
              <w:jc w:val="center"/>
              <w:rPr>
                <w:rFonts w:hint="eastAsia"/>
                <w:color w:val="000000"/>
                <w:sz w:val="18"/>
                <w:szCs w:val="18"/>
              </w:rPr>
            </w:pPr>
            <w:r>
              <w:rPr>
                <w:rFonts w:hint="eastAsia"/>
                <w:color w:val="000000"/>
                <w:sz w:val="18"/>
                <w:szCs w:val="18"/>
              </w:rPr>
              <w:t>测试项</w:t>
            </w:r>
          </w:p>
        </w:tc>
        <w:tc>
          <w:tcPr>
            <w:tcW w:w="1755" w:type="dxa"/>
            <w:tcBorders>
              <w:top w:val="single" w:sz="12" w:space="0" w:color="000000"/>
              <w:bottom w:val="single" w:sz="4" w:space="0" w:color="auto"/>
            </w:tcBorders>
            <w:shd w:val="clear" w:color="auto" w:fill="D9D9D9"/>
            <w:vAlign w:val="center"/>
          </w:tcPr>
          <w:p w14:paraId="60455220" w14:textId="77777777" w:rsidR="00387ACB" w:rsidRDefault="00000000">
            <w:pPr>
              <w:spacing w:line="360" w:lineRule="auto"/>
              <w:jc w:val="center"/>
              <w:rPr>
                <w:rFonts w:hint="eastAsia"/>
                <w:color w:val="000000"/>
                <w:sz w:val="18"/>
                <w:szCs w:val="18"/>
              </w:rPr>
            </w:pPr>
            <w:r>
              <w:rPr>
                <w:rFonts w:hint="eastAsia"/>
                <w:color w:val="000000"/>
                <w:sz w:val="18"/>
                <w:szCs w:val="18"/>
              </w:rPr>
              <w:t>研究内容</w:t>
            </w:r>
          </w:p>
        </w:tc>
        <w:tc>
          <w:tcPr>
            <w:tcW w:w="1985" w:type="dxa"/>
            <w:tcBorders>
              <w:top w:val="single" w:sz="12" w:space="0" w:color="000000"/>
              <w:bottom w:val="single" w:sz="4" w:space="0" w:color="auto"/>
            </w:tcBorders>
            <w:shd w:val="clear" w:color="auto" w:fill="D9D9D9"/>
            <w:vAlign w:val="center"/>
          </w:tcPr>
          <w:p w14:paraId="60455221" w14:textId="77777777" w:rsidR="00387ACB" w:rsidRDefault="00000000">
            <w:pPr>
              <w:spacing w:line="360" w:lineRule="auto"/>
              <w:jc w:val="center"/>
              <w:rPr>
                <w:rFonts w:hint="eastAsia"/>
                <w:color w:val="000000"/>
                <w:sz w:val="18"/>
                <w:szCs w:val="18"/>
              </w:rPr>
            </w:pPr>
            <w:r>
              <w:rPr>
                <w:rFonts w:hint="eastAsia"/>
                <w:color w:val="000000"/>
                <w:sz w:val="18"/>
                <w:szCs w:val="18"/>
              </w:rPr>
              <w:t>关键技术</w:t>
            </w:r>
          </w:p>
        </w:tc>
        <w:tc>
          <w:tcPr>
            <w:tcW w:w="1927" w:type="dxa"/>
            <w:tcBorders>
              <w:top w:val="single" w:sz="12" w:space="0" w:color="000000"/>
              <w:bottom w:val="single" w:sz="4" w:space="0" w:color="auto"/>
            </w:tcBorders>
            <w:shd w:val="clear" w:color="auto" w:fill="D9D9D9"/>
            <w:vAlign w:val="center"/>
          </w:tcPr>
          <w:p w14:paraId="60455222" w14:textId="77777777" w:rsidR="00387ACB" w:rsidRDefault="00000000">
            <w:pPr>
              <w:spacing w:line="360" w:lineRule="auto"/>
              <w:jc w:val="center"/>
              <w:rPr>
                <w:rFonts w:hint="eastAsia"/>
                <w:color w:val="000000"/>
                <w:sz w:val="18"/>
                <w:szCs w:val="18"/>
              </w:rPr>
            </w:pPr>
            <w:r>
              <w:rPr>
                <w:rFonts w:hint="eastAsia"/>
                <w:color w:val="000000"/>
                <w:sz w:val="18"/>
                <w:szCs w:val="18"/>
              </w:rPr>
              <w:t>对应技术指标</w:t>
            </w:r>
          </w:p>
        </w:tc>
        <w:tc>
          <w:tcPr>
            <w:tcW w:w="4113" w:type="dxa"/>
            <w:tcBorders>
              <w:top w:val="single" w:sz="12" w:space="0" w:color="000000"/>
              <w:bottom w:val="single" w:sz="4" w:space="0" w:color="auto"/>
            </w:tcBorders>
            <w:shd w:val="clear" w:color="auto" w:fill="D9D9D9"/>
            <w:vAlign w:val="center"/>
          </w:tcPr>
          <w:p w14:paraId="60455223" w14:textId="77777777" w:rsidR="00387ACB" w:rsidRDefault="00000000">
            <w:pPr>
              <w:spacing w:line="360" w:lineRule="auto"/>
              <w:jc w:val="center"/>
              <w:rPr>
                <w:rFonts w:hint="eastAsia"/>
                <w:color w:val="000000"/>
                <w:sz w:val="18"/>
                <w:szCs w:val="18"/>
              </w:rPr>
            </w:pPr>
            <w:r>
              <w:rPr>
                <w:rFonts w:hint="eastAsia"/>
                <w:color w:val="000000"/>
                <w:sz w:val="18"/>
                <w:szCs w:val="18"/>
              </w:rPr>
              <w:t>测试方法</w:t>
            </w:r>
          </w:p>
        </w:tc>
        <w:tc>
          <w:tcPr>
            <w:tcW w:w="2585" w:type="dxa"/>
            <w:tcBorders>
              <w:top w:val="single" w:sz="12" w:space="0" w:color="000000"/>
              <w:bottom w:val="single" w:sz="4" w:space="0" w:color="auto"/>
            </w:tcBorders>
            <w:shd w:val="clear" w:color="auto" w:fill="D9D9D9"/>
            <w:vAlign w:val="center"/>
          </w:tcPr>
          <w:p w14:paraId="60455224" w14:textId="77777777" w:rsidR="00387ACB" w:rsidRDefault="00000000">
            <w:pPr>
              <w:spacing w:line="360" w:lineRule="auto"/>
              <w:jc w:val="center"/>
              <w:rPr>
                <w:rFonts w:hint="eastAsia"/>
                <w:color w:val="000000"/>
                <w:sz w:val="18"/>
                <w:szCs w:val="18"/>
              </w:rPr>
            </w:pPr>
            <w:r>
              <w:rPr>
                <w:rFonts w:hint="eastAsia"/>
                <w:color w:val="000000"/>
                <w:sz w:val="18"/>
                <w:szCs w:val="18"/>
              </w:rPr>
              <w:t>报告和证明</w:t>
            </w:r>
          </w:p>
        </w:tc>
      </w:tr>
      <w:tr w:rsidR="00387ACB" w14:paraId="6045522D" w14:textId="77777777">
        <w:trPr>
          <w:cantSplit/>
          <w:jc w:val="center"/>
        </w:trPr>
        <w:tc>
          <w:tcPr>
            <w:tcW w:w="709" w:type="dxa"/>
            <w:tcBorders>
              <w:top w:val="single" w:sz="4" w:space="0" w:color="auto"/>
              <w:bottom w:val="single" w:sz="4" w:space="0" w:color="auto"/>
            </w:tcBorders>
            <w:vAlign w:val="center"/>
          </w:tcPr>
          <w:p w14:paraId="60455226" w14:textId="77777777" w:rsidR="00387ACB" w:rsidRDefault="00000000">
            <w:pPr>
              <w:jc w:val="center"/>
              <w:rPr>
                <w:rFonts w:hint="eastAsia"/>
                <w:color w:val="000000"/>
                <w:sz w:val="18"/>
                <w:szCs w:val="18"/>
              </w:rPr>
            </w:pPr>
            <w:r>
              <w:rPr>
                <w:rFonts w:hint="eastAsia"/>
                <w:color w:val="000000"/>
                <w:sz w:val="18"/>
                <w:szCs w:val="18"/>
              </w:rPr>
              <w:t>1</w:t>
            </w:r>
          </w:p>
        </w:tc>
        <w:tc>
          <w:tcPr>
            <w:tcW w:w="1276" w:type="dxa"/>
            <w:tcBorders>
              <w:top w:val="single" w:sz="4" w:space="0" w:color="auto"/>
              <w:bottom w:val="single" w:sz="4" w:space="0" w:color="auto"/>
            </w:tcBorders>
            <w:vAlign w:val="center"/>
          </w:tcPr>
          <w:p w14:paraId="60455227" w14:textId="77777777" w:rsidR="00387ACB" w:rsidRDefault="00000000">
            <w:pPr>
              <w:rPr>
                <w:rFonts w:hint="eastAsia"/>
                <w:color w:val="000000"/>
                <w:sz w:val="18"/>
                <w:szCs w:val="18"/>
              </w:rPr>
            </w:pPr>
            <w:r>
              <w:rPr>
                <w:rFonts w:hint="eastAsia"/>
                <w:sz w:val="18"/>
                <w:szCs w:val="18"/>
              </w:rPr>
              <w:t>PID隔离</w:t>
            </w:r>
          </w:p>
        </w:tc>
        <w:tc>
          <w:tcPr>
            <w:tcW w:w="1755" w:type="dxa"/>
            <w:tcBorders>
              <w:top w:val="single" w:sz="4" w:space="0" w:color="auto"/>
              <w:bottom w:val="single" w:sz="4" w:space="0" w:color="auto"/>
            </w:tcBorders>
            <w:vAlign w:val="center"/>
          </w:tcPr>
          <w:p w14:paraId="60455228" w14:textId="77777777" w:rsidR="00387ACB" w:rsidRDefault="00000000">
            <w:pPr>
              <w:rPr>
                <w:rFonts w:hint="eastAsia"/>
                <w:color w:val="000000"/>
                <w:sz w:val="18"/>
                <w:szCs w:val="18"/>
              </w:rPr>
            </w:pPr>
            <w:r>
              <w:rPr>
                <w:rFonts w:hint="eastAsia"/>
                <w:sz w:val="18"/>
                <w:szCs w:val="18"/>
              </w:rPr>
              <w:t>PID隔离</w:t>
            </w:r>
          </w:p>
        </w:tc>
        <w:tc>
          <w:tcPr>
            <w:tcW w:w="1985" w:type="dxa"/>
            <w:tcBorders>
              <w:top w:val="single" w:sz="4" w:space="0" w:color="auto"/>
              <w:bottom w:val="single" w:sz="4" w:space="0" w:color="auto"/>
            </w:tcBorders>
            <w:vAlign w:val="center"/>
          </w:tcPr>
          <w:p w14:paraId="60455229"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2A" w14:textId="77777777" w:rsidR="00387ACB" w:rsidRDefault="00000000">
            <w:pPr>
              <w:jc w:val="center"/>
              <w:rPr>
                <w:rFonts w:hint="eastAsia"/>
                <w:color w:val="000000"/>
                <w:sz w:val="18"/>
                <w:szCs w:val="18"/>
              </w:rPr>
            </w:pPr>
            <w:r>
              <w:rPr>
                <w:rFonts w:hint="eastAsia"/>
                <w:color w:val="000000"/>
                <w:sz w:val="18"/>
                <w:szCs w:val="18"/>
              </w:rPr>
              <w:t>实现PID隔离</w:t>
            </w:r>
          </w:p>
        </w:tc>
        <w:tc>
          <w:tcPr>
            <w:tcW w:w="4113" w:type="dxa"/>
            <w:tcBorders>
              <w:top w:val="single" w:sz="4" w:space="0" w:color="auto"/>
              <w:bottom w:val="single" w:sz="4" w:space="0" w:color="auto"/>
            </w:tcBorders>
            <w:vAlign w:val="center"/>
          </w:tcPr>
          <w:p w14:paraId="6045522B"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2C"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35" w14:textId="77777777">
        <w:trPr>
          <w:cantSplit/>
          <w:jc w:val="center"/>
        </w:trPr>
        <w:tc>
          <w:tcPr>
            <w:tcW w:w="709" w:type="dxa"/>
            <w:tcBorders>
              <w:top w:val="single" w:sz="4" w:space="0" w:color="auto"/>
              <w:bottom w:val="single" w:sz="4" w:space="0" w:color="auto"/>
            </w:tcBorders>
            <w:vAlign w:val="center"/>
          </w:tcPr>
          <w:p w14:paraId="6045522E" w14:textId="77777777" w:rsidR="00387ACB" w:rsidRDefault="00000000">
            <w:pPr>
              <w:jc w:val="center"/>
              <w:rPr>
                <w:rFonts w:hint="eastAsia"/>
                <w:color w:val="000000"/>
                <w:sz w:val="18"/>
                <w:szCs w:val="18"/>
              </w:rPr>
            </w:pPr>
            <w:r>
              <w:rPr>
                <w:rFonts w:hint="eastAsia"/>
                <w:color w:val="000000"/>
                <w:sz w:val="18"/>
                <w:szCs w:val="18"/>
              </w:rPr>
              <w:t>2</w:t>
            </w:r>
          </w:p>
        </w:tc>
        <w:tc>
          <w:tcPr>
            <w:tcW w:w="1276" w:type="dxa"/>
            <w:tcBorders>
              <w:top w:val="single" w:sz="4" w:space="0" w:color="auto"/>
              <w:bottom w:val="single" w:sz="4" w:space="0" w:color="auto"/>
            </w:tcBorders>
            <w:vAlign w:val="center"/>
          </w:tcPr>
          <w:p w14:paraId="6045522F" w14:textId="77777777" w:rsidR="00387ACB" w:rsidRDefault="00000000">
            <w:pPr>
              <w:rPr>
                <w:rFonts w:hint="eastAsia"/>
                <w:color w:val="000000"/>
                <w:sz w:val="18"/>
                <w:szCs w:val="18"/>
              </w:rPr>
            </w:pPr>
            <w:r>
              <w:rPr>
                <w:rFonts w:hint="eastAsia"/>
                <w:sz w:val="18"/>
                <w:szCs w:val="18"/>
              </w:rPr>
              <w:t>UTS隔离</w:t>
            </w:r>
          </w:p>
        </w:tc>
        <w:tc>
          <w:tcPr>
            <w:tcW w:w="1755" w:type="dxa"/>
            <w:tcBorders>
              <w:top w:val="single" w:sz="4" w:space="0" w:color="auto"/>
              <w:bottom w:val="single" w:sz="4" w:space="0" w:color="auto"/>
            </w:tcBorders>
            <w:vAlign w:val="center"/>
          </w:tcPr>
          <w:p w14:paraId="60455230" w14:textId="77777777" w:rsidR="00387ACB" w:rsidRDefault="00000000">
            <w:pPr>
              <w:rPr>
                <w:rFonts w:hint="eastAsia"/>
                <w:color w:val="000000"/>
                <w:sz w:val="18"/>
                <w:szCs w:val="18"/>
              </w:rPr>
            </w:pPr>
            <w:r>
              <w:rPr>
                <w:rFonts w:hint="eastAsia"/>
                <w:sz w:val="18"/>
                <w:szCs w:val="18"/>
              </w:rPr>
              <w:t>UTS隔离</w:t>
            </w:r>
          </w:p>
        </w:tc>
        <w:tc>
          <w:tcPr>
            <w:tcW w:w="1985" w:type="dxa"/>
            <w:tcBorders>
              <w:top w:val="single" w:sz="4" w:space="0" w:color="auto"/>
              <w:bottom w:val="single" w:sz="4" w:space="0" w:color="auto"/>
            </w:tcBorders>
            <w:vAlign w:val="center"/>
          </w:tcPr>
          <w:p w14:paraId="60455231"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32" w14:textId="77777777" w:rsidR="00387ACB" w:rsidRDefault="00000000">
            <w:pPr>
              <w:jc w:val="center"/>
              <w:rPr>
                <w:rFonts w:hint="eastAsia"/>
                <w:color w:val="000000"/>
                <w:sz w:val="18"/>
                <w:szCs w:val="18"/>
              </w:rPr>
            </w:pPr>
            <w:r>
              <w:rPr>
                <w:rFonts w:hint="eastAsia"/>
                <w:color w:val="000000"/>
                <w:sz w:val="18"/>
                <w:szCs w:val="18"/>
              </w:rPr>
              <w:t>实现UTS隔离</w:t>
            </w:r>
          </w:p>
        </w:tc>
        <w:tc>
          <w:tcPr>
            <w:tcW w:w="4113" w:type="dxa"/>
            <w:tcBorders>
              <w:top w:val="single" w:sz="4" w:space="0" w:color="auto"/>
              <w:bottom w:val="single" w:sz="4" w:space="0" w:color="auto"/>
            </w:tcBorders>
            <w:vAlign w:val="center"/>
          </w:tcPr>
          <w:p w14:paraId="60455233"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34"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3D" w14:textId="77777777">
        <w:trPr>
          <w:cantSplit/>
          <w:jc w:val="center"/>
        </w:trPr>
        <w:tc>
          <w:tcPr>
            <w:tcW w:w="709" w:type="dxa"/>
            <w:tcBorders>
              <w:top w:val="single" w:sz="4" w:space="0" w:color="auto"/>
              <w:bottom w:val="single" w:sz="4" w:space="0" w:color="auto"/>
            </w:tcBorders>
            <w:vAlign w:val="center"/>
          </w:tcPr>
          <w:p w14:paraId="60455236" w14:textId="77777777" w:rsidR="00387ACB" w:rsidRDefault="00000000">
            <w:pPr>
              <w:jc w:val="center"/>
              <w:rPr>
                <w:rFonts w:hint="eastAsia"/>
                <w:color w:val="000000"/>
                <w:sz w:val="18"/>
                <w:szCs w:val="18"/>
              </w:rPr>
            </w:pPr>
            <w:r>
              <w:rPr>
                <w:rFonts w:hint="eastAsia"/>
                <w:color w:val="000000"/>
                <w:sz w:val="18"/>
                <w:szCs w:val="18"/>
              </w:rPr>
              <w:t>3</w:t>
            </w:r>
          </w:p>
        </w:tc>
        <w:tc>
          <w:tcPr>
            <w:tcW w:w="1276" w:type="dxa"/>
            <w:tcBorders>
              <w:top w:val="single" w:sz="4" w:space="0" w:color="auto"/>
              <w:bottom w:val="single" w:sz="4" w:space="0" w:color="auto"/>
            </w:tcBorders>
            <w:vAlign w:val="center"/>
          </w:tcPr>
          <w:p w14:paraId="60455237" w14:textId="77777777" w:rsidR="00387ACB" w:rsidRDefault="00000000">
            <w:pPr>
              <w:rPr>
                <w:rFonts w:hint="eastAsia"/>
                <w:color w:val="000000"/>
                <w:sz w:val="18"/>
                <w:szCs w:val="18"/>
              </w:rPr>
            </w:pPr>
            <w:r>
              <w:rPr>
                <w:rFonts w:hint="eastAsia"/>
                <w:sz w:val="18"/>
                <w:szCs w:val="18"/>
              </w:rPr>
              <w:t>挂载点隔离</w:t>
            </w:r>
          </w:p>
        </w:tc>
        <w:tc>
          <w:tcPr>
            <w:tcW w:w="1755" w:type="dxa"/>
            <w:tcBorders>
              <w:top w:val="single" w:sz="4" w:space="0" w:color="auto"/>
              <w:bottom w:val="single" w:sz="4" w:space="0" w:color="auto"/>
            </w:tcBorders>
            <w:vAlign w:val="center"/>
          </w:tcPr>
          <w:p w14:paraId="60455238" w14:textId="77777777" w:rsidR="00387ACB" w:rsidRDefault="00000000">
            <w:pPr>
              <w:rPr>
                <w:rFonts w:hint="eastAsia"/>
                <w:color w:val="000000"/>
                <w:sz w:val="18"/>
                <w:szCs w:val="18"/>
              </w:rPr>
            </w:pPr>
            <w:r>
              <w:rPr>
                <w:rFonts w:hint="eastAsia"/>
                <w:sz w:val="18"/>
                <w:szCs w:val="18"/>
              </w:rPr>
              <w:t>挂载点隔离</w:t>
            </w:r>
          </w:p>
        </w:tc>
        <w:tc>
          <w:tcPr>
            <w:tcW w:w="1985" w:type="dxa"/>
            <w:tcBorders>
              <w:top w:val="single" w:sz="4" w:space="0" w:color="auto"/>
              <w:bottom w:val="single" w:sz="4" w:space="0" w:color="auto"/>
            </w:tcBorders>
            <w:vAlign w:val="center"/>
          </w:tcPr>
          <w:p w14:paraId="60455239"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3A" w14:textId="77777777" w:rsidR="00387ACB" w:rsidRDefault="00000000">
            <w:pPr>
              <w:jc w:val="center"/>
              <w:rPr>
                <w:rFonts w:hint="eastAsia"/>
                <w:color w:val="000000"/>
                <w:sz w:val="18"/>
                <w:szCs w:val="18"/>
              </w:rPr>
            </w:pPr>
            <w:r>
              <w:rPr>
                <w:rFonts w:hint="eastAsia"/>
                <w:color w:val="000000"/>
                <w:sz w:val="18"/>
                <w:szCs w:val="18"/>
              </w:rPr>
              <w:t>实现挂载点隔离</w:t>
            </w:r>
          </w:p>
        </w:tc>
        <w:tc>
          <w:tcPr>
            <w:tcW w:w="4113" w:type="dxa"/>
            <w:tcBorders>
              <w:top w:val="single" w:sz="4" w:space="0" w:color="auto"/>
              <w:bottom w:val="single" w:sz="4" w:space="0" w:color="auto"/>
            </w:tcBorders>
            <w:vAlign w:val="center"/>
          </w:tcPr>
          <w:p w14:paraId="6045523B"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3C"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45" w14:textId="77777777">
        <w:trPr>
          <w:cantSplit/>
          <w:trHeight w:val="367"/>
          <w:jc w:val="center"/>
        </w:trPr>
        <w:tc>
          <w:tcPr>
            <w:tcW w:w="709" w:type="dxa"/>
            <w:tcBorders>
              <w:top w:val="single" w:sz="4" w:space="0" w:color="auto"/>
              <w:bottom w:val="single" w:sz="4" w:space="0" w:color="auto"/>
            </w:tcBorders>
            <w:vAlign w:val="center"/>
          </w:tcPr>
          <w:p w14:paraId="6045523E" w14:textId="77777777" w:rsidR="00387ACB" w:rsidRDefault="00000000">
            <w:pPr>
              <w:jc w:val="center"/>
              <w:rPr>
                <w:rFonts w:hint="eastAsia"/>
                <w:color w:val="000000"/>
                <w:sz w:val="18"/>
                <w:szCs w:val="18"/>
              </w:rPr>
            </w:pPr>
            <w:r>
              <w:rPr>
                <w:rFonts w:hint="eastAsia"/>
                <w:color w:val="000000"/>
                <w:sz w:val="18"/>
                <w:szCs w:val="18"/>
              </w:rPr>
              <w:t>4</w:t>
            </w:r>
          </w:p>
        </w:tc>
        <w:tc>
          <w:tcPr>
            <w:tcW w:w="1276" w:type="dxa"/>
            <w:tcBorders>
              <w:top w:val="single" w:sz="4" w:space="0" w:color="auto"/>
              <w:bottom w:val="single" w:sz="4" w:space="0" w:color="auto"/>
            </w:tcBorders>
            <w:vAlign w:val="center"/>
          </w:tcPr>
          <w:p w14:paraId="6045523F" w14:textId="77777777" w:rsidR="00387ACB" w:rsidRDefault="00000000">
            <w:pPr>
              <w:rPr>
                <w:rFonts w:hint="eastAsia"/>
                <w:color w:val="000000"/>
                <w:sz w:val="18"/>
                <w:szCs w:val="18"/>
              </w:rPr>
            </w:pPr>
            <w:r>
              <w:rPr>
                <w:rFonts w:hint="eastAsia"/>
                <w:sz w:val="18"/>
                <w:szCs w:val="18"/>
              </w:rPr>
              <w:t>IPC隔离</w:t>
            </w:r>
          </w:p>
        </w:tc>
        <w:tc>
          <w:tcPr>
            <w:tcW w:w="1755" w:type="dxa"/>
            <w:tcBorders>
              <w:top w:val="single" w:sz="4" w:space="0" w:color="auto"/>
              <w:bottom w:val="single" w:sz="4" w:space="0" w:color="auto"/>
            </w:tcBorders>
            <w:vAlign w:val="center"/>
          </w:tcPr>
          <w:p w14:paraId="60455240" w14:textId="77777777" w:rsidR="00387ACB" w:rsidRDefault="00000000">
            <w:pPr>
              <w:rPr>
                <w:rFonts w:hint="eastAsia"/>
                <w:color w:val="000000"/>
                <w:sz w:val="18"/>
                <w:szCs w:val="18"/>
              </w:rPr>
            </w:pPr>
            <w:r>
              <w:rPr>
                <w:rFonts w:hint="eastAsia"/>
                <w:sz w:val="18"/>
                <w:szCs w:val="18"/>
              </w:rPr>
              <w:t>IPC隔离</w:t>
            </w:r>
          </w:p>
        </w:tc>
        <w:tc>
          <w:tcPr>
            <w:tcW w:w="1985" w:type="dxa"/>
            <w:tcBorders>
              <w:top w:val="single" w:sz="4" w:space="0" w:color="auto"/>
              <w:bottom w:val="single" w:sz="4" w:space="0" w:color="auto"/>
            </w:tcBorders>
            <w:vAlign w:val="center"/>
          </w:tcPr>
          <w:p w14:paraId="60455241"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42" w14:textId="77777777" w:rsidR="00387ACB" w:rsidRDefault="00000000">
            <w:pPr>
              <w:jc w:val="center"/>
              <w:rPr>
                <w:rFonts w:hint="eastAsia"/>
                <w:color w:val="000000"/>
                <w:sz w:val="18"/>
                <w:szCs w:val="18"/>
              </w:rPr>
            </w:pPr>
            <w:r>
              <w:rPr>
                <w:rFonts w:hint="eastAsia"/>
                <w:color w:val="000000"/>
                <w:sz w:val="18"/>
                <w:szCs w:val="18"/>
              </w:rPr>
              <w:t>实现IPC隔离</w:t>
            </w:r>
          </w:p>
        </w:tc>
        <w:tc>
          <w:tcPr>
            <w:tcW w:w="4113" w:type="dxa"/>
            <w:tcBorders>
              <w:top w:val="single" w:sz="4" w:space="0" w:color="auto"/>
              <w:bottom w:val="single" w:sz="4" w:space="0" w:color="auto"/>
            </w:tcBorders>
            <w:vAlign w:val="center"/>
          </w:tcPr>
          <w:p w14:paraId="60455243"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44" w14:textId="77777777" w:rsidR="00387ACB" w:rsidRDefault="00000000">
            <w:pPr>
              <w:rPr>
                <w:rFonts w:hint="eastAsia"/>
                <w:color w:val="FF0000"/>
                <w:sz w:val="18"/>
                <w:szCs w:val="18"/>
              </w:rPr>
            </w:pPr>
            <w:r>
              <w:rPr>
                <w:rFonts w:hint="eastAsia"/>
                <w:sz w:val="18"/>
                <w:szCs w:val="18"/>
              </w:rPr>
              <w:t>技术总结报告：《基于嵌入式操作系统的资源隔离和控制技术报告》</w:t>
            </w:r>
          </w:p>
        </w:tc>
      </w:tr>
      <w:tr w:rsidR="00387ACB" w14:paraId="6045524D" w14:textId="77777777">
        <w:trPr>
          <w:cantSplit/>
          <w:jc w:val="center"/>
        </w:trPr>
        <w:tc>
          <w:tcPr>
            <w:tcW w:w="709" w:type="dxa"/>
            <w:tcBorders>
              <w:top w:val="single" w:sz="4" w:space="0" w:color="auto"/>
              <w:bottom w:val="single" w:sz="4" w:space="0" w:color="auto"/>
            </w:tcBorders>
            <w:vAlign w:val="center"/>
          </w:tcPr>
          <w:p w14:paraId="60455246" w14:textId="77777777" w:rsidR="00387ACB" w:rsidRDefault="00000000">
            <w:pPr>
              <w:jc w:val="center"/>
              <w:rPr>
                <w:rFonts w:hint="eastAsia"/>
                <w:sz w:val="18"/>
                <w:szCs w:val="18"/>
              </w:rPr>
            </w:pPr>
            <w:r>
              <w:rPr>
                <w:rFonts w:hint="eastAsia"/>
                <w:sz w:val="18"/>
                <w:szCs w:val="18"/>
              </w:rPr>
              <w:t>5</w:t>
            </w:r>
          </w:p>
        </w:tc>
        <w:tc>
          <w:tcPr>
            <w:tcW w:w="1276" w:type="dxa"/>
            <w:tcBorders>
              <w:top w:val="single" w:sz="4" w:space="0" w:color="auto"/>
              <w:bottom w:val="single" w:sz="4" w:space="0" w:color="auto"/>
            </w:tcBorders>
            <w:vAlign w:val="center"/>
          </w:tcPr>
          <w:p w14:paraId="60455247" w14:textId="77777777" w:rsidR="00387ACB" w:rsidRDefault="00000000">
            <w:pPr>
              <w:rPr>
                <w:rFonts w:hint="eastAsia"/>
                <w:color w:val="000000"/>
                <w:sz w:val="18"/>
                <w:szCs w:val="18"/>
              </w:rPr>
            </w:pPr>
            <w:r>
              <w:rPr>
                <w:rFonts w:hint="eastAsia"/>
                <w:sz w:val="18"/>
                <w:szCs w:val="18"/>
              </w:rPr>
              <w:t>网络隔离</w:t>
            </w:r>
          </w:p>
        </w:tc>
        <w:tc>
          <w:tcPr>
            <w:tcW w:w="1755" w:type="dxa"/>
            <w:tcBorders>
              <w:top w:val="single" w:sz="4" w:space="0" w:color="auto"/>
              <w:bottom w:val="single" w:sz="4" w:space="0" w:color="auto"/>
            </w:tcBorders>
            <w:vAlign w:val="center"/>
          </w:tcPr>
          <w:p w14:paraId="60455248" w14:textId="77777777" w:rsidR="00387ACB" w:rsidRDefault="00000000">
            <w:pPr>
              <w:rPr>
                <w:rFonts w:hint="eastAsia"/>
                <w:color w:val="000000"/>
                <w:sz w:val="18"/>
                <w:szCs w:val="18"/>
              </w:rPr>
            </w:pPr>
            <w:r>
              <w:rPr>
                <w:rFonts w:hint="eastAsia"/>
                <w:sz w:val="18"/>
                <w:szCs w:val="18"/>
              </w:rPr>
              <w:t>网络隔离</w:t>
            </w:r>
          </w:p>
        </w:tc>
        <w:tc>
          <w:tcPr>
            <w:tcW w:w="1985" w:type="dxa"/>
            <w:tcBorders>
              <w:top w:val="single" w:sz="4" w:space="0" w:color="auto"/>
              <w:bottom w:val="single" w:sz="4" w:space="0" w:color="auto"/>
            </w:tcBorders>
            <w:vAlign w:val="center"/>
          </w:tcPr>
          <w:p w14:paraId="60455249"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4A" w14:textId="77777777" w:rsidR="00387ACB" w:rsidRDefault="00000000">
            <w:pPr>
              <w:jc w:val="center"/>
              <w:rPr>
                <w:rFonts w:hint="eastAsia"/>
                <w:color w:val="000000"/>
                <w:sz w:val="18"/>
                <w:szCs w:val="18"/>
              </w:rPr>
            </w:pPr>
            <w:r>
              <w:rPr>
                <w:rFonts w:hint="eastAsia"/>
                <w:color w:val="000000"/>
                <w:sz w:val="18"/>
                <w:szCs w:val="18"/>
              </w:rPr>
              <w:t>实现网络隔离</w:t>
            </w:r>
          </w:p>
        </w:tc>
        <w:tc>
          <w:tcPr>
            <w:tcW w:w="4113" w:type="dxa"/>
            <w:tcBorders>
              <w:top w:val="single" w:sz="4" w:space="0" w:color="auto"/>
              <w:bottom w:val="single" w:sz="4" w:space="0" w:color="auto"/>
            </w:tcBorders>
            <w:vAlign w:val="center"/>
          </w:tcPr>
          <w:p w14:paraId="6045524B"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4C" w14:textId="77777777" w:rsidR="00387ACB" w:rsidRDefault="00000000">
            <w:pPr>
              <w:rPr>
                <w:rFonts w:hint="eastAsia"/>
                <w:color w:val="FF0000"/>
                <w:sz w:val="18"/>
                <w:szCs w:val="18"/>
              </w:rPr>
            </w:pPr>
            <w:r>
              <w:rPr>
                <w:rFonts w:hint="eastAsia"/>
                <w:sz w:val="18"/>
                <w:szCs w:val="18"/>
              </w:rPr>
              <w:t>技术总结报告：《基于嵌入式操作系统的资源隔离和控制技术报告》</w:t>
            </w:r>
          </w:p>
        </w:tc>
      </w:tr>
      <w:tr w:rsidR="00387ACB" w14:paraId="60455255" w14:textId="77777777">
        <w:trPr>
          <w:cantSplit/>
          <w:jc w:val="center"/>
        </w:trPr>
        <w:tc>
          <w:tcPr>
            <w:tcW w:w="709" w:type="dxa"/>
            <w:tcBorders>
              <w:top w:val="single" w:sz="4" w:space="0" w:color="auto"/>
              <w:bottom w:val="single" w:sz="4" w:space="0" w:color="auto"/>
            </w:tcBorders>
            <w:vAlign w:val="center"/>
          </w:tcPr>
          <w:p w14:paraId="6045524E" w14:textId="77777777" w:rsidR="00387ACB" w:rsidRDefault="00000000">
            <w:pPr>
              <w:jc w:val="center"/>
              <w:rPr>
                <w:rFonts w:hint="eastAsia"/>
                <w:sz w:val="18"/>
                <w:szCs w:val="18"/>
              </w:rPr>
            </w:pPr>
            <w:r>
              <w:rPr>
                <w:rFonts w:hint="eastAsia"/>
                <w:sz w:val="18"/>
                <w:szCs w:val="18"/>
              </w:rPr>
              <w:t>6</w:t>
            </w:r>
          </w:p>
        </w:tc>
        <w:tc>
          <w:tcPr>
            <w:tcW w:w="1276" w:type="dxa"/>
            <w:tcBorders>
              <w:top w:val="single" w:sz="4" w:space="0" w:color="auto"/>
              <w:bottom w:val="single" w:sz="4" w:space="0" w:color="auto"/>
            </w:tcBorders>
            <w:vAlign w:val="center"/>
          </w:tcPr>
          <w:p w14:paraId="6045524F" w14:textId="77777777" w:rsidR="00387ACB" w:rsidRDefault="00000000">
            <w:pPr>
              <w:rPr>
                <w:rFonts w:hint="eastAsia"/>
                <w:color w:val="000000"/>
                <w:sz w:val="18"/>
                <w:szCs w:val="18"/>
              </w:rPr>
            </w:pPr>
            <w:r>
              <w:rPr>
                <w:rFonts w:hint="eastAsia"/>
                <w:color w:val="000000"/>
                <w:sz w:val="18"/>
                <w:szCs w:val="18"/>
              </w:rPr>
              <w:t>CPU资源控制</w:t>
            </w:r>
          </w:p>
        </w:tc>
        <w:tc>
          <w:tcPr>
            <w:tcW w:w="1755" w:type="dxa"/>
            <w:tcBorders>
              <w:top w:val="single" w:sz="4" w:space="0" w:color="auto"/>
              <w:bottom w:val="single" w:sz="4" w:space="0" w:color="auto"/>
            </w:tcBorders>
            <w:vAlign w:val="center"/>
          </w:tcPr>
          <w:p w14:paraId="60455250" w14:textId="77777777" w:rsidR="00387ACB" w:rsidRDefault="00000000">
            <w:pPr>
              <w:rPr>
                <w:rFonts w:hint="eastAsia"/>
                <w:color w:val="000000"/>
                <w:sz w:val="18"/>
                <w:szCs w:val="18"/>
              </w:rPr>
            </w:pPr>
            <w:r>
              <w:rPr>
                <w:rFonts w:hint="eastAsia"/>
                <w:color w:val="000000"/>
                <w:sz w:val="18"/>
                <w:szCs w:val="18"/>
              </w:rPr>
              <w:t>CPU资源控制</w:t>
            </w:r>
          </w:p>
        </w:tc>
        <w:tc>
          <w:tcPr>
            <w:tcW w:w="1985" w:type="dxa"/>
            <w:tcBorders>
              <w:top w:val="single" w:sz="4" w:space="0" w:color="auto"/>
              <w:bottom w:val="single" w:sz="4" w:space="0" w:color="auto"/>
            </w:tcBorders>
            <w:vAlign w:val="center"/>
          </w:tcPr>
          <w:p w14:paraId="60455251" w14:textId="77777777" w:rsidR="00387ACB" w:rsidRDefault="00000000">
            <w:pPr>
              <w:rPr>
                <w:rFonts w:hint="eastAsia"/>
                <w:color w:val="000000"/>
                <w:sz w:val="18"/>
                <w:szCs w:val="18"/>
              </w:rPr>
            </w:pPr>
            <w:r>
              <w:rPr>
                <w:rFonts w:hint="eastAsia"/>
                <w:color w:val="000000"/>
                <w:sz w:val="18"/>
                <w:szCs w:val="18"/>
              </w:rPr>
              <w:t>μs级容器间切换的实时性技术；面向CPU的细粒度资源配额控制技术</w:t>
            </w:r>
          </w:p>
        </w:tc>
        <w:tc>
          <w:tcPr>
            <w:tcW w:w="1927" w:type="dxa"/>
            <w:tcBorders>
              <w:top w:val="single" w:sz="4" w:space="0" w:color="auto"/>
              <w:bottom w:val="single" w:sz="4" w:space="0" w:color="auto"/>
            </w:tcBorders>
            <w:vAlign w:val="center"/>
          </w:tcPr>
          <w:p w14:paraId="60455252" w14:textId="77777777" w:rsidR="00387ACB" w:rsidRDefault="00000000">
            <w:pPr>
              <w:jc w:val="center"/>
              <w:rPr>
                <w:rFonts w:hint="eastAsia"/>
                <w:color w:val="000000"/>
                <w:sz w:val="18"/>
                <w:szCs w:val="18"/>
              </w:rPr>
            </w:pPr>
            <w:r>
              <w:rPr>
                <w:rFonts w:hint="eastAsia"/>
                <w:color w:val="000000"/>
                <w:sz w:val="18"/>
                <w:szCs w:val="18"/>
              </w:rPr>
              <w:t>实现CPU资源控制；</w:t>
            </w:r>
            <w:r>
              <w:rPr>
                <w:rFonts w:hint="eastAsia"/>
                <w:sz w:val="18"/>
                <w:szCs w:val="18"/>
              </w:rPr>
              <w:t>容器内中断响应时间为us级；容器切换时间为us级</w:t>
            </w:r>
          </w:p>
        </w:tc>
        <w:tc>
          <w:tcPr>
            <w:tcW w:w="4113" w:type="dxa"/>
            <w:tcBorders>
              <w:top w:val="single" w:sz="4" w:space="0" w:color="auto"/>
              <w:bottom w:val="single" w:sz="4" w:space="0" w:color="auto"/>
            </w:tcBorders>
            <w:vAlign w:val="center"/>
          </w:tcPr>
          <w:p w14:paraId="60455253"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54"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5D" w14:textId="77777777">
        <w:trPr>
          <w:cantSplit/>
          <w:jc w:val="center"/>
        </w:trPr>
        <w:tc>
          <w:tcPr>
            <w:tcW w:w="709" w:type="dxa"/>
            <w:tcBorders>
              <w:top w:val="single" w:sz="4" w:space="0" w:color="auto"/>
              <w:bottom w:val="single" w:sz="4" w:space="0" w:color="auto"/>
            </w:tcBorders>
            <w:vAlign w:val="center"/>
          </w:tcPr>
          <w:p w14:paraId="60455256" w14:textId="77777777" w:rsidR="00387ACB" w:rsidRDefault="00000000">
            <w:pPr>
              <w:jc w:val="center"/>
              <w:rPr>
                <w:rFonts w:hint="eastAsia"/>
                <w:sz w:val="18"/>
                <w:szCs w:val="18"/>
              </w:rPr>
            </w:pPr>
            <w:r>
              <w:rPr>
                <w:rFonts w:hint="eastAsia"/>
                <w:sz w:val="18"/>
                <w:szCs w:val="18"/>
              </w:rPr>
              <w:t>7</w:t>
            </w:r>
          </w:p>
        </w:tc>
        <w:tc>
          <w:tcPr>
            <w:tcW w:w="1276" w:type="dxa"/>
            <w:tcBorders>
              <w:top w:val="single" w:sz="4" w:space="0" w:color="auto"/>
              <w:bottom w:val="single" w:sz="4" w:space="0" w:color="auto"/>
            </w:tcBorders>
            <w:vAlign w:val="center"/>
          </w:tcPr>
          <w:p w14:paraId="60455257" w14:textId="77777777" w:rsidR="00387ACB" w:rsidRDefault="00000000">
            <w:pPr>
              <w:rPr>
                <w:rFonts w:hint="eastAsia"/>
                <w:color w:val="000000"/>
                <w:sz w:val="18"/>
                <w:szCs w:val="18"/>
              </w:rPr>
            </w:pPr>
            <w:r>
              <w:rPr>
                <w:rFonts w:hint="eastAsia"/>
                <w:color w:val="000000"/>
                <w:sz w:val="18"/>
                <w:szCs w:val="18"/>
              </w:rPr>
              <w:t>内存资源控制</w:t>
            </w:r>
          </w:p>
        </w:tc>
        <w:tc>
          <w:tcPr>
            <w:tcW w:w="1755" w:type="dxa"/>
            <w:tcBorders>
              <w:top w:val="single" w:sz="4" w:space="0" w:color="auto"/>
              <w:bottom w:val="single" w:sz="4" w:space="0" w:color="auto"/>
            </w:tcBorders>
            <w:vAlign w:val="center"/>
          </w:tcPr>
          <w:p w14:paraId="60455258" w14:textId="77777777" w:rsidR="00387ACB" w:rsidRDefault="00000000">
            <w:pPr>
              <w:rPr>
                <w:rFonts w:hint="eastAsia"/>
                <w:color w:val="000000"/>
                <w:sz w:val="18"/>
                <w:szCs w:val="18"/>
              </w:rPr>
            </w:pPr>
            <w:r>
              <w:rPr>
                <w:rFonts w:hint="eastAsia"/>
                <w:color w:val="000000"/>
                <w:sz w:val="18"/>
                <w:szCs w:val="18"/>
              </w:rPr>
              <w:t>内存资源控制</w:t>
            </w:r>
          </w:p>
        </w:tc>
        <w:tc>
          <w:tcPr>
            <w:tcW w:w="1985" w:type="dxa"/>
            <w:tcBorders>
              <w:top w:val="single" w:sz="4" w:space="0" w:color="auto"/>
              <w:bottom w:val="single" w:sz="4" w:space="0" w:color="auto"/>
            </w:tcBorders>
            <w:vAlign w:val="center"/>
          </w:tcPr>
          <w:p w14:paraId="60455259" w14:textId="77777777" w:rsidR="00387ACB" w:rsidRDefault="00000000">
            <w:pPr>
              <w:rPr>
                <w:rFonts w:hint="eastAsia"/>
                <w:color w:val="000000"/>
                <w:sz w:val="18"/>
                <w:szCs w:val="18"/>
              </w:rPr>
            </w:pPr>
            <w:r>
              <w:rPr>
                <w:rFonts w:hint="eastAsia"/>
                <w:color w:val="000000"/>
                <w:sz w:val="18"/>
                <w:szCs w:val="18"/>
              </w:rPr>
              <w:t>面向内存的细粒度资源配额控制技术</w:t>
            </w:r>
          </w:p>
        </w:tc>
        <w:tc>
          <w:tcPr>
            <w:tcW w:w="1927" w:type="dxa"/>
            <w:tcBorders>
              <w:top w:val="single" w:sz="4" w:space="0" w:color="auto"/>
              <w:bottom w:val="single" w:sz="4" w:space="0" w:color="auto"/>
            </w:tcBorders>
            <w:vAlign w:val="center"/>
          </w:tcPr>
          <w:p w14:paraId="6045525A" w14:textId="77777777" w:rsidR="00387ACB" w:rsidRDefault="00000000">
            <w:pPr>
              <w:jc w:val="center"/>
              <w:rPr>
                <w:rFonts w:hint="eastAsia"/>
                <w:color w:val="000000"/>
                <w:sz w:val="18"/>
                <w:szCs w:val="18"/>
              </w:rPr>
            </w:pPr>
            <w:r>
              <w:rPr>
                <w:rFonts w:hint="eastAsia"/>
                <w:color w:val="000000"/>
                <w:sz w:val="18"/>
                <w:szCs w:val="18"/>
              </w:rPr>
              <w:t>实现内存资源控制</w:t>
            </w:r>
          </w:p>
        </w:tc>
        <w:tc>
          <w:tcPr>
            <w:tcW w:w="4113" w:type="dxa"/>
            <w:tcBorders>
              <w:top w:val="single" w:sz="4" w:space="0" w:color="auto"/>
              <w:bottom w:val="single" w:sz="4" w:space="0" w:color="auto"/>
            </w:tcBorders>
            <w:vAlign w:val="center"/>
          </w:tcPr>
          <w:p w14:paraId="6045525B"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5C"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65" w14:textId="77777777">
        <w:trPr>
          <w:cantSplit/>
          <w:jc w:val="center"/>
        </w:trPr>
        <w:tc>
          <w:tcPr>
            <w:tcW w:w="709" w:type="dxa"/>
            <w:tcBorders>
              <w:top w:val="single" w:sz="4" w:space="0" w:color="auto"/>
              <w:bottom w:val="single" w:sz="4" w:space="0" w:color="auto"/>
            </w:tcBorders>
            <w:vAlign w:val="center"/>
          </w:tcPr>
          <w:p w14:paraId="6045525E" w14:textId="77777777" w:rsidR="00387ACB" w:rsidRDefault="00000000">
            <w:pPr>
              <w:jc w:val="center"/>
              <w:rPr>
                <w:rFonts w:hint="eastAsia"/>
                <w:sz w:val="18"/>
                <w:szCs w:val="18"/>
              </w:rPr>
            </w:pPr>
            <w:r>
              <w:rPr>
                <w:rFonts w:hint="eastAsia"/>
                <w:sz w:val="18"/>
                <w:szCs w:val="18"/>
              </w:rPr>
              <w:lastRenderedPageBreak/>
              <w:t>8</w:t>
            </w:r>
          </w:p>
        </w:tc>
        <w:tc>
          <w:tcPr>
            <w:tcW w:w="1276" w:type="dxa"/>
            <w:tcBorders>
              <w:top w:val="single" w:sz="4" w:space="0" w:color="auto"/>
              <w:bottom w:val="single" w:sz="4" w:space="0" w:color="auto"/>
            </w:tcBorders>
            <w:vAlign w:val="center"/>
          </w:tcPr>
          <w:p w14:paraId="6045525F" w14:textId="77777777" w:rsidR="00387ACB" w:rsidRDefault="00000000">
            <w:pPr>
              <w:rPr>
                <w:rFonts w:hint="eastAsia"/>
                <w:color w:val="000000"/>
                <w:sz w:val="18"/>
                <w:szCs w:val="18"/>
              </w:rPr>
            </w:pPr>
            <w:r>
              <w:rPr>
                <w:rFonts w:hint="eastAsia"/>
                <w:color w:val="000000"/>
                <w:sz w:val="18"/>
                <w:szCs w:val="18"/>
              </w:rPr>
              <w:t>磁盘IO资源控制</w:t>
            </w:r>
          </w:p>
        </w:tc>
        <w:tc>
          <w:tcPr>
            <w:tcW w:w="1755" w:type="dxa"/>
            <w:tcBorders>
              <w:top w:val="single" w:sz="4" w:space="0" w:color="auto"/>
              <w:bottom w:val="single" w:sz="4" w:space="0" w:color="auto"/>
            </w:tcBorders>
            <w:vAlign w:val="center"/>
          </w:tcPr>
          <w:p w14:paraId="60455260" w14:textId="77777777" w:rsidR="00387ACB" w:rsidRDefault="00000000">
            <w:pPr>
              <w:rPr>
                <w:rFonts w:hint="eastAsia"/>
                <w:color w:val="000000"/>
                <w:sz w:val="18"/>
                <w:szCs w:val="18"/>
              </w:rPr>
            </w:pPr>
            <w:r>
              <w:rPr>
                <w:rFonts w:hint="eastAsia"/>
                <w:color w:val="000000"/>
                <w:sz w:val="18"/>
                <w:szCs w:val="18"/>
              </w:rPr>
              <w:t>磁盘IO资源控制</w:t>
            </w:r>
          </w:p>
        </w:tc>
        <w:tc>
          <w:tcPr>
            <w:tcW w:w="1985" w:type="dxa"/>
            <w:tcBorders>
              <w:top w:val="single" w:sz="4" w:space="0" w:color="auto"/>
              <w:bottom w:val="single" w:sz="4" w:space="0" w:color="auto"/>
            </w:tcBorders>
            <w:vAlign w:val="center"/>
          </w:tcPr>
          <w:p w14:paraId="60455261"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62" w14:textId="77777777" w:rsidR="00387ACB" w:rsidRDefault="00000000">
            <w:pPr>
              <w:jc w:val="center"/>
              <w:rPr>
                <w:rFonts w:hint="eastAsia"/>
                <w:color w:val="000000"/>
                <w:sz w:val="18"/>
                <w:szCs w:val="18"/>
              </w:rPr>
            </w:pPr>
            <w:r>
              <w:rPr>
                <w:rFonts w:hint="eastAsia"/>
                <w:color w:val="000000"/>
                <w:sz w:val="18"/>
                <w:szCs w:val="18"/>
              </w:rPr>
              <w:t>实现磁盘IO资源控制</w:t>
            </w:r>
          </w:p>
        </w:tc>
        <w:tc>
          <w:tcPr>
            <w:tcW w:w="4113" w:type="dxa"/>
            <w:tcBorders>
              <w:top w:val="single" w:sz="4" w:space="0" w:color="auto"/>
              <w:bottom w:val="single" w:sz="4" w:space="0" w:color="auto"/>
            </w:tcBorders>
            <w:vAlign w:val="center"/>
          </w:tcPr>
          <w:p w14:paraId="60455263"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64"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6D" w14:textId="77777777">
        <w:trPr>
          <w:cantSplit/>
          <w:jc w:val="center"/>
        </w:trPr>
        <w:tc>
          <w:tcPr>
            <w:tcW w:w="709" w:type="dxa"/>
            <w:tcBorders>
              <w:top w:val="single" w:sz="4" w:space="0" w:color="auto"/>
              <w:bottom w:val="single" w:sz="4" w:space="0" w:color="auto"/>
            </w:tcBorders>
            <w:vAlign w:val="center"/>
          </w:tcPr>
          <w:p w14:paraId="60455266" w14:textId="77777777" w:rsidR="00387ACB" w:rsidRDefault="00000000">
            <w:pPr>
              <w:jc w:val="center"/>
              <w:rPr>
                <w:rFonts w:hint="eastAsia"/>
                <w:sz w:val="18"/>
                <w:szCs w:val="18"/>
              </w:rPr>
            </w:pPr>
            <w:r>
              <w:rPr>
                <w:rFonts w:hint="eastAsia"/>
                <w:sz w:val="18"/>
                <w:szCs w:val="18"/>
              </w:rPr>
              <w:t>9</w:t>
            </w:r>
          </w:p>
        </w:tc>
        <w:tc>
          <w:tcPr>
            <w:tcW w:w="1276" w:type="dxa"/>
            <w:tcBorders>
              <w:top w:val="single" w:sz="4" w:space="0" w:color="auto"/>
              <w:bottom w:val="single" w:sz="4" w:space="0" w:color="auto"/>
            </w:tcBorders>
            <w:vAlign w:val="center"/>
          </w:tcPr>
          <w:p w14:paraId="60455267" w14:textId="77777777" w:rsidR="00387ACB" w:rsidRDefault="00000000">
            <w:pPr>
              <w:rPr>
                <w:rFonts w:hint="eastAsia"/>
                <w:color w:val="000000"/>
                <w:sz w:val="18"/>
                <w:szCs w:val="18"/>
              </w:rPr>
            </w:pPr>
            <w:r>
              <w:rPr>
                <w:rFonts w:hint="eastAsia"/>
                <w:color w:val="000000"/>
                <w:sz w:val="18"/>
                <w:szCs w:val="18"/>
              </w:rPr>
              <w:t>容器生命周期管理</w:t>
            </w:r>
          </w:p>
        </w:tc>
        <w:tc>
          <w:tcPr>
            <w:tcW w:w="1755" w:type="dxa"/>
            <w:tcBorders>
              <w:top w:val="single" w:sz="4" w:space="0" w:color="auto"/>
              <w:bottom w:val="single" w:sz="4" w:space="0" w:color="auto"/>
            </w:tcBorders>
            <w:vAlign w:val="center"/>
          </w:tcPr>
          <w:p w14:paraId="60455268" w14:textId="77777777" w:rsidR="00387ACB" w:rsidRDefault="00000000">
            <w:pPr>
              <w:rPr>
                <w:rFonts w:hint="eastAsia"/>
                <w:color w:val="000000"/>
                <w:sz w:val="18"/>
                <w:szCs w:val="18"/>
              </w:rPr>
            </w:pPr>
            <w:r>
              <w:rPr>
                <w:rFonts w:hint="eastAsia"/>
                <w:color w:val="000000"/>
                <w:sz w:val="18"/>
                <w:szCs w:val="18"/>
              </w:rPr>
              <w:t>容器生命周期管理</w:t>
            </w:r>
          </w:p>
        </w:tc>
        <w:tc>
          <w:tcPr>
            <w:tcW w:w="1985" w:type="dxa"/>
            <w:tcBorders>
              <w:top w:val="single" w:sz="4" w:space="0" w:color="auto"/>
              <w:bottom w:val="single" w:sz="4" w:space="0" w:color="auto"/>
            </w:tcBorders>
            <w:vAlign w:val="center"/>
          </w:tcPr>
          <w:p w14:paraId="60455269"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6A" w14:textId="77777777" w:rsidR="00387ACB" w:rsidRDefault="00000000">
            <w:pPr>
              <w:jc w:val="center"/>
              <w:rPr>
                <w:rFonts w:hint="eastAsia"/>
                <w:color w:val="000000"/>
                <w:sz w:val="18"/>
                <w:szCs w:val="18"/>
              </w:rPr>
            </w:pPr>
            <w:r>
              <w:rPr>
                <w:rFonts w:hint="eastAsia"/>
                <w:color w:val="000000"/>
                <w:sz w:val="18"/>
                <w:szCs w:val="18"/>
              </w:rPr>
              <w:t>实现容器生命周期管理</w:t>
            </w:r>
          </w:p>
        </w:tc>
        <w:tc>
          <w:tcPr>
            <w:tcW w:w="4113" w:type="dxa"/>
            <w:tcBorders>
              <w:top w:val="single" w:sz="4" w:space="0" w:color="auto"/>
              <w:bottom w:val="single" w:sz="4" w:space="0" w:color="auto"/>
            </w:tcBorders>
            <w:vAlign w:val="center"/>
          </w:tcPr>
          <w:p w14:paraId="6045526B"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6C"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75" w14:textId="77777777">
        <w:trPr>
          <w:cantSplit/>
          <w:jc w:val="center"/>
        </w:trPr>
        <w:tc>
          <w:tcPr>
            <w:tcW w:w="709" w:type="dxa"/>
            <w:tcBorders>
              <w:top w:val="single" w:sz="4" w:space="0" w:color="auto"/>
              <w:bottom w:val="single" w:sz="4" w:space="0" w:color="auto"/>
            </w:tcBorders>
            <w:vAlign w:val="center"/>
          </w:tcPr>
          <w:p w14:paraId="6045526E" w14:textId="77777777" w:rsidR="00387ACB" w:rsidRDefault="00000000">
            <w:pPr>
              <w:jc w:val="center"/>
              <w:rPr>
                <w:rFonts w:hint="eastAsia"/>
                <w:sz w:val="18"/>
                <w:szCs w:val="18"/>
              </w:rPr>
            </w:pPr>
            <w:r>
              <w:rPr>
                <w:rFonts w:hint="eastAsia"/>
                <w:sz w:val="18"/>
                <w:szCs w:val="18"/>
              </w:rPr>
              <w:t>10</w:t>
            </w:r>
          </w:p>
        </w:tc>
        <w:tc>
          <w:tcPr>
            <w:tcW w:w="1276" w:type="dxa"/>
            <w:tcBorders>
              <w:top w:val="single" w:sz="4" w:space="0" w:color="auto"/>
              <w:bottom w:val="single" w:sz="4" w:space="0" w:color="auto"/>
            </w:tcBorders>
            <w:vAlign w:val="center"/>
          </w:tcPr>
          <w:p w14:paraId="6045526F" w14:textId="77777777" w:rsidR="00387ACB" w:rsidRDefault="00000000">
            <w:pPr>
              <w:rPr>
                <w:rFonts w:hint="eastAsia"/>
                <w:color w:val="000000"/>
                <w:sz w:val="18"/>
                <w:szCs w:val="18"/>
              </w:rPr>
            </w:pPr>
            <w:r>
              <w:rPr>
                <w:rFonts w:hint="eastAsia"/>
                <w:color w:val="000000"/>
                <w:sz w:val="18"/>
                <w:szCs w:val="18"/>
              </w:rPr>
              <w:t>容器日志功能</w:t>
            </w:r>
          </w:p>
        </w:tc>
        <w:tc>
          <w:tcPr>
            <w:tcW w:w="1755" w:type="dxa"/>
            <w:tcBorders>
              <w:top w:val="single" w:sz="4" w:space="0" w:color="auto"/>
              <w:bottom w:val="single" w:sz="4" w:space="0" w:color="auto"/>
            </w:tcBorders>
            <w:vAlign w:val="center"/>
          </w:tcPr>
          <w:p w14:paraId="60455270" w14:textId="77777777" w:rsidR="00387ACB" w:rsidRDefault="00000000">
            <w:pPr>
              <w:rPr>
                <w:rFonts w:hint="eastAsia"/>
                <w:color w:val="000000"/>
                <w:sz w:val="18"/>
                <w:szCs w:val="18"/>
              </w:rPr>
            </w:pPr>
            <w:r>
              <w:rPr>
                <w:rFonts w:hint="eastAsia"/>
                <w:color w:val="000000"/>
                <w:sz w:val="18"/>
                <w:szCs w:val="18"/>
              </w:rPr>
              <w:t>容器日志功能</w:t>
            </w:r>
          </w:p>
        </w:tc>
        <w:tc>
          <w:tcPr>
            <w:tcW w:w="1985" w:type="dxa"/>
            <w:tcBorders>
              <w:top w:val="single" w:sz="4" w:space="0" w:color="auto"/>
              <w:bottom w:val="single" w:sz="4" w:space="0" w:color="auto"/>
            </w:tcBorders>
            <w:vAlign w:val="center"/>
          </w:tcPr>
          <w:p w14:paraId="60455271"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72" w14:textId="77777777" w:rsidR="00387ACB" w:rsidRDefault="00000000">
            <w:pPr>
              <w:jc w:val="center"/>
              <w:rPr>
                <w:rFonts w:hint="eastAsia"/>
                <w:color w:val="000000"/>
                <w:sz w:val="18"/>
                <w:szCs w:val="18"/>
              </w:rPr>
            </w:pPr>
            <w:r>
              <w:rPr>
                <w:rFonts w:hint="eastAsia"/>
                <w:color w:val="000000"/>
                <w:sz w:val="18"/>
                <w:szCs w:val="18"/>
              </w:rPr>
              <w:t>实现容器日志功能</w:t>
            </w:r>
          </w:p>
        </w:tc>
        <w:tc>
          <w:tcPr>
            <w:tcW w:w="4113" w:type="dxa"/>
            <w:tcBorders>
              <w:top w:val="single" w:sz="4" w:space="0" w:color="auto"/>
              <w:bottom w:val="single" w:sz="4" w:space="0" w:color="auto"/>
            </w:tcBorders>
            <w:vAlign w:val="center"/>
          </w:tcPr>
          <w:p w14:paraId="60455273"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74"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7D" w14:textId="77777777">
        <w:trPr>
          <w:cantSplit/>
          <w:jc w:val="center"/>
        </w:trPr>
        <w:tc>
          <w:tcPr>
            <w:tcW w:w="709" w:type="dxa"/>
            <w:tcBorders>
              <w:top w:val="single" w:sz="4" w:space="0" w:color="auto"/>
              <w:bottom w:val="single" w:sz="4" w:space="0" w:color="auto"/>
            </w:tcBorders>
            <w:vAlign w:val="center"/>
          </w:tcPr>
          <w:p w14:paraId="60455276" w14:textId="77777777" w:rsidR="00387ACB" w:rsidRDefault="00000000">
            <w:pPr>
              <w:jc w:val="center"/>
              <w:rPr>
                <w:rFonts w:hint="eastAsia"/>
                <w:sz w:val="18"/>
                <w:szCs w:val="18"/>
              </w:rPr>
            </w:pPr>
            <w:r>
              <w:rPr>
                <w:rFonts w:hint="eastAsia"/>
                <w:sz w:val="18"/>
                <w:szCs w:val="18"/>
              </w:rPr>
              <w:t>11</w:t>
            </w:r>
          </w:p>
        </w:tc>
        <w:tc>
          <w:tcPr>
            <w:tcW w:w="1276" w:type="dxa"/>
            <w:tcBorders>
              <w:top w:val="single" w:sz="4" w:space="0" w:color="auto"/>
              <w:bottom w:val="single" w:sz="4" w:space="0" w:color="auto"/>
            </w:tcBorders>
            <w:vAlign w:val="center"/>
          </w:tcPr>
          <w:p w14:paraId="60455277" w14:textId="77777777" w:rsidR="00387ACB" w:rsidRDefault="00000000">
            <w:pPr>
              <w:rPr>
                <w:rFonts w:hint="eastAsia"/>
                <w:color w:val="000000"/>
                <w:sz w:val="18"/>
                <w:szCs w:val="18"/>
              </w:rPr>
            </w:pPr>
            <w:r>
              <w:rPr>
                <w:rFonts w:hint="eastAsia"/>
                <w:color w:val="000000"/>
                <w:sz w:val="18"/>
                <w:szCs w:val="18"/>
              </w:rPr>
              <w:t>容器监控功能</w:t>
            </w:r>
          </w:p>
        </w:tc>
        <w:tc>
          <w:tcPr>
            <w:tcW w:w="1755" w:type="dxa"/>
            <w:tcBorders>
              <w:top w:val="single" w:sz="4" w:space="0" w:color="auto"/>
              <w:bottom w:val="single" w:sz="4" w:space="0" w:color="auto"/>
            </w:tcBorders>
            <w:vAlign w:val="center"/>
          </w:tcPr>
          <w:p w14:paraId="60455278" w14:textId="77777777" w:rsidR="00387ACB" w:rsidRDefault="00000000">
            <w:pPr>
              <w:rPr>
                <w:rFonts w:hint="eastAsia"/>
                <w:color w:val="000000"/>
                <w:sz w:val="18"/>
                <w:szCs w:val="18"/>
              </w:rPr>
            </w:pPr>
            <w:r>
              <w:rPr>
                <w:rFonts w:hint="eastAsia"/>
                <w:color w:val="000000"/>
                <w:sz w:val="18"/>
                <w:szCs w:val="18"/>
              </w:rPr>
              <w:t>容器监控功能</w:t>
            </w:r>
          </w:p>
        </w:tc>
        <w:tc>
          <w:tcPr>
            <w:tcW w:w="1985" w:type="dxa"/>
            <w:tcBorders>
              <w:top w:val="single" w:sz="4" w:space="0" w:color="auto"/>
              <w:bottom w:val="single" w:sz="4" w:space="0" w:color="auto"/>
            </w:tcBorders>
            <w:vAlign w:val="center"/>
          </w:tcPr>
          <w:p w14:paraId="60455279"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7A" w14:textId="77777777" w:rsidR="00387ACB" w:rsidRDefault="00000000">
            <w:pPr>
              <w:jc w:val="center"/>
              <w:rPr>
                <w:rFonts w:hint="eastAsia"/>
                <w:color w:val="000000"/>
                <w:sz w:val="18"/>
                <w:szCs w:val="18"/>
              </w:rPr>
            </w:pPr>
            <w:r>
              <w:rPr>
                <w:rFonts w:hint="eastAsia"/>
                <w:color w:val="000000"/>
                <w:sz w:val="18"/>
                <w:szCs w:val="18"/>
              </w:rPr>
              <w:t>实现容器监控功能</w:t>
            </w:r>
          </w:p>
        </w:tc>
        <w:tc>
          <w:tcPr>
            <w:tcW w:w="4113" w:type="dxa"/>
            <w:tcBorders>
              <w:top w:val="single" w:sz="4" w:space="0" w:color="auto"/>
              <w:bottom w:val="single" w:sz="4" w:space="0" w:color="auto"/>
            </w:tcBorders>
            <w:vAlign w:val="center"/>
          </w:tcPr>
          <w:p w14:paraId="6045527B" w14:textId="77777777" w:rsidR="00387ACB" w:rsidRDefault="00000000">
            <w:pPr>
              <w:rPr>
                <w:rFonts w:hint="eastAsia"/>
                <w:color w:val="000000"/>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7C"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r w:rsidR="00387ACB" w14:paraId="60455285" w14:textId="77777777">
        <w:trPr>
          <w:cantSplit/>
          <w:jc w:val="center"/>
        </w:trPr>
        <w:tc>
          <w:tcPr>
            <w:tcW w:w="709" w:type="dxa"/>
            <w:tcBorders>
              <w:top w:val="single" w:sz="4" w:space="0" w:color="auto"/>
              <w:bottom w:val="single" w:sz="4" w:space="0" w:color="auto"/>
            </w:tcBorders>
            <w:vAlign w:val="center"/>
          </w:tcPr>
          <w:p w14:paraId="6045527E" w14:textId="77777777" w:rsidR="00387ACB" w:rsidRDefault="00000000">
            <w:pPr>
              <w:jc w:val="center"/>
              <w:rPr>
                <w:rFonts w:hint="eastAsia"/>
                <w:sz w:val="18"/>
                <w:szCs w:val="18"/>
              </w:rPr>
            </w:pPr>
            <w:r>
              <w:rPr>
                <w:rFonts w:hint="eastAsia"/>
                <w:sz w:val="18"/>
                <w:szCs w:val="18"/>
              </w:rPr>
              <w:t>12</w:t>
            </w:r>
          </w:p>
        </w:tc>
        <w:tc>
          <w:tcPr>
            <w:tcW w:w="1276" w:type="dxa"/>
            <w:tcBorders>
              <w:top w:val="single" w:sz="4" w:space="0" w:color="auto"/>
              <w:bottom w:val="single" w:sz="4" w:space="0" w:color="auto"/>
            </w:tcBorders>
            <w:vAlign w:val="center"/>
          </w:tcPr>
          <w:p w14:paraId="6045527F" w14:textId="77777777" w:rsidR="00387ACB" w:rsidRDefault="00000000">
            <w:pPr>
              <w:rPr>
                <w:rFonts w:hint="eastAsia"/>
                <w:color w:val="000000"/>
                <w:sz w:val="18"/>
                <w:szCs w:val="18"/>
              </w:rPr>
            </w:pPr>
            <w:r>
              <w:rPr>
                <w:rFonts w:hint="eastAsia"/>
                <w:color w:val="000000"/>
                <w:sz w:val="18"/>
                <w:szCs w:val="18"/>
              </w:rPr>
              <w:t>综合隔离功能</w:t>
            </w:r>
          </w:p>
        </w:tc>
        <w:tc>
          <w:tcPr>
            <w:tcW w:w="1755" w:type="dxa"/>
            <w:tcBorders>
              <w:top w:val="single" w:sz="4" w:space="0" w:color="auto"/>
              <w:bottom w:val="single" w:sz="4" w:space="0" w:color="auto"/>
            </w:tcBorders>
            <w:vAlign w:val="center"/>
          </w:tcPr>
          <w:p w14:paraId="60455280" w14:textId="77777777" w:rsidR="00387ACB" w:rsidRDefault="00000000">
            <w:pPr>
              <w:rPr>
                <w:rFonts w:hint="eastAsia"/>
                <w:color w:val="000000"/>
                <w:sz w:val="18"/>
                <w:szCs w:val="18"/>
              </w:rPr>
            </w:pPr>
            <w:r>
              <w:rPr>
                <w:rFonts w:hint="eastAsia"/>
                <w:color w:val="000000"/>
                <w:sz w:val="18"/>
                <w:szCs w:val="18"/>
              </w:rPr>
              <w:t>隔离功能</w:t>
            </w:r>
          </w:p>
        </w:tc>
        <w:tc>
          <w:tcPr>
            <w:tcW w:w="1985" w:type="dxa"/>
            <w:tcBorders>
              <w:top w:val="single" w:sz="4" w:space="0" w:color="auto"/>
              <w:bottom w:val="single" w:sz="4" w:space="0" w:color="auto"/>
            </w:tcBorders>
            <w:vAlign w:val="center"/>
          </w:tcPr>
          <w:p w14:paraId="60455281" w14:textId="77777777" w:rsidR="00387ACB" w:rsidRDefault="00000000">
            <w:pPr>
              <w:rPr>
                <w:rFonts w:hint="eastAsia"/>
                <w:color w:val="000000"/>
                <w:sz w:val="18"/>
                <w:szCs w:val="18"/>
              </w:rPr>
            </w:pPr>
            <w:r>
              <w:rPr>
                <w:rFonts w:hint="eastAsia"/>
                <w:color w:val="000000"/>
                <w:sz w:val="18"/>
                <w:szCs w:val="18"/>
              </w:rPr>
              <w:t>--</w:t>
            </w:r>
          </w:p>
        </w:tc>
        <w:tc>
          <w:tcPr>
            <w:tcW w:w="1927" w:type="dxa"/>
            <w:tcBorders>
              <w:top w:val="single" w:sz="4" w:space="0" w:color="auto"/>
              <w:bottom w:val="single" w:sz="4" w:space="0" w:color="auto"/>
            </w:tcBorders>
            <w:vAlign w:val="center"/>
          </w:tcPr>
          <w:p w14:paraId="60455282" w14:textId="77777777" w:rsidR="00387ACB" w:rsidRDefault="00000000">
            <w:pPr>
              <w:rPr>
                <w:rFonts w:hint="eastAsia"/>
                <w:color w:val="000000"/>
                <w:sz w:val="18"/>
                <w:szCs w:val="18"/>
              </w:rPr>
            </w:pPr>
            <w:r>
              <w:rPr>
                <w:rFonts w:hint="eastAsia"/>
                <w:color w:val="000000"/>
                <w:sz w:val="18"/>
                <w:szCs w:val="18"/>
              </w:rPr>
              <w:t>物理资源和内核资源隔离</w:t>
            </w:r>
          </w:p>
        </w:tc>
        <w:tc>
          <w:tcPr>
            <w:tcW w:w="4113" w:type="dxa"/>
            <w:tcBorders>
              <w:top w:val="single" w:sz="4" w:space="0" w:color="auto"/>
              <w:bottom w:val="single" w:sz="4" w:space="0" w:color="auto"/>
            </w:tcBorders>
            <w:vAlign w:val="center"/>
          </w:tcPr>
          <w:p w14:paraId="60455283" w14:textId="77777777" w:rsidR="00387ACB" w:rsidRDefault="00000000">
            <w:pPr>
              <w:rPr>
                <w:rFonts w:hint="eastAsia"/>
                <w:sz w:val="18"/>
                <w:szCs w:val="18"/>
              </w:rPr>
            </w:pPr>
            <w:r>
              <w:rPr>
                <w:rFonts w:hint="eastAsia"/>
                <w:color w:val="000000"/>
                <w:sz w:val="18"/>
                <w:szCs w:val="18"/>
              </w:rPr>
              <w:t>--</w:t>
            </w:r>
          </w:p>
        </w:tc>
        <w:tc>
          <w:tcPr>
            <w:tcW w:w="2585" w:type="dxa"/>
            <w:tcBorders>
              <w:top w:val="single" w:sz="4" w:space="0" w:color="auto"/>
              <w:bottom w:val="single" w:sz="4" w:space="0" w:color="auto"/>
            </w:tcBorders>
            <w:vAlign w:val="center"/>
          </w:tcPr>
          <w:p w14:paraId="60455284" w14:textId="77777777" w:rsidR="00387ACB" w:rsidRDefault="00000000">
            <w:pPr>
              <w:rPr>
                <w:rFonts w:hint="eastAsia"/>
                <w:sz w:val="18"/>
                <w:szCs w:val="18"/>
              </w:rPr>
            </w:pPr>
            <w:r>
              <w:rPr>
                <w:rFonts w:hint="eastAsia"/>
                <w:sz w:val="18"/>
                <w:szCs w:val="18"/>
              </w:rPr>
              <w:t>技术总结报告：《基于嵌入式操作系统的资源隔离和控制技术报告》</w:t>
            </w:r>
          </w:p>
        </w:tc>
      </w:tr>
    </w:tbl>
    <w:p w14:paraId="60455286" w14:textId="77777777" w:rsidR="00387ACB" w:rsidRDefault="00387ACB">
      <w:pPr>
        <w:rPr>
          <w:rFonts w:hint="eastAsia"/>
        </w:rPr>
      </w:pPr>
    </w:p>
    <w:p w14:paraId="60455287" w14:textId="77777777" w:rsidR="00387ACB" w:rsidRDefault="00387ACB">
      <w:pPr>
        <w:pStyle w:val="a5"/>
        <w:spacing w:line="360" w:lineRule="auto"/>
        <w:ind w:firstLineChars="0" w:firstLine="0"/>
        <w:jc w:val="center"/>
        <w:rPr>
          <w:rFonts w:ascii="黑体" w:eastAsia="黑体" w:hAnsi="黑体" w:hint="eastAsia"/>
          <w:sz w:val="21"/>
          <w:szCs w:val="21"/>
        </w:rPr>
        <w:sectPr w:rsidR="00387ACB">
          <w:pgSz w:w="16838" w:h="11906" w:orient="landscape"/>
          <w:pgMar w:top="1797" w:right="1440" w:bottom="1797" w:left="1440" w:header="851" w:footer="992" w:gutter="0"/>
          <w:cols w:space="425"/>
          <w:docGrid w:type="linesAndChars" w:linePitch="312"/>
        </w:sectPr>
      </w:pPr>
    </w:p>
    <w:p w14:paraId="60455288" w14:textId="77777777" w:rsidR="00387ACB" w:rsidRDefault="00000000">
      <w:pPr>
        <w:pStyle w:val="1"/>
        <w:numPr>
          <w:ilvl w:val="0"/>
          <w:numId w:val="11"/>
        </w:numPr>
        <w:adjustRightInd w:val="0"/>
        <w:snapToGrid w:val="0"/>
        <w:spacing w:beforeLines="50" w:before="156" w:afterLines="50" w:after="156" w:line="360" w:lineRule="auto"/>
        <w:ind w:left="560" w:hangingChars="200" w:hanging="560"/>
        <w:rPr>
          <w:rFonts w:ascii="Times New Roman"/>
          <w:b w:val="0"/>
          <w:sz w:val="28"/>
        </w:rPr>
      </w:pPr>
      <w:bookmarkStart w:id="59" w:name="_Toc217568105"/>
      <w:r>
        <w:rPr>
          <w:rFonts w:ascii="Times New Roman" w:hint="eastAsia"/>
          <w:b w:val="0"/>
          <w:sz w:val="28"/>
        </w:rPr>
        <w:lastRenderedPageBreak/>
        <w:t>测试用例描述</w:t>
      </w:r>
      <w:bookmarkEnd w:id="0"/>
      <w:bookmarkEnd w:id="59"/>
    </w:p>
    <w:p w14:paraId="60455289" w14:textId="77777777" w:rsidR="00387ACB" w:rsidRDefault="00000000">
      <w:pPr>
        <w:pStyle w:val="2"/>
        <w:numPr>
          <w:ilvl w:val="1"/>
          <w:numId w:val="15"/>
        </w:numPr>
        <w:adjustRightInd w:val="0"/>
        <w:snapToGrid w:val="0"/>
        <w:spacing w:beforeLines="50" w:before="156" w:afterLines="50" w:after="156" w:line="360" w:lineRule="auto"/>
        <w:ind w:left="0" w:firstLine="0"/>
        <w:rPr>
          <w:b w:val="0"/>
        </w:rPr>
      </w:pPr>
      <w:bookmarkStart w:id="60" w:name="_Toc217568106"/>
      <w:r>
        <w:rPr>
          <w:rFonts w:hint="eastAsia"/>
          <w:b w:val="0"/>
        </w:rPr>
        <w:t>内核资源隔离</w:t>
      </w:r>
      <w:bookmarkEnd w:id="60"/>
    </w:p>
    <w:p w14:paraId="6045528A" w14:textId="77777777" w:rsidR="00387ACB" w:rsidRDefault="00000000">
      <w:pPr>
        <w:pStyle w:val="30"/>
        <w:numPr>
          <w:ilvl w:val="2"/>
          <w:numId w:val="16"/>
        </w:numPr>
        <w:tabs>
          <w:tab w:val="left" w:pos="720"/>
        </w:tabs>
        <w:adjustRightInd w:val="0"/>
        <w:snapToGrid w:val="0"/>
        <w:spacing w:before="0" w:after="0" w:line="360" w:lineRule="auto"/>
        <w:rPr>
          <w:b w:val="0"/>
        </w:rPr>
      </w:pPr>
      <w:r>
        <w:rPr>
          <w:rFonts w:hint="eastAsia"/>
          <w:b w:val="0"/>
        </w:rPr>
        <w:t>PID</w:t>
      </w:r>
      <w:r>
        <w:rPr>
          <w:rFonts w:hint="eastAsia"/>
          <w:b w:val="0"/>
        </w:rPr>
        <w:t>隔离</w:t>
      </w:r>
    </w:p>
    <w:p w14:paraId="6045528B" w14:textId="77777777" w:rsidR="00387ACB" w:rsidRDefault="00000000">
      <w:pPr>
        <w:pStyle w:val="4"/>
        <w:numPr>
          <w:ilvl w:val="3"/>
          <w:numId w:val="17"/>
        </w:numPr>
        <w:ind w:left="1006" w:hanging="864"/>
        <w:rPr>
          <w:b w:val="0"/>
        </w:rPr>
      </w:pPr>
      <w:r>
        <w:rPr>
          <w:rFonts w:hint="eastAsia"/>
          <w:b w:val="0"/>
        </w:rPr>
        <w:t>测试原理说明</w:t>
      </w:r>
    </w:p>
    <w:p w14:paraId="6045528C" w14:textId="77777777" w:rsidR="00387ACB" w:rsidRDefault="00000000">
      <w:pPr>
        <w:pStyle w:val="a5"/>
        <w:ind w:firstLine="480"/>
        <w:rPr>
          <w:rFonts w:hint="eastAsia"/>
        </w:rPr>
      </w:pPr>
      <w:r>
        <w:rPr>
          <w:rFonts w:hint="eastAsia"/>
        </w:rPr>
        <w:t>目标机RTEMS系统通过PID容器子系统实现线程的命名空间隔离。测试程序首先初始化根PID容器（</w:t>
      </w:r>
      <w:proofErr w:type="spellStart"/>
      <w:r>
        <w:rPr>
          <w:rFonts w:hint="eastAsia"/>
        </w:rPr>
        <w:t>containerID</w:t>
      </w:r>
      <w:proofErr w:type="spellEnd"/>
      <w:r>
        <w:rPr>
          <w:rFonts w:hint="eastAsia"/>
        </w:rPr>
        <w:t>=1），然后创建多个测试任务并分配到根容器。通过调用</w:t>
      </w:r>
      <w:proofErr w:type="spellStart"/>
      <w:r>
        <w:rPr>
          <w:rFonts w:hint="eastAsia"/>
        </w:rPr>
        <w:t>rtems_pid_container_create</w:t>
      </w:r>
      <w:proofErr w:type="spellEnd"/>
      <w:r>
        <w:rPr>
          <w:rFonts w:hint="eastAsia"/>
        </w:rPr>
        <w:t>()创建新的子容器，使用</w:t>
      </w:r>
      <w:proofErr w:type="spellStart"/>
      <w:r>
        <w:rPr>
          <w:rFonts w:hint="eastAsia"/>
        </w:rPr>
        <w:t>rtems_pid_container_move_task</w:t>
      </w:r>
      <w:proofErr w:type="spellEnd"/>
      <w:r>
        <w:rPr>
          <w:rFonts w:hint="eastAsia"/>
        </w:rPr>
        <w:t>()在容器间迁移任务。每个容器维护独立的虚拟ID（vid）空间和线程链表，容器引用计数（</w:t>
      </w:r>
      <w:proofErr w:type="spellStart"/>
      <w:r>
        <w:rPr>
          <w:rFonts w:hint="eastAsia"/>
        </w:rPr>
        <w:t>rc</w:t>
      </w:r>
      <w:proofErr w:type="spellEnd"/>
      <w:r>
        <w:rPr>
          <w:rFonts w:hint="eastAsia"/>
        </w:rPr>
        <w:t>）随任务数量动态变化。当容器引用计数降为0时，系统自动回收容器资源；当容器被显式删除时，其内部任务自动迁移回根容器，保证任务不丢失。测试通过</w:t>
      </w:r>
      <w:proofErr w:type="spellStart"/>
      <w:r>
        <w:rPr>
          <w:rFonts w:hint="eastAsia"/>
        </w:rPr>
        <w:t>rtems_pid_container_get_thread_info</w:t>
      </w:r>
      <w:proofErr w:type="spellEnd"/>
      <w:r>
        <w:rPr>
          <w:rFonts w:hint="eastAsia"/>
        </w:rPr>
        <w:t>()查询任务所属容器及其ID信息，验证容器隔离机制的完整性，如图5-1-1所示。</w:t>
      </w:r>
    </w:p>
    <w:p w14:paraId="6045528D" w14:textId="77777777" w:rsidR="00387ACB" w:rsidRDefault="00000000">
      <w:pPr>
        <w:pStyle w:val="a5"/>
        <w:ind w:firstLine="480"/>
        <w:jc w:val="center"/>
        <w:rPr>
          <w:rFonts w:hint="eastAsia"/>
        </w:rPr>
      </w:pPr>
      <w:r>
        <w:rPr>
          <w:noProof/>
        </w:rPr>
        <mc:AlternateContent>
          <mc:Choice Requires="wpc">
            <w:drawing>
              <wp:inline distT="0" distB="0" distL="0" distR="0" wp14:anchorId="60455D97" wp14:editId="60455D98">
                <wp:extent cx="3675380" cy="3107055"/>
                <wp:effectExtent l="0" t="0" r="0" b="4445"/>
                <wp:docPr id="803314566" name="画布 803314566"/>
                <wp:cNvGraphicFramePr/>
                <a:graphic xmlns:a="http://schemas.openxmlformats.org/drawingml/2006/main">
                  <a:graphicData uri="http://schemas.microsoft.com/office/word/2010/wordprocessingCanvas">
                    <wpc:wpc>
                      <wpc:bg>
                        <a:noFill/>
                      </wpc:bg>
                      <wpc:whole>
                        <a:ln>
                          <a:noFill/>
                        </a:ln>
                      </wpc:whole>
                      <wps:wsp>
                        <wps:cNvPr id="912322460" name="文本框 803314530"/>
                        <wps:cNvSpPr txBox="1"/>
                        <wps:spPr>
                          <a:xfrm>
                            <a:off x="80415" y="514975"/>
                            <a:ext cx="3268345" cy="247650"/>
                          </a:xfrm>
                          <a:prstGeom prst="rect">
                            <a:avLst/>
                          </a:prstGeom>
                          <a:solidFill>
                            <a:schemeClr val="lt1"/>
                          </a:solidFill>
                          <a:ln w="6350">
                            <a:noFill/>
                          </a:ln>
                        </wps:spPr>
                        <wps:txbx>
                          <w:txbxContent>
                            <w:p w14:paraId="60455DD9"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803314535" name="文本框 803314530"/>
                        <wps:cNvSpPr txBox="1"/>
                        <wps:spPr>
                          <a:xfrm>
                            <a:off x="110207" y="2349557"/>
                            <a:ext cx="3268980" cy="247650"/>
                          </a:xfrm>
                          <a:prstGeom prst="rect">
                            <a:avLst/>
                          </a:prstGeom>
                          <a:solidFill>
                            <a:schemeClr val="lt1"/>
                          </a:solidFill>
                          <a:ln w="6350">
                            <a:noFill/>
                          </a:ln>
                        </wps:spPr>
                        <wps:txbx>
                          <w:txbxContent>
                            <w:p w14:paraId="60455DD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803314537" name="AutoShape 932"/>
                        <wps:cNvSpPr>
                          <a:spLocks noRot="1" noChangeAspect="1" noEditPoints="1" noChangeArrowheads="1" noChangeShapeType="1" noTextEdit="1"/>
                        </wps:cNvSpPr>
                        <wps:spPr bwMode="auto">
                          <a:xfrm>
                            <a:off x="301485" y="0"/>
                            <a:ext cx="2282536" cy="617978"/>
                          </a:xfrm>
                          <a:prstGeom prst="roundRect">
                            <a:avLst>
                              <a:gd name="adj" fmla="val 16667"/>
                            </a:avLst>
                          </a:prstGeom>
                          <a:solidFill>
                            <a:srgbClr val="FFFFFF"/>
                          </a:solidFill>
                          <a:ln w="9525">
                            <a:solidFill>
                              <a:srgbClr val="000000"/>
                            </a:solidFill>
                            <a:round/>
                          </a:ln>
                        </wps:spPr>
                        <wps:txbx>
                          <w:txbxContent>
                            <w:p w14:paraId="60455DD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803314538" name="AutoShape 932"/>
                        <wps:cNvSpPr>
                          <a:spLocks noRot="1" noChangeAspect="1" noEditPoints="1" noChangeArrowheads="1" noChangeShapeType="1" noTextEdit="1"/>
                        </wps:cNvSpPr>
                        <wps:spPr bwMode="auto">
                          <a:xfrm>
                            <a:off x="633605" y="292057"/>
                            <a:ext cx="551558" cy="283826"/>
                          </a:xfrm>
                          <a:prstGeom prst="roundRect">
                            <a:avLst>
                              <a:gd name="adj" fmla="val 16667"/>
                            </a:avLst>
                          </a:prstGeom>
                          <a:solidFill>
                            <a:srgbClr val="FFFFFF"/>
                          </a:solidFill>
                          <a:ln w="9525">
                            <a:solidFill>
                              <a:srgbClr val="000000"/>
                            </a:solidFill>
                            <a:round/>
                          </a:ln>
                        </wps:spPr>
                        <wps:txbx>
                          <w:txbxContent>
                            <w:p w14:paraId="60455DDC" w14:textId="77777777" w:rsidR="00387ACB" w:rsidRDefault="00000000">
                              <w:pPr>
                                <w:rPr>
                                  <w:rFonts w:hint="eastAsia"/>
                                  <w:sz w:val="15"/>
                                  <w:szCs w:val="15"/>
                                </w:rPr>
                              </w:pPr>
                              <w:r>
                                <w:rPr>
                                  <w:rFonts w:hint="eastAsia"/>
                                  <w:sz w:val="15"/>
                                  <w:szCs w:val="15"/>
                                </w:rPr>
                                <w:t>TASK 1</w:t>
                              </w:r>
                            </w:p>
                            <w:p w14:paraId="60455DDD" w14:textId="77777777" w:rsidR="00387ACB" w:rsidRDefault="00000000">
                              <w:pPr>
                                <w:rPr>
                                  <w:rFonts w:hint="eastAsia"/>
                                  <w:sz w:val="15"/>
                                  <w:szCs w:val="15"/>
                                </w:rPr>
                              </w:pPr>
                              <w:r>
                                <w:rPr>
                                  <w:rFonts w:hint="eastAsia"/>
                                  <w:sz w:val="15"/>
                                  <w:szCs w:val="15"/>
                                </w:rPr>
                                <w:t>(</w:t>
                              </w:r>
                            </w:p>
                          </w:txbxContent>
                        </wps:txbx>
                        <wps:bodyPr rot="0" vert="horz" wrap="square" lIns="91440" tIns="45720" rIns="91440" bIns="45720" anchor="t" anchorCtr="0" upright="1">
                          <a:noAutofit/>
                        </wps:bodyPr>
                      </wps:wsp>
                      <wps:wsp>
                        <wps:cNvPr id="803314545" name="AutoShape 932"/>
                        <wps:cNvSpPr>
                          <a:spLocks noRot="1" noChangeAspect="1" noEditPoints="1" noChangeArrowheads="1" noChangeShapeType="1" noTextEdit="1"/>
                        </wps:cNvSpPr>
                        <wps:spPr bwMode="auto">
                          <a:xfrm>
                            <a:off x="271268" y="702323"/>
                            <a:ext cx="2300707" cy="1686381"/>
                          </a:xfrm>
                          <a:prstGeom prst="roundRect">
                            <a:avLst>
                              <a:gd name="adj" fmla="val 16667"/>
                            </a:avLst>
                          </a:prstGeom>
                          <a:solidFill>
                            <a:srgbClr val="FFFFFF"/>
                          </a:solidFill>
                          <a:ln w="9525">
                            <a:solidFill>
                              <a:srgbClr val="000000"/>
                            </a:solidFill>
                            <a:round/>
                          </a:ln>
                        </wps:spPr>
                        <wps:txbx>
                          <w:txbxContent>
                            <w:p w14:paraId="60455DDE" w14:textId="77777777" w:rsidR="00387ACB" w:rsidRDefault="00000000">
                              <w:pPr>
                                <w:spacing w:line="240" w:lineRule="atLeast"/>
                                <w:ind w:left="607" w:hanging="607"/>
                                <w:jc w:val="center"/>
                                <w:rPr>
                                  <w:rFonts w:hint="eastAsia"/>
                                  <w:sz w:val="15"/>
                                  <w:szCs w:val="15"/>
                                </w:rPr>
                              </w:pPr>
                              <w:r>
                                <w:rPr>
                                  <w:rFonts w:hint="eastAsia"/>
                                  <w:sz w:val="15"/>
                                  <w:szCs w:val="15"/>
                                </w:rPr>
                                <w:t>PID Container</w:t>
                              </w:r>
                              <w:r>
                                <w:rPr>
                                  <w:rFonts w:hint="eastAsia"/>
                                  <w:sz w:val="15"/>
                                  <w:szCs w:val="15"/>
                                </w:rPr>
                                <w:t>管理模块</w:t>
                              </w:r>
                            </w:p>
                          </w:txbxContent>
                        </wps:txbx>
                        <wps:bodyPr rot="0" vert="horz" wrap="square" lIns="91440" tIns="45720" rIns="91440" bIns="45720" anchor="t" anchorCtr="0" upright="1">
                          <a:noAutofit/>
                        </wps:bodyPr>
                      </wps:wsp>
                      <wps:wsp>
                        <wps:cNvPr id="803314546" name="AutoShape 932"/>
                        <wps:cNvSpPr>
                          <a:spLocks noRot="1" noChangeAspect="1" noEditPoints="1" noChangeArrowheads="1" noChangeShapeType="1" noTextEdit="1"/>
                        </wps:cNvSpPr>
                        <wps:spPr bwMode="auto">
                          <a:xfrm>
                            <a:off x="308010" y="1784651"/>
                            <a:ext cx="1096537" cy="496836"/>
                          </a:xfrm>
                          <a:prstGeom prst="roundRect">
                            <a:avLst>
                              <a:gd name="adj" fmla="val 16667"/>
                            </a:avLst>
                          </a:prstGeom>
                          <a:solidFill>
                            <a:srgbClr val="FFFFFF"/>
                          </a:solidFill>
                          <a:ln w="9525">
                            <a:solidFill>
                              <a:srgbClr val="000000"/>
                            </a:solidFill>
                            <a:round/>
                          </a:ln>
                        </wps:spPr>
                        <wps:txbx>
                          <w:txbxContent>
                            <w:p w14:paraId="60455DDF" w14:textId="77777777" w:rsidR="00387ACB" w:rsidRDefault="00000000">
                              <w:pPr>
                                <w:spacing w:line="240" w:lineRule="atLeast"/>
                                <w:jc w:val="center"/>
                                <w:rPr>
                                  <w:rFonts w:hint="eastAsia"/>
                                  <w:sz w:val="15"/>
                                  <w:szCs w:val="15"/>
                                </w:rPr>
                              </w:pPr>
                              <w:proofErr w:type="spellStart"/>
                              <w:r>
                                <w:rPr>
                                  <w:rFonts w:hint="eastAsia"/>
                                  <w:sz w:val="15"/>
                                  <w:szCs w:val="15"/>
                                </w:rPr>
                                <w:t>ContainerA</w:t>
                              </w:r>
                              <w:proofErr w:type="spellEnd"/>
                            </w:p>
                            <w:p w14:paraId="60455DE0" w14:textId="77777777" w:rsidR="00387ACB" w:rsidRDefault="00000000">
                              <w:pPr>
                                <w:spacing w:line="240" w:lineRule="atLeast"/>
                                <w:jc w:val="center"/>
                                <w:rPr>
                                  <w:rFonts w:hint="eastAsia"/>
                                  <w:sz w:val="15"/>
                                  <w:szCs w:val="15"/>
                                </w:rPr>
                              </w:pPr>
                              <w:r>
                                <w:rPr>
                                  <w:rFonts w:hint="eastAsia"/>
                                  <w:sz w:val="15"/>
                                  <w:szCs w:val="15"/>
                                </w:rPr>
                                <w:t xml:space="preserve">ID=2  </w:t>
                              </w:r>
                              <w:proofErr w:type="spellStart"/>
                              <w:r>
                                <w:rPr>
                                  <w:rFonts w:hint="eastAsia"/>
                                  <w:sz w:val="15"/>
                                  <w:szCs w:val="15"/>
                                </w:rPr>
                                <w:t>rc</w:t>
                              </w:r>
                              <w:proofErr w:type="spellEnd"/>
                              <w:r>
                                <w:rPr>
                                  <w:rFonts w:hint="eastAsia"/>
                                  <w:sz w:val="15"/>
                                  <w:szCs w:val="15"/>
                                </w:rPr>
                                <w:t>=0→1→0</w:t>
                              </w:r>
                            </w:p>
                          </w:txbxContent>
                        </wps:txbx>
                        <wps:bodyPr rot="0" vert="horz" wrap="square" lIns="91440" tIns="45720" rIns="91440" bIns="45720" anchor="t" anchorCtr="0" upright="1">
                          <a:noAutofit/>
                        </wps:bodyPr>
                      </wps:wsp>
                      <wps:wsp>
                        <wps:cNvPr id="803314547" name="AutoShape 932"/>
                        <wps:cNvSpPr>
                          <a:spLocks noRot="1" noChangeAspect="1" noEditPoints="1" noChangeArrowheads="1" noChangeShapeType="1" noTextEdit="1"/>
                        </wps:cNvSpPr>
                        <wps:spPr bwMode="auto">
                          <a:xfrm>
                            <a:off x="1432977" y="1793223"/>
                            <a:ext cx="1096010" cy="496570"/>
                          </a:xfrm>
                          <a:prstGeom prst="roundRect">
                            <a:avLst>
                              <a:gd name="adj" fmla="val 16667"/>
                            </a:avLst>
                          </a:prstGeom>
                          <a:solidFill>
                            <a:srgbClr val="FFFFFF"/>
                          </a:solidFill>
                          <a:ln w="9525">
                            <a:solidFill>
                              <a:srgbClr val="000000"/>
                            </a:solidFill>
                            <a:round/>
                          </a:ln>
                        </wps:spPr>
                        <wps:txbx>
                          <w:txbxContent>
                            <w:p w14:paraId="60455DE1" w14:textId="77777777" w:rsidR="00387ACB" w:rsidRDefault="00000000">
                              <w:pPr>
                                <w:spacing w:line="240" w:lineRule="atLeast"/>
                                <w:jc w:val="center"/>
                                <w:rPr>
                                  <w:rFonts w:hint="eastAsia"/>
                                  <w:sz w:val="15"/>
                                  <w:szCs w:val="15"/>
                                </w:rPr>
                              </w:pPr>
                              <w:proofErr w:type="spellStart"/>
                              <w:r>
                                <w:rPr>
                                  <w:rFonts w:hint="eastAsia"/>
                                  <w:sz w:val="15"/>
                                  <w:szCs w:val="15"/>
                                </w:rPr>
                                <w:t>ContainerB</w:t>
                              </w:r>
                              <w:proofErr w:type="spellEnd"/>
                            </w:p>
                            <w:p w14:paraId="60455DE2" w14:textId="77777777" w:rsidR="00387ACB" w:rsidRDefault="00000000">
                              <w:pPr>
                                <w:spacing w:line="240" w:lineRule="atLeast"/>
                                <w:jc w:val="center"/>
                                <w:rPr>
                                  <w:rFonts w:hint="eastAsia"/>
                                  <w:sz w:val="15"/>
                                  <w:szCs w:val="15"/>
                                </w:rPr>
                              </w:pPr>
                              <w:r>
                                <w:rPr>
                                  <w:rFonts w:hint="eastAsia"/>
                                  <w:sz w:val="15"/>
                                  <w:szCs w:val="15"/>
                                </w:rPr>
                                <w:t xml:space="preserve">ID=3  </w:t>
                              </w:r>
                              <w:proofErr w:type="spellStart"/>
                              <w:r>
                                <w:rPr>
                                  <w:rFonts w:hint="eastAsia"/>
                                  <w:sz w:val="15"/>
                                  <w:szCs w:val="15"/>
                                </w:rPr>
                                <w:t>rc</w:t>
                              </w:r>
                              <w:proofErr w:type="spellEnd"/>
                              <w:r>
                                <w:rPr>
                                  <w:rFonts w:hint="eastAsia"/>
                                  <w:sz w:val="15"/>
                                  <w:szCs w:val="15"/>
                                </w:rPr>
                                <w:t>=0→2</w:t>
                              </w:r>
                            </w:p>
                            <w:p w14:paraId="60455DE3" w14:textId="77777777" w:rsidR="00387ACB" w:rsidRDefault="00387ACB">
                              <w:pPr>
                                <w:spacing w:line="240" w:lineRule="exact"/>
                                <w:jc w:val="center"/>
                                <w:rPr>
                                  <w:rFonts w:hint="eastAsia"/>
                                  <w:sz w:val="15"/>
                                  <w:szCs w:val="15"/>
                                </w:rPr>
                              </w:pPr>
                            </w:p>
                          </w:txbxContent>
                        </wps:txbx>
                        <wps:bodyPr rot="0" vert="horz" wrap="square" lIns="91440" tIns="45720" rIns="91440" bIns="45720" anchor="t" anchorCtr="0" upright="1">
                          <a:noAutofit/>
                        </wps:bodyPr>
                      </wps:wsp>
                      <wps:wsp>
                        <wps:cNvPr id="803314551" name="AutoShape 932"/>
                        <wps:cNvSpPr>
                          <a:spLocks noRot="1" noChangeAspect="1" noEditPoints="1" noChangeArrowheads="1" noChangeShapeType="1" noTextEdit="1"/>
                        </wps:cNvSpPr>
                        <wps:spPr bwMode="auto">
                          <a:xfrm>
                            <a:off x="307985" y="2582495"/>
                            <a:ext cx="2296227" cy="488696"/>
                          </a:xfrm>
                          <a:prstGeom prst="roundRect">
                            <a:avLst>
                              <a:gd name="adj" fmla="val 16667"/>
                            </a:avLst>
                          </a:prstGeom>
                          <a:solidFill>
                            <a:srgbClr val="FFFFFF"/>
                          </a:solidFill>
                          <a:ln w="9525">
                            <a:solidFill>
                              <a:srgbClr val="000000"/>
                            </a:solidFill>
                            <a:round/>
                          </a:ln>
                        </wps:spPr>
                        <wps:txbx>
                          <w:txbxContent>
                            <w:p w14:paraId="60455DE4"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内核线程管理</w:t>
                              </w:r>
                            </w:p>
                            <w:p w14:paraId="60455DE5" w14:textId="77777777" w:rsidR="00387ACB" w:rsidRDefault="00000000">
                              <w:pPr>
                                <w:jc w:val="center"/>
                                <w:rPr>
                                  <w:rFonts w:hint="eastAsia"/>
                                  <w:sz w:val="15"/>
                                  <w:szCs w:val="15"/>
                                </w:rPr>
                              </w:pPr>
                              <w:proofErr w:type="spellStart"/>
                              <w:r>
                                <w:rPr>
                                  <w:rFonts w:hint="eastAsia"/>
                                  <w:sz w:val="15"/>
                                  <w:szCs w:val="15"/>
                                </w:rPr>
                                <w:t>Thread_Control</w:t>
                              </w:r>
                              <w:proofErr w:type="spellEnd"/>
                              <w:r>
                                <w:rPr>
                                  <w:rFonts w:hint="eastAsia"/>
                                  <w:sz w:val="15"/>
                                  <w:szCs w:val="15"/>
                                </w:rPr>
                                <w:t xml:space="preserve">对象池  </w:t>
                              </w:r>
                            </w:p>
                          </w:txbxContent>
                        </wps:txbx>
                        <wps:bodyPr rot="0" vert="horz" wrap="square" lIns="91440" tIns="45720" rIns="91440" bIns="45720" anchor="t" anchorCtr="0" upright="1">
                          <a:noAutofit/>
                        </wps:bodyPr>
                      </wps:wsp>
                      <wps:wsp>
                        <wps:cNvPr id="803314563" name="文本框 803314563"/>
                        <wps:cNvSpPr txBox="1"/>
                        <wps:spPr>
                          <a:xfrm>
                            <a:off x="2752259" y="189026"/>
                            <a:ext cx="647065" cy="276860"/>
                          </a:xfrm>
                          <a:prstGeom prst="rect">
                            <a:avLst/>
                          </a:prstGeom>
                          <a:solidFill>
                            <a:schemeClr val="lt1"/>
                          </a:solidFill>
                          <a:ln w="6350">
                            <a:noFill/>
                          </a:ln>
                        </wps:spPr>
                        <wps:txbx>
                          <w:txbxContent>
                            <w:p w14:paraId="60455DE6"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803314564" name="文本框 803314532"/>
                        <wps:cNvSpPr txBox="1"/>
                        <wps:spPr>
                          <a:xfrm>
                            <a:off x="2740265" y="1598505"/>
                            <a:ext cx="647065" cy="276860"/>
                          </a:xfrm>
                          <a:prstGeom prst="rect">
                            <a:avLst/>
                          </a:prstGeom>
                          <a:solidFill>
                            <a:schemeClr val="lt1"/>
                          </a:solidFill>
                          <a:ln w="6350">
                            <a:noFill/>
                          </a:ln>
                        </wps:spPr>
                        <wps:txbx>
                          <w:txbxContent>
                            <w:p w14:paraId="60455DE7"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803314565" name="文本框 803314532"/>
                        <wps:cNvSpPr txBox="1"/>
                        <wps:spPr>
                          <a:xfrm>
                            <a:off x="2716073" y="2666060"/>
                            <a:ext cx="647065" cy="276860"/>
                          </a:xfrm>
                          <a:prstGeom prst="rect">
                            <a:avLst/>
                          </a:prstGeom>
                          <a:solidFill>
                            <a:schemeClr val="lt1"/>
                          </a:solidFill>
                          <a:ln w="6350">
                            <a:noFill/>
                          </a:ln>
                        </wps:spPr>
                        <wps:txbx>
                          <w:txbxContent>
                            <w:p w14:paraId="60455DE8" w14:textId="77777777" w:rsidR="00387ACB" w:rsidRDefault="00000000">
                              <w:pPr>
                                <w:spacing w:line="240" w:lineRule="exact"/>
                                <w:rPr>
                                  <w:rFonts w:ascii="Calibri" w:hint="eastAsia"/>
                                  <w:szCs w:val="21"/>
                                </w:rPr>
                              </w:pPr>
                              <w:r>
                                <w:rPr>
                                  <w:rFonts w:ascii="Calibri" w:hint="eastAsia"/>
                                  <w:szCs w:val="21"/>
                                </w:rPr>
                                <w:t>驱动层</w:t>
                              </w:r>
                            </w:p>
                          </w:txbxContent>
                        </wps:txbx>
                        <wps:bodyPr rot="0" spcFirstLastPara="0" vert="horz" wrap="none" lIns="91440" tIns="45720" rIns="91440" bIns="45720" numCol="1" spcCol="0" rtlCol="0" fromWordArt="0" anchor="t" anchorCtr="0" forceAA="0" compatLnSpc="1">
                          <a:noAutofit/>
                        </wps:bodyPr>
                      </wps:wsp>
                      <wps:wsp>
                        <wps:cNvPr id="803314567" name="AutoShape 932"/>
                        <wps:cNvSpPr>
                          <a:spLocks noRot="1" noChangeAspect="1" noEditPoints="1" noChangeArrowheads="1" noChangeShapeType="1" noTextEdit="1"/>
                        </wps:cNvSpPr>
                        <wps:spPr bwMode="auto">
                          <a:xfrm>
                            <a:off x="1226919" y="292673"/>
                            <a:ext cx="551180" cy="283210"/>
                          </a:xfrm>
                          <a:prstGeom prst="roundRect">
                            <a:avLst>
                              <a:gd name="adj" fmla="val 16667"/>
                            </a:avLst>
                          </a:prstGeom>
                          <a:solidFill>
                            <a:srgbClr val="FFFFFF"/>
                          </a:solidFill>
                          <a:ln w="9525">
                            <a:solidFill>
                              <a:srgbClr val="000000"/>
                            </a:solidFill>
                            <a:round/>
                          </a:ln>
                        </wps:spPr>
                        <wps:txbx>
                          <w:txbxContent>
                            <w:p w14:paraId="60455DE9" w14:textId="77777777" w:rsidR="00387ACB" w:rsidRDefault="00000000">
                              <w:pPr>
                                <w:rPr>
                                  <w:rFonts w:hint="eastAsia"/>
                                  <w:sz w:val="15"/>
                                  <w:szCs w:val="15"/>
                                </w:rPr>
                              </w:pPr>
                              <w:r>
                                <w:rPr>
                                  <w:sz w:val="15"/>
                                  <w:szCs w:val="15"/>
                                </w:rPr>
                                <w:t xml:space="preserve">TASK </w:t>
                              </w:r>
                              <w:r>
                                <w:rPr>
                                  <w:rFonts w:hint="eastAsia"/>
                                  <w:sz w:val="15"/>
                                  <w:szCs w:val="15"/>
                                </w:rPr>
                                <w:t>2</w:t>
                              </w:r>
                            </w:p>
                            <w:p w14:paraId="60455DEA" w14:textId="77777777" w:rsidR="00387ACB" w:rsidRDefault="00000000">
                              <w:pP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803314568" name="AutoShape 932"/>
                        <wps:cNvSpPr>
                          <a:spLocks noRot="1" noChangeAspect="1" noEditPoints="1" noChangeArrowheads="1" noChangeShapeType="1" noTextEdit="1"/>
                        </wps:cNvSpPr>
                        <wps:spPr bwMode="auto">
                          <a:xfrm>
                            <a:off x="1813327" y="292673"/>
                            <a:ext cx="551180" cy="283210"/>
                          </a:xfrm>
                          <a:prstGeom prst="roundRect">
                            <a:avLst>
                              <a:gd name="adj" fmla="val 16667"/>
                            </a:avLst>
                          </a:prstGeom>
                          <a:solidFill>
                            <a:srgbClr val="FFFFFF"/>
                          </a:solidFill>
                          <a:ln w="9525">
                            <a:solidFill>
                              <a:srgbClr val="000000"/>
                            </a:solidFill>
                            <a:round/>
                          </a:ln>
                        </wps:spPr>
                        <wps:txbx>
                          <w:txbxContent>
                            <w:p w14:paraId="60455DEB" w14:textId="77777777" w:rsidR="00387ACB" w:rsidRDefault="00000000">
                              <w:pPr>
                                <w:rPr>
                                  <w:rFonts w:hint="eastAsia"/>
                                  <w:sz w:val="15"/>
                                  <w:szCs w:val="15"/>
                                </w:rPr>
                              </w:pPr>
                              <w:r>
                                <w:rPr>
                                  <w:sz w:val="15"/>
                                  <w:szCs w:val="15"/>
                                </w:rPr>
                                <w:t xml:space="preserve">TASK </w:t>
                              </w:r>
                              <w:r>
                                <w:rPr>
                                  <w:rFonts w:hint="eastAsia"/>
                                  <w:sz w:val="15"/>
                                  <w:szCs w:val="15"/>
                                </w:rPr>
                                <w:t>3</w:t>
                              </w:r>
                            </w:p>
                            <w:p w14:paraId="60455DEC" w14:textId="77777777" w:rsidR="00387ACB" w:rsidRDefault="00000000">
                              <w:pP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803314570" name="AutoShape 932"/>
                        <wps:cNvSpPr>
                          <a:spLocks noRot="1" noChangeAspect="1" noEditPoints="1" noChangeArrowheads="1" noChangeShapeType="1" noTextEdit="1"/>
                        </wps:cNvSpPr>
                        <wps:spPr bwMode="auto">
                          <a:xfrm>
                            <a:off x="506801" y="1017647"/>
                            <a:ext cx="1893695" cy="731640"/>
                          </a:xfrm>
                          <a:prstGeom prst="roundRect">
                            <a:avLst>
                              <a:gd name="adj" fmla="val 16667"/>
                            </a:avLst>
                          </a:prstGeom>
                          <a:solidFill>
                            <a:srgbClr val="FFFFFF"/>
                          </a:solidFill>
                          <a:ln w="9525">
                            <a:solidFill>
                              <a:srgbClr val="000000"/>
                            </a:solidFill>
                            <a:round/>
                          </a:ln>
                        </wps:spPr>
                        <wps:txbx>
                          <w:txbxContent>
                            <w:p w14:paraId="60455DED" w14:textId="77777777" w:rsidR="00387ACB" w:rsidRDefault="00000000">
                              <w:pPr>
                                <w:rPr>
                                  <w:rFonts w:hint="eastAsia"/>
                                  <w:sz w:val="15"/>
                                  <w:szCs w:val="15"/>
                                </w:rPr>
                              </w:pPr>
                              <w:r>
                                <w:rPr>
                                  <w:rFonts w:hint="eastAsia"/>
                                  <w:sz w:val="15"/>
                                  <w:szCs w:val="15"/>
                                </w:rPr>
                                <w:t>根容器（ID=1，</w:t>
                              </w:r>
                              <w:proofErr w:type="spellStart"/>
                              <w:r>
                                <w:rPr>
                                  <w:rFonts w:hint="eastAsia"/>
                                  <w:sz w:val="15"/>
                                  <w:szCs w:val="15"/>
                                </w:rPr>
                                <w:t>rc</w:t>
                              </w:r>
                              <w:proofErr w:type="spellEnd"/>
                              <w:r>
                                <w:rPr>
                                  <w:rFonts w:hint="eastAsia"/>
                                  <w:sz w:val="15"/>
                                  <w:szCs w:val="15"/>
                                </w:rPr>
                                <w:t>动态变化）</w:t>
                              </w:r>
                            </w:p>
                            <w:p w14:paraId="60455DEE" w14:textId="77777777" w:rsidR="00387ACB" w:rsidRDefault="00000000">
                              <w:pPr>
                                <w:rPr>
                                  <w:rFonts w:hint="eastAsia"/>
                                  <w:sz w:val="15"/>
                                  <w:szCs w:val="15"/>
                                </w:rPr>
                              </w:pPr>
                              <w:r>
                                <w:rPr>
                                  <w:rFonts w:hint="eastAsia"/>
                                  <w:sz w:val="15"/>
                                  <w:szCs w:val="15"/>
                                </w:rPr>
                                <w:t>- 线程链表：</w:t>
                              </w:r>
                            </w:p>
                            <w:p w14:paraId="60455DEF" w14:textId="77777777" w:rsidR="00387ACB" w:rsidRDefault="00000000">
                              <w:pPr>
                                <w:rPr>
                                  <w:rFonts w:eastAsiaTheme="minorEastAsia" w:hint="eastAsia"/>
                                  <w:sz w:val="15"/>
                                  <w:szCs w:val="15"/>
                                </w:rPr>
                              </w:pPr>
                              <w:r>
                                <w:rPr>
                                  <w:rFonts w:hint="eastAsia"/>
                                  <w:sz w:val="15"/>
                                  <w:szCs w:val="15"/>
                                </w:rPr>
                                <w:t xml:space="preserve">- </w:t>
                              </w:r>
                              <w:proofErr w:type="spellStart"/>
                              <w:r>
                                <w:rPr>
                                  <w:rFonts w:hint="eastAsia"/>
                                  <w:sz w:val="15"/>
                                  <w:szCs w:val="15"/>
                                </w:rPr>
                                <w:t>pidArray</w:t>
                              </w:r>
                              <w:proofErr w:type="spellEnd"/>
                              <w:r>
                                <w:rPr>
                                  <w:rFonts w:hint="eastAsia"/>
                                  <w:sz w:val="15"/>
                                  <w:szCs w:val="15"/>
                                </w:rPr>
                                <w:t xml:space="preserve">[1024]：vid </w:t>
                              </w:r>
                              <w:r>
                                <w:rPr>
                                  <w:rFonts w:eastAsia="Times New Roman" w:hint="eastAsia"/>
                                  <w:sz w:val="15"/>
                                  <w:szCs w:val="15"/>
                                  <w:lang w:eastAsia="ko-KR"/>
                                </w:rPr>
                                <w:t>↔</w:t>
                              </w:r>
                              <w:r>
                                <w:rPr>
                                  <w:rFonts w:hint="eastAsia"/>
                                  <w:sz w:val="15"/>
                                  <w:szCs w:val="15"/>
                                </w:rPr>
                                <w:t>真实ID映射</w:t>
                              </w:r>
                            </w:p>
                            <w:p w14:paraId="60455DF0" w14:textId="77777777" w:rsidR="00387ACB" w:rsidRDefault="00387ACB">
                              <w:pPr>
                                <w:rPr>
                                  <w:rFonts w:hint="eastAsia"/>
                                  <w:sz w:val="15"/>
                                  <w:szCs w:val="15"/>
                                </w:rPr>
                              </w:pPr>
                            </w:p>
                          </w:txbxContent>
                        </wps:txbx>
                        <wps:bodyPr rot="0" vert="horz" wrap="square" lIns="91440" tIns="45720" rIns="91440" bIns="45720" anchor="t" anchorCtr="0" upright="1">
                          <a:noAutofit/>
                        </wps:bodyPr>
                      </wps:wsp>
                    </wpc:wpc>
                  </a:graphicData>
                </a:graphic>
              </wp:inline>
            </w:drawing>
          </mc:Choice>
          <mc:Fallback>
            <w:pict>
              <v:group w14:anchorId="60455D97" id="画布 803314566" o:spid="_x0000_s1051" editas="canvas" style="width:289.4pt;height:244.65pt;mso-position-horizontal-relative:char;mso-position-vertical-relative:line" coordsize="36753,31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">
                <v:shape id="_x0000_s1052" type="#_x0000_t75" style="position:absolute;width:36753;height:31070;visibility:visible;mso-wrap-style:square">
                  <v:fill o:detectmouseclick="t"/>
                  <v:path o:connecttype="none"/>
                </v:shape>
                <v:shapetype id="_x0000_t202" coordsize="21600,21600" o:spt="202" path="m,l,21600r21600,l21600,xe">
                  <v:stroke joinstyle="miter"/>
                  <v:path gradientshapeok="t" o:connecttype="rect"/>
                </v:shapetype>
                <v:shape id="文本框 803314530" o:spid="_x0000_s1053" type="#_x0000_t202" style="position:absolute;left:804;top:5149;width:32683;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" fillcolor="white [3201]" stroked="f" strokeweight=".5pt">
                  <v:textbox>
                    <w:txbxContent>
                      <w:p w14:paraId="60455DD9" w14:textId="77777777" w:rsidR="00387ACB" w:rsidRDefault="00000000">
                        <w:pPr>
                          <w:spacing w:line="240" w:lineRule="exact"/>
                          <w:rPr>
                            <w:rFonts w:ascii="Calibri" w:hAnsi="Calibri"/>
                          </w:rPr>
                        </w:pPr>
                        <w:r>
                          <w:rPr>
                            <w:rFonts w:ascii="Calibri" w:hAnsi="Calibri"/>
                          </w:rPr>
                          <w:t>------------------------------------------------------------------</w:t>
                        </w:r>
                      </w:p>
                    </w:txbxContent>
                  </v:textbox>
                </v:shape>
                <v:shape id="文本框 803314530" o:spid="_x0000_s1054" type="#_x0000_t202" style="position:absolute;left:1102;top:23495;width:32689;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" fillcolor="white [3201]" stroked="f" strokeweight=".5pt">
                  <v:textbox>
                    <w:txbxContent>
                      <w:p w14:paraId="60455DD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055" style="position:absolute;left:3014;width:22826;height:617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">
                  <o:lock v:ext="edit" rotation="t" aspectratio="t" verticies="t" text="t" shapetype="t"/>
                  <v:textbox>
                    <w:txbxContent>
                      <w:p w14:paraId="60455DD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056" style="position:absolute;left:6336;top:2920;width:5515;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">
                  <o:lock v:ext="edit" rotation="t" aspectratio="t" verticies="t" text="t" shapetype="t"/>
                  <v:textbox>
                    <w:txbxContent>
                      <w:p w14:paraId="60455DDC" w14:textId="77777777" w:rsidR="00387ACB" w:rsidRDefault="00000000">
                        <w:pPr>
                          <w:rPr>
                            <w:rFonts w:hint="eastAsia"/>
                            <w:sz w:val="15"/>
                            <w:szCs w:val="15"/>
                          </w:rPr>
                        </w:pPr>
                        <w:r>
                          <w:rPr>
                            <w:rFonts w:hint="eastAsia"/>
                            <w:sz w:val="15"/>
                            <w:szCs w:val="15"/>
                          </w:rPr>
                          <w:t>TASK 1</w:t>
                        </w:r>
                      </w:p>
                      <w:p w14:paraId="60455DDD" w14:textId="77777777" w:rsidR="00387ACB" w:rsidRDefault="00000000">
                        <w:pPr>
                          <w:rPr>
                            <w:rFonts w:hint="eastAsia"/>
                            <w:sz w:val="15"/>
                            <w:szCs w:val="15"/>
                          </w:rPr>
                        </w:pPr>
                        <w:r>
                          <w:rPr>
                            <w:rFonts w:hint="eastAsia"/>
                            <w:sz w:val="15"/>
                            <w:szCs w:val="15"/>
                          </w:rPr>
                          <w:t>(</w:t>
                        </w:r>
                      </w:p>
                    </w:txbxContent>
                  </v:textbox>
                </v:roundrect>
                <v:roundrect id="AutoShape 932" o:spid="_x0000_s1057" style="position:absolute;left:2712;top:7023;width:23007;height:168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">
                  <o:lock v:ext="edit" rotation="t" aspectratio="t" verticies="t" text="t" shapetype="t"/>
                  <v:textbox>
                    <w:txbxContent>
                      <w:p w14:paraId="60455DDE" w14:textId="77777777" w:rsidR="00387ACB" w:rsidRDefault="00000000">
                        <w:pPr>
                          <w:spacing w:line="240" w:lineRule="atLeast"/>
                          <w:ind w:left="607" w:hanging="607"/>
                          <w:jc w:val="center"/>
                          <w:rPr>
                            <w:rFonts w:hint="eastAsia"/>
                            <w:sz w:val="15"/>
                            <w:szCs w:val="15"/>
                          </w:rPr>
                        </w:pPr>
                        <w:r>
                          <w:rPr>
                            <w:rFonts w:hint="eastAsia"/>
                            <w:sz w:val="15"/>
                            <w:szCs w:val="15"/>
                          </w:rPr>
                          <w:t>PID Container</w:t>
                        </w:r>
                        <w:r>
                          <w:rPr>
                            <w:rFonts w:hint="eastAsia"/>
                            <w:sz w:val="15"/>
                            <w:szCs w:val="15"/>
                          </w:rPr>
                          <w:t>管理模块</w:t>
                        </w:r>
                      </w:p>
                    </w:txbxContent>
                  </v:textbox>
                </v:roundrect>
                <v:roundrect id="AutoShape 932" o:spid="_x0000_s1058" style="position:absolute;left:3080;top:17846;width:10965;height:49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">
                  <o:lock v:ext="edit" rotation="t" aspectratio="t" verticies="t" text="t" shapetype="t"/>
                  <v:textbox>
                    <w:txbxContent>
                      <w:p w14:paraId="60455DDF" w14:textId="77777777" w:rsidR="00387ACB" w:rsidRDefault="00000000">
                        <w:pPr>
                          <w:spacing w:line="240" w:lineRule="atLeast"/>
                          <w:jc w:val="center"/>
                          <w:rPr>
                            <w:rFonts w:hint="eastAsia"/>
                            <w:sz w:val="15"/>
                            <w:szCs w:val="15"/>
                          </w:rPr>
                        </w:pPr>
                        <w:proofErr w:type="spellStart"/>
                        <w:r>
                          <w:rPr>
                            <w:rFonts w:hint="eastAsia"/>
                            <w:sz w:val="15"/>
                            <w:szCs w:val="15"/>
                          </w:rPr>
                          <w:t>ContainerA</w:t>
                        </w:r>
                        <w:proofErr w:type="spellEnd"/>
                      </w:p>
                      <w:p w14:paraId="60455DE0" w14:textId="77777777" w:rsidR="00387ACB" w:rsidRDefault="00000000">
                        <w:pPr>
                          <w:spacing w:line="240" w:lineRule="atLeast"/>
                          <w:jc w:val="center"/>
                          <w:rPr>
                            <w:rFonts w:hint="eastAsia"/>
                            <w:sz w:val="15"/>
                            <w:szCs w:val="15"/>
                          </w:rPr>
                        </w:pPr>
                        <w:r>
                          <w:rPr>
                            <w:rFonts w:hint="eastAsia"/>
                            <w:sz w:val="15"/>
                            <w:szCs w:val="15"/>
                          </w:rPr>
                          <w:t xml:space="preserve">ID=2  </w:t>
                        </w:r>
                        <w:proofErr w:type="spellStart"/>
                        <w:r>
                          <w:rPr>
                            <w:rFonts w:hint="eastAsia"/>
                            <w:sz w:val="15"/>
                            <w:szCs w:val="15"/>
                          </w:rPr>
                          <w:t>rc</w:t>
                        </w:r>
                        <w:proofErr w:type="spellEnd"/>
                        <w:r>
                          <w:rPr>
                            <w:rFonts w:hint="eastAsia"/>
                            <w:sz w:val="15"/>
                            <w:szCs w:val="15"/>
                          </w:rPr>
                          <w:t>=0→1→0</w:t>
                        </w:r>
                      </w:p>
                    </w:txbxContent>
                  </v:textbox>
                </v:roundrect>
                <v:roundrect id="AutoShape 932" o:spid="_x0000_s1059" style="position:absolute;left:14329;top:17932;width:10960;height:49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">
                  <o:lock v:ext="edit" rotation="t" aspectratio="t" verticies="t" text="t" shapetype="t"/>
                  <v:textbox>
                    <w:txbxContent>
                      <w:p w14:paraId="60455DE1" w14:textId="77777777" w:rsidR="00387ACB" w:rsidRDefault="00000000">
                        <w:pPr>
                          <w:spacing w:line="240" w:lineRule="atLeast"/>
                          <w:jc w:val="center"/>
                          <w:rPr>
                            <w:rFonts w:hint="eastAsia"/>
                            <w:sz w:val="15"/>
                            <w:szCs w:val="15"/>
                          </w:rPr>
                        </w:pPr>
                        <w:proofErr w:type="spellStart"/>
                        <w:r>
                          <w:rPr>
                            <w:rFonts w:hint="eastAsia"/>
                            <w:sz w:val="15"/>
                            <w:szCs w:val="15"/>
                          </w:rPr>
                          <w:t>ContainerB</w:t>
                        </w:r>
                        <w:proofErr w:type="spellEnd"/>
                      </w:p>
                      <w:p w14:paraId="60455DE2" w14:textId="77777777" w:rsidR="00387ACB" w:rsidRDefault="00000000">
                        <w:pPr>
                          <w:spacing w:line="240" w:lineRule="atLeast"/>
                          <w:jc w:val="center"/>
                          <w:rPr>
                            <w:rFonts w:hint="eastAsia"/>
                            <w:sz w:val="15"/>
                            <w:szCs w:val="15"/>
                          </w:rPr>
                        </w:pPr>
                        <w:r>
                          <w:rPr>
                            <w:rFonts w:hint="eastAsia"/>
                            <w:sz w:val="15"/>
                            <w:szCs w:val="15"/>
                          </w:rPr>
                          <w:t xml:space="preserve">ID=3  </w:t>
                        </w:r>
                        <w:proofErr w:type="spellStart"/>
                        <w:r>
                          <w:rPr>
                            <w:rFonts w:hint="eastAsia"/>
                            <w:sz w:val="15"/>
                            <w:szCs w:val="15"/>
                          </w:rPr>
                          <w:t>rc</w:t>
                        </w:r>
                        <w:proofErr w:type="spellEnd"/>
                        <w:r>
                          <w:rPr>
                            <w:rFonts w:hint="eastAsia"/>
                            <w:sz w:val="15"/>
                            <w:szCs w:val="15"/>
                          </w:rPr>
                          <w:t>=0→2</w:t>
                        </w:r>
                      </w:p>
                      <w:p w14:paraId="60455DE3" w14:textId="77777777" w:rsidR="00387ACB" w:rsidRDefault="00387ACB">
                        <w:pPr>
                          <w:spacing w:line="240" w:lineRule="exact"/>
                          <w:jc w:val="center"/>
                          <w:rPr>
                            <w:rFonts w:hint="eastAsia"/>
                            <w:sz w:val="15"/>
                            <w:szCs w:val="15"/>
                          </w:rPr>
                        </w:pPr>
                      </w:p>
                    </w:txbxContent>
                  </v:textbox>
                </v:roundrect>
                <v:roundrect id="AutoShape 932" o:spid="_x0000_s1060" style="position:absolute;left:3079;top:25824;width:22963;height:488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">
                  <o:lock v:ext="edit" rotation="t" aspectratio="t" verticies="t" text="t" shapetype="t"/>
                  <v:textbox>
                    <w:txbxContent>
                      <w:p w14:paraId="60455DE4"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内核线程管理</w:t>
                        </w:r>
                      </w:p>
                      <w:p w14:paraId="60455DE5" w14:textId="77777777" w:rsidR="00387ACB" w:rsidRDefault="00000000">
                        <w:pPr>
                          <w:jc w:val="center"/>
                          <w:rPr>
                            <w:rFonts w:hint="eastAsia"/>
                            <w:sz w:val="15"/>
                            <w:szCs w:val="15"/>
                          </w:rPr>
                        </w:pPr>
                        <w:proofErr w:type="spellStart"/>
                        <w:r>
                          <w:rPr>
                            <w:rFonts w:hint="eastAsia"/>
                            <w:sz w:val="15"/>
                            <w:szCs w:val="15"/>
                          </w:rPr>
                          <w:t>Thread_Control</w:t>
                        </w:r>
                        <w:proofErr w:type="spellEnd"/>
                        <w:r>
                          <w:rPr>
                            <w:rFonts w:hint="eastAsia"/>
                            <w:sz w:val="15"/>
                            <w:szCs w:val="15"/>
                          </w:rPr>
                          <w:t xml:space="preserve">对象池  </w:t>
                        </w:r>
                      </w:p>
                    </w:txbxContent>
                  </v:textbox>
                </v:roundrect>
                <v:shape id="文本框 803314563" o:spid="_x0000_s1061" type="#_x0000_t202" style="position:absolute;left:27522;top:1890;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" fillcolor="white [3201]" stroked="f" strokeweight=".5pt">
                  <v:textbox>
                    <w:txbxContent>
                      <w:p w14:paraId="60455DE6" w14:textId="77777777" w:rsidR="00387ACB" w:rsidRDefault="00000000">
                        <w:pPr>
                          <w:spacing w:line="240" w:lineRule="atLeast"/>
                          <w:rPr>
                            <w:rFonts w:hint="eastAsia"/>
                          </w:rPr>
                        </w:pPr>
                        <w:r>
                          <w:rPr>
                            <w:rFonts w:hint="eastAsia"/>
                          </w:rPr>
                          <w:t>应用层</w:t>
                        </w:r>
                      </w:p>
                    </w:txbxContent>
                  </v:textbox>
                </v:shape>
                <v:shape id="文本框 803314532" o:spid="_x0000_s1062" type="#_x0000_t202" style="position:absolute;left:27402;top:15985;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" fillcolor="white [3201]" stroked="f" strokeweight=".5pt">
                  <v:textbox>
                    <w:txbxContent>
                      <w:p w14:paraId="60455DE7"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063" type="#_x0000_t202" style="position:absolute;left:27160;top:26660;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" fillcolor="white [3201]" stroked="f" strokeweight=".5pt">
                  <v:textbox>
                    <w:txbxContent>
                      <w:p w14:paraId="60455DE8" w14:textId="77777777" w:rsidR="00387ACB" w:rsidRDefault="00000000">
                        <w:pPr>
                          <w:spacing w:line="240" w:lineRule="exact"/>
                          <w:rPr>
                            <w:rFonts w:ascii="Calibri" w:hint="eastAsia"/>
                            <w:szCs w:val="21"/>
                          </w:rPr>
                        </w:pPr>
                        <w:r>
                          <w:rPr>
                            <w:rFonts w:ascii="Calibri" w:hint="eastAsia"/>
                            <w:szCs w:val="21"/>
                          </w:rPr>
                          <w:t>驱动层</w:t>
                        </w:r>
                      </w:p>
                    </w:txbxContent>
                  </v:textbox>
                </v:shape>
                <v:roundrect id="AutoShape 932" o:spid="_x0000_s1064" style="position:absolute;left:12269;top:2926;width:5511;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">
                  <o:lock v:ext="edit" rotation="t" aspectratio="t" verticies="t" text="t" shapetype="t"/>
                  <v:textbox>
                    <w:txbxContent>
                      <w:p w14:paraId="60455DE9" w14:textId="77777777" w:rsidR="00387ACB" w:rsidRDefault="00000000">
                        <w:pPr>
                          <w:rPr>
                            <w:rFonts w:hint="eastAsia"/>
                            <w:sz w:val="15"/>
                            <w:szCs w:val="15"/>
                          </w:rPr>
                        </w:pPr>
                        <w:r>
                          <w:rPr>
                            <w:sz w:val="15"/>
                            <w:szCs w:val="15"/>
                          </w:rPr>
                          <w:t xml:space="preserve">TASK </w:t>
                        </w:r>
                        <w:r>
                          <w:rPr>
                            <w:rFonts w:hint="eastAsia"/>
                            <w:sz w:val="15"/>
                            <w:szCs w:val="15"/>
                          </w:rPr>
                          <w:t>2</w:t>
                        </w:r>
                      </w:p>
                      <w:p w14:paraId="60455DEA" w14:textId="77777777" w:rsidR="00387ACB" w:rsidRDefault="00000000">
                        <w:pPr>
                          <w:rPr>
                            <w:rFonts w:hint="eastAsia"/>
                            <w:sz w:val="15"/>
                            <w:szCs w:val="15"/>
                          </w:rPr>
                        </w:pPr>
                        <w:r>
                          <w:rPr>
                            <w:sz w:val="15"/>
                            <w:szCs w:val="15"/>
                          </w:rPr>
                          <w:t>(</w:t>
                        </w:r>
                      </w:p>
                    </w:txbxContent>
                  </v:textbox>
                </v:roundrect>
                <v:roundrect id="AutoShape 932" o:spid="_x0000_s1065" style="position:absolute;left:18133;top:2926;width:5512;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">
                  <o:lock v:ext="edit" rotation="t" aspectratio="t" verticies="t" text="t" shapetype="t"/>
                  <v:textbox>
                    <w:txbxContent>
                      <w:p w14:paraId="60455DEB" w14:textId="77777777" w:rsidR="00387ACB" w:rsidRDefault="00000000">
                        <w:pPr>
                          <w:rPr>
                            <w:rFonts w:hint="eastAsia"/>
                            <w:sz w:val="15"/>
                            <w:szCs w:val="15"/>
                          </w:rPr>
                        </w:pPr>
                        <w:r>
                          <w:rPr>
                            <w:sz w:val="15"/>
                            <w:szCs w:val="15"/>
                          </w:rPr>
                          <w:t xml:space="preserve">TASK </w:t>
                        </w:r>
                        <w:r>
                          <w:rPr>
                            <w:rFonts w:hint="eastAsia"/>
                            <w:sz w:val="15"/>
                            <w:szCs w:val="15"/>
                          </w:rPr>
                          <w:t>3</w:t>
                        </w:r>
                      </w:p>
                      <w:p w14:paraId="60455DEC" w14:textId="77777777" w:rsidR="00387ACB" w:rsidRDefault="00000000">
                        <w:pPr>
                          <w:rPr>
                            <w:rFonts w:hint="eastAsia"/>
                            <w:sz w:val="15"/>
                            <w:szCs w:val="15"/>
                          </w:rPr>
                        </w:pPr>
                        <w:r>
                          <w:rPr>
                            <w:sz w:val="15"/>
                            <w:szCs w:val="15"/>
                          </w:rPr>
                          <w:t>(</w:t>
                        </w:r>
                      </w:p>
                    </w:txbxContent>
                  </v:textbox>
                </v:roundrect>
                <v:roundrect id="AutoShape 932" o:spid="_x0000_s1066" style="position:absolute;left:5068;top:10176;width:18936;height:73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">
                  <o:lock v:ext="edit" rotation="t" aspectratio="t" verticies="t" text="t" shapetype="t"/>
                  <v:textbox>
                    <w:txbxContent>
                      <w:p w14:paraId="60455DED" w14:textId="77777777" w:rsidR="00387ACB" w:rsidRDefault="00000000">
                        <w:pPr>
                          <w:rPr>
                            <w:rFonts w:hint="eastAsia"/>
                            <w:sz w:val="15"/>
                            <w:szCs w:val="15"/>
                          </w:rPr>
                        </w:pPr>
                        <w:r>
                          <w:rPr>
                            <w:rFonts w:hint="eastAsia"/>
                            <w:sz w:val="15"/>
                            <w:szCs w:val="15"/>
                          </w:rPr>
                          <w:t>根容器（ID=1，</w:t>
                        </w:r>
                        <w:proofErr w:type="spellStart"/>
                        <w:r>
                          <w:rPr>
                            <w:rFonts w:hint="eastAsia"/>
                            <w:sz w:val="15"/>
                            <w:szCs w:val="15"/>
                          </w:rPr>
                          <w:t>rc</w:t>
                        </w:r>
                        <w:proofErr w:type="spellEnd"/>
                        <w:r>
                          <w:rPr>
                            <w:rFonts w:hint="eastAsia"/>
                            <w:sz w:val="15"/>
                            <w:szCs w:val="15"/>
                          </w:rPr>
                          <w:t>动态变化）</w:t>
                        </w:r>
                      </w:p>
                      <w:p w14:paraId="60455DEE" w14:textId="77777777" w:rsidR="00387ACB" w:rsidRDefault="00000000">
                        <w:pPr>
                          <w:rPr>
                            <w:rFonts w:hint="eastAsia"/>
                            <w:sz w:val="15"/>
                            <w:szCs w:val="15"/>
                          </w:rPr>
                        </w:pPr>
                        <w:r>
                          <w:rPr>
                            <w:rFonts w:hint="eastAsia"/>
                            <w:sz w:val="15"/>
                            <w:szCs w:val="15"/>
                          </w:rPr>
                          <w:t>- 线程链表：</w:t>
                        </w:r>
                      </w:p>
                      <w:p w14:paraId="60455DEF" w14:textId="77777777" w:rsidR="00387ACB" w:rsidRDefault="00000000">
                        <w:pPr>
                          <w:rPr>
                            <w:rFonts w:eastAsiaTheme="minorEastAsia" w:hint="eastAsia"/>
                            <w:sz w:val="15"/>
                            <w:szCs w:val="15"/>
                          </w:rPr>
                        </w:pPr>
                        <w:r>
                          <w:rPr>
                            <w:rFonts w:hint="eastAsia"/>
                            <w:sz w:val="15"/>
                            <w:szCs w:val="15"/>
                          </w:rPr>
                          <w:t xml:space="preserve">- </w:t>
                        </w:r>
                        <w:proofErr w:type="spellStart"/>
                        <w:r>
                          <w:rPr>
                            <w:rFonts w:hint="eastAsia"/>
                            <w:sz w:val="15"/>
                            <w:szCs w:val="15"/>
                          </w:rPr>
                          <w:t>pidArray</w:t>
                        </w:r>
                        <w:proofErr w:type="spellEnd"/>
                        <w:r>
                          <w:rPr>
                            <w:rFonts w:hint="eastAsia"/>
                            <w:sz w:val="15"/>
                            <w:szCs w:val="15"/>
                          </w:rPr>
                          <w:t xml:space="preserve">[1024]：vid </w:t>
                        </w:r>
                        <w:r>
                          <w:rPr>
                            <w:rFonts w:eastAsia="Times New Roman" w:hint="eastAsia"/>
                            <w:sz w:val="15"/>
                            <w:szCs w:val="15"/>
                            <w:lang w:eastAsia="ko-KR"/>
                          </w:rPr>
                          <w:t>↔</w:t>
                        </w:r>
                        <w:r>
                          <w:rPr>
                            <w:rFonts w:hint="eastAsia"/>
                            <w:sz w:val="15"/>
                            <w:szCs w:val="15"/>
                          </w:rPr>
                          <w:t>真实ID映射</w:t>
                        </w:r>
                      </w:p>
                      <w:p w14:paraId="60455DF0" w14:textId="77777777" w:rsidR="00387ACB" w:rsidRDefault="00387ACB">
                        <w:pPr>
                          <w:rPr>
                            <w:rFonts w:hint="eastAsia"/>
                            <w:sz w:val="15"/>
                            <w:szCs w:val="15"/>
                          </w:rPr>
                        </w:pPr>
                      </w:p>
                    </w:txbxContent>
                  </v:textbox>
                </v:roundrect>
                <w10:anchorlock/>
              </v:group>
            </w:pict>
          </mc:Fallback>
        </mc:AlternateContent>
      </w:r>
    </w:p>
    <w:p w14:paraId="6045528E"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图5-1-1 PID隔离原理图</w:t>
      </w:r>
    </w:p>
    <w:p w14:paraId="6045528F" w14:textId="77777777" w:rsidR="00387ACB" w:rsidRDefault="00000000">
      <w:pPr>
        <w:pStyle w:val="4"/>
        <w:numPr>
          <w:ilvl w:val="3"/>
          <w:numId w:val="17"/>
        </w:numPr>
        <w:tabs>
          <w:tab w:val="left" w:pos="720"/>
        </w:tabs>
        <w:adjustRightInd w:val="0"/>
        <w:snapToGrid w:val="0"/>
        <w:spacing w:before="0" w:after="0" w:line="360" w:lineRule="auto"/>
        <w:ind w:left="1006" w:hanging="864"/>
        <w:rPr>
          <w:b w:val="0"/>
        </w:rPr>
      </w:pPr>
      <w:r>
        <w:rPr>
          <w:rFonts w:hint="eastAsia"/>
          <w:b w:val="0"/>
        </w:rPr>
        <w:t>PID</w:t>
      </w:r>
      <w:r>
        <w:rPr>
          <w:rFonts w:hint="eastAsia"/>
          <w:b w:val="0"/>
        </w:rPr>
        <w:t>隔离测试用例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186"/>
        <w:gridCol w:w="1074"/>
        <w:gridCol w:w="948"/>
      </w:tblGrid>
      <w:tr w:rsidR="00387ACB" w14:paraId="60455292" w14:textId="77777777">
        <w:trPr>
          <w:jc w:val="center"/>
        </w:trPr>
        <w:tc>
          <w:tcPr>
            <w:tcW w:w="1813" w:type="dxa"/>
            <w:gridSpan w:val="2"/>
            <w:tcBorders>
              <w:bottom w:val="single" w:sz="6" w:space="0" w:color="auto"/>
            </w:tcBorders>
          </w:tcPr>
          <w:p w14:paraId="60455290"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291" w14:textId="77777777" w:rsidR="00387ACB" w:rsidRDefault="00000000">
            <w:pPr>
              <w:pStyle w:val="aff"/>
              <w:wordWrap w:val="0"/>
              <w:rPr>
                <w:rFonts w:hint="eastAsia"/>
                <w:sz w:val="18"/>
                <w:szCs w:val="18"/>
              </w:rPr>
            </w:pPr>
            <w:r>
              <w:rPr>
                <w:rFonts w:hint="eastAsia"/>
                <w:sz w:val="18"/>
                <w:szCs w:val="18"/>
              </w:rPr>
              <w:t>基于RTEMS的PID容器删除与信息查询功能测试</w:t>
            </w:r>
          </w:p>
        </w:tc>
      </w:tr>
      <w:tr w:rsidR="00387ACB" w14:paraId="60455296" w14:textId="77777777">
        <w:trPr>
          <w:jc w:val="center"/>
        </w:trPr>
        <w:tc>
          <w:tcPr>
            <w:tcW w:w="1813" w:type="dxa"/>
            <w:gridSpan w:val="2"/>
            <w:tcBorders>
              <w:top w:val="single" w:sz="6" w:space="0" w:color="auto"/>
              <w:bottom w:val="single" w:sz="6" w:space="0" w:color="auto"/>
            </w:tcBorders>
            <w:vAlign w:val="center"/>
          </w:tcPr>
          <w:p w14:paraId="60455293"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294" w14:textId="77777777" w:rsidR="00387ACB" w:rsidRDefault="00000000">
            <w:pPr>
              <w:pStyle w:val="aff"/>
              <w:wordWrap w:val="0"/>
              <w:rPr>
                <w:rFonts w:hint="eastAsia"/>
                <w:sz w:val="18"/>
                <w:szCs w:val="18"/>
              </w:rPr>
            </w:pPr>
            <w:r>
              <w:rPr>
                <w:rFonts w:hint="eastAsia"/>
                <w:sz w:val="18"/>
                <w:szCs w:val="18"/>
              </w:rPr>
              <w:t>1、本测试用例用于验证 RTEMS 系统原型具备 PID 容器的创建、删除、任务迁移及容器信息查询能力</w:t>
            </w:r>
          </w:p>
          <w:p w14:paraId="60455295" w14:textId="77777777" w:rsidR="00387ACB" w:rsidRDefault="00000000">
            <w:pPr>
              <w:pStyle w:val="aff"/>
              <w:wordWrap w:val="0"/>
              <w:rPr>
                <w:rFonts w:hint="eastAsia"/>
                <w:sz w:val="18"/>
                <w:szCs w:val="18"/>
              </w:rPr>
            </w:pPr>
            <w:r>
              <w:rPr>
                <w:rFonts w:hint="eastAsia"/>
                <w:sz w:val="18"/>
                <w:szCs w:val="18"/>
              </w:rPr>
              <w:t>2、间接验证 PID 容器管理模块、任务迁移机制以及容器引用计数（</w:t>
            </w:r>
            <w:proofErr w:type="spellStart"/>
            <w:r>
              <w:rPr>
                <w:rFonts w:hint="eastAsia"/>
                <w:sz w:val="18"/>
                <w:szCs w:val="18"/>
              </w:rPr>
              <w:t>rc</w:t>
            </w:r>
            <w:proofErr w:type="spellEnd"/>
            <w:r>
              <w:rPr>
                <w:rFonts w:hint="eastAsia"/>
                <w:sz w:val="18"/>
                <w:szCs w:val="18"/>
              </w:rPr>
              <w:t>）管理机制的正确性与稳定性</w:t>
            </w:r>
          </w:p>
        </w:tc>
      </w:tr>
      <w:tr w:rsidR="00387ACB" w14:paraId="6045529A" w14:textId="77777777">
        <w:trPr>
          <w:jc w:val="center"/>
        </w:trPr>
        <w:tc>
          <w:tcPr>
            <w:tcW w:w="1813" w:type="dxa"/>
            <w:gridSpan w:val="2"/>
            <w:tcBorders>
              <w:top w:val="single" w:sz="6" w:space="0" w:color="auto"/>
              <w:bottom w:val="single" w:sz="12" w:space="0" w:color="auto"/>
            </w:tcBorders>
            <w:vAlign w:val="center"/>
          </w:tcPr>
          <w:p w14:paraId="60455297" w14:textId="77777777" w:rsidR="00387ACB" w:rsidRDefault="00000000">
            <w:pPr>
              <w:pStyle w:val="aff"/>
              <w:wordWrap w:val="0"/>
              <w:jc w:val="center"/>
              <w:rPr>
                <w:rFonts w:hint="eastAsia"/>
                <w:sz w:val="18"/>
                <w:szCs w:val="18"/>
              </w:rPr>
            </w:pPr>
            <w:r>
              <w:rPr>
                <w:rFonts w:hint="eastAsia"/>
                <w:sz w:val="18"/>
                <w:szCs w:val="18"/>
              </w:rPr>
              <w:lastRenderedPageBreak/>
              <w:t>对应指标</w:t>
            </w:r>
          </w:p>
        </w:tc>
        <w:tc>
          <w:tcPr>
            <w:tcW w:w="7200" w:type="dxa"/>
            <w:gridSpan w:val="5"/>
            <w:tcBorders>
              <w:top w:val="single" w:sz="6" w:space="0" w:color="auto"/>
              <w:bottom w:val="single" w:sz="12" w:space="0" w:color="auto"/>
            </w:tcBorders>
          </w:tcPr>
          <w:p w14:paraId="60455298" w14:textId="77777777" w:rsidR="00387ACB" w:rsidRDefault="00000000">
            <w:pPr>
              <w:pStyle w:val="aff"/>
              <w:wordWrap w:val="0"/>
              <w:rPr>
                <w:rFonts w:hint="eastAsia"/>
                <w:sz w:val="18"/>
                <w:szCs w:val="18"/>
              </w:rPr>
            </w:pPr>
            <w:r>
              <w:rPr>
                <w:rFonts w:hint="eastAsia"/>
                <w:sz w:val="18"/>
                <w:szCs w:val="18"/>
              </w:rPr>
              <w:t>技术指标1：线程命名空间隔离</w:t>
            </w:r>
          </w:p>
          <w:p w14:paraId="60455299" w14:textId="77777777" w:rsidR="00387ACB" w:rsidRDefault="00000000">
            <w:pPr>
              <w:pStyle w:val="aff"/>
              <w:wordWrap w:val="0"/>
              <w:rPr>
                <w:rFonts w:hint="eastAsia"/>
                <w:sz w:val="18"/>
                <w:szCs w:val="18"/>
              </w:rPr>
            </w:pPr>
            <w:r>
              <w:rPr>
                <w:rFonts w:hint="eastAsia"/>
                <w:sz w:val="18"/>
                <w:szCs w:val="18"/>
              </w:rPr>
              <w:t>研究内容1：线程命名空间隔离</w:t>
            </w:r>
          </w:p>
        </w:tc>
      </w:tr>
      <w:tr w:rsidR="00387ACB" w14:paraId="604552A3" w14:textId="77777777">
        <w:trPr>
          <w:jc w:val="center"/>
        </w:trPr>
        <w:tc>
          <w:tcPr>
            <w:tcW w:w="411" w:type="dxa"/>
            <w:tcBorders>
              <w:top w:val="single" w:sz="12" w:space="0" w:color="auto"/>
            </w:tcBorders>
            <w:vAlign w:val="center"/>
          </w:tcPr>
          <w:p w14:paraId="6045529B" w14:textId="77777777" w:rsidR="00387ACB" w:rsidRDefault="00000000">
            <w:pPr>
              <w:pStyle w:val="aff"/>
              <w:wordWrap w:val="0"/>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29C" w14:textId="77777777" w:rsidR="00387ACB" w:rsidRDefault="00000000">
            <w:pPr>
              <w:pStyle w:val="aff"/>
              <w:wordWrap w:val="0"/>
              <w:jc w:val="center"/>
              <w:rPr>
                <w:rFonts w:hint="eastAsia"/>
                <w:sz w:val="18"/>
                <w:szCs w:val="18"/>
              </w:rPr>
            </w:pPr>
            <w:r>
              <w:rPr>
                <w:rFonts w:hint="eastAsia"/>
                <w:sz w:val="18"/>
                <w:szCs w:val="18"/>
              </w:rPr>
              <w:t>前提和</w:t>
            </w:r>
          </w:p>
          <w:p w14:paraId="6045529D"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29E"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29F" w14:textId="77777777" w:rsidR="00387ACB" w:rsidRDefault="00000000">
            <w:pPr>
              <w:pStyle w:val="aff"/>
              <w:wordWrap w:val="0"/>
              <w:jc w:val="center"/>
              <w:rPr>
                <w:rFonts w:hint="eastAsia"/>
                <w:sz w:val="18"/>
                <w:szCs w:val="18"/>
              </w:rPr>
            </w:pPr>
            <w:r>
              <w:rPr>
                <w:rFonts w:hint="eastAsia"/>
                <w:sz w:val="18"/>
                <w:szCs w:val="18"/>
              </w:rPr>
              <w:t>目的和动作</w:t>
            </w:r>
          </w:p>
        </w:tc>
        <w:tc>
          <w:tcPr>
            <w:tcW w:w="2186" w:type="dxa"/>
            <w:tcBorders>
              <w:top w:val="single" w:sz="12" w:space="0" w:color="auto"/>
            </w:tcBorders>
            <w:vAlign w:val="center"/>
          </w:tcPr>
          <w:p w14:paraId="604552A0" w14:textId="77777777" w:rsidR="00387ACB" w:rsidRDefault="00000000">
            <w:pPr>
              <w:pStyle w:val="aff"/>
              <w:wordWrap w:val="0"/>
              <w:jc w:val="center"/>
              <w:rPr>
                <w:rFonts w:hint="eastAsia"/>
                <w:sz w:val="18"/>
                <w:szCs w:val="18"/>
              </w:rPr>
            </w:pPr>
            <w:r>
              <w:rPr>
                <w:rFonts w:hint="eastAsia"/>
                <w:sz w:val="18"/>
                <w:szCs w:val="18"/>
              </w:rPr>
              <w:t>预期结果</w:t>
            </w:r>
          </w:p>
        </w:tc>
        <w:tc>
          <w:tcPr>
            <w:tcW w:w="1074" w:type="dxa"/>
            <w:tcBorders>
              <w:top w:val="single" w:sz="12" w:space="0" w:color="auto"/>
            </w:tcBorders>
            <w:vAlign w:val="center"/>
          </w:tcPr>
          <w:p w14:paraId="604552A1"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2A2"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2AB" w14:textId="77777777">
        <w:trPr>
          <w:cantSplit/>
          <w:trHeight w:val="1530"/>
          <w:jc w:val="center"/>
        </w:trPr>
        <w:tc>
          <w:tcPr>
            <w:tcW w:w="411" w:type="dxa"/>
            <w:tcBorders>
              <w:top w:val="single" w:sz="12" w:space="0" w:color="auto"/>
            </w:tcBorders>
            <w:vAlign w:val="center"/>
          </w:tcPr>
          <w:p w14:paraId="604552A4" w14:textId="77777777" w:rsidR="00387ACB" w:rsidRDefault="00000000">
            <w:pPr>
              <w:pStyle w:val="aff"/>
              <w:wordWrap w:val="0"/>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2A5" w14:textId="77777777" w:rsidR="00387ACB" w:rsidRDefault="00000000">
            <w:pPr>
              <w:wordWrap w:val="0"/>
              <w:rPr>
                <w:rFonts w:hint="eastAsia"/>
                <w:sz w:val="18"/>
                <w:szCs w:val="18"/>
              </w:rPr>
            </w:pPr>
            <w:r>
              <w:rPr>
                <w:rFonts w:hint="eastAsia"/>
                <w:sz w:val="18"/>
                <w:szCs w:val="18"/>
              </w:rPr>
              <w:t>系统已启用 RTEMSCFG_PID_CONTAINER配置选项</w:t>
            </w:r>
          </w:p>
        </w:tc>
        <w:tc>
          <w:tcPr>
            <w:tcW w:w="989" w:type="dxa"/>
            <w:tcBorders>
              <w:top w:val="single" w:sz="12" w:space="0" w:color="auto"/>
            </w:tcBorders>
            <w:vAlign w:val="center"/>
          </w:tcPr>
          <w:p w14:paraId="604552A6" w14:textId="77777777" w:rsidR="00387ACB" w:rsidRDefault="00000000">
            <w:pPr>
              <w:wordWrap w:val="0"/>
              <w:snapToGrid w:val="0"/>
              <w:spacing w:line="240" w:lineRule="atLeast"/>
              <w:rPr>
                <w:rFonts w:hint="eastAsia"/>
                <w:sz w:val="18"/>
                <w:szCs w:val="18"/>
              </w:rPr>
            </w:pPr>
            <w:r>
              <w:rPr>
                <w:rFonts w:hint="eastAsia"/>
                <w:sz w:val="18"/>
                <w:szCs w:val="18"/>
              </w:rPr>
              <w:t>无</w:t>
            </w:r>
          </w:p>
        </w:tc>
        <w:tc>
          <w:tcPr>
            <w:tcW w:w="2003" w:type="dxa"/>
            <w:tcBorders>
              <w:top w:val="single" w:sz="12" w:space="0" w:color="auto"/>
            </w:tcBorders>
            <w:vAlign w:val="center"/>
          </w:tcPr>
          <w:p w14:paraId="604552A7" w14:textId="77777777" w:rsidR="00387ACB" w:rsidRDefault="00000000">
            <w:pPr>
              <w:wordWrap w:val="0"/>
              <w:autoSpaceDE w:val="0"/>
              <w:autoSpaceDN w:val="0"/>
              <w:adjustRightInd w:val="0"/>
              <w:rPr>
                <w:rFonts w:hint="eastAsia"/>
                <w:sz w:val="18"/>
                <w:szCs w:val="18"/>
              </w:rPr>
            </w:pPr>
            <w:r>
              <w:rPr>
                <w:rFonts w:hint="eastAsia"/>
                <w:sz w:val="18"/>
                <w:szCs w:val="18"/>
              </w:rPr>
              <w:t>启动测试程序，初始化 PID 容器子系统并创建根容器</w:t>
            </w:r>
          </w:p>
        </w:tc>
        <w:tc>
          <w:tcPr>
            <w:tcW w:w="2186" w:type="dxa"/>
            <w:tcBorders>
              <w:top w:val="single" w:sz="12" w:space="0" w:color="auto"/>
            </w:tcBorders>
            <w:vAlign w:val="center"/>
          </w:tcPr>
          <w:p w14:paraId="604552A8" w14:textId="77777777" w:rsidR="00387ACB" w:rsidRDefault="00000000">
            <w:pPr>
              <w:wordWrap w:val="0"/>
              <w:rPr>
                <w:rFonts w:hint="eastAsia"/>
                <w:strike/>
                <w:color w:val="FF0000"/>
                <w:sz w:val="18"/>
                <w:szCs w:val="18"/>
              </w:rPr>
            </w:pPr>
            <w:r>
              <w:rPr>
                <w:rFonts w:hint="eastAsia"/>
                <w:sz w:val="18"/>
                <w:szCs w:val="18"/>
              </w:rPr>
              <w:t>测试启动信息输出：</w:t>
            </w:r>
            <w:r>
              <w:rPr>
                <w:rFonts w:hint="eastAsia"/>
                <w:sz w:val="18"/>
                <w:szCs w:val="18"/>
              </w:rPr>
              <w:br/>
              <w:t>*** BEGIN PID CONTAINER DELETE &amp; INFO TEST ***</w:t>
            </w:r>
            <w:r>
              <w:rPr>
                <w:rFonts w:hint="eastAsia"/>
                <w:sz w:val="18"/>
                <w:szCs w:val="18"/>
              </w:rPr>
              <w:br/>
              <w:t>根PID容器创建成功（</w:t>
            </w:r>
            <w:proofErr w:type="spellStart"/>
            <w:r>
              <w:rPr>
                <w:rFonts w:hint="eastAsia"/>
                <w:sz w:val="18"/>
                <w:szCs w:val="18"/>
              </w:rPr>
              <w:t>containerID</w:t>
            </w:r>
            <w:proofErr w:type="spellEnd"/>
            <w:r>
              <w:rPr>
                <w:rFonts w:hint="eastAsia"/>
                <w:sz w:val="18"/>
                <w:szCs w:val="18"/>
              </w:rPr>
              <w:t>=1）</w:t>
            </w:r>
          </w:p>
        </w:tc>
        <w:tc>
          <w:tcPr>
            <w:tcW w:w="1074" w:type="dxa"/>
            <w:tcBorders>
              <w:top w:val="single" w:sz="12" w:space="0" w:color="auto"/>
            </w:tcBorders>
            <w:vAlign w:val="center"/>
          </w:tcPr>
          <w:p w14:paraId="604552A9"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2AA" w14:textId="77777777" w:rsidR="00387ACB" w:rsidRDefault="00000000">
            <w:pPr>
              <w:wordWrap w:val="0"/>
              <w:jc w:val="center"/>
              <w:rPr>
                <w:rFonts w:hint="eastAsia"/>
                <w:sz w:val="18"/>
                <w:szCs w:val="18"/>
              </w:rPr>
            </w:pPr>
            <w:r>
              <w:rPr>
                <w:rFonts w:hint="eastAsia"/>
                <w:sz w:val="18"/>
                <w:szCs w:val="18"/>
              </w:rPr>
              <w:t>根容器为系统默认容器</w:t>
            </w:r>
          </w:p>
        </w:tc>
      </w:tr>
      <w:tr w:rsidR="00387ACB" w14:paraId="604552B3" w14:textId="77777777">
        <w:trPr>
          <w:cantSplit/>
          <w:trHeight w:val="1443"/>
          <w:jc w:val="center"/>
        </w:trPr>
        <w:tc>
          <w:tcPr>
            <w:tcW w:w="411" w:type="dxa"/>
            <w:tcBorders>
              <w:top w:val="single" w:sz="6" w:space="0" w:color="auto"/>
            </w:tcBorders>
            <w:vAlign w:val="center"/>
          </w:tcPr>
          <w:p w14:paraId="604552AC" w14:textId="77777777" w:rsidR="00387ACB" w:rsidRDefault="00000000">
            <w:pPr>
              <w:pStyle w:val="aff"/>
              <w:wordWrap w:val="0"/>
              <w:jc w:val="center"/>
              <w:rPr>
                <w:rFonts w:hint="eastAsia"/>
                <w:sz w:val="18"/>
                <w:szCs w:val="18"/>
              </w:rPr>
            </w:pPr>
            <w:r>
              <w:rPr>
                <w:rFonts w:hint="eastAsia"/>
                <w:sz w:val="18"/>
                <w:szCs w:val="18"/>
              </w:rPr>
              <w:t>步骤 2</w:t>
            </w:r>
          </w:p>
        </w:tc>
        <w:tc>
          <w:tcPr>
            <w:tcW w:w="1402" w:type="dxa"/>
            <w:tcBorders>
              <w:top w:val="single" w:sz="6" w:space="0" w:color="auto"/>
            </w:tcBorders>
            <w:vAlign w:val="center"/>
          </w:tcPr>
          <w:p w14:paraId="604552AD" w14:textId="77777777" w:rsidR="00387ACB" w:rsidRDefault="00000000">
            <w:pPr>
              <w:wordWrap w:val="0"/>
              <w:rPr>
                <w:rFonts w:hint="eastAsia"/>
                <w:sz w:val="18"/>
                <w:szCs w:val="18"/>
              </w:rPr>
            </w:pPr>
            <w:r>
              <w:rPr>
                <w:rFonts w:hint="eastAsia"/>
                <w:sz w:val="18"/>
                <w:szCs w:val="18"/>
              </w:rPr>
              <w:t>根容器已存在</w:t>
            </w:r>
          </w:p>
        </w:tc>
        <w:tc>
          <w:tcPr>
            <w:tcW w:w="989" w:type="dxa"/>
            <w:tcBorders>
              <w:top w:val="single" w:sz="6" w:space="0" w:color="auto"/>
            </w:tcBorders>
            <w:vAlign w:val="center"/>
          </w:tcPr>
          <w:p w14:paraId="604552AE" w14:textId="77777777" w:rsidR="00387ACB" w:rsidRDefault="00000000">
            <w:pPr>
              <w:wordWrap w:val="0"/>
              <w:rPr>
                <w:rFonts w:hint="eastAsia"/>
                <w:sz w:val="18"/>
                <w:szCs w:val="18"/>
              </w:rPr>
            </w:pPr>
            <w:r>
              <w:rPr>
                <w:rFonts w:hint="eastAsia"/>
                <w:sz w:val="18"/>
                <w:szCs w:val="18"/>
              </w:rPr>
              <w:t>创建3个测试任务（T1、T2、T3）</w:t>
            </w:r>
          </w:p>
        </w:tc>
        <w:tc>
          <w:tcPr>
            <w:tcW w:w="2003" w:type="dxa"/>
            <w:tcBorders>
              <w:top w:val="single" w:sz="6" w:space="0" w:color="auto"/>
            </w:tcBorders>
            <w:vAlign w:val="center"/>
          </w:tcPr>
          <w:p w14:paraId="604552AF" w14:textId="77777777" w:rsidR="00387ACB" w:rsidRDefault="00000000">
            <w:pPr>
              <w:wordWrap w:val="0"/>
              <w:autoSpaceDE w:val="0"/>
              <w:autoSpaceDN w:val="0"/>
              <w:adjustRightInd w:val="0"/>
              <w:rPr>
                <w:rFonts w:hint="eastAsia"/>
                <w:sz w:val="18"/>
                <w:szCs w:val="18"/>
              </w:rPr>
            </w:pPr>
            <w:r>
              <w:rPr>
                <w:rFonts w:hint="eastAsia"/>
                <w:sz w:val="18"/>
                <w:szCs w:val="18"/>
              </w:rPr>
              <w:t>创建并启动任务，验证任务在根容器中正常运行</w:t>
            </w:r>
          </w:p>
        </w:tc>
        <w:tc>
          <w:tcPr>
            <w:tcW w:w="2186" w:type="dxa"/>
            <w:tcBorders>
              <w:top w:val="single" w:sz="6" w:space="0" w:color="auto"/>
            </w:tcBorders>
            <w:vAlign w:val="center"/>
          </w:tcPr>
          <w:p w14:paraId="604552B0" w14:textId="77777777" w:rsidR="00387ACB" w:rsidRDefault="00000000">
            <w:pPr>
              <w:wordWrap w:val="0"/>
              <w:rPr>
                <w:rFonts w:hint="eastAsia"/>
                <w:sz w:val="18"/>
                <w:szCs w:val="18"/>
              </w:rPr>
            </w:pPr>
            <w:r>
              <w:rPr>
                <w:rFonts w:hint="eastAsia"/>
                <w:sz w:val="18"/>
                <w:szCs w:val="18"/>
              </w:rPr>
              <w:t>输出：</w:t>
            </w:r>
            <w:r>
              <w:rPr>
                <w:rFonts w:hint="eastAsia"/>
                <w:sz w:val="18"/>
                <w:szCs w:val="18"/>
              </w:rPr>
              <w:br/>
            </w:r>
            <w:proofErr w:type="spellStart"/>
            <w:r>
              <w:rPr>
                <w:rFonts w:hint="eastAsia"/>
                <w:sz w:val="18"/>
                <w:szCs w:val="18"/>
              </w:rPr>
              <w:t>test_task</w:t>
            </w:r>
            <w:proofErr w:type="spellEnd"/>
            <w:r>
              <w:rPr>
                <w:rFonts w:hint="eastAsia"/>
                <w:sz w:val="18"/>
                <w:szCs w:val="18"/>
              </w:rPr>
              <w:t xml:space="preserve"> 1 running!</w:t>
            </w:r>
            <w:r>
              <w:rPr>
                <w:rFonts w:hint="eastAsia"/>
                <w:sz w:val="18"/>
                <w:szCs w:val="18"/>
              </w:rPr>
              <w:br/>
            </w:r>
            <w:proofErr w:type="spellStart"/>
            <w:r>
              <w:rPr>
                <w:rFonts w:hint="eastAsia"/>
                <w:sz w:val="18"/>
                <w:szCs w:val="18"/>
              </w:rPr>
              <w:t>test_task</w:t>
            </w:r>
            <w:proofErr w:type="spellEnd"/>
            <w:r>
              <w:rPr>
                <w:rFonts w:hint="eastAsia"/>
                <w:sz w:val="18"/>
                <w:szCs w:val="18"/>
              </w:rPr>
              <w:t xml:space="preserve"> 2 running!</w:t>
            </w:r>
            <w:r>
              <w:rPr>
                <w:rFonts w:hint="eastAsia"/>
                <w:sz w:val="18"/>
                <w:szCs w:val="18"/>
              </w:rPr>
              <w:br/>
            </w:r>
            <w:proofErr w:type="spellStart"/>
            <w:r>
              <w:rPr>
                <w:rFonts w:hint="eastAsia"/>
                <w:sz w:val="18"/>
                <w:szCs w:val="18"/>
              </w:rPr>
              <w:t>test_task</w:t>
            </w:r>
            <w:proofErr w:type="spellEnd"/>
            <w:r>
              <w:rPr>
                <w:rFonts w:hint="eastAsia"/>
                <w:sz w:val="18"/>
                <w:szCs w:val="18"/>
              </w:rPr>
              <w:t xml:space="preserve"> 3 running!</w:t>
            </w:r>
            <w:r>
              <w:rPr>
                <w:rFonts w:hint="eastAsia"/>
                <w:sz w:val="18"/>
                <w:szCs w:val="18"/>
              </w:rPr>
              <w:br/>
              <w:t>线程信息显示均属于根容器（</w:t>
            </w:r>
            <w:proofErr w:type="spellStart"/>
            <w:r>
              <w:rPr>
                <w:rFonts w:hint="eastAsia"/>
                <w:sz w:val="18"/>
                <w:szCs w:val="18"/>
              </w:rPr>
              <w:t>containerID</w:t>
            </w:r>
            <w:proofErr w:type="spellEnd"/>
            <w:r>
              <w:rPr>
                <w:rFonts w:hint="eastAsia"/>
                <w:sz w:val="18"/>
                <w:szCs w:val="18"/>
              </w:rPr>
              <w:t>=1）</w:t>
            </w:r>
          </w:p>
        </w:tc>
        <w:tc>
          <w:tcPr>
            <w:tcW w:w="1074" w:type="dxa"/>
            <w:tcBorders>
              <w:top w:val="single" w:sz="6" w:space="0" w:color="auto"/>
            </w:tcBorders>
            <w:vAlign w:val="center"/>
          </w:tcPr>
          <w:p w14:paraId="604552B1"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2B2" w14:textId="77777777" w:rsidR="00387ACB" w:rsidRDefault="00000000">
            <w:pPr>
              <w:wordWrap w:val="0"/>
              <w:jc w:val="center"/>
              <w:rPr>
                <w:rFonts w:hint="eastAsia"/>
                <w:sz w:val="18"/>
                <w:szCs w:val="18"/>
              </w:rPr>
            </w:pPr>
            <w:r>
              <w:rPr>
                <w:rFonts w:hint="eastAsia"/>
                <w:sz w:val="18"/>
                <w:szCs w:val="18"/>
              </w:rPr>
              <w:t>任务优先级统一为 1</w:t>
            </w:r>
          </w:p>
        </w:tc>
      </w:tr>
      <w:tr w:rsidR="00387ACB" w14:paraId="604552BB" w14:textId="77777777">
        <w:trPr>
          <w:cantSplit/>
          <w:trHeight w:val="2026"/>
          <w:jc w:val="center"/>
        </w:trPr>
        <w:tc>
          <w:tcPr>
            <w:tcW w:w="411" w:type="dxa"/>
            <w:vAlign w:val="center"/>
          </w:tcPr>
          <w:p w14:paraId="604552B4" w14:textId="77777777" w:rsidR="00387ACB" w:rsidRDefault="00000000">
            <w:pPr>
              <w:pStyle w:val="aff"/>
              <w:wordWrap w:val="0"/>
              <w:jc w:val="center"/>
              <w:rPr>
                <w:rFonts w:hint="eastAsia"/>
                <w:sz w:val="18"/>
                <w:szCs w:val="18"/>
              </w:rPr>
            </w:pPr>
            <w:r>
              <w:rPr>
                <w:rFonts w:hint="eastAsia"/>
                <w:sz w:val="18"/>
                <w:szCs w:val="18"/>
              </w:rPr>
              <w:t>步骤 3</w:t>
            </w:r>
          </w:p>
        </w:tc>
        <w:tc>
          <w:tcPr>
            <w:tcW w:w="1402" w:type="dxa"/>
            <w:vAlign w:val="center"/>
          </w:tcPr>
          <w:p w14:paraId="604552B5" w14:textId="77777777" w:rsidR="00387ACB" w:rsidRDefault="00000000">
            <w:pPr>
              <w:wordWrap w:val="0"/>
              <w:rPr>
                <w:rFonts w:hint="eastAsia"/>
                <w:sz w:val="18"/>
                <w:szCs w:val="18"/>
              </w:rPr>
            </w:pPr>
            <w:r>
              <w:rPr>
                <w:rFonts w:hint="eastAsia"/>
                <w:sz w:val="18"/>
                <w:szCs w:val="18"/>
              </w:rPr>
              <w:t>测试任务已创建</w:t>
            </w:r>
          </w:p>
        </w:tc>
        <w:tc>
          <w:tcPr>
            <w:tcW w:w="989" w:type="dxa"/>
            <w:vAlign w:val="center"/>
          </w:tcPr>
          <w:p w14:paraId="604552B6" w14:textId="77777777" w:rsidR="00387ACB" w:rsidRDefault="00000000">
            <w:pPr>
              <w:wordWrap w:val="0"/>
              <w:rPr>
                <w:rFonts w:hint="eastAsia"/>
                <w:sz w:val="18"/>
                <w:szCs w:val="18"/>
              </w:rPr>
            </w:pPr>
            <w:r>
              <w:rPr>
                <w:rFonts w:hint="eastAsia"/>
                <w:sz w:val="18"/>
                <w:szCs w:val="18"/>
              </w:rPr>
              <w:t>创建2个PID子容器</w:t>
            </w:r>
          </w:p>
        </w:tc>
        <w:tc>
          <w:tcPr>
            <w:tcW w:w="2003" w:type="dxa"/>
            <w:vAlign w:val="center"/>
          </w:tcPr>
          <w:p w14:paraId="604552B7" w14:textId="77777777" w:rsidR="00387ACB" w:rsidRDefault="00000000">
            <w:pPr>
              <w:wordWrap w:val="0"/>
              <w:autoSpaceDE w:val="0"/>
              <w:autoSpaceDN w:val="0"/>
              <w:adjustRightInd w:val="0"/>
              <w:rPr>
                <w:rFonts w:hint="eastAsia"/>
                <w:sz w:val="18"/>
                <w:szCs w:val="18"/>
              </w:rPr>
            </w:pPr>
            <w:r>
              <w:rPr>
                <w:rFonts w:hint="eastAsia"/>
                <w:sz w:val="18"/>
                <w:szCs w:val="18"/>
              </w:rPr>
              <w:t>调用</w:t>
            </w:r>
            <w:proofErr w:type="spellStart"/>
            <w:r>
              <w:rPr>
                <w:rFonts w:hint="eastAsia"/>
                <w:sz w:val="18"/>
                <w:szCs w:val="18"/>
              </w:rPr>
              <w:t>rtems_pid_container_create</w:t>
            </w:r>
            <w:proofErr w:type="spellEnd"/>
            <w:r>
              <w:rPr>
                <w:rFonts w:hint="eastAsia"/>
                <w:sz w:val="18"/>
                <w:szCs w:val="18"/>
              </w:rPr>
              <w:t xml:space="preserve">()创建 </w:t>
            </w:r>
            <w:proofErr w:type="spellStart"/>
            <w:r>
              <w:rPr>
                <w:rFonts w:hint="eastAsia"/>
                <w:sz w:val="18"/>
                <w:szCs w:val="18"/>
              </w:rPr>
              <w:t>containerA</w:t>
            </w:r>
            <w:proofErr w:type="spellEnd"/>
            <w:r>
              <w:rPr>
                <w:rFonts w:hint="eastAsia"/>
                <w:sz w:val="18"/>
                <w:szCs w:val="18"/>
              </w:rPr>
              <w:t>、</w:t>
            </w:r>
            <w:proofErr w:type="spellStart"/>
            <w:r>
              <w:rPr>
                <w:rFonts w:hint="eastAsia"/>
                <w:sz w:val="18"/>
                <w:szCs w:val="18"/>
              </w:rPr>
              <w:t>containerB</w:t>
            </w:r>
            <w:proofErr w:type="spellEnd"/>
          </w:p>
        </w:tc>
        <w:tc>
          <w:tcPr>
            <w:tcW w:w="2186" w:type="dxa"/>
            <w:vAlign w:val="center"/>
          </w:tcPr>
          <w:p w14:paraId="604552B8" w14:textId="77777777" w:rsidR="00387ACB" w:rsidRDefault="00000000">
            <w:pPr>
              <w:wordWrap w:val="0"/>
              <w:snapToGrid w:val="0"/>
              <w:spacing w:line="260" w:lineRule="atLeast"/>
              <w:rPr>
                <w:rFonts w:hint="eastAsia"/>
                <w:sz w:val="18"/>
                <w:szCs w:val="18"/>
              </w:rPr>
            </w:pPr>
            <w:r>
              <w:rPr>
                <w:rFonts w:hint="eastAsia"/>
                <w:sz w:val="18"/>
                <w:szCs w:val="18"/>
              </w:rPr>
              <w:t>子容器创建成功，分配唯一</w:t>
            </w:r>
            <w:proofErr w:type="spellStart"/>
            <w:r>
              <w:rPr>
                <w:rFonts w:hint="eastAsia"/>
                <w:sz w:val="18"/>
                <w:szCs w:val="18"/>
              </w:rPr>
              <w:t>containerID</w:t>
            </w:r>
            <w:proofErr w:type="spellEnd"/>
            <w:r>
              <w:rPr>
                <w:rFonts w:hint="eastAsia"/>
                <w:sz w:val="18"/>
                <w:szCs w:val="18"/>
              </w:rPr>
              <w:t>，初始引用计数</w:t>
            </w:r>
            <w:proofErr w:type="spellStart"/>
            <w:r>
              <w:rPr>
                <w:rFonts w:hint="eastAsia"/>
                <w:sz w:val="18"/>
                <w:szCs w:val="18"/>
              </w:rPr>
              <w:t>rc</w:t>
            </w:r>
            <w:proofErr w:type="spellEnd"/>
            <w:r>
              <w:rPr>
                <w:rFonts w:hint="eastAsia"/>
                <w:sz w:val="18"/>
                <w:szCs w:val="18"/>
              </w:rPr>
              <w:t>=0</w:t>
            </w:r>
          </w:p>
        </w:tc>
        <w:tc>
          <w:tcPr>
            <w:tcW w:w="1074" w:type="dxa"/>
            <w:vAlign w:val="center"/>
          </w:tcPr>
          <w:p w14:paraId="604552B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2BA" w14:textId="77777777" w:rsidR="00387ACB" w:rsidRDefault="00000000">
            <w:pPr>
              <w:wordWrap w:val="0"/>
              <w:jc w:val="center"/>
              <w:rPr>
                <w:rFonts w:hint="eastAsia"/>
                <w:sz w:val="18"/>
                <w:szCs w:val="18"/>
              </w:rPr>
            </w:pPr>
            <w:proofErr w:type="spellStart"/>
            <w:r>
              <w:rPr>
                <w:rFonts w:hint="eastAsia"/>
                <w:sz w:val="18"/>
                <w:szCs w:val="18"/>
              </w:rPr>
              <w:t>containerID</w:t>
            </w:r>
            <w:proofErr w:type="spellEnd"/>
            <w:r>
              <w:rPr>
                <w:rFonts w:hint="eastAsia"/>
                <w:sz w:val="18"/>
                <w:szCs w:val="18"/>
              </w:rPr>
              <w:t xml:space="preserve"> 自动递增</w:t>
            </w:r>
          </w:p>
        </w:tc>
      </w:tr>
      <w:tr w:rsidR="00387ACB" w14:paraId="604552C3" w14:textId="77777777">
        <w:trPr>
          <w:cantSplit/>
          <w:trHeight w:val="2026"/>
          <w:jc w:val="center"/>
        </w:trPr>
        <w:tc>
          <w:tcPr>
            <w:tcW w:w="411" w:type="dxa"/>
            <w:vAlign w:val="center"/>
          </w:tcPr>
          <w:p w14:paraId="604552BC" w14:textId="77777777" w:rsidR="00387ACB" w:rsidRDefault="00000000">
            <w:pPr>
              <w:pStyle w:val="aff"/>
              <w:wordWrap w:val="0"/>
              <w:jc w:val="center"/>
              <w:rPr>
                <w:rFonts w:hint="eastAsia"/>
                <w:sz w:val="18"/>
                <w:szCs w:val="18"/>
              </w:rPr>
            </w:pPr>
            <w:r>
              <w:rPr>
                <w:rFonts w:hint="eastAsia"/>
                <w:sz w:val="18"/>
                <w:szCs w:val="18"/>
              </w:rPr>
              <w:t>步骤4</w:t>
            </w:r>
          </w:p>
        </w:tc>
        <w:tc>
          <w:tcPr>
            <w:tcW w:w="1402" w:type="dxa"/>
            <w:vAlign w:val="center"/>
          </w:tcPr>
          <w:p w14:paraId="604552BD" w14:textId="77777777" w:rsidR="00387ACB" w:rsidRDefault="00000000">
            <w:pPr>
              <w:wordWrap w:val="0"/>
              <w:rPr>
                <w:rFonts w:hint="eastAsia"/>
                <w:sz w:val="18"/>
                <w:szCs w:val="18"/>
              </w:rPr>
            </w:pPr>
            <w:r>
              <w:rPr>
                <w:rFonts w:hint="eastAsia"/>
                <w:sz w:val="18"/>
                <w:szCs w:val="18"/>
              </w:rPr>
              <w:t>子容器A、B已创建</w:t>
            </w:r>
          </w:p>
        </w:tc>
        <w:tc>
          <w:tcPr>
            <w:tcW w:w="989" w:type="dxa"/>
            <w:vAlign w:val="center"/>
          </w:tcPr>
          <w:p w14:paraId="604552BE" w14:textId="77777777" w:rsidR="00387ACB" w:rsidRDefault="00000000">
            <w:pPr>
              <w:wordWrap w:val="0"/>
              <w:rPr>
                <w:rFonts w:hint="eastAsia"/>
                <w:sz w:val="18"/>
                <w:szCs w:val="18"/>
              </w:rPr>
            </w:pPr>
            <w:r>
              <w:rPr>
                <w:rFonts w:hint="eastAsia"/>
                <w:sz w:val="18"/>
                <w:szCs w:val="18"/>
              </w:rPr>
              <w:t>任务迁移请求</w:t>
            </w:r>
          </w:p>
        </w:tc>
        <w:tc>
          <w:tcPr>
            <w:tcW w:w="2003" w:type="dxa"/>
            <w:vAlign w:val="center"/>
          </w:tcPr>
          <w:p w14:paraId="604552BF" w14:textId="77777777" w:rsidR="00387ACB" w:rsidRDefault="00000000">
            <w:pPr>
              <w:wordWrap w:val="0"/>
              <w:autoSpaceDE w:val="0"/>
              <w:autoSpaceDN w:val="0"/>
              <w:adjustRightInd w:val="0"/>
              <w:rPr>
                <w:rFonts w:hint="eastAsia"/>
                <w:sz w:val="18"/>
                <w:szCs w:val="18"/>
              </w:rPr>
            </w:pPr>
            <w:r>
              <w:rPr>
                <w:rFonts w:hint="eastAsia"/>
                <w:sz w:val="18"/>
                <w:szCs w:val="18"/>
              </w:rPr>
              <w:t>调用</w:t>
            </w:r>
            <w:proofErr w:type="spellStart"/>
            <w:r>
              <w:rPr>
                <w:rFonts w:hint="eastAsia"/>
                <w:sz w:val="18"/>
                <w:szCs w:val="18"/>
              </w:rPr>
              <w:t>rtems_pid_container_move_task</w:t>
            </w:r>
            <w:proofErr w:type="spellEnd"/>
            <w:r>
              <w:rPr>
                <w:rFonts w:hint="eastAsia"/>
                <w:sz w:val="18"/>
                <w:szCs w:val="18"/>
              </w:rPr>
              <w:t>()，将T2迁移至</w:t>
            </w:r>
            <w:proofErr w:type="spellStart"/>
            <w:r>
              <w:rPr>
                <w:rFonts w:hint="eastAsia"/>
                <w:sz w:val="18"/>
                <w:szCs w:val="18"/>
              </w:rPr>
              <w:t>containerA</w:t>
            </w:r>
            <w:proofErr w:type="spellEnd"/>
            <w:r>
              <w:rPr>
                <w:rFonts w:hint="eastAsia"/>
                <w:sz w:val="18"/>
                <w:szCs w:val="18"/>
              </w:rPr>
              <w:t>，将T3迁移至</w:t>
            </w:r>
            <w:proofErr w:type="spellStart"/>
            <w:r>
              <w:rPr>
                <w:rFonts w:hint="eastAsia"/>
                <w:sz w:val="18"/>
                <w:szCs w:val="18"/>
              </w:rPr>
              <w:t>containerB</w:t>
            </w:r>
            <w:proofErr w:type="spellEnd"/>
          </w:p>
        </w:tc>
        <w:tc>
          <w:tcPr>
            <w:tcW w:w="2186" w:type="dxa"/>
            <w:vAlign w:val="center"/>
          </w:tcPr>
          <w:p w14:paraId="604552C0" w14:textId="77777777" w:rsidR="00387ACB" w:rsidRDefault="00000000">
            <w:pPr>
              <w:wordWrap w:val="0"/>
              <w:snapToGrid w:val="0"/>
              <w:spacing w:line="260" w:lineRule="atLeast"/>
              <w:rPr>
                <w:rFonts w:hint="eastAsia"/>
                <w:sz w:val="18"/>
                <w:szCs w:val="18"/>
              </w:rPr>
            </w:pPr>
            <w:r>
              <w:rPr>
                <w:rFonts w:hint="eastAsia"/>
                <w:sz w:val="18"/>
                <w:szCs w:val="18"/>
              </w:rPr>
              <w:t>输出线程迁移信息：</w:t>
            </w:r>
            <w:r>
              <w:rPr>
                <w:rFonts w:hint="eastAsia"/>
                <w:sz w:val="18"/>
                <w:szCs w:val="18"/>
              </w:rPr>
              <w:br/>
              <w:t>T1仍在根容器（ID=1）</w:t>
            </w:r>
            <w:r>
              <w:rPr>
                <w:rFonts w:hint="eastAsia"/>
                <w:sz w:val="18"/>
                <w:szCs w:val="18"/>
              </w:rPr>
              <w:br/>
              <w:t>T2位于</w:t>
            </w:r>
            <w:proofErr w:type="spellStart"/>
            <w:r>
              <w:rPr>
                <w:rFonts w:hint="eastAsia"/>
                <w:sz w:val="18"/>
                <w:szCs w:val="18"/>
              </w:rPr>
              <w:t>containerA</w:t>
            </w:r>
            <w:proofErr w:type="spellEnd"/>
            <w:r>
              <w:rPr>
                <w:rFonts w:hint="eastAsia"/>
                <w:sz w:val="18"/>
                <w:szCs w:val="18"/>
              </w:rPr>
              <w:t>（ID=2）</w:t>
            </w:r>
            <w:r>
              <w:rPr>
                <w:rFonts w:hint="eastAsia"/>
                <w:sz w:val="18"/>
                <w:szCs w:val="18"/>
              </w:rPr>
              <w:br/>
              <w:t>T3位于</w:t>
            </w:r>
            <w:proofErr w:type="spellStart"/>
            <w:r>
              <w:rPr>
                <w:rFonts w:hint="eastAsia"/>
                <w:sz w:val="18"/>
                <w:szCs w:val="18"/>
              </w:rPr>
              <w:t>containerB</w:t>
            </w:r>
            <w:proofErr w:type="spellEnd"/>
            <w:r>
              <w:rPr>
                <w:rFonts w:hint="eastAsia"/>
                <w:sz w:val="18"/>
                <w:szCs w:val="18"/>
              </w:rPr>
              <w:t>（ID=3）</w:t>
            </w:r>
          </w:p>
        </w:tc>
        <w:tc>
          <w:tcPr>
            <w:tcW w:w="1074" w:type="dxa"/>
            <w:vAlign w:val="center"/>
          </w:tcPr>
          <w:p w14:paraId="604552C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2C2" w14:textId="77777777" w:rsidR="00387ACB" w:rsidRDefault="00000000">
            <w:pPr>
              <w:wordWrap w:val="0"/>
              <w:jc w:val="center"/>
              <w:rPr>
                <w:rFonts w:hint="eastAsia"/>
                <w:sz w:val="18"/>
                <w:szCs w:val="18"/>
              </w:rPr>
            </w:pPr>
            <w:proofErr w:type="spellStart"/>
            <w:r>
              <w:rPr>
                <w:rFonts w:hint="eastAsia"/>
                <w:sz w:val="18"/>
                <w:szCs w:val="18"/>
              </w:rPr>
              <w:t>containerA.rc</w:t>
            </w:r>
            <w:proofErr w:type="spellEnd"/>
            <w:r>
              <w:rPr>
                <w:rFonts w:hint="eastAsia"/>
                <w:sz w:val="18"/>
                <w:szCs w:val="18"/>
              </w:rPr>
              <w:t>=1</w:t>
            </w:r>
            <w:r>
              <w:rPr>
                <w:rFonts w:hint="eastAsia"/>
                <w:sz w:val="18"/>
                <w:szCs w:val="18"/>
              </w:rPr>
              <w:br/>
            </w:r>
            <w:proofErr w:type="spellStart"/>
            <w:r>
              <w:rPr>
                <w:rFonts w:hint="eastAsia"/>
                <w:sz w:val="18"/>
                <w:szCs w:val="18"/>
              </w:rPr>
              <w:t>containerB.rc</w:t>
            </w:r>
            <w:proofErr w:type="spellEnd"/>
            <w:r>
              <w:rPr>
                <w:rFonts w:hint="eastAsia"/>
                <w:sz w:val="18"/>
                <w:szCs w:val="18"/>
              </w:rPr>
              <w:t>=1</w:t>
            </w:r>
          </w:p>
        </w:tc>
      </w:tr>
      <w:tr w:rsidR="00387ACB" w14:paraId="604552CB" w14:textId="77777777">
        <w:trPr>
          <w:cantSplit/>
          <w:trHeight w:val="2026"/>
          <w:jc w:val="center"/>
        </w:trPr>
        <w:tc>
          <w:tcPr>
            <w:tcW w:w="411" w:type="dxa"/>
            <w:vAlign w:val="center"/>
          </w:tcPr>
          <w:p w14:paraId="604552C4" w14:textId="77777777" w:rsidR="00387ACB" w:rsidRDefault="00000000">
            <w:pPr>
              <w:pStyle w:val="aff"/>
              <w:wordWrap w:val="0"/>
              <w:jc w:val="center"/>
              <w:rPr>
                <w:rFonts w:hint="eastAsia"/>
                <w:sz w:val="18"/>
                <w:szCs w:val="18"/>
              </w:rPr>
            </w:pPr>
            <w:r>
              <w:rPr>
                <w:rFonts w:hint="eastAsia"/>
                <w:sz w:val="18"/>
                <w:szCs w:val="18"/>
              </w:rPr>
              <w:t>步骤5</w:t>
            </w:r>
          </w:p>
        </w:tc>
        <w:tc>
          <w:tcPr>
            <w:tcW w:w="1402" w:type="dxa"/>
            <w:vAlign w:val="center"/>
          </w:tcPr>
          <w:p w14:paraId="604552C5" w14:textId="77777777" w:rsidR="00387ACB" w:rsidRDefault="00000000">
            <w:pPr>
              <w:wordWrap w:val="0"/>
              <w:rPr>
                <w:rFonts w:hint="eastAsia"/>
                <w:sz w:val="18"/>
                <w:szCs w:val="18"/>
              </w:rPr>
            </w:pPr>
            <w:r>
              <w:rPr>
                <w:rFonts w:hint="eastAsia"/>
                <w:sz w:val="18"/>
                <w:szCs w:val="18"/>
              </w:rPr>
              <w:t>T2在A，T3 在B</w:t>
            </w:r>
          </w:p>
        </w:tc>
        <w:tc>
          <w:tcPr>
            <w:tcW w:w="989" w:type="dxa"/>
            <w:vAlign w:val="center"/>
          </w:tcPr>
          <w:p w14:paraId="604552C6" w14:textId="77777777" w:rsidR="00387ACB" w:rsidRDefault="00000000">
            <w:pPr>
              <w:wordWrap w:val="0"/>
              <w:rPr>
                <w:rFonts w:hint="eastAsia"/>
                <w:sz w:val="18"/>
                <w:szCs w:val="18"/>
              </w:rPr>
            </w:pPr>
            <w:r>
              <w:rPr>
                <w:rFonts w:hint="eastAsia"/>
                <w:sz w:val="18"/>
                <w:szCs w:val="18"/>
              </w:rPr>
              <w:t>再次迁移 T2</w:t>
            </w:r>
          </w:p>
        </w:tc>
        <w:tc>
          <w:tcPr>
            <w:tcW w:w="2003" w:type="dxa"/>
            <w:vAlign w:val="center"/>
          </w:tcPr>
          <w:p w14:paraId="604552C7" w14:textId="77777777" w:rsidR="00387ACB" w:rsidRDefault="00000000">
            <w:pPr>
              <w:wordWrap w:val="0"/>
              <w:autoSpaceDE w:val="0"/>
              <w:autoSpaceDN w:val="0"/>
              <w:adjustRightInd w:val="0"/>
              <w:rPr>
                <w:rFonts w:hint="eastAsia"/>
                <w:sz w:val="18"/>
                <w:szCs w:val="18"/>
              </w:rPr>
            </w:pPr>
            <w:r>
              <w:rPr>
                <w:rFonts w:hint="eastAsia"/>
                <w:sz w:val="18"/>
                <w:szCs w:val="18"/>
              </w:rPr>
              <w:t>将T2从</w:t>
            </w:r>
            <w:proofErr w:type="spellStart"/>
            <w:r>
              <w:rPr>
                <w:rFonts w:hint="eastAsia"/>
                <w:sz w:val="18"/>
                <w:szCs w:val="18"/>
              </w:rPr>
              <w:t>containerA</w:t>
            </w:r>
            <w:proofErr w:type="spellEnd"/>
            <w:r>
              <w:rPr>
                <w:rFonts w:hint="eastAsia"/>
                <w:sz w:val="18"/>
                <w:szCs w:val="18"/>
              </w:rPr>
              <w:t xml:space="preserve"> 迁移至</w:t>
            </w:r>
            <w:proofErr w:type="spellStart"/>
            <w:r>
              <w:rPr>
                <w:rFonts w:hint="eastAsia"/>
                <w:sz w:val="18"/>
                <w:szCs w:val="18"/>
              </w:rPr>
              <w:t>containerB</w:t>
            </w:r>
            <w:proofErr w:type="spellEnd"/>
          </w:p>
        </w:tc>
        <w:tc>
          <w:tcPr>
            <w:tcW w:w="2186" w:type="dxa"/>
            <w:vAlign w:val="center"/>
          </w:tcPr>
          <w:p w14:paraId="604552C8" w14:textId="77777777" w:rsidR="00387ACB" w:rsidRDefault="00000000">
            <w:pPr>
              <w:wordWrap w:val="0"/>
              <w:snapToGrid w:val="0"/>
              <w:spacing w:line="260" w:lineRule="atLeast"/>
              <w:rPr>
                <w:rFonts w:hint="eastAsia"/>
                <w:sz w:val="18"/>
                <w:szCs w:val="18"/>
              </w:rPr>
            </w:pPr>
            <w:r>
              <w:rPr>
                <w:rFonts w:hint="eastAsia"/>
                <w:sz w:val="18"/>
                <w:szCs w:val="18"/>
              </w:rPr>
              <w:t xml:space="preserve">输出显示T2位于 </w:t>
            </w:r>
            <w:proofErr w:type="spellStart"/>
            <w:r>
              <w:rPr>
                <w:rFonts w:hint="eastAsia"/>
                <w:sz w:val="18"/>
                <w:szCs w:val="18"/>
              </w:rPr>
              <w:t>containerB</w:t>
            </w:r>
            <w:proofErr w:type="spellEnd"/>
            <w:r>
              <w:rPr>
                <w:rFonts w:hint="eastAsia"/>
                <w:sz w:val="18"/>
                <w:szCs w:val="18"/>
              </w:rPr>
              <w:t>；</w:t>
            </w:r>
            <w:proofErr w:type="spellStart"/>
            <w:r>
              <w:rPr>
                <w:rFonts w:hint="eastAsia"/>
                <w:sz w:val="18"/>
                <w:szCs w:val="18"/>
              </w:rPr>
              <w:t>containerA</w:t>
            </w:r>
            <w:proofErr w:type="spellEnd"/>
            <w:r>
              <w:rPr>
                <w:rFonts w:hint="eastAsia"/>
                <w:sz w:val="18"/>
                <w:szCs w:val="18"/>
              </w:rPr>
              <w:t>引用计数降为0并被自动删除</w:t>
            </w:r>
          </w:p>
        </w:tc>
        <w:tc>
          <w:tcPr>
            <w:tcW w:w="1074" w:type="dxa"/>
            <w:vAlign w:val="center"/>
          </w:tcPr>
          <w:p w14:paraId="604552C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2CA" w14:textId="77777777" w:rsidR="00387ACB" w:rsidRDefault="00000000">
            <w:pPr>
              <w:wordWrap w:val="0"/>
              <w:jc w:val="center"/>
              <w:rPr>
                <w:rFonts w:hint="eastAsia"/>
                <w:sz w:val="18"/>
                <w:szCs w:val="18"/>
              </w:rPr>
            </w:pPr>
            <w:r>
              <w:rPr>
                <w:rFonts w:hint="eastAsia"/>
                <w:sz w:val="18"/>
                <w:szCs w:val="18"/>
              </w:rPr>
              <w:t xml:space="preserve">验证 </w:t>
            </w:r>
            <w:proofErr w:type="spellStart"/>
            <w:r>
              <w:rPr>
                <w:rFonts w:hint="eastAsia"/>
                <w:sz w:val="18"/>
                <w:szCs w:val="18"/>
              </w:rPr>
              <w:t>rc</w:t>
            </w:r>
            <w:proofErr w:type="spellEnd"/>
            <w:r>
              <w:rPr>
                <w:rFonts w:hint="eastAsia"/>
                <w:sz w:val="18"/>
                <w:szCs w:val="18"/>
              </w:rPr>
              <w:t>=0 自动回收机制</w:t>
            </w:r>
          </w:p>
        </w:tc>
      </w:tr>
      <w:tr w:rsidR="00387ACB" w14:paraId="604552D3" w14:textId="77777777">
        <w:trPr>
          <w:cantSplit/>
          <w:trHeight w:val="2026"/>
          <w:jc w:val="center"/>
        </w:trPr>
        <w:tc>
          <w:tcPr>
            <w:tcW w:w="411" w:type="dxa"/>
            <w:vAlign w:val="center"/>
          </w:tcPr>
          <w:p w14:paraId="604552CC" w14:textId="77777777" w:rsidR="00387ACB" w:rsidRDefault="00000000">
            <w:pPr>
              <w:pStyle w:val="aff"/>
              <w:wordWrap w:val="0"/>
              <w:jc w:val="center"/>
              <w:rPr>
                <w:rFonts w:hint="eastAsia"/>
                <w:sz w:val="18"/>
                <w:szCs w:val="18"/>
              </w:rPr>
            </w:pPr>
            <w:r>
              <w:rPr>
                <w:rFonts w:hint="eastAsia"/>
                <w:sz w:val="18"/>
                <w:szCs w:val="18"/>
              </w:rPr>
              <w:t>步骤6</w:t>
            </w:r>
          </w:p>
        </w:tc>
        <w:tc>
          <w:tcPr>
            <w:tcW w:w="1402" w:type="dxa"/>
            <w:vAlign w:val="center"/>
          </w:tcPr>
          <w:p w14:paraId="604552CD" w14:textId="77777777" w:rsidR="00387ACB" w:rsidRDefault="00000000">
            <w:pPr>
              <w:wordWrap w:val="0"/>
              <w:rPr>
                <w:rFonts w:hint="eastAsia"/>
                <w:sz w:val="18"/>
                <w:szCs w:val="18"/>
              </w:rPr>
            </w:pPr>
            <w:proofErr w:type="spellStart"/>
            <w:r>
              <w:rPr>
                <w:rFonts w:hint="eastAsia"/>
                <w:sz w:val="18"/>
                <w:szCs w:val="18"/>
              </w:rPr>
              <w:t>containerB</w:t>
            </w:r>
            <w:proofErr w:type="spellEnd"/>
            <w:r>
              <w:rPr>
                <w:rFonts w:hint="eastAsia"/>
                <w:sz w:val="18"/>
                <w:szCs w:val="18"/>
              </w:rPr>
              <w:t>包含T2、T3</w:t>
            </w:r>
          </w:p>
        </w:tc>
        <w:tc>
          <w:tcPr>
            <w:tcW w:w="989" w:type="dxa"/>
            <w:vAlign w:val="center"/>
          </w:tcPr>
          <w:p w14:paraId="604552CE" w14:textId="77777777" w:rsidR="00387ACB" w:rsidRDefault="00000000">
            <w:pPr>
              <w:wordWrap w:val="0"/>
              <w:rPr>
                <w:rFonts w:hint="eastAsia"/>
                <w:sz w:val="18"/>
                <w:szCs w:val="18"/>
              </w:rPr>
            </w:pPr>
            <w:r>
              <w:rPr>
                <w:rFonts w:hint="eastAsia"/>
                <w:sz w:val="18"/>
                <w:szCs w:val="18"/>
              </w:rPr>
              <w:t>删除</w:t>
            </w:r>
            <w:proofErr w:type="spellStart"/>
            <w:r>
              <w:rPr>
                <w:rFonts w:hint="eastAsia"/>
                <w:sz w:val="18"/>
                <w:szCs w:val="18"/>
              </w:rPr>
              <w:t>containerB</w:t>
            </w:r>
            <w:proofErr w:type="spellEnd"/>
          </w:p>
        </w:tc>
        <w:tc>
          <w:tcPr>
            <w:tcW w:w="2003" w:type="dxa"/>
            <w:vAlign w:val="center"/>
          </w:tcPr>
          <w:p w14:paraId="604552CF" w14:textId="77777777" w:rsidR="00387ACB" w:rsidRDefault="00000000">
            <w:pPr>
              <w:wordWrap w:val="0"/>
              <w:autoSpaceDE w:val="0"/>
              <w:autoSpaceDN w:val="0"/>
              <w:adjustRightInd w:val="0"/>
              <w:rPr>
                <w:rFonts w:hint="eastAsia"/>
                <w:sz w:val="18"/>
                <w:szCs w:val="18"/>
              </w:rPr>
            </w:pPr>
            <w:r>
              <w:rPr>
                <w:rFonts w:hint="eastAsia"/>
                <w:sz w:val="18"/>
                <w:szCs w:val="18"/>
              </w:rPr>
              <w:t>调用</w:t>
            </w:r>
            <w:proofErr w:type="spellStart"/>
            <w:r>
              <w:rPr>
                <w:rFonts w:hint="eastAsia"/>
                <w:sz w:val="18"/>
                <w:szCs w:val="18"/>
              </w:rPr>
              <w:t>rtems_pid_container_delete</w:t>
            </w:r>
            <w:proofErr w:type="spellEnd"/>
            <w:r>
              <w:rPr>
                <w:rFonts w:hint="eastAsia"/>
                <w:sz w:val="18"/>
                <w:szCs w:val="18"/>
              </w:rPr>
              <w:t>(</w:t>
            </w:r>
            <w:proofErr w:type="spellStart"/>
            <w:r>
              <w:rPr>
                <w:rFonts w:hint="eastAsia"/>
                <w:sz w:val="18"/>
                <w:szCs w:val="18"/>
              </w:rPr>
              <w:t>containerB</w:t>
            </w:r>
            <w:proofErr w:type="spellEnd"/>
            <w:r>
              <w:rPr>
                <w:rFonts w:hint="eastAsia"/>
                <w:sz w:val="18"/>
                <w:szCs w:val="18"/>
              </w:rPr>
              <w:t>)</w:t>
            </w:r>
          </w:p>
        </w:tc>
        <w:tc>
          <w:tcPr>
            <w:tcW w:w="2186" w:type="dxa"/>
            <w:vAlign w:val="center"/>
          </w:tcPr>
          <w:p w14:paraId="604552D0" w14:textId="77777777" w:rsidR="00387ACB" w:rsidRDefault="00000000">
            <w:pPr>
              <w:wordWrap w:val="0"/>
              <w:snapToGrid w:val="0"/>
              <w:spacing w:line="260" w:lineRule="atLeast"/>
              <w:rPr>
                <w:rFonts w:hint="eastAsia"/>
                <w:sz w:val="18"/>
                <w:szCs w:val="18"/>
              </w:rPr>
            </w:pPr>
            <w:r>
              <w:rPr>
                <w:rFonts w:hint="eastAsia"/>
                <w:sz w:val="18"/>
                <w:szCs w:val="18"/>
              </w:rPr>
              <w:t>输出删除信息；T2、T3自动回迁至根容器（</w:t>
            </w:r>
            <w:proofErr w:type="spellStart"/>
            <w:r>
              <w:rPr>
                <w:rFonts w:hint="eastAsia"/>
                <w:sz w:val="18"/>
                <w:szCs w:val="18"/>
              </w:rPr>
              <w:t>containerID</w:t>
            </w:r>
            <w:proofErr w:type="spellEnd"/>
            <w:r>
              <w:rPr>
                <w:rFonts w:hint="eastAsia"/>
                <w:sz w:val="18"/>
                <w:szCs w:val="18"/>
              </w:rPr>
              <w:t>=1）</w:t>
            </w:r>
          </w:p>
        </w:tc>
        <w:tc>
          <w:tcPr>
            <w:tcW w:w="1074" w:type="dxa"/>
            <w:vAlign w:val="center"/>
          </w:tcPr>
          <w:p w14:paraId="604552D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2D2" w14:textId="77777777" w:rsidR="00387ACB" w:rsidRDefault="00000000">
            <w:pPr>
              <w:wordWrap w:val="0"/>
              <w:jc w:val="center"/>
              <w:rPr>
                <w:rFonts w:hint="eastAsia"/>
                <w:sz w:val="18"/>
                <w:szCs w:val="18"/>
              </w:rPr>
            </w:pPr>
            <w:r>
              <w:rPr>
                <w:rFonts w:hint="eastAsia"/>
                <w:sz w:val="18"/>
                <w:szCs w:val="18"/>
              </w:rPr>
              <w:t>子容器删除时任务安全回退</w:t>
            </w:r>
          </w:p>
        </w:tc>
      </w:tr>
      <w:tr w:rsidR="00387ACB" w14:paraId="604552DD" w14:textId="77777777">
        <w:trPr>
          <w:cantSplit/>
          <w:trHeight w:val="2026"/>
          <w:jc w:val="center"/>
        </w:trPr>
        <w:tc>
          <w:tcPr>
            <w:tcW w:w="411" w:type="dxa"/>
            <w:vAlign w:val="center"/>
          </w:tcPr>
          <w:p w14:paraId="604552D4" w14:textId="77777777" w:rsidR="00387ACB" w:rsidRDefault="00000000">
            <w:pPr>
              <w:pStyle w:val="aff"/>
              <w:wordWrap w:val="0"/>
              <w:jc w:val="center"/>
              <w:rPr>
                <w:rFonts w:hint="eastAsia"/>
                <w:sz w:val="18"/>
                <w:szCs w:val="18"/>
              </w:rPr>
            </w:pPr>
            <w:r>
              <w:rPr>
                <w:rFonts w:hint="eastAsia"/>
                <w:sz w:val="18"/>
                <w:szCs w:val="18"/>
              </w:rPr>
              <w:lastRenderedPageBreak/>
              <w:t>步骤7</w:t>
            </w:r>
          </w:p>
        </w:tc>
        <w:tc>
          <w:tcPr>
            <w:tcW w:w="1402" w:type="dxa"/>
            <w:vAlign w:val="center"/>
          </w:tcPr>
          <w:p w14:paraId="604552D5" w14:textId="77777777" w:rsidR="00387ACB" w:rsidRDefault="00000000">
            <w:pPr>
              <w:wordWrap w:val="0"/>
              <w:rPr>
                <w:rFonts w:hint="eastAsia"/>
                <w:sz w:val="18"/>
                <w:szCs w:val="18"/>
              </w:rPr>
            </w:pPr>
            <w:r>
              <w:rPr>
                <w:rFonts w:hint="eastAsia"/>
                <w:sz w:val="18"/>
                <w:szCs w:val="18"/>
              </w:rPr>
              <w:t>所有容器操作完成</w:t>
            </w:r>
          </w:p>
        </w:tc>
        <w:tc>
          <w:tcPr>
            <w:tcW w:w="989" w:type="dxa"/>
            <w:vAlign w:val="center"/>
          </w:tcPr>
          <w:p w14:paraId="604552D6"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2D7" w14:textId="77777777" w:rsidR="00387ACB" w:rsidRDefault="00000000">
            <w:pPr>
              <w:wordWrap w:val="0"/>
              <w:autoSpaceDE w:val="0"/>
              <w:autoSpaceDN w:val="0"/>
              <w:adjustRightInd w:val="0"/>
              <w:rPr>
                <w:rFonts w:hint="eastAsia"/>
                <w:sz w:val="18"/>
                <w:szCs w:val="18"/>
              </w:rPr>
            </w:pPr>
            <w:r>
              <w:rPr>
                <w:rFonts w:hint="eastAsia"/>
                <w:sz w:val="18"/>
                <w:szCs w:val="18"/>
              </w:rPr>
              <w:t>查询系统当前存在的PID容器信息</w:t>
            </w:r>
          </w:p>
        </w:tc>
        <w:tc>
          <w:tcPr>
            <w:tcW w:w="2186" w:type="dxa"/>
            <w:vAlign w:val="center"/>
          </w:tcPr>
          <w:p w14:paraId="604552D8" w14:textId="77777777" w:rsidR="00387ACB" w:rsidRDefault="00000000">
            <w:pPr>
              <w:wordWrap w:val="0"/>
              <w:snapToGrid w:val="0"/>
              <w:spacing w:line="260" w:lineRule="atLeast"/>
              <w:rPr>
                <w:rFonts w:hint="eastAsia"/>
                <w:sz w:val="18"/>
                <w:szCs w:val="18"/>
              </w:rPr>
            </w:pPr>
            <w:r>
              <w:rPr>
                <w:rFonts w:hint="eastAsia"/>
                <w:sz w:val="18"/>
                <w:szCs w:val="18"/>
              </w:rPr>
              <w:t xml:space="preserve">输出： </w:t>
            </w:r>
          </w:p>
          <w:p w14:paraId="604552D9" w14:textId="77777777" w:rsidR="00387ACB" w:rsidRDefault="00000000">
            <w:pPr>
              <w:wordWrap w:val="0"/>
              <w:snapToGrid w:val="0"/>
              <w:spacing w:line="260" w:lineRule="atLeast"/>
              <w:rPr>
                <w:rFonts w:hint="eastAsia"/>
                <w:sz w:val="18"/>
                <w:szCs w:val="18"/>
              </w:rPr>
            </w:pPr>
            <w:r>
              <w:rPr>
                <w:rFonts w:hint="eastAsia"/>
                <w:sz w:val="18"/>
                <w:szCs w:val="18"/>
              </w:rPr>
              <w:t xml:space="preserve">当前存在的PID容器ID：1 </w:t>
            </w:r>
          </w:p>
          <w:p w14:paraId="604552DA" w14:textId="77777777" w:rsidR="00387ACB" w:rsidRDefault="00000000">
            <w:pPr>
              <w:wordWrap w:val="0"/>
              <w:snapToGrid w:val="0"/>
              <w:spacing w:line="260" w:lineRule="atLeast"/>
              <w:rPr>
                <w:rFonts w:hint="eastAsia"/>
                <w:sz w:val="18"/>
                <w:szCs w:val="18"/>
              </w:rPr>
            </w:pPr>
            <w:r>
              <w:rPr>
                <w:rFonts w:hint="eastAsia"/>
                <w:sz w:val="18"/>
                <w:szCs w:val="18"/>
              </w:rPr>
              <w:t>*** END OF TEST PID CONTAINER DELETE &amp; INFO TEST ***</w:t>
            </w:r>
          </w:p>
        </w:tc>
        <w:tc>
          <w:tcPr>
            <w:tcW w:w="1074" w:type="dxa"/>
            <w:vAlign w:val="center"/>
          </w:tcPr>
          <w:p w14:paraId="604552D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2DC" w14:textId="77777777" w:rsidR="00387ACB" w:rsidRDefault="00000000">
            <w:pPr>
              <w:wordWrap w:val="0"/>
              <w:jc w:val="center"/>
              <w:rPr>
                <w:rFonts w:hint="eastAsia"/>
                <w:sz w:val="18"/>
                <w:szCs w:val="18"/>
              </w:rPr>
            </w:pPr>
            <w:r>
              <w:rPr>
                <w:rFonts w:hint="eastAsia"/>
                <w:sz w:val="18"/>
                <w:szCs w:val="18"/>
              </w:rPr>
              <w:t>系统仅保留根容器</w:t>
            </w:r>
          </w:p>
        </w:tc>
      </w:tr>
    </w:tbl>
    <w:p w14:paraId="604552DE" w14:textId="77777777" w:rsidR="00387ACB" w:rsidRDefault="00000000">
      <w:pPr>
        <w:pStyle w:val="a5"/>
        <w:ind w:firstLineChars="0" w:firstLine="0"/>
        <w:rPr>
          <w:rFonts w:hint="eastAsia"/>
        </w:rPr>
      </w:pPr>
      <w:r>
        <w:tab/>
      </w:r>
    </w:p>
    <w:p w14:paraId="604552DF" w14:textId="77777777" w:rsidR="00387ACB" w:rsidRDefault="00000000">
      <w:pPr>
        <w:pStyle w:val="30"/>
        <w:numPr>
          <w:ilvl w:val="2"/>
          <w:numId w:val="16"/>
        </w:numPr>
        <w:tabs>
          <w:tab w:val="clear" w:pos="1021"/>
          <w:tab w:val="left" w:pos="720"/>
          <w:tab w:val="left" w:pos="1006"/>
        </w:tabs>
        <w:adjustRightInd w:val="0"/>
        <w:snapToGrid w:val="0"/>
        <w:spacing w:before="0" w:after="0" w:line="360" w:lineRule="auto"/>
        <w:rPr>
          <w:b w:val="0"/>
        </w:rPr>
      </w:pPr>
      <w:r>
        <w:rPr>
          <w:rFonts w:hint="eastAsia"/>
          <w:b w:val="0"/>
        </w:rPr>
        <w:t>UTS</w:t>
      </w:r>
      <w:r>
        <w:rPr>
          <w:rFonts w:hint="eastAsia"/>
          <w:b w:val="0"/>
        </w:rPr>
        <w:t>隔离</w:t>
      </w:r>
    </w:p>
    <w:p w14:paraId="604552E0" w14:textId="77777777" w:rsidR="00387ACB" w:rsidRDefault="00000000">
      <w:pPr>
        <w:pStyle w:val="4"/>
        <w:numPr>
          <w:ilvl w:val="0"/>
          <w:numId w:val="0"/>
        </w:numPr>
        <w:ind w:left="1006" w:hanging="864"/>
        <w:rPr>
          <w:b w:val="0"/>
        </w:rPr>
      </w:pPr>
      <w:r>
        <w:rPr>
          <w:rFonts w:hint="eastAsia"/>
          <w:b w:val="0"/>
        </w:rPr>
        <w:t>5.1.2.1</w:t>
      </w:r>
      <w:r>
        <w:rPr>
          <w:rFonts w:hint="eastAsia"/>
          <w:b w:val="0"/>
        </w:rPr>
        <w:t>测试原理说明</w:t>
      </w:r>
    </w:p>
    <w:p w14:paraId="604552E1" w14:textId="77777777" w:rsidR="00387ACB" w:rsidRDefault="00000000">
      <w:pPr>
        <w:pStyle w:val="a5"/>
        <w:ind w:firstLine="480"/>
        <w:rPr>
          <w:rFonts w:hint="eastAsia"/>
        </w:rPr>
      </w:pPr>
      <w:r>
        <w:rPr>
          <w:rFonts w:hint="eastAsia"/>
        </w:rPr>
        <w:t>目标机RTEMS系统通过UTS容器子系统实现主机名的命名空间隔离。测试程序首先初始化根UTS容器（默认主机名为"root"），然后通过标准POSIX接口</w:t>
      </w:r>
      <w:proofErr w:type="spellStart"/>
      <w:r>
        <w:rPr>
          <w:rFonts w:hint="eastAsia"/>
        </w:rPr>
        <w:t>gethostname</w:t>
      </w:r>
      <w:proofErr w:type="spellEnd"/>
      <w:r>
        <w:rPr>
          <w:rFonts w:hint="eastAsia"/>
        </w:rPr>
        <w:t>()和</w:t>
      </w:r>
      <w:proofErr w:type="spellStart"/>
      <w:r>
        <w:rPr>
          <w:rFonts w:hint="eastAsia"/>
        </w:rPr>
        <w:t>sethostname</w:t>
      </w:r>
      <w:proofErr w:type="spellEnd"/>
      <w:r>
        <w:rPr>
          <w:rFonts w:hint="eastAsia"/>
        </w:rPr>
        <w:t>()在根容器中进行主机名的读取和修改。通过调用</w:t>
      </w:r>
      <w:proofErr w:type="spellStart"/>
      <w:r>
        <w:rPr>
          <w:rFonts w:hint="eastAsia"/>
        </w:rPr>
        <w:t>rtems_uts_container_create</w:t>
      </w:r>
      <w:proofErr w:type="spellEnd"/>
      <w:r>
        <w:rPr>
          <w:rFonts w:hint="eastAsia"/>
        </w:rPr>
        <w:t>()创建新的UTS容器（如container1、container2），每个容器维护独立的主机名字符串。使用</w:t>
      </w:r>
      <w:proofErr w:type="spellStart"/>
      <w:r>
        <w:rPr>
          <w:rFonts w:hint="eastAsia"/>
        </w:rPr>
        <w:t>rtems_uts_container_move_task</w:t>
      </w:r>
      <w:proofErr w:type="spellEnd"/>
      <w:r>
        <w:rPr>
          <w:rFonts w:hint="eastAsia"/>
        </w:rPr>
        <w:t>()在容器间迁移任务，验证任务切换到不同容器后，</w:t>
      </w:r>
      <w:proofErr w:type="spellStart"/>
      <w:r>
        <w:rPr>
          <w:rFonts w:hint="eastAsia"/>
        </w:rPr>
        <w:t>gethostname</w:t>
      </w:r>
      <w:proofErr w:type="spellEnd"/>
      <w:r>
        <w:rPr>
          <w:rFonts w:hint="eastAsia"/>
        </w:rPr>
        <w:t>()返回的是当前容器的主机名，而非其他容器的主机名。每个容器维护引用计数（</w:t>
      </w:r>
      <w:proofErr w:type="spellStart"/>
      <w:r>
        <w:rPr>
          <w:rFonts w:hint="eastAsia"/>
        </w:rPr>
        <w:t>rc</w:t>
      </w:r>
      <w:proofErr w:type="spellEnd"/>
      <w:r>
        <w:rPr>
          <w:rFonts w:hint="eastAsia"/>
        </w:rPr>
        <w:t>），当</w:t>
      </w:r>
      <w:proofErr w:type="spellStart"/>
      <w:r>
        <w:rPr>
          <w:rFonts w:hint="eastAsia"/>
        </w:rPr>
        <w:t>rc</w:t>
      </w:r>
      <w:proofErr w:type="spellEnd"/>
      <w:r>
        <w:rPr>
          <w:rFonts w:hint="eastAsia"/>
        </w:rPr>
        <w:t>降为0时自动删除容器并将任务迁移回根容器。测试通过多容器并存场景验证UTS隔离的完整性，确保容器间主机名100%隔离，如图5-1-2所示。</w:t>
      </w:r>
    </w:p>
    <w:p w14:paraId="604552E2" w14:textId="77777777" w:rsidR="00387ACB" w:rsidRDefault="00000000">
      <w:pPr>
        <w:pStyle w:val="a5"/>
        <w:ind w:firstLine="480"/>
        <w:jc w:val="center"/>
        <w:rPr>
          <w:rFonts w:hint="eastAsia"/>
        </w:rPr>
      </w:pPr>
      <w:r>
        <w:rPr>
          <w:noProof/>
        </w:rPr>
        <mc:AlternateContent>
          <mc:Choice Requires="wpc">
            <w:drawing>
              <wp:inline distT="0" distB="0" distL="0" distR="0" wp14:anchorId="60455D99" wp14:editId="60455D9A">
                <wp:extent cx="3657600" cy="3766185"/>
                <wp:effectExtent l="0" t="0" r="0" b="5715"/>
                <wp:docPr id="803314609" name="画布 803314609"/>
                <wp:cNvGraphicFramePr/>
                <a:graphic xmlns:a="http://schemas.openxmlformats.org/drawingml/2006/main">
                  <a:graphicData uri="http://schemas.microsoft.com/office/word/2010/wordprocessingCanvas">
                    <wpc:wpc>
                      <wpc:bg>
                        <a:noFill/>
                      </wpc:bg>
                      <wpc:whole>
                        <a:ln>
                          <a:noFill/>
                        </a:ln>
                      </wpc:whole>
                      <wps:wsp>
                        <wps:cNvPr id="1761903536" name="文本框 803314530"/>
                        <wps:cNvSpPr txBox="1"/>
                        <wps:spPr>
                          <a:xfrm>
                            <a:off x="53254" y="795634"/>
                            <a:ext cx="3268345" cy="247650"/>
                          </a:xfrm>
                          <a:prstGeom prst="rect">
                            <a:avLst/>
                          </a:prstGeom>
                          <a:solidFill>
                            <a:schemeClr val="lt1"/>
                          </a:solidFill>
                          <a:ln w="6350">
                            <a:noFill/>
                          </a:ln>
                        </wps:spPr>
                        <wps:txbx>
                          <w:txbxContent>
                            <w:p w14:paraId="60455DF1"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803314573" name="文本框 803314530"/>
                        <wps:cNvSpPr txBox="1"/>
                        <wps:spPr>
                          <a:xfrm>
                            <a:off x="72692" y="2789604"/>
                            <a:ext cx="3268980" cy="247650"/>
                          </a:xfrm>
                          <a:prstGeom prst="rect">
                            <a:avLst/>
                          </a:prstGeom>
                          <a:solidFill>
                            <a:schemeClr val="lt1"/>
                          </a:solidFill>
                          <a:ln w="6350">
                            <a:noFill/>
                          </a:ln>
                        </wps:spPr>
                        <wps:txbx>
                          <w:txbxContent>
                            <w:p w14:paraId="60455DF2"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803314575" name="AutoShape 932"/>
                        <wps:cNvSpPr>
                          <a:spLocks noRot="1" noChangeAspect="1" noEditPoints="1" noChangeArrowheads="1" noChangeShapeType="1" noTextEdit="1"/>
                        </wps:cNvSpPr>
                        <wps:spPr bwMode="auto">
                          <a:xfrm>
                            <a:off x="239733" y="0"/>
                            <a:ext cx="2282536" cy="834887"/>
                          </a:xfrm>
                          <a:prstGeom prst="roundRect">
                            <a:avLst>
                              <a:gd name="adj" fmla="val 16667"/>
                            </a:avLst>
                          </a:prstGeom>
                          <a:solidFill>
                            <a:srgbClr val="FFFFFF"/>
                          </a:solidFill>
                          <a:ln w="9525">
                            <a:solidFill>
                              <a:srgbClr val="000000"/>
                            </a:solidFill>
                            <a:round/>
                          </a:ln>
                        </wps:spPr>
                        <wps:txbx>
                          <w:txbxContent>
                            <w:p w14:paraId="60455DF3"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803314576" name="AutoShape 932"/>
                        <wps:cNvSpPr>
                          <a:spLocks noRot="1" noChangeAspect="1" noEditPoints="1" noChangeArrowheads="1" noChangeShapeType="1" noTextEdit="1"/>
                        </wps:cNvSpPr>
                        <wps:spPr bwMode="auto">
                          <a:xfrm>
                            <a:off x="571704" y="291632"/>
                            <a:ext cx="1678899" cy="506812"/>
                          </a:xfrm>
                          <a:prstGeom prst="roundRect">
                            <a:avLst>
                              <a:gd name="adj" fmla="val 16667"/>
                            </a:avLst>
                          </a:prstGeom>
                          <a:solidFill>
                            <a:srgbClr val="FFFFFF"/>
                          </a:solidFill>
                          <a:ln w="9525">
                            <a:solidFill>
                              <a:srgbClr val="000000"/>
                            </a:solidFill>
                            <a:round/>
                          </a:ln>
                        </wps:spPr>
                        <wps:txbx>
                          <w:txbxContent>
                            <w:p w14:paraId="60455DF4" w14:textId="77777777" w:rsidR="00387ACB" w:rsidRDefault="00000000">
                              <w:pPr>
                                <w:spacing w:line="240" w:lineRule="atLeast"/>
                                <w:rPr>
                                  <w:rFonts w:hint="eastAsia"/>
                                  <w:sz w:val="15"/>
                                  <w:szCs w:val="15"/>
                                </w:rPr>
                              </w:pPr>
                              <w:r>
                                <w:rPr>
                                  <w:rFonts w:hint="eastAsia"/>
                                  <w:sz w:val="15"/>
                                  <w:szCs w:val="15"/>
                                </w:rPr>
                                <w:t>测试任务Init Task</w:t>
                              </w:r>
                            </w:p>
                            <w:p w14:paraId="60455DF5" w14:textId="77777777" w:rsidR="00387ACB" w:rsidRDefault="00000000">
                              <w:pPr>
                                <w:pStyle w:val="aff4"/>
                                <w:numPr>
                                  <w:ilvl w:val="0"/>
                                  <w:numId w:val="18"/>
                                </w:numPr>
                                <w:spacing w:line="240" w:lineRule="atLeast"/>
                                <w:ind w:firstLineChars="0"/>
                                <w:rPr>
                                  <w:rFonts w:hint="eastAsia"/>
                                  <w:sz w:val="15"/>
                                  <w:szCs w:val="15"/>
                                </w:rPr>
                              </w:pPr>
                              <w:proofErr w:type="spellStart"/>
                              <w:r>
                                <w:rPr>
                                  <w:rFonts w:hint="eastAsia"/>
                                  <w:sz w:val="15"/>
                                  <w:szCs w:val="15"/>
                                </w:rPr>
                                <w:t>gethostname</w:t>
                              </w:r>
                              <w:proofErr w:type="spellEnd"/>
                              <w:r>
                                <w:rPr>
                                  <w:rFonts w:hint="eastAsia"/>
                                  <w:sz w:val="15"/>
                                  <w:szCs w:val="15"/>
                                </w:rPr>
                                <w:t xml:space="preserve">() / </w:t>
                              </w:r>
                              <w:proofErr w:type="spellStart"/>
                              <w:r>
                                <w:rPr>
                                  <w:rFonts w:hint="eastAsia"/>
                                  <w:sz w:val="15"/>
                                  <w:szCs w:val="15"/>
                                </w:rPr>
                                <w:t>sethostname</w:t>
                              </w:r>
                              <w:proofErr w:type="spellEnd"/>
                              <w:r>
                                <w:rPr>
                                  <w:rFonts w:hint="eastAsia"/>
                                  <w:sz w:val="15"/>
                                  <w:szCs w:val="15"/>
                                </w:rPr>
                                <w:t>()</w:t>
                              </w:r>
                            </w:p>
                          </w:txbxContent>
                        </wps:txbx>
                        <wps:bodyPr rot="0" vert="horz" wrap="square" lIns="91440" tIns="45720" rIns="91440" bIns="45720" anchor="t" anchorCtr="0" upright="1">
                          <a:noAutofit/>
                        </wps:bodyPr>
                      </wps:wsp>
                      <wps:wsp>
                        <wps:cNvPr id="803314577" name="AutoShape 932"/>
                        <wps:cNvSpPr>
                          <a:spLocks noRot="1" noChangeAspect="1" noEditPoints="1" noChangeArrowheads="1" noChangeShapeType="1" noTextEdit="1"/>
                        </wps:cNvSpPr>
                        <wps:spPr bwMode="auto">
                          <a:xfrm>
                            <a:off x="105262" y="1012068"/>
                            <a:ext cx="2491826" cy="1826401"/>
                          </a:xfrm>
                          <a:prstGeom prst="roundRect">
                            <a:avLst>
                              <a:gd name="adj" fmla="val 16667"/>
                            </a:avLst>
                          </a:prstGeom>
                          <a:solidFill>
                            <a:srgbClr val="FFFFFF"/>
                          </a:solidFill>
                          <a:ln w="9525">
                            <a:solidFill>
                              <a:srgbClr val="000000"/>
                            </a:solidFill>
                            <a:round/>
                          </a:ln>
                        </wps:spPr>
                        <wps:txbx>
                          <w:txbxContent>
                            <w:p w14:paraId="60455DF6" w14:textId="77777777" w:rsidR="00387ACB" w:rsidRDefault="00000000">
                              <w:pPr>
                                <w:spacing w:line="240" w:lineRule="atLeast"/>
                                <w:ind w:left="607" w:hanging="607"/>
                                <w:jc w:val="center"/>
                                <w:rPr>
                                  <w:rFonts w:hint="eastAsia"/>
                                  <w:sz w:val="15"/>
                                  <w:szCs w:val="15"/>
                                </w:rPr>
                              </w:pPr>
                              <w:r>
                                <w:rPr>
                                  <w:rFonts w:hint="eastAsia"/>
                                  <w:sz w:val="15"/>
                                  <w:szCs w:val="15"/>
                                </w:rPr>
                                <w:t>UTS Container</w:t>
                              </w:r>
                              <w:r>
                                <w:rPr>
                                  <w:rFonts w:hint="eastAsia"/>
                                  <w:sz w:val="15"/>
                                  <w:szCs w:val="15"/>
                                </w:rPr>
                                <w:t>管理模块</w:t>
                              </w:r>
                            </w:p>
                          </w:txbxContent>
                        </wps:txbx>
                        <wps:bodyPr rot="0" vert="horz" wrap="square" lIns="91440" tIns="45720" rIns="91440" bIns="45720" anchor="t" anchorCtr="0" upright="1">
                          <a:noAutofit/>
                        </wps:bodyPr>
                      </wps:wsp>
                      <wps:wsp>
                        <wps:cNvPr id="803314578" name="AutoShape 932"/>
                        <wps:cNvSpPr>
                          <a:spLocks noRot="1" noChangeAspect="1" noEditPoints="1" noChangeArrowheads="1" noChangeShapeType="1" noTextEdit="1"/>
                        </wps:cNvSpPr>
                        <wps:spPr bwMode="auto">
                          <a:xfrm>
                            <a:off x="188340" y="1858703"/>
                            <a:ext cx="1096537" cy="945876"/>
                          </a:xfrm>
                          <a:prstGeom prst="roundRect">
                            <a:avLst>
                              <a:gd name="adj" fmla="val 16667"/>
                            </a:avLst>
                          </a:prstGeom>
                          <a:solidFill>
                            <a:srgbClr val="FFFFFF"/>
                          </a:solidFill>
                          <a:ln w="9525">
                            <a:solidFill>
                              <a:srgbClr val="000000"/>
                            </a:solidFill>
                            <a:round/>
                          </a:ln>
                        </wps:spPr>
                        <wps:txbx>
                          <w:txbxContent>
                            <w:p w14:paraId="60455DF7" w14:textId="77777777" w:rsidR="00387ACB" w:rsidRDefault="00000000">
                              <w:pPr>
                                <w:spacing w:line="240" w:lineRule="atLeast"/>
                                <w:jc w:val="center"/>
                                <w:rPr>
                                  <w:rFonts w:hint="eastAsia"/>
                                  <w:sz w:val="15"/>
                                  <w:szCs w:val="15"/>
                                </w:rPr>
                              </w:pPr>
                              <w:r>
                                <w:rPr>
                                  <w:rFonts w:hint="eastAsia"/>
                                  <w:sz w:val="15"/>
                                  <w:szCs w:val="15"/>
                                </w:rPr>
                                <w:t>Container1</w:t>
                              </w:r>
                            </w:p>
                            <w:p w14:paraId="60455DF8" w14:textId="77777777" w:rsidR="00387ACB" w:rsidRDefault="00000000">
                              <w:pPr>
                                <w:spacing w:line="240" w:lineRule="atLeast"/>
                                <w:jc w:val="center"/>
                                <w:rPr>
                                  <w:rFonts w:hint="eastAsia"/>
                                  <w:sz w:val="15"/>
                                  <w:szCs w:val="15"/>
                                </w:rPr>
                              </w:pPr>
                              <w:r>
                                <w:rPr>
                                  <w:rFonts w:hint="eastAsia"/>
                                  <w:sz w:val="15"/>
                                  <w:szCs w:val="15"/>
                                </w:rPr>
                                <w:t xml:space="preserve">ID=2  </w:t>
                              </w:r>
                              <w:proofErr w:type="spellStart"/>
                              <w:r>
                                <w:rPr>
                                  <w:rFonts w:hint="eastAsia"/>
                                  <w:sz w:val="15"/>
                                  <w:szCs w:val="15"/>
                                </w:rPr>
                                <w:t>rc</w:t>
                              </w:r>
                              <w:proofErr w:type="spellEnd"/>
                              <w:r>
                                <w:rPr>
                                  <w:rFonts w:hint="eastAsia"/>
                                  <w:sz w:val="15"/>
                                  <w:szCs w:val="15"/>
                                </w:rPr>
                                <w:t>=0~2</w:t>
                              </w:r>
                            </w:p>
                            <w:p w14:paraId="60455DF9" w14:textId="77777777" w:rsidR="00387ACB" w:rsidRDefault="00000000">
                              <w:pPr>
                                <w:spacing w:line="240" w:lineRule="atLeast"/>
                                <w:rPr>
                                  <w:rFonts w:hint="eastAsia"/>
                                  <w:sz w:val="15"/>
                                  <w:szCs w:val="15"/>
                                </w:rPr>
                              </w:pPr>
                              <w:r>
                                <w:rPr>
                                  <w:rFonts w:hint="eastAsia"/>
                                  <w:sz w:val="15"/>
                                  <w:szCs w:val="15"/>
                                </w:rPr>
                                <w:t>name：“container1”→“myhost123”</w:t>
                              </w:r>
                            </w:p>
                          </w:txbxContent>
                        </wps:txbx>
                        <wps:bodyPr rot="0" vert="horz" wrap="square" lIns="91440" tIns="45720" rIns="91440" bIns="45720" anchor="t" anchorCtr="0" upright="1">
                          <a:noAutofit/>
                        </wps:bodyPr>
                      </wps:wsp>
                      <wps:wsp>
                        <wps:cNvPr id="803314579" name="AutoShape 932"/>
                        <wps:cNvSpPr>
                          <a:spLocks noRot="1" noChangeAspect="1" noEditPoints="1" noChangeArrowheads="1" noChangeShapeType="1" noTextEdit="1"/>
                        </wps:cNvSpPr>
                        <wps:spPr bwMode="auto">
                          <a:xfrm>
                            <a:off x="1329849" y="1858531"/>
                            <a:ext cx="1096010" cy="936109"/>
                          </a:xfrm>
                          <a:prstGeom prst="roundRect">
                            <a:avLst>
                              <a:gd name="adj" fmla="val 16667"/>
                            </a:avLst>
                          </a:prstGeom>
                          <a:solidFill>
                            <a:srgbClr val="FFFFFF"/>
                          </a:solidFill>
                          <a:ln w="9525">
                            <a:solidFill>
                              <a:srgbClr val="000000"/>
                            </a:solidFill>
                            <a:round/>
                          </a:ln>
                        </wps:spPr>
                        <wps:txbx>
                          <w:txbxContent>
                            <w:p w14:paraId="60455DFA" w14:textId="77777777" w:rsidR="00387ACB" w:rsidRDefault="00000000">
                              <w:pPr>
                                <w:spacing w:line="240" w:lineRule="atLeast"/>
                                <w:jc w:val="center"/>
                                <w:rPr>
                                  <w:rFonts w:hint="eastAsia"/>
                                  <w:sz w:val="15"/>
                                  <w:szCs w:val="15"/>
                                </w:rPr>
                              </w:pPr>
                              <w:r>
                                <w:rPr>
                                  <w:rFonts w:hint="eastAsia"/>
                                  <w:sz w:val="15"/>
                                  <w:szCs w:val="15"/>
                                </w:rPr>
                                <w:t>Container2</w:t>
                              </w:r>
                            </w:p>
                            <w:p w14:paraId="60455DFB" w14:textId="77777777" w:rsidR="00387ACB" w:rsidRDefault="00000000">
                              <w:pPr>
                                <w:spacing w:line="240" w:lineRule="atLeast"/>
                                <w:jc w:val="center"/>
                                <w:rPr>
                                  <w:rFonts w:hint="eastAsia"/>
                                  <w:sz w:val="15"/>
                                  <w:szCs w:val="15"/>
                                </w:rPr>
                              </w:pPr>
                              <w:r>
                                <w:rPr>
                                  <w:rFonts w:hint="eastAsia"/>
                                  <w:sz w:val="15"/>
                                  <w:szCs w:val="15"/>
                                </w:rPr>
                                <w:t xml:space="preserve">ID=3  </w:t>
                              </w:r>
                              <w:proofErr w:type="spellStart"/>
                              <w:r>
                                <w:rPr>
                                  <w:rFonts w:hint="eastAsia"/>
                                  <w:sz w:val="15"/>
                                  <w:szCs w:val="15"/>
                                </w:rPr>
                                <w:t>rc</w:t>
                              </w:r>
                              <w:proofErr w:type="spellEnd"/>
                              <w:r>
                                <w:rPr>
                                  <w:rFonts w:hint="eastAsia"/>
                                  <w:sz w:val="15"/>
                                  <w:szCs w:val="15"/>
                                </w:rPr>
                                <w:t>=1</w:t>
                              </w:r>
                            </w:p>
                            <w:p w14:paraId="60455DFC" w14:textId="77777777" w:rsidR="00387ACB" w:rsidRDefault="00000000">
                              <w:pPr>
                                <w:spacing w:line="240" w:lineRule="atLeast"/>
                                <w:rPr>
                                  <w:rFonts w:hint="eastAsia"/>
                                  <w:sz w:val="15"/>
                                  <w:szCs w:val="15"/>
                                </w:rPr>
                              </w:pPr>
                              <w:r>
                                <w:rPr>
                                  <w:rFonts w:hint="eastAsia"/>
                                  <w:sz w:val="15"/>
                                  <w:szCs w:val="15"/>
                                </w:rPr>
                                <w:t>name：“container2”→“isolated-host”</w:t>
                              </w:r>
                            </w:p>
                            <w:p w14:paraId="60455DFD" w14:textId="77777777" w:rsidR="00387ACB" w:rsidRDefault="00387ACB">
                              <w:pPr>
                                <w:spacing w:line="240" w:lineRule="atLeast"/>
                                <w:jc w:val="center"/>
                                <w:rPr>
                                  <w:rFonts w:hint="eastAsia"/>
                                  <w:sz w:val="15"/>
                                  <w:szCs w:val="15"/>
                                </w:rPr>
                              </w:pPr>
                            </w:p>
                            <w:p w14:paraId="60455DFE" w14:textId="77777777" w:rsidR="00387ACB" w:rsidRDefault="00387ACB">
                              <w:pPr>
                                <w:spacing w:line="240" w:lineRule="atLeast"/>
                                <w:jc w:val="center"/>
                                <w:rPr>
                                  <w:rFonts w:hint="eastAsia"/>
                                  <w:sz w:val="15"/>
                                  <w:szCs w:val="15"/>
                                </w:rPr>
                              </w:pPr>
                            </w:p>
                            <w:p w14:paraId="60455DFF" w14:textId="77777777" w:rsidR="00387ACB" w:rsidRDefault="00387ACB">
                              <w:pPr>
                                <w:spacing w:line="240" w:lineRule="exact"/>
                                <w:jc w:val="center"/>
                                <w:rPr>
                                  <w:rFonts w:hint="eastAsia"/>
                                  <w:sz w:val="15"/>
                                  <w:szCs w:val="15"/>
                                </w:rPr>
                              </w:pPr>
                            </w:p>
                          </w:txbxContent>
                        </wps:txbx>
                        <wps:bodyPr rot="0" vert="horz" wrap="square" lIns="91440" tIns="45720" rIns="91440" bIns="45720" anchor="t" anchorCtr="0" upright="1">
                          <a:noAutofit/>
                        </wps:bodyPr>
                      </wps:wsp>
                      <wps:wsp>
                        <wps:cNvPr id="803314580" name="AutoShape 932"/>
                        <wps:cNvSpPr>
                          <a:spLocks noRot="1" noChangeAspect="1" noEditPoints="1" noChangeArrowheads="1" noChangeShapeType="1" noTextEdit="1"/>
                        </wps:cNvSpPr>
                        <wps:spPr bwMode="auto">
                          <a:xfrm>
                            <a:off x="210231" y="3009161"/>
                            <a:ext cx="2296227" cy="721501"/>
                          </a:xfrm>
                          <a:prstGeom prst="roundRect">
                            <a:avLst>
                              <a:gd name="adj" fmla="val 16667"/>
                            </a:avLst>
                          </a:prstGeom>
                          <a:solidFill>
                            <a:srgbClr val="FFFFFF"/>
                          </a:solidFill>
                          <a:ln w="9525">
                            <a:solidFill>
                              <a:srgbClr val="000000"/>
                            </a:solidFill>
                            <a:round/>
                          </a:ln>
                        </wps:spPr>
                        <wps:txbx>
                          <w:txbxContent>
                            <w:p w14:paraId="60455E00" w14:textId="77777777" w:rsidR="00387ACB" w:rsidRDefault="00000000">
                              <w:pPr>
                                <w:spacing w:line="240" w:lineRule="atLeast"/>
                                <w:ind w:left="605" w:hanging="605"/>
                                <w:jc w:val="center"/>
                                <w:rPr>
                                  <w:rFonts w:hint="eastAsia"/>
                                  <w:sz w:val="15"/>
                                  <w:szCs w:val="15"/>
                                </w:rPr>
                              </w:pPr>
                              <w:r>
                                <w:rPr>
                                  <w:rFonts w:hint="eastAsia"/>
                                  <w:sz w:val="15"/>
                                  <w:szCs w:val="15"/>
                                </w:rPr>
                                <w:t>系统调用层</w:t>
                              </w:r>
                            </w:p>
                            <w:p w14:paraId="60455E01" w14:textId="77777777" w:rsidR="00387ACB" w:rsidRDefault="00000000">
                              <w:pPr>
                                <w:spacing w:line="240" w:lineRule="atLeast"/>
                                <w:jc w:val="center"/>
                                <w:rPr>
                                  <w:rFonts w:hint="eastAsia"/>
                                  <w:sz w:val="15"/>
                                  <w:szCs w:val="15"/>
                                </w:rPr>
                              </w:pPr>
                              <w:proofErr w:type="spellStart"/>
                              <w:r>
                                <w:rPr>
                                  <w:rFonts w:hint="eastAsia"/>
                                  <w:sz w:val="15"/>
                                  <w:szCs w:val="15"/>
                                </w:rPr>
                                <w:t>gethostname</w:t>
                              </w:r>
                              <w:proofErr w:type="spellEnd"/>
                              <w:r>
                                <w:rPr>
                                  <w:rFonts w:hint="eastAsia"/>
                                  <w:sz w:val="15"/>
                                  <w:szCs w:val="15"/>
                                </w:rPr>
                                <w:t>() → 读取当前容器name字段</w:t>
                              </w:r>
                            </w:p>
                            <w:p w14:paraId="60455E02" w14:textId="77777777" w:rsidR="00387ACB" w:rsidRDefault="00000000">
                              <w:pPr>
                                <w:spacing w:line="240" w:lineRule="atLeast"/>
                                <w:jc w:val="center"/>
                                <w:rPr>
                                  <w:rFonts w:hint="eastAsia"/>
                                  <w:sz w:val="15"/>
                                  <w:szCs w:val="15"/>
                                </w:rPr>
                              </w:pPr>
                              <w:proofErr w:type="spellStart"/>
                              <w:r>
                                <w:rPr>
                                  <w:rFonts w:hint="eastAsia"/>
                                  <w:sz w:val="15"/>
                                  <w:szCs w:val="15"/>
                                </w:rPr>
                                <w:t>sethostname</w:t>
                              </w:r>
                              <w:proofErr w:type="spellEnd"/>
                              <w:r>
                                <w:rPr>
                                  <w:rFonts w:hint="eastAsia"/>
                                  <w:sz w:val="15"/>
                                  <w:szCs w:val="15"/>
                                </w:rPr>
                                <w:t>() →修改当前容器name字段</w:t>
                              </w:r>
                            </w:p>
                          </w:txbxContent>
                        </wps:txbx>
                        <wps:bodyPr rot="0" vert="horz" wrap="square" lIns="91440" tIns="45720" rIns="91440" bIns="45720" anchor="t" anchorCtr="0" upright="1">
                          <a:noAutofit/>
                        </wps:bodyPr>
                      </wps:wsp>
                      <wps:wsp>
                        <wps:cNvPr id="803314581" name="文本框 803314581"/>
                        <wps:cNvSpPr txBox="1"/>
                        <wps:spPr>
                          <a:xfrm>
                            <a:off x="2728241" y="209078"/>
                            <a:ext cx="647065" cy="277495"/>
                          </a:xfrm>
                          <a:prstGeom prst="rect">
                            <a:avLst/>
                          </a:prstGeom>
                          <a:solidFill>
                            <a:schemeClr val="lt1"/>
                          </a:solidFill>
                          <a:ln w="6350">
                            <a:noFill/>
                          </a:ln>
                        </wps:spPr>
                        <wps:txbx>
                          <w:txbxContent>
                            <w:p w14:paraId="60455E03"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803314582" name="文本框 803314532"/>
                        <wps:cNvSpPr txBox="1"/>
                        <wps:spPr>
                          <a:xfrm>
                            <a:off x="2728243" y="2068957"/>
                            <a:ext cx="647065" cy="276860"/>
                          </a:xfrm>
                          <a:prstGeom prst="rect">
                            <a:avLst/>
                          </a:prstGeom>
                          <a:solidFill>
                            <a:schemeClr val="lt1"/>
                          </a:solidFill>
                          <a:ln w="6350">
                            <a:noFill/>
                          </a:ln>
                        </wps:spPr>
                        <wps:txbx>
                          <w:txbxContent>
                            <w:p w14:paraId="60455E04"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803314583" name="文本框 803314532"/>
                        <wps:cNvSpPr txBox="1"/>
                        <wps:spPr>
                          <a:xfrm>
                            <a:off x="2750209" y="3192965"/>
                            <a:ext cx="647065" cy="276860"/>
                          </a:xfrm>
                          <a:prstGeom prst="rect">
                            <a:avLst/>
                          </a:prstGeom>
                          <a:solidFill>
                            <a:schemeClr val="lt1"/>
                          </a:solidFill>
                          <a:ln w="6350">
                            <a:noFill/>
                          </a:ln>
                        </wps:spPr>
                        <wps:txbx>
                          <w:txbxContent>
                            <w:p w14:paraId="60455E05" w14:textId="77777777" w:rsidR="00387ACB" w:rsidRDefault="00000000">
                              <w:pPr>
                                <w:spacing w:line="240" w:lineRule="exact"/>
                                <w:rPr>
                                  <w:rFonts w:ascii="Calibri" w:hint="eastAsia"/>
                                  <w:szCs w:val="21"/>
                                </w:rPr>
                              </w:pPr>
                              <w:r>
                                <w:rPr>
                                  <w:rFonts w:ascii="Calibri" w:hint="eastAsia"/>
                                  <w:szCs w:val="21"/>
                                </w:rPr>
                                <w:t>系统层</w:t>
                              </w:r>
                            </w:p>
                          </w:txbxContent>
                        </wps:txbx>
                        <wps:bodyPr rot="0" spcFirstLastPara="0" vert="horz" wrap="none" lIns="91440" tIns="45720" rIns="91440" bIns="45720" numCol="1" spcCol="0" rtlCol="0" fromWordArt="0" anchor="t" anchorCtr="0" forceAA="0" compatLnSpc="1">
                          <a:noAutofit/>
                        </wps:bodyPr>
                      </wps:wsp>
                      <wps:wsp>
                        <wps:cNvPr id="803314600" name="AutoShape 932"/>
                        <wps:cNvSpPr>
                          <a:spLocks noRot="1" noChangeAspect="1" noEditPoints="1" noChangeArrowheads="1" noChangeShapeType="1" noTextEdit="1"/>
                        </wps:cNvSpPr>
                        <wps:spPr bwMode="auto">
                          <a:xfrm>
                            <a:off x="334119" y="1304031"/>
                            <a:ext cx="1893695" cy="500009"/>
                          </a:xfrm>
                          <a:prstGeom prst="roundRect">
                            <a:avLst>
                              <a:gd name="adj" fmla="val 16667"/>
                            </a:avLst>
                          </a:prstGeom>
                          <a:solidFill>
                            <a:srgbClr val="FFFFFF"/>
                          </a:solidFill>
                          <a:ln w="9525">
                            <a:solidFill>
                              <a:srgbClr val="000000"/>
                            </a:solidFill>
                            <a:round/>
                          </a:ln>
                        </wps:spPr>
                        <wps:txbx>
                          <w:txbxContent>
                            <w:p w14:paraId="60455E06" w14:textId="77777777" w:rsidR="00387ACB" w:rsidRDefault="00000000">
                              <w:pPr>
                                <w:rPr>
                                  <w:rFonts w:hint="eastAsia"/>
                                  <w:sz w:val="15"/>
                                  <w:szCs w:val="15"/>
                                </w:rPr>
                              </w:pPr>
                              <w:r>
                                <w:rPr>
                                  <w:rFonts w:hint="eastAsia"/>
                                  <w:sz w:val="15"/>
                                  <w:szCs w:val="15"/>
                                </w:rPr>
                                <w:t>根容器（ID=1，</w:t>
                              </w:r>
                              <w:proofErr w:type="spellStart"/>
                              <w:r>
                                <w:rPr>
                                  <w:rFonts w:hint="eastAsia"/>
                                  <w:sz w:val="15"/>
                                  <w:szCs w:val="15"/>
                                </w:rPr>
                                <w:t>rc</w:t>
                              </w:r>
                              <w:proofErr w:type="spellEnd"/>
                              <w:r>
                                <w:rPr>
                                  <w:rFonts w:hint="eastAsia"/>
                                  <w:sz w:val="15"/>
                                  <w:szCs w:val="15"/>
                                </w:rPr>
                                <w:t>动态变化）</w:t>
                              </w:r>
                            </w:p>
                            <w:p w14:paraId="60455E07" w14:textId="77777777" w:rsidR="00387ACB" w:rsidRDefault="00000000">
                              <w:pPr>
                                <w:rPr>
                                  <w:rFonts w:hint="eastAsia"/>
                                  <w:sz w:val="15"/>
                                  <w:szCs w:val="15"/>
                                </w:rPr>
                              </w:pPr>
                              <w:r>
                                <w:rPr>
                                  <w:rFonts w:hint="eastAsia"/>
                                  <w:sz w:val="15"/>
                                  <w:szCs w:val="15"/>
                                </w:rPr>
                                <w:t>- 主机名：“host”→“root-host”</w:t>
                              </w:r>
                            </w:p>
                          </w:txbxContent>
                        </wps:txbx>
                        <wps:bodyPr rot="0" vert="horz" wrap="square" lIns="91440" tIns="45720" rIns="91440" bIns="45720" anchor="t" anchorCtr="0" upright="1">
                          <a:noAutofit/>
                        </wps:bodyPr>
                      </wps:wsp>
                    </wpc:wpc>
                  </a:graphicData>
                </a:graphic>
              </wp:inline>
            </w:drawing>
          </mc:Choice>
          <mc:Fallback>
            <w:pict>
              <v:group w14:anchorId="60455D99" id="画布 803314609" o:spid="_x0000_s1067" editas="canvas" style="width:4in;height:296.55pt;mso-position-horizontal-relative:char;mso-position-vertical-relative:line" coordsize="36576,37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">
                <v:shape id="_x0000_s1068" type="#_x0000_t75" style="position:absolute;width:36576;height:37661;visibility:visible;mso-wrap-style:square">
                  <v:fill o:detectmouseclick="t"/>
                  <v:path o:connecttype="none"/>
                </v:shape>
                <v:shape id="文本框 803314530" o:spid="_x0000_s1069" type="#_x0000_t202" style="position:absolute;left:532;top:7956;width:32683;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" fillcolor="white [3201]" stroked="f" strokeweight=".5pt">
                  <v:textbox>
                    <w:txbxContent>
                      <w:p w14:paraId="60455DF1" w14:textId="77777777" w:rsidR="00387ACB" w:rsidRDefault="00000000">
                        <w:pPr>
                          <w:spacing w:line="240" w:lineRule="exact"/>
                          <w:rPr>
                            <w:rFonts w:ascii="Calibri" w:hAnsi="Calibri"/>
                          </w:rPr>
                        </w:pPr>
                        <w:r>
                          <w:rPr>
                            <w:rFonts w:ascii="Calibri" w:hAnsi="Calibri"/>
                          </w:rPr>
                          <w:t>------------------------------------------------------------------</w:t>
                        </w:r>
                      </w:p>
                    </w:txbxContent>
                  </v:textbox>
                </v:shape>
                <v:shape id="文本框 803314530" o:spid="_x0000_s1070" type="#_x0000_t202" style="position:absolute;left:726;top:27896;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" fillcolor="white [3201]" stroked="f" strokeweight=".5pt">
                  <v:textbox>
                    <w:txbxContent>
                      <w:p w14:paraId="60455DF2"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071" style="position:absolute;left:2397;width:22825;height:83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">
                  <o:lock v:ext="edit" rotation="t" aspectratio="t" verticies="t" text="t" shapetype="t"/>
                  <v:textbox>
                    <w:txbxContent>
                      <w:p w14:paraId="60455DF3"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072" style="position:absolute;left:5717;top:2916;width:16789;height:50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">
                  <o:lock v:ext="edit" rotation="t" aspectratio="t" verticies="t" text="t" shapetype="t"/>
                  <v:textbox>
                    <w:txbxContent>
                      <w:p w14:paraId="60455DF4" w14:textId="77777777" w:rsidR="00387ACB" w:rsidRDefault="00000000">
                        <w:pPr>
                          <w:spacing w:line="240" w:lineRule="atLeast"/>
                          <w:rPr>
                            <w:rFonts w:hint="eastAsia"/>
                            <w:sz w:val="15"/>
                            <w:szCs w:val="15"/>
                          </w:rPr>
                        </w:pPr>
                        <w:r>
                          <w:rPr>
                            <w:rFonts w:hint="eastAsia"/>
                            <w:sz w:val="15"/>
                            <w:szCs w:val="15"/>
                          </w:rPr>
                          <w:t>测试任务Init Task</w:t>
                        </w:r>
                      </w:p>
                      <w:p w14:paraId="60455DF5" w14:textId="77777777" w:rsidR="00387ACB" w:rsidRDefault="00000000">
                        <w:pPr>
                          <w:pStyle w:val="aff4"/>
                          <w:numPr>
                            <w:ilvl w:val="0"/>
                            <w:numId w:val="18"/>
                          </w:numPr>
                          <w:spacing w:line="240" w:lineRule="atLeast"/>
                          <w:ind w:firstLineChars="0"/>
                          <w:rPr>
                            <w:rFonts w:hint="eastAsia"/>
                            <w:sz w:val="15"/>
                            <w:szCs w:val="15"/>
                          </w:rPr>
                        </w:pPr>
                        <w:proofErr w:type="spellStart"/>
                        <w:r>
                          <w:rPr>
                            <w:rFonts w:hint="eastAsia"/>
                            <w:sz w:val="15"/>
                            <w:szCs w:val="15"/>
                          </w:rPr>
                          <w:t>gethostname</w:t>
                        </w:r>
                        <w:proofErr w:type="spellEnd"/>
                        <w:r>
                          <w:rPr>
                            <w:rFonts w:hint="eastAsia"/>
                            <w:sz w:val="15"/>
                            <w:szCs w:val="15"/>
                          </w:rPr>
                          <w:t xml:space="preserve">() / </w:t>
                        </w:r>
                        <w:proofErr w:type="spellStart"/>
                        <w:r>
                          <w:rPr>
                            <w:rFonts w:hint="eastAsia"/>
                            <w:sz w:val="15"/>
                            <w:szCs w:val="15"/>
                          </w:rPr>
                          <w:t>sethostname</w:t>
                        </w:r>
                        <w:proofErr w:type="spellEnd"/>
                        <w:r>
                          <w:rPr>
                            <w:rFonts w:hint="eastAsia"/>
                            <w:sz w:val="15"/>
                            <w:szCs w:val="15"/>
                          </w:rPr>
                          <w:t>()</w:t>
                        </w:r>
                      </w:p>
                    </w:txbxContent>
                  </v:textbox>
                </v:roundrect>
                <v:roundrect id="AutoShape 932" o:spid="_x0000_s1073" style="position:absolute;left:1052;top:10120;width:24918;height:182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">
                  <o:lock v:ext="edit" rotation="t" aspectratio="t" verticies="t" text="t" shapetype="t"/>
                  <v:textbox>
                    <w:txbxContent>
                      <w:p w14:paraId="60455DF6" w14:textId="77777777" w:rsidR="00387ACB" w:rsidRDefault="00000000">
                        <w:pPr>
                          <w:spacing w:line="240" w:lineRule="atLeast"/>
                          <w:ind w:left="607" w:hanging="607"/>
                          <w:jc w:val="center"/>
                          <w:rPr>
                            <w:rFonts w:hint="eastAsia"/>
                            <w:sz w:val="15"/>
                            <w:szCs w:val="15"/>
                          </w:rPr>
                        </w:pPr>
                        <w:r>
                          <w:rPr>
                            <w:rFonts w:hint="eastAsia"/>
                            <w:sz w:val="15"/>
                            <w:szCs w:val="15"/>
                          </w:rPr>
                          <w:t>UTS Container</w:t>
                        </w:r>
                        <w:r>
                          <w:rPr>
                            <w:rFonts w:hint="eastAsia"/>
                            <w:sz w:val="15"/>
                            <w:szCs w:val="15"/>
                          </w:rPr>
                          <w:t>管理模块</w:t>
                        </w:r>
                      </w:p>
                    </w:txbxContent>
                  </v:textbox>
                </v:roundrect>
                <v:roundrect id="AutoShape 932" o:spid="_x0000_s1074" style="position:absolute;left:1883;top:18587;width:10965;height:94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">
                  <o:lock v:ext="edit" rotation="t" aspectratio="t" verticies="t" text="t" shapetype="t"/>
                  <v:textbox>
                    <w:txbxContent>
                      <w:p w14:paraId="60455DF7" w14:textId="77777777" w:rsidR="00387ACB" w:rsidRDefault="00000000">
                        <w:pPr>
                          <w:spacing w:line="240" w:lineRule="atLeast"/>
                          <w:jc w:val="center"/>
                          <w:rPr>
                            <w:rFonts w:hint="eastAsia"/>
                            <w:sz w:val="15"/>
                            <w:szCs w:val="15"/>
                          </w:rPr>
                        </w:pPr>
                        <w:r>
                          <w:rPr>
                            <w:rFonts w:hint="eastAsia"/>
                            <w:sz w:val="15"/>
                            <w:szCs w:val="15"/>
                          </w:rPr>
                          <w:t>Container1</w:t>
                        </w:r>
                      </w:p>
                      <w:p w14:paraId="60455DF8" w14:textId="77777777" w:rsidR="00387ACB" w:rsidRDefault="00000000">
                        <w:pPr>
                          <w:spacing w:line="240" w:lineRule="atLeast"/>
                          <w:jc w:val="center"/>
                          <w:rPr>
                            <w:rFonts w:hint="eastAsia"/>
                            <w:sz w:val="15"/>
                            <w:szCs w:val="15"/>
                          </w:rPr>
                        </w:pPr>
                        <w:r>
                          <w:rPr>
                            <w:rFonts w:hint="eastAsia"/>
                            <w:sz w:val="15"/>
                            <w:szCs w:val="15"/>
                          </w:rPr>
                          <w:t xml:space="preserve">ID=2  </w:t>
                        </w:r>
                        <w:proofErr w:type="spellStart"/>
                        <w:r>
                          <w:rPr>
                            <w:rFonts w:hint="eastAsia"/>
                            <w:sz w:val="15"/>
                            <w:szCs w:val="15"/>
                          </w:rPr>
                          <w:t>rc</w:t>
                        </w:r>
                        <w:proofErr w:type="spellEnd"/>
                        <w:r>
                          <w:rPr>
                            <w:rFonts w:hint="eastAsia"/>
                            <w:sz w:val="15"/>
                            <w:szCs w:val="15"/>
                          </w:rPr>
                          <w:t>=0~2</w:t>
                        </w:r>
                      </w:p>
                      <w:p w14:paraId="60455DF9" w14:textId="77777777" w:rsidR="00387ACB" w:rsidRDefault="00000000">
                        <w:pPr>
                          <w:spacing w:line="240" w:lineRule="atLeast"/>
                          <w:rPr>
                            <w:rFonts w:hint="eastAsia"/>
                            <w:sz w:val="15"/>
                            <w:szCs w:val="15"/>
                          </w:rPr>
                        </w:pPr>
                        <w:r>
                          <w:rPr>
                            <w:rFonts w:hint="eastAsia"/>
                            <w:sz w:val="15"/>
                            <w:szCs w:val="15"/>
                          </w:rPr>
                          <w:t>name：“container1”→“myhost123”</w:t>
                        </w:r>
                      </w:p>
                    </w:txbxContent>
                  </v:textbox>
                </v:roundrect>
                <v:roundrect id="AutoShape 932" o:spid="_x0000_s1075" style="position:absolute;left:13298;top:18585;width:10960;height:936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">
                  <o:lock v:ext="edit" rotation="t" aspectratio="t" verticies="t" text="t" shapetype="t"/>
                  <v:textbox>
                    <w:txbxContent>
                      <w:p w14:paraId="60455DFA" w14:textId="77777777" w:rsidR="00387ACB" w:rsidRDefault="00000000">
                        <w:pPr>
                          <w:spacing w:line="240" w:lineRule="atLeast"/>
                          <w:jc w:val="center"/>
                          <w:rPr>
                            <w:rFonts w:hint="eastAsia"/>
                            <w:sz w:val="15"/>
                            <w:szCs w:val="15"/>
                          </w:rPr>
                        </w:pPr>
                        <w:r>
                          <w:rPr>
                            <w:rFonts w:hint="eastAsia"/>
                            <w:sz w:val="15"/>
                            <w:szCs w:val="15"/>
                          </w:rPr>
                          <w:t>Container2</w:t>
                        </w:r>
                      </w:p>
                      <w:p w14:paraId="60455DFB" w14:textId="77777777" w:rsidR="00387ACB" w:rsidRDefault="00000000">
                        <w:pPr>
                          <w:spacing w:line="240" w:lineRule="atLeast"/>
                          <w:jc w:val="center"/>
                          <w:rPr>
                            <w:rFonts w:hint="eastAsia"/>
                            <w:sz w:val="15"/>
                            <w:szCs w:val="15"/>
                          </w:rPr>
                        </w:pPr>
                        <w:r>
                          <w:rPr>
                            <w:rFonts w:hint="eastAsia"/>
                            <w:sz w:val="15"/>
                            <w:szCs w:val="15"/>
                          </w:rPr>
                          <w:t xml:space="preserve">ID=3  </w:t>
                        </w:r>
                        <w:proofErr w:type="spellStart"/>
                        <w:r>
                          <w:rPr>
                            <w:rFonts w:hint="eastAsia"/>
                            <w:sz w:val="15"/>
                            <w:szCs w:val="15"/>
                          </w:rPr>
                          <w:t>rc</w:t>
                        </w:r>
                        <w:proofErr w:type="spellEnd"/>
                        <w:r>
                          <w:rPr>
                            <w:rFonts w:hint="eastAsia"/>
                            <w:sz w:val="15"/>
                            <w:szCs w:val="15"/>
                          </w:rPr>
                          <w:t>=1</w:t>
                        </w:r>
                      </w:p>
                      <w:p w14:paraId="60455DFC" w14:textId="77777777" w:rsidR="00387ACB" w:rsidRDefault="00000000">
                        <w:pPr>
                          <w:spacing w:line="240" w:lineRule="atLeast"/>
                          <w:rPr>
                            <w:rFonts w:hint="eastAsia"/>
                            <w:sz w:val="15"/>
                            <w:szCs w:val="15"/>
                          </w:rPr>
                        </w:pPr>
                        <w:r>
                          <w:rPr>
                            <w:rFonts w:hint="eastAsia"/>
                            <w:sz w:val="15"/>
                            <w:szCs w:val="15"/>
                          </w:rPr>
                          <w:t>name：“container2”→“isolated-host”</w:t>
                        </w:r>
                      </w:p>
                      <w:p w14:paraId="60455DFD" w14:textId="77777777" w:rsidR="00387ACB" w:rsidRDefault="00387ACB">
                        <w:pPr>
                          <w:spacing w:line="240" w:lineRule="atLeast"/>
                          <w:jc w:val="center"/>
                          <w:rPr>
                            <w:rFonts w:hint="eastAsia"/>
                            <w:sz w:val="15"/>
                            <w:szCs w:val="15"/>
                          </w:rPr>
                        </w:pPr>
                      </w:p>
                      <w:p w14:paraId="60455DFE" w14:textId="77777777" w:rsidR="00387ACB" w:rsidRDefault="00387ACB">
                        <w:pPr>
                          <w:spacing w:line="240" w:lineRule="atLeast"/>
                          <w:jc w:val="center"/>
                          <w:rPr>
                            <w:rFonts w:hint="eastAsia"/>
                            <w:sz w:val="15"/>
                            <w:szCs w:val="15"/>
                          </w:rPr>
                        </w:pPr>
                      </w:p>
                      <w:p w14:paraId="60455DFF" w14:textId="77777777" w:rsidR="00387ACB" w:rsidRDefault="00387ACB">
                        <w:pPr>
                          <w:spacing w:line="240" w:lineRule="exact"/>
                          <w:jc w:val="center"/>
                          <w:rPr>
                            <w:rFonts w:hint="eastAsia"/>
                            <w:sz w:val="15"/>
                            <w:szCs w:val="15"/>
                          </w:rPr>
                        </w:pPr>
                      </w:p>
                    </w:txbxContent>
                  </v:textbox>
                </v:roundrect>
                <v:roundrect id="AutoShape 932" o:spid="_x0000_s1076" style="position:absolute;left:2102;top:30091;width:22962;height:72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">
                  <o:lock v:ext="edit" rotation="t" aspectratio="t" verticies="t" text="t" shapetype="t"/>
                  <v:textbox>
                    <w:txbxContent>
                      <w:p w14:paraId="60455E00" w14:textId="77777777" w:rsidR="00387ACB" w:rsidRDefault="00000000">
                        <w:pPr>
                          <w:spacing w:line="240" w:lineRule="atLeast"/>
                          <w:ind w:left="605" w:hanging="605"/>
                          <w:jc w:val="center"/>
                          <w:rPr>
                            <w:rFonts w:hint="eastAsia"/>
                            <w:sz w:val="15"/>
                            <w:szCs w:val="15"/>
                          </w:rPr>
                        </w:pPr>
                        <w:r>
                          <w:rPr>
                            <w:rFonts w:hint="eastAsia"/>
                            <w:sz w:val="15"/>
                            <w:szCs w:val="15"/>
                          </w:rPr>
                          <w:t>系统调用层</w:t>
                        </w:r>
                      </w:p>
                      <w:p w14:paraId="60455E01" w14:textId="77777777" w:rsidR="00387ACB" w:rsidRDefault="00000000">
                        <w:pPr>
                          <w:spacing w:line="240" w:lineRule="atLeast"/>
                          <w:jc w:val="center"/>
                          <w:rPr>
                            <w:rFonts w:hint="eastAsia"/>
                            <w:sz w:val="15"/>
                            <w:szCs w:val="15"/>
                          </w:rPr>
                        </w:pPr>
                        <w:proofErr w:type="spellStart"/>
                        <w:r>
                          <w:rPr>
                            <w:rFonts w:hint="eastAsia"/>
                            <w:sz w:val="15"/>
                            <w:szCs w:val="15"/>
                          </w:rPr>
                          <w:t>gethostname</w:t>
                        </w:r>
                        <w:proofErr w:type="spellEnd"/>
                        <w:r>
                          <w:rPr>
                            <w:rFonts w:hint="eastAsia"/>
                            <w:sz w:val="15"/>
                            <w:szCs w:val="15"/>
                          </w:rPr>
                          <w:t>() → 读取当前容器name字段</w:t>
                        </w:r>
                      </w:p>
                      <w:p w14:paraId="60455E02" w14:textId="77777777" w:rsidR="00387ACB" w:rsidRDefault="00000000">
                        <w:pPr>
                          <w:spacing w:line="240" w:lineRule="atLeast"/>
                          <w:jc w:val="center"/>
                          <w:rPr>
                            <w:rFonts w:hint="eastAsia"/>
                            <w:sz w:val="15"/>
                            <w:szCs w:val="15"/>
                          </w:rPr>
                        </w:pPr>
                        <w:proofErr w:type="spellStart"/>
                        <w:r>
                          <w:rPr>
                            <w:rFonts w:hint="eastAsia"/>
                            <w:sz w:val="15"/>
                            <w:szCs w:val="15"/>
                          </w:rPr>
                          <w:t>sethostname</w:t>
                        </w:r>
                        <w:proofErr w:type="spellEnd"/>
                        <w:r>
                          <w:rPr>
                            <w:rFonts w:hint="eastAsia"/>
                            <w:sz w:val="15"/>
                            <w:szCs w:val="15"/>
                          </w:rPr>
                          <w:t>() →修改当前容器name字段</w:t>
                        </w:r>
                      </w:p>
                    </w:txbxContent>
                  </v:textbox>
                </v:roundrect>
                <v:shape id="文本框 803314581" o:spid="_x0000_s1077" type="#_x0000_t202" style="position:absolute;left:27282;top:2090;width:6471;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" fillcolor="white [3201]" stroked="f" strokeweight=".5pt">
                  <v:textbox>
                    <w:txbxContent>
                      <w:p w14:paraId="60455E03" w14:textId="77777777" w:rsidR="00387ACB" w:rsidRDefault="00000000">
                        <w:pPr>
                          <w:spacing w:line="240" w:lineRule="atLeast"/>
                          <w:rPr>
                            <w:rFonts w:hint="eastAsia"/>
                          </w:rPr>
                        </w:pPr>
                        <w:r>
                          <w:rPr>
                            <w:rFonts w:hint="eastAsia"/>
                          </w:rPr>
                          <w:t>应用层</w:t>
                        </w:r>
                      </w:p>
                    </w:txbxContent>
                  </v:textbox>
                </v:shape>
                <v:shape id="文本框 803314532" o:spid="_x0000_s1078" type="#_x0000_t202" style="position:absolute;left:27282;top:20689;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" fillcolor="white [3201]" stroked="f" strokeweight=".5pt">
                  <v:textbox>
                    <w:txbxContent>
                      <w:p w14:paraId="60455E04"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079" type="#_x0000_t202" style="position:absolute;left:27502;top:31929;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" fillcolor="white [3201]" stroked="f" strokeweight=".5pt">
                  <v:textbox>
                    <w:txbxContent>
                      <w:p w14:paraId="60455E05" w14:textId="77777777" w:rsidR="00387ACB" w:rsidRDefault="00000000">
                        <w:pPr>
                          <w:spacing w:line="240" w:lineRule="exact"/>
                          <w:rPr>
                            <w:rFonts w:ascii="Calibri" w:hint="eastAsia"/>
                            <w:szCs w:val="21"/>
                          </w:rPr>
                        </w:pPr>
                        <w:r>
                          <w:rPr>
                            <w:rFonts w:ascii="Calibri" w:hint="eastAsia"/>
                            <w:szCs w:val="21"/>
                          </w:rPr>
                          <w:t>系统层</w:t>
                        </w:r>
                      </w:p>
                    </w:txbxContent>
                  </v:textbox>
                </v:shape>
                <v:roundrect id="AutoShape 932" o:spid="_x0000_s1080" style="position:absolute;left:3341;top:13040;width:18937;height:50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">
                  <o:lock v:ext="edit" rotation="t" aspectratio="t" verticies="t" text="t" shapetype="t"/>
                  <v:textbox>
                    <w:txbxContent>
                      <w:p w14:paraId="60455E06" w14:textId="77777777" w:rsidR="00387ACB" w:rsidRDefault="00000000">
                        <w:pPr>
                          <w:rPr>
                            <w:rFonts w:hint="eastAsia"/>
                            <w:sz w:val="15"/>
                            <w:szCs w:val="15"/>
                          </w:rPr>
                        </w:pPr>
                        <w:r>
                          <w:rPr>
                            <w:rFonts w:hint="eastAsia"/>
                            <w:sz w:val="15"/>
                            <w:szCs w:val="15"/>
                          </w:rPr>
                          <w:t>根容器（ID=1，</w:t>
                        </w:r>
                        <w:proofErr w:type="spellStart"/>
                        <w:r>
                          <w:rPr>
                            <w:rFonts w:hint="eastAsia"/>
                            <w:sz w:val="15"/>
                            <w:szCs w:val="15"/>
                          </w:rPr>
                          <w:t>rc</w:t>
                        </w:r>
                        <w:proofErr w:type="spellEnd"/>
                        <w:r>
                          <w:rPr>
                            <w:rFonts w:hint="eastAsia"/>
                            <w:sz w:val="15"/>
                            <w:szCs w:val="15"/>
                          </w:rPr>
                          <w:t>动态变化）</w:t>
                        </w:r>
                      </w:p>
                      <w:p w14:paraId="60455E07" w14:textId="77777777" w:rsidR="00387ACB" w:rsidRDefault="00000000">
                        <w:pPr>
                          <w:rPr>
                            <w:rFonts w:hint="eastAsia"/>
                            <w:sz w:val="15"/>
                            <w:szCs w:val="15"/>
                          </w:rPr>
                        </w:pPr>
                        <w:r>
                          <w:rPr>
                            <w:rFonts w:hint="eastAsia"/>
                            <w:sz w:val="15"/>
                            <w:szCs w:val="15"/>
                          </w:rPr>
                          <w:t>- 主机名：“host”→“root-host”</w:t>
                        </w:r>
                      </w:p>
                    </w:txbxContent>
                  </v:textbox>
                </v:roundrect>
                <w10:anchorlock/>
              </v:group>
            </w:pict>
          </mc:Fallback>
        </mc:AlternateContent>
      </w:r>
    </w:p>
    <w:p w14:paraId="604552E3"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lastRenderedPageBreak/>
        <w:t>图5-1-2 UTS隔离原理图</w:t>
      </w:r>
    </w:p>
    <w:p w14:paraId="604552E4" w14:textId="77777777" w:rsidR="00387ACB" w:rsidRDefault="00000000">
      <w:pPr>
        <w:pStyle w:val="4"/>
        <w:numPr>
          <w:ilvl w:val="3"/>
          <w:numId w:val="19"/>
        </w:numPr>
        <w:rPr>
          <w:b w:val="0"/>
        </w:rPr>
      </w:pPr>
      <w:r>
        <w:rPr>
          <w:rFonts w:hint="eastAsia"/>
          <w:b w:val="0"/>
        </w:rPr>
        <w:t>UTS</w:t>
      </w:r>
      <w:r>
        <w:rPr>
          <w:rFonts w:hint="eastAsia"/>
          <w:b w:val="0"/>
        </w:rPr>
        <w:t>隔离测试用例</w:t>
      </w:r>
    </w:p>
    <w:tbl>
      <w:tblPr>
        <w:tblW w:w="906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256"/>
        <w:gridCol w:w="1004"/>
        <w:gridCol w:w="1001"/>
      </w:tblGrid>
      <w:tr w:rsidR="00387ACB" w14:paraId="604552E7" w14:textId="77777777">
        <w:trPr>
          <w:jc w:val="center"/>
        </w:trPr>
        <w:tc>
          <w:tcPr>
            <w:tcW w:w="1813" w:type="dxa"/>
            <w:gridSpan w:val="2"/>
            <w:tcBorders>
              <w:bottom w:val="single" w:sz="6" w:space="0" w:color="auto"/>
            </w:tcBorders>
          </w:tcPr>
          <w:p w14:paraId="604552E5"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53" w:type="dxa"/>
            <w:gridSpan w:val="5"/>
            <w:tcBorders>
              <w:bottom w:val="single" w:sz="6" w:space="0" w:color="000000"/>
            </w:tcBorders>
          </w:tcPr>
          <w:p w14:paraId="604552E6" w14:textId="77777777" w:rsidR="00387ACB" w:rsidRDefault="00000000">
            <w:pPr>
              <w:pStyle w:val="aff"/>
              <w:wordWrap w:val="0"/>
              <w:rPr>
                <w:rFonts w:hint="eastAsia"/>
                <w:sz w:val="18"/>
                <w:szCs w:val="18"/>
              </w:rPr>
            </w:pPr>
            <w:r>
              <w:rPr>
                <w:rFonts w:hint="eastAsia"/>
                <w:sz w:val="18"/>
                <w:szCs w:val="18"/>
              </w:rPr>
              <w:t>UTS容器主机名隔离与设置功能测试</w:t>
            </w:r>
          </w:p>
        </w:tc>
      </w:tr>
      <w:tr w:rsidR="00387ACB" w14:paraId="604552EC" w14:textId="77777777">
        <w:trPr>
          <w:jc w:val="center"/>
        </w:trPr>
        <w:tc>
          <w:tcPr>
            <w:tcW w:w="1813" w:type="dxa"/>
            <w:gridSpan w:val="2"/>
            <w:tcBorders>
              <w:top w:val="single" w:sz="6" w:space="0" w:color="auto"/>
              <w:bottom w:val="single" w:sz="6" w:space="0" w:color="auto"/>
            </w:tcBorders>
            <w:vAlign w:val="center"/>
          </w:tcPr>
          <w:p w14:paraId="604552E8" w14:textId="77777777" w:rsidR="00387ACB" w:rsidRDefault="00000000">
            <w:pPr>
              <w:pStyle w:val="aff"/>
              <w:wordWrap w:val="0"/>
              <w:jc w:val="center"/>
              <w:rPr>
                <w:rFonts w:hint="eastAsia"/>
                <w:sz w:val="18"/>
                <w:szCs w:val="18"/>
              </w:rPr>
            </w:pPr>
            <w:r>
              <w:rPr>
                <w:rFonts w:hint="eastAsia"/>
                <w:sz w:val="18"/>
                <w:szCs w:val="18"/>
              </w:rPr>
              <w:t>用例说明</w:t>
            </w:r>
          </w:p>
        </w:tc>
        <w:tc>
          <w:tcPr>
            <w:tcW w:w="7253" w:type="dxa"/>
            <w:gridSpan w:val="5"/>
            <w:tcBorders>
              <w:top w:val="single" w:sz="6" w:space="0" w:color="000000"/>
              <w:bottom w:val="single" w:sz="6" w:space="0" w:color="auto"/>
            </w:tcBorders>
          </w:tcPr>
          <w:p w14:paraId="604552E9" w14:textId="77777777" w:rsidR="00387ACB" w:rsidRDefault="00000000">
            <w:pPr>
              <w:pStyle w:val="aff"/>
              <w:wordWrap w:val="0"/>
              <w:rPr>
                <w:rFonts w:hint="eastAsia"/>
                <w:sz w:val="18"/>
                <w:szCs w:val="18"/>
              </w:rPr>
            </w:pPr>
            <w:r>
              <w:rPr>
                <w:rFonts w:hint="eastAsia"/>
                <w:sz w:val="18"/>
                <w:szCs w:val="18"/>
              </w:rPr>
              <w:t>1、本测试用例用于验证RTEMS系统具备UTS容器的主机名隔离功能</w:t>
            </w:r>
          </w:p>
          <w:p w14:paraId="604552EA" w14:textId="77777777" w:rsidR="00387ACB" w:rsidRDefault="00000000">
            <w:pPr>
              <w:pStyle w:val="aff"/>
              <w:wordWrap w:val="0"/>
              <w:rPr>
                <w:rFonts w:hint="eastAsia"/>
                <w:sz w:val="18"/>
                <w:szCs w:val="18"/>
              </w:rPr>
            </w:pPr>
            <w:r>
              <w:rPr>
                <w:rFonts w:hint="eastAsia"/>
                <w:sz w:val="18"/>
                <w:szCs w:val="18"/>
              </w:rPr>
              <w:t>2、验证</w:t>
            </w:r>
            <w:proofErr w:type="spellStart"/>
            <w:r>
              <w:rPr>
                <w:rFonts w:hint="eastAsia"/>
                <w:sz w:val="18"/>
                <w:szCs w:val="18"/>
              </w:rPr>
              <w:t>gethostname</w:t>
            </w:r>
            <w:proofErr w:type="spellEnd"/>
            <w:r>
              <w:rPr>
                <w:rFonts w:hint="eastAsia"/>
                <w:sz w:val="18"/>
                <w:szCs w:val="18"/>
              </w:rPr>
              <w:t>/</w:t>
            </w:r>
            <w:proofErr w:type="spellStart"/>
            <w:r>
              <w:rPr>
                <w:rFonts w:hint="eastAsia"/>
                <w:sz w:val="18"/>
                <w:szCs w:val="18"/>
              </w:rPr>
              <w:t>sethostname</w:t>
            </w:r>
            <w:proofErr w:type="spellEnd"/>
            <w:r>
              <w:rPr>
                <w:rFonts w:hint="eastAsia"/>
                <w:sz w:val="18"/>
                <w:szCs w:val="18"/>
              </w:rPr>
              <w:t>系统调用在容器环境下的正确性，以及容器间主机名隔离机制</w:t>
            </w:r>
          </w:p>
          <w:p w14:paraId="604552EB" w14:textId="77777777" w:rsidR="00387ACB" w:rsidRDefault="00000000">
            <w:pPr>
              <w:pStyle w:val="aff"/>
              <w:wordWrap w:val="0"/>
              <w:rPr>
                <w:rFonts w:hint="eastAsia"/>
                <w:sz w:val="18"/>
                <w:szCs w:val="18"/>
              </w:rPr>
            </w:pPr>
            <w:r>
              <w:rPr>
                <w:rFonts w:hint="eastAsia"/>
                <w:sz w:val="18"/>
                <w:szCs w:val="18"/>
              </w:rPr>
              <w:t>3、间接验证UTS容器创建、任务迁移及引用计数（</w:t>
            </w:r>
            <w:proofErr w:type="spellStart"/>
            <w:r>
              <w:rPr>
                <w:rFonts w:hint="eastAsia"/>
                <w:sz w:val="18"/>
                <w:szCs w:val="18"/>
              </w:rPr>
              <w:t>rc</w:t>
            </w:r>
            <w:proofErr w:type="spellEnd"/>
            <w:r>
              <w:rPr>
                <w:rFonts w:hint="eastAsia"/>
                <w:sz w:val="18"/>
                <w:szCs w:val="18"/>
              </w:rPr>
              <w:t>）管理机制的正确性</w:t>
            </w:r>
          </w:p>
        </w:tc>
      </w:tr>
      <w:tr w:rsidR="00387ACB" w14:paraId="604552F0" w14:textId="77777777">
        <w:trPr>
          <w:jc w:val="center"/>
        </w:trPr>
        <w:tc>
          <w:tcPr>
            <w:tcW w:w="1813" w:type="dxa"/>
            <w:gridSpan w:val="2"/>
            <w:tcBorders>
              <w:top w:val="single" w:sz="6" w:space="0" w:color="auto"/>
              <w:bottom w:val="single" w:sz="12" w:space="0" w:color="auto"/>
            </w:tcBorders>
            <w:vAlign w:val="center"/>
          </w:tcPr>
          <w:p w14:paraId="604552ED" w14:textId="77777777" w:rsidR="00387ACB" w:rsidRDefault="00000000">
            <w:pPr>
              <w:pStyle w:val="aff"/>
              <w:wordWrap w:val="0"/>
              <w:jc w:val="center"/>
              <w:rPr>
                <w:rFonts w:hint="eastAsia"/>
                <w:sz w:val="18"/>
                <w:szCs w:val="18"/>
              </w:rPr>
            </w:pPr>
            <w:r>
              <w:rPr>
                <w:rFonts w:hint="eastAsia"/>
                <w:sz w:val="18"/>
                <w:szCs w:val="18"/>
              </w:rPr>
              <w:t>对应指标</w:t>
            </w:r>
          </w:p>
        </w:tc>
        <w:tc>
          <w:tcPr>
            <w:tcW w:w="7253" w:type="dxa"/>
            <w:gridSpan w:val="5"/>
            <w:tcBorders>
              <w:top w:val="single" w:sz="6" w:space="0" w:color="auto"/>
              <w:bottom w:val="single" w:sz="12" w:space="0" w:color="auto"/>
            </w:tcBorders>
          </w:tcPr>
          <w:p w14:paraId="604552EE" w14:textId="77777777" w:rsidR="00387ACB" w:rsidRDefault="00000000">
            <w:pPr>
              <w:pStyle w:val="aff"/>
              <w:wordWrap w:val="0"/>
              <w:rPr>
                <w:rFonts w:hint="eastAsia"/>
                <w:sz w:val="18"/>
                <w:szCs w:val="18"/>
              </w:rPr>
            </w:pPr>
            <w:r>
              <w:rPr>
                <w:rFonts w:hint="eastAsia"/>
                <w:sz w:val="18"/>
                <w:szCs w:val="18"/>
              </w:rPr>
              <w:t>技术指标3：主机名与域名隔离</w:t>
            </w:r>
          </w:p>
          <w:p w14:paraId="604552EF" w14:textId="77777777" w:rsidR="00387ACB" w:rsidRDefault="00000000">
            <w:pPr>
              <w:pStyle w:val="aff"/>
              <w:wordWrap w:val="0"/>
              <w:rPr>
                <w:rFonts w:hint="eastAsia"/>
                <w:sz w:val="18"/>
                <w:szCs w:val="18"/>
              </w:rPr>
            </w:pPr>
            <w:r>
              <w:rPr>
                <w:rFonts w:hint="eastAsia"/>
                <w:sz w:val="18"/>
                <w:szCs w:val="18"/>
              </w:rPr>
              <w:t>研究内容3：主机名与域名隔离</w:t>
            </w:r>
          </w:p>
        </w:tc>
      </w:tr>
      <w:tr w:rsidR="00387ACB" w14:paraId="604552F9" w14:textId="77777777">
        <w:trPr>
          <w:jc w:val="center"/>
        </w:trPr>
        <w:tc>
          <w:tcPr>
            <w:tcW w:w="411" w:type="dxa"/>
            <w:tcBorders>
              <w:top w:val="single" w:sz="12" w:space="0" w:color="auto"/>
            </w:tcBorders>
            <w:vAlign w:val="center"/>
          </w:tcPr>
          <w:p w14:paraId="604552F1" w14:textId="77777777" w:rsidR="00387ACB" w:rsidRDefault="00000000">
            <w:pPr>
              <w:pStyle w:val="aff"/>
              <w:wordWrap w:val="0"/>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2F2" w14:textId="77777777" w:rsidR="00387ACB" w:rsidRDefault="00000000">
            <w:pPr>
              <w:pStyle w:val="aff"/>
              <w:wordWrap w:val="0"/>
              <w:jc w:val="center"/>
              <w:rPr>
                <w:rFonts w:hint="eastAsia"/>
                <w:sz w:val="18"/>
                <w:szCs w:val="18"/>
              </w:rPr>
            </w:pPr>
            <w:r>
              <w:rPr>
                <w:rFonts w:hint="eastAsia"/>
                <w:sz w:val="18"/>
                <w:szCs w:val="18"/>
              </w:rPr>
              <w:t>前提和</w:t>
            </w:r>
          </w:p>
          <w:p w14:paraId="604552F3"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2F4"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2F5" w14:textId="77777777" w:rsidR="00387ACB" w:rsidRDefault="00000000">
            <w:pPr>
              <w:pStyle w:val="aff"/>
              <w:wordWrap w:val="0"/>
              <w:jc w:val="center"/>
              <w:rPr>
                <w:rFonts w:hint="eastAsia"/>
                <w:sz w:val="18"/>
                <w:szCs w:val="18"/>
              </w:rPr>
            </w:pPr>
            <w:r>
              <w:rPr>
                <w:rFonts w:hint="eastAsia"/>
                <w:sz w:val="18"/>
                <w:szCs w:val="18"/>
              </w:rPr>
              <w:t>目的和动作</w:t>
            </w:r>
          </w:p>
        </w:tc>
        <w:tc>
          <w:tcPr>
            <w:tcW w:w="2256" w:type="dxa"/>
            <w:tcBorders>
              <w:top w:val="single" w:sz="12" w:space="0" w:color="auto"/>
            </w:tcBorders>
            <w:vAlign w:val="center"/>
          </w:tcPr>
          <w:p w14:paraId="604552F6" w14:textId="77777777" w:rsidR="00387ACB" w:rsidRDefault="00000000">
            <w:pPr>
              <w:pStyle w:val="aff"/>
              <w:wordWrap w:val="0"/>
              <w:jc w:val="center"/>
              <w:rPr>
                <w:rFonts w:hint="eastAsia"/>
                <w:sz w:val="18"/>
                <w:szCs w:val="18"/>
              </w:rPr>
            </w:pPr>
            <w:r>
              <w:rPr>
                <w:rFonts w:hint="eastAsia"/>
                <w:sz w:val="18"/>
                <w:szCs w:val="18"/>
              </w:rPr>
              <w:t>预期结果</w:t>
            </w:r>
          </w:p>
        </w:tc>
        <w:tc>
          <w:tcPr>
            <w:tcW w:w="1004" w:type="dxa"/>
            <w:tcBorders>
              <w:top w:val="single" w:sz="12" w:space="0" w:color="auto"/>
            </w:tcBorders>
            <w:vAlign w:val="center"/>
          </w:tcPr>
          <w:p w14:paraId="604552F7"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1001" w:type="dxa"/>
            <w:tcBorders>
              <w:top w:val="single" w:sz="12" w:space="0" w:color="auto"/>
            </w:tcBorders>
            <w:vAlign w:val="center"/>
          </w:tcPr>
          <w:p w14:paraId="604552F8"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304" w14:textId="77777777">
        <w:trPr>
          <w:cantSplit/>
          <w:trHeight w:val="1530"/>
          <w:jc w:val="center"/>
        </w:trPr>
        <w:tc>
          <w:tcPr>
            <w:tcW w:w="411" w:type="dxa"/>
            <w:tcBorders>
              <w:top w:val="single" w:sz="12" w:space="0" w:color="auto"/>
            </w:tcBorders>
            <w:vAlign w:val="center"/>
          </w:tcPr>
          <w:p w14:paraId="604552FA" w14:textId="77777777" w:rsidR="00387ACB" w:rsidRDefault="00000000">
            <w:pPr>
              <w:pStyle w:val="aff"/>
              <w:wordWrap w:val="0"/>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2FB" w14:textId="77777777" w:rsidR="00387ACB" w:rsidRDefault="00000000">
            <w:pPr>
              <w:wordWrap w:val="0"/>
              <w:autoSpaceDE w:val="0"/>
              <w:autoSpaceDN w:val="0"/>
              <w:adjustRightInd w:val="0"/>
              <w:rPr>
                <w:rFonts w:hint="eastAsia"/>
                <w:sz w:val="18"/>
                <w:szCs w:val="18"/>
              </w:rPr>
            </w:pPr>
            <w:r>
              <w:rPr>
                <w:rFonts w:hint="eastAsia"/>
                <w:sz w:val="18"/>
                <w:szCs w:val="18"/>
              </w:rPr>
              <w:t>系统已启用RTEMSCFG_UTS_CONTAINER配置</w:t>
            </w:r>
          </w:p>
        </w:tc>
        <w:tc>
          <w:tcPr>
            <w:tcW w:w="989" w:type="dxa"/>
            <w:tcBorders>
              <w:top w:val="single" w:sz="12" w:space="0" w:color="auto"/>
            </w:tcBorders>
            <w:vAlign w:val="center"/>
          </w:tcPr>
          <w:p w14:paraId="604552FC" w14:textId="77777777" w:rsidR="00387ACB" w:rsidRDefault="00000000">
            <w:pPr>
              <w:wordWrap w:val="0"/>
              <w:autoSpaceDE w:val="0"/>
              <w:autoSpaceDN w:val="0"/>
              <w:adjustRightInd w:val="0"/>
              <w:rPr>
                <w:rFonts w:hint="eastAsia"/>
                <w:sz w:val="18"/>
                <w:szCs w:val="18"/>
              </w:rPr>
            </w:pPr>
            <w:r>
              <w:rPr>
                <w:rFonts w:hint="eastAsia"/>
                <w:sz w:val="18"/>
                <w:szCs w:val="18"/>
              </w:rPr>
              <w:t>无</w:t>
            </w:r>
          </w:p>
        </w:tc>
        <w:tc>
          <w:tcPr>
            <w:tcW w:w="2003" w:type="dxa"/>
            <w:tcBorders>
              <w:top w:val="single" w:sz="12" w:space="0" w:color="auto"/>
            </w:tcBorders>
            <w:vAlign w:val="center"/>
          </w:tcPr>
          <w:p w14:paraId="604552FD" w14:textId="77777777" w:rsidR="00387ACB" w:rsidRDefault="00000000">
            <w:pPr>
              <w:wordWrap w:val="0"/>
              <w:autoSpaceDE w:val="0"/>
              <w:autoSpaceDN w:val="0"/>
              <w:adjustRightInd w:val="0"/>
              <w:rPr>
                <w:rFonts w:hint="eastAsia"/>
                <w:sz w:val="18"/>
                <w:szCs w:val="18"/>
              </w:rPr>
            </w:pPr>
            <w:r>
              <w:rPr>
                <w:rFonts w:hint="eastAsia"/>
                <w:sz w:val="18"/>
                <w:szCs w:val="18"/>
              </w:rPr>
              <w:t>启动测试程序，初始化UTS子系统并创建根容器</w:t>
            </w:r>
          </w:p>
        </w:tc>
        <w:tc>
          <w:tcPr>
            <w:tcW w:w="2256" w:type="dxa"/>
            <w:tcBorders>
              <w:top w:val="single" w:sz="12" w:space="0" w:color="auto"/>
            </w:tcBorders>
            <w:vAlign w:val="center"/>
          </w:tcPr>
          <w:p w14:paraId="604552FE" w14:textId="77777777" w:rsidR="00387ACB" w:rsidRDefault="00000000">
            <w:pPr>
              <w:wordWrap w:val="0"/>
              <w:autoSpaceDE w:val="0"/>
              <w:autoSpaceDN w:val="0"/>
              <w:adjustRightInd w:val="0"/>
              <w:rPr>
                <w:rFonts w:hint="eastAsia"/>
                <w:sz w:val="18"/>
                <w:szCs w:val="18"/>
              </w:rPr>
            </w:pPr>
            <w:r>
              <w:rPr>
                <w:rFonts w:hint="eastAsia"/>
                <w:sz w:val="18"/>
                <w:szCs w:val="18"/>
              </w:rPr>
              <w:t>输出测试开始信息：</w:t>
            </w:r>
          </w:p>
          <w:p w14:paraId="604552FF" w14:textId="77777777" w:rsidR="00387ACB" w:rsidRDefault="00000000">
            <w:pPr>
              <w:wordWrap w:val="0"/>
              <w:autoSpaceDE w:val="0"/>
              <w:autoSpaceDN w:val="0"/>
              <w:adjustRightInd w:val="0"/>
              <w:rPr>
                <w:rFonts w:hint="eastAsia"/>
                <w:sz w:val="18"/>
                <w:szCs w:val="18"/>
              </w:rPr>
            </w:pPr>
            <w:r>
              <w:rPr>
                <w:rFonts w:hint="eastAsia"/>
                <w:sz w:val="18"/>
                <w:szCs w:val="18"/>
              </w:rPr>
              <w:t>*** BEGIN OF TEST SGHOSTNAME TEST ***</w:t>
            </w:r>
          </w:p>
          <w:p w14:paraId="60455300" w14:textId="77777777" w:rsidR="00387ACB" w:rsidRDefault="00000000">
            <w:pPr>
              <w:wordWrap w:val="0"/>
              <w:autoSpaceDE w:val="0"/>
              <w:autoSpaceDN w:val="0"/>
              <w:adjustRightInd w:val="0"/>
              <w:rPr>
                <w:rFonts w:hint="eastAsia"/>
                <w:sz w:val="18"/>
                <w:szCs w:val="18"/>
              </w:rPr>
            </w:pPr>
            <w:r>
              <w:rPr>
                <w:rFonts w:hint="eastAsia"/>
                <w:sz w:val="18"/>
                <w:szCs w:val="18"/>
              </w:rPr>
              <w:t>根容器地址: 0x...</w:t>
            </w:r>
          </w:p>
          <w:p w14:paraId="60455301" w14:textId="77777777" w:rsidR="00387ACB" w:rsidRDefault="00000000">
            <w:pPr>
              <w:wordWrap w:val="0"/>
              <w:autoSpaceDE w:val="0"/>
              <w:autoSpaceDN w:val="0"/>
              <w:adjustRightInd w:val="0"/>
              <w:rPr>
                <w:rFonts w:hint="eastAsia"/>
                <w:strike/>
                <w:color w:val="FF0000"/>
                <w:sz w:val="18"/>
                <w:szCs w:val="18"/>
              </w:rPr>
            </w:pPr>
            <w:r>
              <w:rPr>
                <w:rFonts w:hint="eastAsia"/>
                <w:sz w:val="18"/>
                <w:szCs w:val="18"/>
              </w:rPr>
              <w:t>根容器UTS名称: root</w:t>
            </w:r>
          </w:p>
        </w:tc>
        <w:tc>
          <w:tcPr>
            <w:tcW w:w="1004" w:type="dxa"/>
            <w:tcBorders>
              <w:top w:val="single" w:sz="12" w:space="0" w:color="auto"/>
            </w:tcBorders>
            <w:vAlign w:val="center"/>
          </w:tcPr>
          <w:p w14:paraId="60455302"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tcBorders>
              <w:top w:val="single" w:sz="12" w:space="0" w:color="auto"/>
            </w:tcBorders>
            <w:vAlign w:val="center"/>
          </w:tcPr>
          <w:p w14:paraId="60455303" w14:textId="77777777" w:rsidR="00387ACB" w:rsidRDefault="00000000">
            <w:pPr>
              <w:wordWrap w:val="0"/>
              <w:jc w:val="center"/>
              <w:rPr>
                <w:rFonts w:hint="eastAsia"/>
                <w:sz w:val="18"/>
                <w:szCs w:val="18"/>
              </w:rPr>
            </w:pPr>
            <w:r>
              <w:rPr>
                <w:rFonts w:hint="eastAsia"/>
                <w:sz w:val="18"/>
                <w:szCs w:val="18"/>
              </w:rPr>
              <w:t>根容器默认主机名为root</w:t>
            </w:r>
          </w:p>
        </w:tc>
      </w:tr>
      <w:tr w:rsidR="00387ACB" w14:paraId="6045530E" w14:textId="77777777">
        <w:trPr>
          <w:cantSplit/>
          <w:trHeight w:val="1443"/>
          <w:jc w:val="center"/>
        </w:trPr>
        <w:tc>
          <w:tcPr>
            <w:tcW w:w="411" w:type="dxa"/>
            <w:tcBorders>
              <w:top w:val="single" w:sz="6" w:space="0" w:color="auto"/>
            </w:tcBorders>
            <w:vAlign w:val="center"/>
          </w:tcPr>
          <w:p w14:paraId="60455305" w14:textId="77777777" w:rsidR="00387ACB" w:rsidRDefault="00000000">
            <w:pPr>
              <w:pStyle w:val="aff"/>
              <w:wordWrap w:val="0"/>
              <w:jc w:val="center"/>
              <w:rPr>
                <w:rFonts w:hint="eastAsia"/>
                <w:sz w:val="18"/>
                <w:szCs w:val="18"/>
              </w:rPr>
            </w:pPr>
            <w:r>
              <w:rPr>
                <w:rFonts w:hint="eastAsia"/>
                <w:sz w:val="18"/>
                <w:szCs w:val="18"/>
              </w:rPr>
              <w:t>步骤 2</w:t>
            </w:r>
          </w:p>
        </w:tc>
        <w:tc>
          <w:tcPr>
            <w:tcW w:w="1402" w:type="dxa"/>
            <w:tcBorders>
              <w:top w:val="single" w:sz="6" w:space="0" w:color="auto"/>
            </w:tcBorders>
            <w:vAlign w:val="center"/>
          </w:tcPr>
          <w:p w14:paraId="60455306" w14:textId="77777777" w:rsidR="00387ACB" w:rsidRDefault="00000000">
            <w:pPr>
              <w:wordWrap w:val="0"/>
              <w:rPr>
                <w:rFonts w:hint="eastAsia"/>
                <w:sz w:val="18"/>
                <w:szCs w:val="18"/>
              </w:rPr>
            </w:pPr>
            <w:r>
              <w:rPr>
                <w:rFonts w:hint="eastAsia"/>
                <w:sz w:val="18"/>
                <w:szCs w:val="18"/>
              </w:rPr>
              <w:t>根UTS容器已初始化</w:t>
            </w:r>
          </w:p>
        </w:tc>
        <w:tc>
          <w:tcPr>
            <w:tcW w:w="989" w:type="dxa"/>
            <w:tcBorders>
              <w:top w:val="single" w:sz="6" w:space="0" w:color="auto"/>
            </w:tcBorders>
            <w:vAlign w:val="center"/>
          </w:tcPr>
          <w:p w14:paraId="60455307" w14:textId="77777777" w:rsidR="00387ACB" w:rsidRDefault="00000000">
            <w:pPr>
              <w:wordWrap w:val="0"/>
              <w:rPr>
                <w:rFonts w:hint="eastAsia"/>
                <w:sz w:val="18"/>
                <w:szCs w:val="18"/>
              </w:rPr>
            </w:pPr>
            <w:r>
              <w:rPr>
                <w:rFonts w:hint="eastAsia"/>
                <w:sz w:val="18"/>
                <w:szCs w:val="18"/>
              </w:rPr>
              <w:t>无</w:t>
            </w:r>
          </w:p>
        </w:tc>
        <w:tc>
          <w:tcPr>
            <w:tcW w:w="2003" w:type="dxa"/>
            <w:tcBorders>
              <w:top w:val="single" w:sz="6" w:space="0" w:color="auto"/>
            </w:tcBorders>
            <w:vAlign w:val="center"/>
          </w:tcPr>
          <w:p w14:paraId="60455308" w14:textId="77777777" w:rsidR="00387ACB" w:rsidRDefault="00000000">
            <w:pPr>
              <w:wordWrap w:val="0"/>
              <w:autoSpaceDE w:val="0"/>
              <w:autoSpaceDN w:val="0"/>
              <w:adjustRightInd w:val="0"/>
              <w:rPr>
                <w:rFonts w:hint="eastAsia"/>
                <w:sz w:val="18"/>
                <w:szCs w:val="18"/>
              </w:rPr>
            </w:pPr>
            <w:r>
              <w:rPr>
                <w:rFonts w:hint="eastAsia"/>
                <w:sz w:val="18"/>
                <w:szCs w:val="18"/>
              </w:rPr>
              <w:t xml:space="preserve">在根容器中调用 </w:t>
            </w:r>
            <w:proofErr w:type="spellStart"/>
            <w:r>
              <w:rPr>
                <w:rFonts w:hint="eastAsia"/>
                <w:sz w:val="18"/>
                <w:szCs w:val="18"/>
              </w:rPr>
              <w:t>gethostname</w:t>
            </w:r>
            <w:proofErr w:type="spellEnd"/>
            <w:r>
              <w:rPr>
                <w:rFonts w:hint="eastAsia"/>
                <w:sz w:val="18"/>
                <w:szCs w:val="18"/>
              </w:rPr>
              <w:t>()获取主机名</w:t>
            </w:r>
          </w:p>
        </w:tc>
        <w:tc>
          <w:tcPr>
            <w:tcW w:w="2256" w:type="dxa"/>
            <w:tcBorders>
              <w:top w:val="single" w:sz="6" w:space="0" w:color="auto"/>
            </w:tcBorders>
            <w:vAlign w:val="center"/>
          </w:tcPr>
          <w:p w14:paraId="60455309" w14:textId="77777777" w:rsidR="00387ACB" w:rsidRDefault="00000000">
            <w:pPr>
              <w:wordWrap w:val="0"/>
              <w:rPr>
                <w:rFonts w:hint="eastAsia"/>
                <w:sz w:val="18"/>
                <w:szCs w:val="18"/>
              </w:rPr>
            </w:pPr>
            <w:r>
              <w:rPr>
                <w:rFonts w:hint="eastAsia"/>
                <w:sz w:val="18"/>
                <w:szCs w:val="18"/>
              </w:rPr>
              <w:t>输出：</w:t>
            </w:r>
          </w:p>
          <w:p w14:paraId="6045530A" w14:textId="77777777" w:rsidR="00387ACB" w:rsidRDefault="00000000">
            <w:pPr>
              <w:wordWrap w:val="0"/>
              <w:rPr>
                <w:rFonts w:hint="eastAsia"/>
                <w:sz w:val="18"/>
                <w:szCs w:val="18"/>
              </w:rPr>
            </w:pPr>
            <w:r>
              <w:rPr>
                <w:rFonts w:hint="eastAsia"/>
                <w:sz w:val="18"/>
                <w:szCs w:val="18"/>
              </w:rPr>
              <w:t>=== 测试1: 根容器中的</w:t>
            </w:r>
            <w:proofErr w:type="spellStart"/>
            <w:r>
              <w:rPr>
                <w:rFonts w:hint="eastAsia"/>
                <w:sz w:val="18"/>
                <w:szCs w:val="18"/>
              </w:rPr>
              <w:t>gethostname</w:t>
            </w:r>
            <w:proofErr w:type="spellEnd"/>
            <w:r>
              <w:rPr>
                <w:rFonts w:hint="eastAsia"/>
                <w:sz w:val="18"/>
                <w:szCs w:val="18"/>
              </w:rPr>
              <w:t xml:space="preserve"> ===</w:t>
            </w:r>
          </w:p>
          <w:p w14:paraId="6045530B" w14:textId="77777777" w:rsidR="00387ACB" w:rsidRDefault="00000000">
            <w:pPr>
              <w:wordWrap w:val="0"/>
              <w:rPr>
                <w:rFonts w:hint="eastAsia"/>
                <w:sz w:val="18"/>
                <w:szCs w:val="18"/>
              </w:rPr>
            </w:pPr>
            <w:r>
              <w:rPr>
                <w:rFonts w:hint="eastAsia"/>
                <w:sz w:val="18"/>
                <w:szCs w:val="18"/>
              </w:rPr>
              <w:t>根容器主机名: root</w:t>
            </w:r>
          </w:p>
        </w:tc>
        <w:tc>
          <w:tcPr>
            <w:tcW w:w="1004" w:type="dxa"/>
            <w:tcBorders>
              <w:top w:val="single" w:sz="6" w:space="0" w:color="auto"/>
            </w:tcBorders>
            <w:vAlign w:val="center"/>
          </w:tcPr>
          <w:p w14:paraId="6045530C"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1001" w:type="dxa"/>
            <w:tcBorders>
              <w:top w:val="single" w:sz="6" w:space="0" w:color="auto"/>
            </w:tcBorders>
            <w:vAlign w:val="center"/>
          </w:tcPr>
          <w:p w14:paraId="6045530D" w14:textId="77777777" w:rsidR="00387ACB" w:rsidRDefault="00000000">
            <w:pPr>
              <w:wordWrap w:val="0"/>
              <w:jc w:val="center"/>
              <w:rPr>
                <w:rFonts w:hint="eastAsia"/>
                <w:sz w:val="18"/>
                <w:szCs w:val="18"/>
              </w:rPr>
            </w:pPr>
            <w:r>
              <w:rPr>
                <w:rFonts w:hint="eastAsia"/>
                <w:sz w:val="18"/>
                <w:szCs w:val="18"/>
              </w:rPr>
              <w:t>验证默认主机名</w:t>
            </w:r>
          </w:p>
        </w:tc>
      </w:tr>
      <w:tr w:rsidR="00387ACB" w14:paraId="60455319" w14:textId="77777777">
        <w:trPr>
          <w:cantSplit/>
          <w:trHeight w:val="2026"/>
          <w:jc w:val="center"/>
        </w:trPr>
        <w:tc>
          <w:tcPr>
            <w:tcW w:w="411" w:type="dxa"/>
            <w:vAlign w:val="center"/>
          </w:tcPr>
          <w:p w14:paraId="6045530F" w14:textId="77777777" w:rsidR="00387ACB" w:rsidRDefault="00000000">
            <w:pPr>
              <w:pStyle w:val="aff"/>
              <w:wordWrap w:val="0"/>
              <w:jc w:val="center"/>
              <w:rPr>
                <w:rFonts w:hint="eastAsia"/>
                <w:sz w:val="18"/>
                <w:szCs w:val="18"/>
              </w:rPr>
            </w:pPr>
            <w:r>
              <w:rPr>
                <w:rFonts w:hint="eastAsia"/>
                <w:sz w:val="18"/>
                <w:szCs w:val="18"/>
              </w:rPr>
              <w:t>步骤 3</w:t>
            </w:r>
          </w:p>
        </w:tc>
        <w:tc>
          <w:tcPr>
            <w:tcW w:w="1402" w:type="dxa"/>
            <w:vAlign w:val="center"/>
          </w:tcPr>
          <w:p w14:paraId="60455310" w14:textId="77777777" w:rsidR="00387ACB" w:rsidRDefault="00000000">
            <w:pPr>
              <w:wordWrap w:val="0"/>
              <w:rPr>
                <w:rFonts w:hint="eastAsia"/>
                <w:sz w:val="18"/>
                <w:szCs w:val="18"/>
              </w:rPr>
            </w:pPr>
            <w:r>
              <w:rPr>
                <w:rFonts w:hint="eastAsia"/>
                <w:sz w:val="18"/>
                <w:szCs w:val="18"/>
              </w:rPr>
              <w:t>根容器处于当前上下文</w:t>
            </w:r>
          </w:p>
        </w:tc>
        <w:tc>
          <w:tcPr>
            <w:tcW w:w="989" w:type="dxa"/>
            <w:vAlign w:val="center"/>
          </w:tcPr>
          <w:p w14:paraId="60455311" w14:textId="77777777" w:rsidR="00387ACB" w:rsidRDefault="00000000">
            <w:pPr>
              <w:wordWrap w:val="0"/>
              <w:rPr>
                <w:rFonts w:hint="eastAsia"/>
                <w:sz w:val="18"/>
                <w:szCs w:val="18"/>
              </w:rPr>
            </w:pPr>
            <w:r>
              <w:rPr>
                <w:rFonts w:hint="eastAsia"/>
                <w:sz w:val="18"/>
                <w:szCs w:val="18"/>
              </w:rPr>
              <w:t>新主机名：root-host</w:t>
            </w:r>
          </w:p>
        </w:tc>
        <w:tc>
          <w:tcPr>
            <w:tcW w:w="2003" w:type="dxa"/>
            <w:vAlign w:val="center"/>
          </w:tcPr>
          <w:p w14:paraId="60455312" w14:textId="77777777" w:rsidR="00387ACB" w:rsidRDefault="00000000">
            <w:pPr>
              <w:wordWrap w:val="0"/>
              <w:autoSpaceDE w:val="0"/>
              <w:autoSpaceDN w:val="0"/>
              <w:adjustRightInd w:val="0"/>
              <w:rPr>
                <w:rFonts w:hint="eastAsia"/>
                <w:sz w:val="18"/>
                <w:szCs w:val="18"/>
              </w:rPr>
            </w:pPr>
            <w:r>
              <w:rPr>
                <w:rFonts w:hint="eastAsia"/>
                <w:sz w:val="18"/>
                <w:szCs w:val="18"/>
              </w:rPr>
              <w:t xml:space="preserve">在根容器中调用 </w:t>
            </w:r>
            <w:proofErr w:type="spellStart"/>
            <w:r>
              <w:rPr>
                <w:rFonts w:hint="eastAsia"/>
                <w:sz w:val="18"/>
                <w:szCs w:val="18"/>
              </w:rPr>
              <w:t>sethostname</w:t>
            </w:r>
            <w:proofErr w:type="spellEnd"/>
            <w:r>
              <w:rPr>
                <w:rFonts w:hint="eastAsia"/>
                <w:sz w:val="18"/>
                <w:szCs w:val="18"/>
              </w:rPr>
              <w:t>("root-host", 9)</w:t>
            </w:r>
          </w:p>
        </w:tc>
        <w:tc>
          <w:tcPr>
            <w:tcW w:w="2256" w:type="dxa"/>
            <w:vAlign w:val="center"/>
          </w:tcPr>
          <w:p w14:paraId="60455313" w14:textId="77777777" w:rsidR="00387ACB" w:rsidRDefault="00000000">
            <w:pPr>
              <w:wordWrap w:val="0"/>
              <w:rPr>
                <w:rFonts w:hint="eastAsia"/>
                <w:spacing w:val="-4"/>
                <w:sz w:val="18"/>
                <w:szCs w:val="18"/>
              </w:rPr>
            </w:pPr>
            <w:r>
              <w:rPr>
                <w:rFonts w:hint="eastAsia"/>
                <w:spacing w:val="-4"/>
                <w:sz w:val="18"/>
                <w:szCs w:val="18"/>
              </w:rPr>
              <w:t>输出：</w:t>
            </w:r>
          </w:p>
          <w:p w14:paraId="60455314" w14:textId="77777777" w:rsidR="00387ACB" w:rsidRDefault="00000000">
            <w:pPr>
              <w:wordWrap w:val="0"/>
              <w:rPr>
                <w:rFonts w:hint="eastAsia"/>
                <w:spacing w:val="-4"/>
                <w:sz w:val="18"/>
                <w:szCs w:val="18"/>
              </w:rPr>
            </w:pPr>
            <w:r>
              <w:rPr>
                <w:rFonts w:hint="eastAsia"/>
                <w:spacing w:val="-4"/>
                <w:sz w:val="18"/>
                <w:szCs w:val="18"/>
              </w:rPr>
              <w:t>=== 测试2: 根容器中的</w:t>
            </w:r>
            <w:proofErr w:type="spellStart"/>
            <w:r>
              <w:rPr>
                <w:rFonts w:hint="eastAsia"/>
                <w:spacing w:val="-4"/>
                <w:sz w:val="18"/>
                <w:szCs w:val="18"/>
              </w:rPr>
              <w:t>sethostname</w:t>
            </w:r>
            <w:proofErr w:type="spellEnd"/>
            <w:r>
              <w:rPr>
                <w:rFonts w:hint="eastAsia"/>
                <w:spacing w:val="-4"/>
                <w:sz w:val="18"/>
                <w:szCs w:val="18"/>
              </w:rPr>
              <w:t xml:space="preserve"> ===</w:t>
            </w:r>
          </w:p>
          <w:p w14:paraId="60455315" w14:textId="77777777" w:rsidR="00387ACB" w:rsidRDefault="00000000">
            <w:pPr>
              <w:wordWrap w:val="0"/>
              <w:rPr>
                <w:rFonts w:hint="eastAsia"/>
                <w:spacing w:val="-4"/>
                <w:sz w:val="18"/>
                <w:szCs w:val="18"/>
              </w:rPr>
            </w:pPr>
            <w:proofErr w:type="spellStart"/>
            <w:r>
              <w:rPr>
                <w:rFonts w:hint="eastAsia"/>
                <w:spacing w:val="-4"/>
                <w:sz w:val="18"/>
                <w:szCs w:val="18"/>
              </w:rPr>
              <w:t>sethostname</w:t>
            </w:r>
            <w:proofErr w:type="spellEnd"/>
            <w:r>
              <w:rPr>
                <w:rFonts w:hint="eastAsia"/>
                <w:spacing w:val="-4"/>
                <w:sz w:val="18"/>
                <w:szCs w:val="18"/>
              </w:rPr>
              <w:t>成功</w:t>
            </w:r>
          </w:p>
          <w:p w14:paraId="60455316" w14:textId="77777777" w:rsidR="00387ACB" w:rsidRDefault="00000000">
            <w:pPr>
              <w:wordWrap w:val="0"/>
              <w:rPr>
                <w:rFonts w:hint="eastAsia"/>
                <w:spacing w:val="-4"/>
                <w:sz w:val="18"/>
                <w:szCs w:val="18"/>
              </w:rPr>
            </w:pPr>
            <w:r>
              <w:rPr>
                <w:rFonts w:hint="eastAsia"/>
                <w:spacing w:val="-4"/>
                <w:sz w:val="18"/>
                <w:szCs w:val="18"/>
              </w:rPr>
              <w:t>根容器新主机名: root-host</w:t>
            </w:r>
          </w:p>
        </w:tc>
        <w:tc>
          <w:tcPr>
            <w:tcW w:w="1004" w:type="dxa"/>
            <w:vAlign w:val="center"/>
          </w:tcPr>
          <w:p w14:paraId="60455317"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18" w14:textId="77777777" w:rsidR="00387ACB" w:rsidRDefault="00000000">
            <w:pPr>
              <w:wordWrap w:val="0"/>
              <w:jc w:val="center"/>
              <w:rPr>
                <w:rFonts w:hint="eastAsia"/>
                <w:sz w:val="18"/>
                <w:szCs w:val="18"/>
              </w:rPr>
            </w:pPr>
            <w:r>
              <w:rPr>
                <w:rFonts w:hint="eastAsia"/>
                <w:sz w:val="18"/>
                <w:szCs w:val="18"/>
              </w:rPr>
              <w:t>主机名长度为 9 字节</w:t>
            </w:r>
          </w:p>
        </w:tc>
      </w:tr>
      <w:tr w:rsidR="00387ACB" w14:paraId="60455323" w14:textId="77777777">
        <w:trPr>
          <w:cantSplit/>
          <w:trHeight w:val="2026"/>
          <w:jc w:val="center"/>
        </w:trPr>
        <w:tc>
          <w:tcPr>
            <w:tcW w:w="411" w:type="dxa"/>
            <w:vAlign w:val="center"/>
          </w:tcPr>
          <w:p w14:paraId="6045531A" w14:textId="77777777" w:rsidR="00387ACB" w:rsidRDefault="00000000">
            <w:pPr>
              <w:pStyle w:val="aff"/>
              <w:wordWrap w:val="0"/>
              <w:jc w:val="center"/>
              <w:rPr>
                <w:rFonts w:hint="eastAsia"/>
                <w:sz w:val="18"/>
                <w:szCs w:val="18"/>
              </w:rPr>
            </w:pPr>
            <w:r>
              <w:rPr>
                <w:rFonts w:hint="eastAsia"/>
                <w:sz w:val="18"/>
                <w:szCs w:val="18"/>
              </w:rPr>
              <w:t>步骤4</w:t>
            </w:r>
          </w:p>
        </w:tc>
        <w:tc>
          <w:tcPr>
            <w:tcW w:w="1402" w:type="dxa"/>
            <w:vAlign w:val="center"/>
          </w:tcPr>
          <w:p w14:paraId="6045531B" w14:textId="77777777" w:rsidR="00387ACB" w:rsidRDefault="00000000">
            <w:pPr>
              <w:wordWrap w:val="0"/>
              <w:autoSpaceDE w:val="0"/>
              <w:autoSpaceDN w:val="0"/>
              <w:adjustRightInd w:val="0"/>
              <w:rPr>
                <w:rFonts w:hint="eastAsia"/>
                <w:sz w:val="18"/>
                <w:szCs w:val="18"/>
              </w:rPr>
            </w:pPr>
            <w:r>
              <w:rPr>
                <w:rFonts w:hint="eastAsia"/>
                <w:sz w:val="18"/>
                <w:szCs w:val="18"/>
              </w:rPr>
              <w:t>根容器主机名已更新</w:t>
            </w:r>
          </w:p>
        </w:tc>
        <w:tc>
          <w:tcPr>
            <w:tcW w:w="989" w:type="dxa"/>
            <w:vAlign w:val="center"/>
          </w:tcPr>
          <w:p w14:paraId="6045531C" w14:textId="77777777" w:rsidR="00387ACB" w:rsidRDefault="00000000">
            <w:pPr>
              <w:wordWrap w:val="0"/>
              <w:autoSpaceDE w:val="0"/>
              <w:autoSpaceDN w:val="0"/>
              <w:adjustRightInd w:val="0"/>
              <w:rPr>
                <w:rFonts w:hint="eastAsia"/>
                <w:sz w:val="18"/>
                <w:szCs w:val="18"/>
              </w:rPr>
            </w:pPr>
            <w:r>
              <w:rPr>
                <w:rFonts w:hint="eastAsia"/>
                <w:sz w:val="18"/>
                <w:szCs w:val="18"/>
              </w:rPr>
              <w:t>UTS容器名：container1</w:t>
            </w:r>
          </w:p>
        </w:tc>
        <w:tc>
          <w:tcPr>
            <w:tcW w:w="2003" w:type="dxa"/>
            <w:vAlign w:val="center"/>
          </w:tcPr>
          <w:p w14:paraId="6045531D" w14:textId="77777777" w:rsidR="00387ACB" w:rsidRDefault="00000000">
            <w:pPr>
              <w:wordWrap w:val="0"/>
              <w:autoSpaceDE w:val="0"/>
              <w:autoSpaceDN w:val="0"/>
              <w:adjustRightInd w:val="0"/>
              <w:rPr>
                <w:rFonts w:hint="eastAsia"/>
                <w:sz w:val="18"/>
                <w:szCs w:val="18"/>
              </w:rPr>
            </w:pPr>
            <w:r>
              <w:rPr>
                <w:rFonts w:hint="eastAsia"/>
                <w:sz w:val="18"/>
                <w:szCs w:val="18"/>
              </w:rPr>
              <w:t>调用</w:t>
            </w:r>
            <w:proofErr w:type="spellStart"/>
            <w:r>
              <w:rPr>
                <w:rFonts w:hint="eastAsia"/>
                <w:sz w:val="18"/>
                <w:szCs w:val="18"/>
              </w:rPr>
              <w:t>rtems_uts_container_create</w:t>
            </w:r>
            <w:proofErr w:type="spellEnd"/>
            <w:r>
              <w:rPr>
                <w:rFonts w:hint="eastAsia"/>
                <w:sz w:val="18"/>
                <w:szCs w:val="18"/>
              </w:rPr>
              <w:t>()创建新的UTS容器</w:t>
            </w:r>
          </w:p>
        </w:tc>
        <w:tc>
          <w:tcPr>
            <w:tcW w:w="2256" w:type="dxa"/>
            <w:vAlign w:val="center"/>
          </w:tcPr>
          <w:p w14:paraId="6045531E" w14:textId="77777777" w:rsidR="00387ACB" w:rsidRDefault="00000000">
            <w:pPr>
              <w:wordWrap w:val="0"/>
              <w:rPr>
                <w:rFonts w:hint="eastAsia"/>
                <w:spacing w:val="-4"/>
                <w:sz w:val="18"/>
                <w:szCs w:val="18"/>
              </w:rPr>
            </w:pPr>
            <w:r>
              <w:rPr>
                <w:rFonts w:hint="eastAsia"/>
                <w:spacing w:val="-4"/>
                <w:sz w:val="18"/>
                <w:szCs w:val="18"/>
              </w:rPr>
              <w:t>输出：</w:t>
            </w:r>
          </w:p>
          <w:p w14:paraId="6045531F" w14:textId="77777777" w:rsidR="00387ACB" w:rsidRDefault="00000000">
            <w:pPr>
              <w:wordWrap w:val="0"/>
              <w:rPr>
                <w:rFonts w:hint="eastAsia"/>
                <w:spacing w:val="-4"/>
                <w:sz w:val="18"/>
                <w:szCs w:val="18"/>
              </w:rPr>
            </w:pPr>
            <w:r>
              <w:rPr>
                <w:rFonts w:hint="eastAsia"/>
                <w:spacing w:val="-4"/>
                <w:sz w:val="18"/>
                <w:szCs w:val="18"/>
              </w:rPr>
              <w:t>=== 测试3: 创建新的UTS容器 ===</w:t>
            </w:r>
          </w:p>
          <w:p w14:paraId="60455320" w14:textId="77777777" w:rsidR="00387ACB" w:rsidRDefault="00000000">
            <w:pPr>
              <w:wordWrap w:val="0"/>
              <w:rPr>
                <w:rFonts w:hint="eastAsia"/>
                <w:spacing w:val="-4"/>
                <w:sz w:val="18"/>
                <w:szCs w:val="18"/>
              </w:rPr>
            </w:pPr>
            <w:r>
              <w:rPr>
                <w:rFonts w:hint="eastAsia"/>
                <w:spacing w:val="-4"/>
                <w:sz w:val="18"/>
                <w:szCs w:val="18"/>
              </w:rPr>
              <w:t>已创建UTS容器: 0x..., 名称: container1</w:t>
            </w:r>
          </w:p>
        </w:tc>
        <w:tc>
          <w:tcPr>
            <w:tcW w:w="1004" w:type="dxa"/>
            <w:vAlign w:val="center"/>
          </w:tcPr>
          <w:p w14:paraId="60455321"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22" w14:textId="77777777" w:rsidR="00387ACB" w:rsidRDefault="00000000">
            <w:pPr>
              <w:wordWrap w:val="0"/>
              <w:jc w:val="center"/>
              <w:rPr>
                <w:rFonts w:hint="eastAsia"/>
                <w:sz w:val="18"/>
                <w:szCs w:val="18"/>
              </w:rPr>
            </w:pPr>
            <w:r>
              <w:rPr>
                <w:rFonts w:hint="eastAsia"/>
                <w:sz w:val="18"/>
                <w:szCs w:val="18"/>
              </w:rPr>
              <w:t>新容器主机名初始化为容器名</w:t>
            </w:r>
          </w:p>
        </w:tc>
      </w:tr>
      <w:tr w:rsidR="00387ACB" w14:paraId="6045532E" w14:textId="77777777">
        <w:trPr>
          <w:cantSplit/>
          <w:trHeight w:val="2026"/>
          <w:jc w:val="center"/>
        </w:trPr>
        <w:tc>
          <w:tcPr>
            <w:tcW w:w="411" w:type="dxa"/>
            <w:vAlign w:val="center"/>
          </w:tcPr>
          <w:p w14:paraId="60455324" w14:textId="77777777" w:rsidR="00387ACB" w:rsidRDefault="00000000">
            <w:pPr>
              <w:pStyle w:val="aff"/>
              <w:wordWrap w:val="0"/>
              <w:jc w:val="center"/>
              <w:rPr>
                <w:rFonts w:hint="eastAsia"/>
                <w:sz w:val="18"/>
                <w:szCs w:val="18"/>
              </w:rPr>
            </w:pPr>
            <w:r>
              <w:rPr>
                <w:rFonts w:hint="eastAsia"/>
                <w:sz w:val="18"/>
                <w:szCs w:val="18"/>
              </w:rPr>
              <w:t>步骤5</w:t>
            </w:r>
          </w:p>
        </w:tc>
        <w:tc>
          <w:tcPr>
            <w:tcW w:w="1402" w:type="dxa"/>
            <w:vAlign w:val="center"/>
          </w:tcPr>
          <w:p w14:paraId="60455325" w14:textId="77777777" w:rsidR="00387ACB" w:rsidRDefault="00000000">
            <w:pPr>
              <w:wordWrap w:val="0"/>
              <w:rPr>
                <w:rFonts w:hint="eastAsia"/>
                <w:sz w:val="18"/>
                <w:szCs w:val="18"/>
              </w:rPr>
            </w:pPr>
            <w:r>
              <w:rPr>
                <w:rFonts w:hint="eastAsia"/>
                <w:sz w:val="18"/>
                <w:szCs w:val="18"/>
              </w:rPr>
              <w:t>container1已创建</w:t>
            </w:r>
          </w:p>
        </w:tc>
        <w:tc>
          <w:tcPr>
            <w:tcW w:w="989" w:type="dxa"/>
            <w:vAlign w:val="center"/>
          </w:tcPr>
          <w:p w14:paraId="60455326"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327" w14:textId="77777777" w:rsidR="00387ACB" w:rsidRDefault="00000000">
            <w:pPr>
              <w:wordWrap w:val="0"/>
              <w:autoSpaceDE w:val="0"/>
              <w:autoSpaceDN w:val="0"/>
              <w:adjustRightInd w:val="0"/>
              <w:rPr>
                <w:rFonts w:hint="eastAsia"/>
                <w:sz w:val="18"/>
                <w:szCs w:val="18"/>
              </w:rPr>
            </w:pPr>
            <w:r>
              <w:rPr>
                <w:rFonts w:hint="eastAsia"/>
                <w:sz w:val="18"/>
                <w:szCs w:val="18"/>
              </w:rPr>
              <w:t xml:space="preserve">将当前任务迁移至 container1，并调用 </w:t>
            </w:r>
            <w:proofErr w:type="spellStart"/>
            <w:r>
              <w:rPr>
                <w:rFonts w:hint="eastAsia"/>
                <w:sz w:val="18"/>
                <w:szCs w:val="18"/>
              </w:rPr>
              <w:t>gethostname</w:t>
            </w:r>
            <w:proofErr w:type="spellEnd"/>
            <w:r>
              <w:rPr>
                <w:rFonts w:hint="eastAsia"/>
                <w:sz w:val="18"/>
                <w:szCs w:val="18"/>
              </w:rPr>
              <w:t>()</w:t>
            </w:r>
          </w:p>
        </w:tc>
        <w:tc>
          <w:tcPr>
            <w:tcW w:w="2256" w:type="dxa"/>
            <w:vAlign w:val="center"/>
          </w:tcPr>
          <w:p w14:paraId="60455328" w14:textId="77777777" w:rsidR="00387ACB" w:rsidRDefault="00000000">
            <w:pPr>
              <w:wordWrap w:val="0"/>
              <w:rPr>
                <w:rFonts w:hint="eastAsia"/>
                <w:spacing w:val="-4"/>
                <w:sz w:val="18"/>
                <w:szCs w:val="18"/>
              </w:rPr>
            </w:pPr>
            <w:r>
              <w:rPr>
                <w:rFonts w:hint="eastAsia"/>
                <w:spacing w:val="-4"/>
                <w:sz w:val="18"/>
                <w:szCs w:val="18"/>
              </w:rPr>
              <w:t>输出：</w:t>
            </w:r>
          </w:p>
          <w:p w14:paraId="60455329" w14:textId="77777777" w:rsidR="00387ACB" w:rsidRDefault="00000000">
            <w:pPr>
              <w:wordWrap w:val="0"/>
              <w:rPr>
                <w:rFonts w:hint="eastAsia"/>
                <w:spacing w:val="-4"/>
                <w:sz w:val="18"/>
                <w:szCs w:val="18"/>
              </w:rPr>
            </w:pPr>
            <w:r>
              <w:rPr>
                <w:rFonts w:hint="eastAsia"/>
                <w:spacing w:val="-4"/>
                <w:sz w:val="18"/>
                <w:szCs w:val="18"/>
              </w:rPr>
              <w:t>=== 测试4: 切换到新容器并测试</w:t>
            </w:r>
            <w:proofErr w:type="spellStart"/>
            <w:r>
              <w:rPr>
                <w:rFonts w:hint="eastAsia"/>
                <w:spacing w:val="-4"/>
                <w:sz w:val="18"/>
                <w:szCs w:val="18"/>
              </w:rPr>
              <w:t>gethostname</w:t>
            </w:r>
            <w:proofErr w:type="spellEnd"/>
            <w:r>
              <w:rPr>
                <w:rFonts w:hint="eastAsia"/>
                <w:spacing w:val="-4"/>
                <w:sz w:val="18"/>
                <w:szCs w:val="18"/>
              </w:rPr>
              <w:t xml:space="preserve"> ===</w:t>
            </w:r>
          </w:p>
          <w:p w14:paraId="6045532A" w14:textId="77777777" w:rsidR="00387ACB" w:rsidRDefault="00000000">
            <w:pPr>
              <w:wordWrap w:val="0"/>
              <w:rPr>
                <w:rFonts w:hint="eastAsia"/>
                <w:spacing w:val="-4"/>
                <w:sz w:val="18"/>
                <w:szCs w:val="18"/>
              </w:rPr>
            </w:pPr>
            <w:r>
              <w:rPr>
                <w:rFonts w:hint="eastAsia"/>
                <w:spacing w:val="-4"/>
                <w:sz w:val="18"/>
                <w:szCs w:val="18"/>
              </w:rPr>
              <w:t>切换前主机名: root-host</w:t>
            </w:r>
          </w:p>
          <w:p w14:paraId="6045532B" w14:textId="77777777" w:rsidR="00387ACB" w:rsidRDefault="00000000">
            <w:pPr>
              <w:wordWrap w:val="0"/>
              <w:rPr>
                <w:rFonts w:hint="eastAsia"/>
                <w:spacing w:val="-4"/>
                <w:sz w:val="18"/>
                <w:szCs w:val="18"/>
              </w:rPr>
            </w:pPr>
            <w:r>
              <w:rPr>
                <w:rFonts w:hint="eastAsia"/>
                <w:spacing w:val="-4"/>
                <w:sz w:val="18"/>
                <w:szCs w:val="18"/>
              </w:rPr>
              <w:t>切换后主机名:container1</w:t>
            </w:r>
          </w:p>
        </w:tc>
        <w:tc>
          <w:tcPr>
            <w:tcW w:w="1004" w:type="dxa"/>
            <w:vAlign w:val="center"/>
          </w:tcPr>
          <w:p w14:paraId="6045532C"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2D" w14:textId="77777777" w:rsidR="00387ACB" w:rsidRDefault="00000000">
            <w:pPr>
              <w:wordWrap w:val="0"/>
              <w:jc w:val="center"/>
              <w:rPr>
                <w:rFonts w:hint="eastAsia"/>
                <w:sz w:val="18"/>
                <w:szCs w:val="18"/>
              </w:rPr>
            </w:pPr>
            <w:r>
              <w:rPr>
                <w:rFonts w:hint="eastAsia"/>
                <w:sz w:val="18"/>
                <w:szCs w:val="18"/>
              </w:rPr>
              <w:t>验证 UTS 命名空间切换</w:t>
            </w:r>
          </w:p>
        </w:tc>
      </w:tr>
      <w:tr w:rsidR="00387ACB" w14:paraId="60455339" w14:textId="77777777">
        <w:trPr>
          <w:cantSplit/>
          <w:trHeight w:val="2026"/>
          <w:jc w:val="center"/>
        </w:trPr>
        <w:tc>
          <w:tcPr>
            <w:tcW w:w="411" w:type="dxa"/>
            <w:vAlign w:val="center"/>
          </w:tcPr>
          <w:p w14:paraId="6045532F" w14:textId="77777777" w:rsidR="00387ACB" w:rsidRDefault="00000000">
            <w:pPr>
              <w:pStyle w:val="aff"/>
              <w:wordWrap w:val="0"/>
              <w:jc w:val="center"/>
              <w:rPr>
                <w:rFonts w:hint="eastAsia"/>
                <w:sz w:val="18"/>
                <w:szCs w:val="18"/>
              </w:rPr>
            </w:pPr>
            <w:r>
              <w:rPr>
                <w:rFonts w:hint="eastAsia"/>
                <w:sz w:val="18"/>
                <w:szCs w:val="18"/>
              </w:rPr>
              <w:lastRenderedPageBreak/>
              <w:t>步骤6</w:t>
            </w:r>
          </w:p>
        </w:tc>
        <w:tc>
          <w:tcPr>
            <w:tcW w:w="1402" w:type="dxa"/>
            <w:vAlign w:val="center"/>
          </w:tcPr>
          <w:p w14:paraId="60455330" w14:textId="77777777" w:rsidR="00387ACB" w:rsidRDefault="00000000">
            <w:pPr>
              <w:wordWrap w:val="0"/>
              <w:rPr>
                <w:rFonts w:hint="eastAsia"/>
                <w:sz w:val="18"/>
                <w:szCs w:val="18"/>
              </w:rPr>
            </w:pPr>
            <w:r>
              <w:rPr>
                <w:rFonts w:hint="eastAsia"/>
                <w:sz w:val="18"/>
                <w:szCs w:val="18"/>
              </w:rPr>
              <w:t>当前任务位于 container1</w:t>
            </w:r>
          </w:p>
        </w:tc>
        <w:tc>
          <w:tcPr>
            <w:tcW w:w="989" w:type="dxa"/>
            <w:vAlign w:val="center"/>
          </w:tcPr>
          <w:p w14:paraId="60455331" w14:textId="77777777" w:rsidR="00387ACB" w:rsidRDefault="00000000">
            <w:pPr>
              <w:wordWrap w:val="0"/>
              <w:rPr>
                <w:rFonts w:hint="eastAsia"/>
                <w:sz w:val="18"/>
                <w:szCs w:val="18"/>
              </w:rPr>
            </w:pPr>
            <w:r>
              <w:rPr>
                <w:rFonts w:hint="eastAsia"/>
                <w:sz w:val="18"/>
                <w:szCs w:val="18"/>
              </w:rPr>
              <w:t>新主机名：myhost123</w:t>
            </w:r>
          </w:p>
        </w:tc>
        <w:tc>
          <w:tcPr>
            <w:tcW w:w="2003" w:type="dxa"/>
            <w:vAlign w:val="center"/>
          </w:tcPr>
          <w:p w14:paraId="60455332" w14:textId="77777777" w:rsidR="00387ACB" w:rsidRDefault="00000000">
            <w:pPr>
              <w:wordWrap w:val="0"/>
              <w:autoSpaceDE w:val="0"/>
              <w:autoSpaceDN w:val="0"/>
              <w:adjustRightInd w:val="0"/>
              <w:rPr>
                <w:rFonts w:hint="eastAsia"/>
                <w:sz w:val="18"/>
                <w:szCs w:val="18"/>
              </w:rPr>
            </w:pPr>
            <w:r>
              <w:rPr>
                <w:rFonts w:hint="eastAsia"/>
                <w:sz w:val="18"/>
                <w:szCs w:val="18"/>
              </w:rPr>
              <w:t>在container1中调用</w:t>
            </w:r>
            <w:proofErr w:type="spellStart"/>
            <w:r>
              <w:rPr>
                <w:rFonts w:hint="eastAsia"/>
                <w:sz w:val="18"/>
                <w:szCs w:val="18"/>
              </w:rPr>
              <w:t>sethostname</w:t>
            </w:r>
            <w:proofErr w:type="spellEnd"/>
            <w:r>
              <w:rPr>
                <w:rFonts w:hint="eastAsia"/>
                <w:sz w:val="18"/>
                <w:szCs w:val="18"/>
              </w:rPr>
              <w:t>("myhost123", 9)</w:t>
            </w:r>
          </w:p>
        </w:tc>
        <w:tc>
          <w:tcPr>
            <w:tcW w:w="2256" w:type="dxa"/>
            <w:vAlign w:val="center"/>
          </w:tcPr>
          <w:p w14:paraId="60455333" w14:textId="77777777" w:rsidR="00387ACB" w:rsidRDefault="00000000">
            <w:pPr>
              <w:wordWrap w:val="0"/>
              <w:rPr>
                <w:rFonts w:hint="eastAsia"/>
                <w:spacing w:val="-4"/>
                <w:sz w:val="18"/>
                <w:szCs w:val="18"/>
              </w:rPr>
            </w:pPr>
            <w:r>
              <w:rPr>
                <w:rFonts w:hint="eastAsia"/>
                <w:spacing w:val="-4"/>
                <w:sz w:val="18"/>
                <w:szCs w:val="18"/>
              </w:rPr>
              <w:t>输出：</w:t>
            </w:r>
          </w:p>
          <w:p w14:paraId="60455334" w14:textId="77777777" w:rsidR="00387ACB" w:rsidRDefault="00000000">
            <w:pPr>
              <w:wordWrap w:val="0"/>
              <w:rPr>
                <w:rFonts w:hint="eastAsia"/>
                <w:spacing w:val="-4"/>
                <w:sz w:val="18"/>
                <w:szCs w:val="18"/>
              </w:rPr>
            </w:pPr>
            <w:r>
              <w:rPr>
                <w:rFonts w:hint="eastAsia"/>
                <w:spacing w:val="-4"/>
                <w:sz w:val="18"/>
                <w:szCs w:val="18"/>
              </w:rPr>
              <w:t>=== 测试5: 新容器中的</w:t>
            </w:r>
            <w:proofErr w:type="spellStart"/>
            <w:r>
              <w:rPr>
                <w:rFonts w:hint="eastAsia"/>
                <w:spacing w:val="-4"/>
                <w:sz w:val="18"/>
                <w:szCs w:val="18"/>
              </w:rPr>
              <w:t>sethostname</w:t>
            </w:r>
            <w:proofErr w:type="spellEnd"/>
            <w:r>
              <w:rPr>
                <w:rFonts w:hint="eastAsia"/>
                <w:spacing w:val="-4"/>
                <w:sz w:val="18"/>
                <w:szCs w:val="18"/>
              </w:rPr>
              <w:t xml:space="preserve"> ===</w:t>
            </w:r>
          </w:p>
          <w:p w14:paraId="60455335" w14:textId="77777777" w:rsidR="00387ACB" w:rsidRDefault="00000000">
            <w:pPr>
              <w:wordWrap w:val="0"/>
              <w:rPr>
                <w:rFonts w:hint="eastAsia"/>
                <w:spacing w:val="-4"/>
                <w:sz w:val="18"/>
                <w:szCs w:val="18"/>
              </w:rPr>
            </w:pPr>
            <w:r>
              <w:rPr>
                <w:rFonts w:hint="eastAsia"/>
                <w:spacing w:val="-4"/>
                <w:sz w:val="18"/>
                <w:szCs w:val="18"/>
              </w:rPr>
              <w:t>新容器中</w:t>
            </w:r>
            <w:proofErr w:type="spellStart"/>
            <w:r>
              <w:rPr>
                <w:rFonts w:hint="eastAsia"/>
                <w:spacing w:val="-4"/>
                <w:sz w:val="18"/>
                <w:szCs w:val="18"/>
              </w:rPr>
              <w:t>sethostname</w:t>
            </w:r>
            <w:proofErr w:type="spellEnd"/>
            <w:r>
              <w:rPr>
                <w:rFonts w:hint="eastAsia"/>
                <w:spacing w:val="-4"/>
                <w:sz w:val="18"/>
                <w:szCs w:val="18"/>
              </w:rPr>
              <w:t>成功</w:t>
            </w:r>
          </w:p>
          <w:p w14:paraId="60455336" w14:textId="77777777" w:rsidR="00387ACB" w:rsidRDefault="00000000">
            <w:pPr>
              <w:wordWrap w:val="0"/>
              <w:rPr>
                <w:rFonts w:hint="eastAsia"/>
                <w:spacing w:val="-4"/>
                <w:sz w:val="18"/>
                <w:szCs w:val="18"/>
              </w:rPr>
            </w:pPr>
            <w:r>
              <w:rPr>
                <w:rFonts w:hint="eastAsia"/>
                <w:spacing w:val="-4"/>
                <w:sz w:val="18"/>
                <w:szCs w:val="18"/>
              </w:rPr>
              <w:t>容器中的新主机名: myhost123</w:t>
            </w:r>
          </w:p>
        </w:tc>
        <w:tc>
          <w:tcPr>
            <w:tcW w:w="1004" w:type="dxa"/>
            <w:vAlign w:val="center"/>
          </w:tcPr>
          <w:p w14:paraId="60455337"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38" w14:textId="77777777" w:rsidR="00387ACB" w:rsidRDefault="00000000">
            <w:pPr>
              <w:wordWrap w:val="0"/>
              <w:jc w:val="center"/>
              <w:rPr>
                <w:rFonts w:hint="eastAsia"/>
                <w:sz w:val="18"/>
                <w:szCs w:val="18"/>
              </w:rPr>
            </w:pPr>
            <w:r>
              <w:rPr>
                <w:rFonts w:hint="eastAsia"/>
                <w:sz w:val="18"/>
                <w:szCs w:val="18"/>
              </w:rPr>
              <w:t>验证容器内主机名独立修改</w:t>
            </w:r>
          </w:p>
        </w:tc>
      </w:tr>
      <w:tr w:rsidR="00387ACB" w14:paraId="60455344" w14:textId="77777777">
        <w:trPr>
          <w:cantSplit/>
          <w:trHeight w:val="2026"/>
          <w:jc w:val="center"/>
        </w:trPr>
        <w:tc>
          <w:tcPr>
            <w:tcW w:w="411" w:type="dxa"/>
            <w:vAlign w:val="center"/>
          </w:tcPr>
          <w:p w14:paraId="6045533A" w14:textId="77777777" w:rsidR="00387ACB" w:rsidRDefault="00000000">
            <w:pPr>
              <w:pStyle w:val="aff"/>
              <w:wordWrap w:val="0"/>
              <w:rPr>
                <w:rFonts w:hint="eastAsia"/>
                <w:sz w:val="18"/>
                <w:szCs w:val="18"/>
              </w:rPr>
            </w:pPr>
            <w:r>
              <w:rPr>
                <w:rFonts w:hint="eastAsia"/>
                <w:sz w:val="18"/>
                <w:szCs w:val="18"/>
              </w:rPr>
              <w:t>步骤7</w:t>
            </w:r>
          </w:p>
        </w:tc>
        <w:tc>
          <w:tcPr>
            <w:tcW w:w="1402" w:type="dxa"/>
            <w:vAlign w:val="center"/>
          </w:tcPr>
          <w:p w14:paraId="6045533B" w14:textId="77777777" w:rsidR="00387ACB" w:rsidRDefault="00000000">
            <w:pPr>
              <w:wordWrap w:val="0"/>
              <w:rPr>
                <w:rFonts w:hint="eastAsia"/>
                <w:sz w:val="18"/>
                <w:szCs w:val="18"/>
              </w:rPr>
            </w:pPr>
            <w:r>
              <w:rPr>
                <w:rFonts w:hint="eastAsia"/>
                <w:sz w:val="18"/>
                <w:szCs w:val="18"/>
              </w:rPr>
              <w:t>container1主机名已设置</w:t>
            </w:r>
          </w:p>
        </w:tc>
        <w:tc>
          <w:tcPr>
            <w:tcW w:w="989" w:type="dxa"/>
            <w:vAlign w:val="center"/>
          </w:tcPr>
          <w:p w14:paraId="6045533C"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33D" w14:textId="77777777" w:rsidR="00387ACB" w:rsidRDefault="00000000">
            <w:pPr>
              <w:wordWrap w:val="0"/>
              <w:autoSpaceDE w:val="0"/>
              <w:autoSpaceDN w:val="0"/>
              <w:adjustRightInd w:val="0"/>
              <w:rPr>
                <w:rFonts w:hint="eastAsia"/>
                <w:sz w:val="18"/>
                <w:szCs w:val="18"/>
              </w:rPr>
            </w:pPr>
            <w:r>
              <w:rPr>
                <w:rFonts w:hint="eastAsia"/>
                <w:sz w:val="18"/>
                <w:szCs w:val="18"/>
              </w:rPr>
              <w:t xml:space="preserve">增加 container1 的 </w:t>
            </w:r>
            <w:proofErr w:type="spellStart"/>
            <w:r>
              <w:rPr>
                <w:rFonts w:hint="eastAsia"/>
                <w:sz w:val="18"/>
                <w:szCs w:val="18"/>
              </w:rPr>
              <w:t>rc</w:t>
            </w:r>
            <w:proofErr w:type="spellEnd"/>
            <w:r>
              <w:rPr>
                <w:rFonts w:hint="eastAsia"/>
                <w:sz w:val="18"/>
                <w:szCs w:val="18"/>
              </w:rPr>
              <w:t>，并在根容器与 container1 间切换</w:t>
            </w:r>
          </w:p>
        </w:tc>
        <w:tc>
          <w:tcPr>
            <w:tcW w:w="2256" w:type="dxa"/>
            <w:vAlign w:val="center"/>
          </w:tcPr>
          <w:p w14:paraId="6045533E" w14:textId="77777777" w:rsidR="00387ACB" w:rsidRDefault="00000000">
            <w:pPr>
              <w:wordWrap w:val="0"/>
              <w:rPr>
                <w:rFonts w:hint="eastAsia"/>
                <w:spacing w:val="-4"/>
                <w:sz w:val="18"/>
                <w:szCs w:val="18"/>
              </w:rPr>
            </w:pPr>
            <w:r>
              <w:rPr>
                <w:rFonts w:hint="eastAsia"/>
                <w:spacing w:val="-4"/>
                <w:sz w:val="18"/>
                <w:szCs w:val="18"/>
              </w:rPr>
              <w:t>输出：</w:t>
            </w:r>
          </w:p>
          <w:p w14:paraId="6045533F" w14:textId="77777777" w:rsidR="00387ACB" w:rsidRDefault="00000000">
            <w:pPr>
              <w:wordWrap w:val="0"/>
              <w:rPr>
                <w:rFonts w:hint="eastAsia"/>
                <w:spacing w:val="-4"/>
                <w:sz w:val="18"/>
                <w:szCs w:val="18"/>
              </w:rPr>
            </w:pPr>
            <w:r>
              <w:rPr>
                <w:rFonts w:hint="eastAsia"/>
                <w:spacing w:val="-4"/>
                <w:sz w:val="18"/>
                <w:szCs w:val="18"/>
              </w:rPr>
              <w:t>=== 测试6: 手动管理</w:t>
            </w:r>
            <w:proofErr w:type="spellStart"/>
            <w:r>
              <w:rPr>
                <w:rFonts w:hint="eastAsia"/>
                <w:spacing w:val="-4"/>
                <w:sz w:val="18"/>
                <w:szCs w:val="18"/>
              </w:rPr>
              <w:t>rc</w:t>
            </w:r>
            <w:proofErr w:type="spellEnd"/>
            <w:r>
              <w:rPr>
                <w:rFonts w:hint="eastAsia"/>
                <w:spacing w:val="-4"/>
                <w:sz w:val="18"/>
                <w:szCs w:val="18"/>
              </w:rPr>
              <w:t>的多容器切换 ===</w:t>
            </w:r>
          </w:p>
          <w:p w14:paraId="60455340" w14:textId="77777777" w:rsidR="00387ACB" w:rsidRDefault="00000000">
            <w:pPr>
              <w:wordWrap w:val="0"/>
              <w:rPr>
                <w:rFonts w:hint="eastAsia"/>
                <w:spacing w:val="-4"/>
                <w:sz w:val="18"/>
                <w:szCs w:val="18"/>
              </w:rPr>
            </w:pPr>
            <w:r>
              <w:rPr>
                <w:rFonts w:hint="eastAsia"/>
                <w:spacing w:val="-4"/>
                <w:sz w:val="18"/>
                <w:szCs w:val="18"/>
              </w:rPr>
              <w:t>根容器主机名: root-host</w:t>
            </w:r>
          </w:p>
          <w:p w14:paraId="60455341" w14:textId="77777777" w:rsidR="00387ACB" w:rsidRDefault="00000000">
            <w:pPr>
              <w:wordWrap w:val="0"/>
              <w:rPr>
                <w:rFonts w:hint="eastAsia"/>
                <w:spacing w:val="-4"/>
                <w:sz w:val="18"/>
                <w:szCs w:val="18"/>
              </w:rPr>
            </w:pPr>
            <w:r>
              <w:rPr>
                <w:rFonts w:hint="eastAsia"/>
                <w:spacing w:val="-4"/>
                <w:sz w:val="18"/>
                <w:szCs w:val="18"/>
              </w:rPr>
              <w:t>Container1主机名: myhost123</w:t>
            </w:r>
          </w:p>
        </w:tc>
        <w:tc>
          <w:tcPr>
            <w:tcW w:w="1004" w:type="dxa"/>
            <w:vAlign w:val="center"/>
          </w:tcPr>
          <w:p w14:paraId="60455342"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43" w14:textId="77777777" w:rsidR="00387ACB" w:rsidRDefault="00000000">
            <w:pPr>
              <w:wordWrap w:val="0"/>
              <w:jc w:val="center"/>
              <w:rPr>
                <w:rFonts w:hint="eastAsia"/>
                <w:sz w:val="18"/>
                <w:szCs w:val="18"/>
              </w:rPr>
            </w:pPr>
            <w:r>
              <w:rPr>
                <w:rFonts w:hint="eastAsia"/>
                <w:sz w:val="18"/>
                <w:szCs w:val="18"/>
              </w:rPr>
              <w:t>手动管理</w:t>
            </w:r>
            <w:proofErr w:type="spellStart"/>
            <w:r>
              <w:rPr>
                <w:rFonts w:hint="eastAsia"/>
                <w:sz w:val="18"/>
                <w:szCs w:val="18"/>
              </w:rPr>
              <w:t>rc</w:t>
            </w:r>
            <w:proofErr w:type="spellEnd"/>
            <w:r>
              <w:rPr>
                <w:rFonts w:hint="eastAsia"/>
                <w:sz w:val="18"/>
                <w:szCs w:val="18"/>
              </w:rPr>
              <w:t>是避免线程切换时触发自动删除容器机制</w:t>
            </w:r>
          </w:p>
        </w:tc>
      </w:tr>
      <w:tr w:rsidR="00387ACB" w14:paraId="6045534C" w14:textId="77777777">
        <w:trPr>
          <w:cantSplit/>
          <w:trHeight w:val="2026"/>
          <w:jc w:val="center"/>
        </w:trPr>
        <w:tc>
          <w:tcPr>
            <w:tcW w:w="411" w:type="dxa"/>
            <w:vAlign w:val="center"/>
          </w:tcPr>
          <w:p w14:paraId="60455345" w14:textId="77777777" w:rsidR="00387ACB" w:rsidRDefault="00000000">
            <w:pPr>
              <w:pStyle w:val="aff"/>
              <w:wordWrap w:val="0"/>
              <w:rPr>
                <w:rFonts w:hint="eastAsia"/>
                <w:sz w:val="18"/>
                <w:szCs w:val="18"/>
              </w:rPr>
            </w:pPr>
            <w:r>
              <w:rPr>
                <w:rFonts w:hint="eastAsia"/>
                <w:sz w:val="18"/>
                <w:szCs w:val="18"/>
              </w:rPr>
              <w:t>步骤8</w:t>
            </w:r>
          </w:p>
        </w:tc>
        <w:tc>
          <w:tcPr>
            <w:tcW w:w="1402" w:type="dxa"/>
            <w:vAlign w:val="center"/>
          </w:tcPr>
          <w:p w14:paraId="60455346" w14:textId="77777777" w:rsidR="00387ACB" w:rsidRDefault="00000000">
            <w:pPr>
              <w:wordWrap w:val="0"/>
              <w:rPr>
                <w:rFonts w:hint="eastAsia"/>
                <w:sz w:val="18"/>
                <w:szCs w:val="18"/>
              </w:rPr>
            </w:pPr>
            <w:r>
              <w:rPr>
                <w:rFonts w:hint="eastAsia"/>
                <w:sz w:val="18"/>
                <w:szCs w:val="18"/>
              </w:rPr>
              <w:t>container1存在</w:t>
            </w:r>
          </w:p>
        </w:tc>
        <w:tc>
          <w:tcPr>
            <w:tcW w:w="989" w:type="dxa"/>
            <w:vAlign w:val="center"/>
          </w:tcPr>
          <w:p w14:paraId="60455347" w14:textId="77777777" w:rsidR="00387ACB" w:rsidRDefault="00000000">
            <w:pPr>
              <w:wordWrap w:val="0"/>
              <w:rPr>
                <w:rFonts w:hint="eastAsia"/>
                <w:sz w:val="18"/>
                <w:szCs w:val="18"/>
              </w:rPr>
            </w:pPr>
            <w:r>
              <w:rPr>
                <w:rFonts w:hint="eastAsia"/>
                <w:sz w:val="18"/>
                <w:szCs w:val="18"/>
              </w:rPr>
              <w:t>新容器名：container2</w:t>
            </w:r>
          </w:p>
        </w:tc>
        <w:tc>
          <w:tcPr>
            <w:tcW w:w="2003" w:type="dxa"/>
            <w:vAlign w:val="center"/>
          </w:tcPr>
          <w:p w14:paraId="60455348" w14:textId="77777777" w:rsidR="00387ACB" w:rsidRDefault="00000000">
            <w:pPr>
              <w:wordWrap w:val="0"/>
              <w:autoSpaceDE w:val="0"/>
              <w:autoSpaceDN w:val="0"/>
              <w:adjustRightInd w:val="0"/>
              <w:rPr>
                <w:rFonts w:hint="eastAsia"/>
                <w:sz w:val="18"/>
                <w:szCs w:val="18"/>
              </w:rPr>
            </w:pPr>
            <w:r>
              <w:rPr>
                <w:rFonts w:hint="eastAsia"/>
                <w:sz w:val="18"/>
                <w:szCs w:val="18"/>
              </w:rPr>
              <w:t>创建container2，切换并设置主机名isolated-host</w:t>
            </w:r>
          </w:p>
        </w:tc>
        <w:tc>
          <w:tcPr>
            <w:tcW w:w="2256" w:type="dxa"/>
            <w:vAlign w:val="center"/>
          </w:tcPr>
          <w:p w14:paraId="60455349" w14:textId="77777777" w:rsidR="00387ACB" w:rsidRDefault="00000000">
            <w:pPr>
              <w:wordWrap w:val="0"/>
              <w:rPr>
                <w:rFonts w:hint="eastAsia"/>
                <w:spacing w:val="-4"/>
                <w:sz w:val="18"/>
                <w:szCs w:val="18"/>
              </w:rPr>
            </w:pPr>
            <w:r>
              <w:rPr>
                <w:rFonts w:hint="eastAsia"/>
                <w:spacing w:val="-4"/>
                <w:sz w:val="18"/>
                <w:szCs w:val="18"/>
              </w:rPr>
              <w:t>输出：</w:t>
            </w:r>
            <w:r>
              <w:rPr>
                <w:rFonts w:hint="eastAsia"/>
                <w:spacing w:val="-4"/>
                <w:sz w:val="18"/>
                <w:szCs w:val="18"/>
              </w:rPr>
              <w:br/>
              <w:t>=== 测试7: 创建container2并测试隔离性 ===</w:t>
            </w:r>
            <w:r>
              <w:rPr>
                <w:rFonts w:hint="eastAsia"/>
                <w:spacing w:val="-4"/>
                <w:sz w:val="18"/>
                <w:szCs w:val="18"/>
              </w:rPr>
              <w:br/>
              <w:t>Container2主机名: isolated-host</w:t>
            </w:r>
          </w:p>
        </w:tc>
        <w:tc>
          <w:tcPr>
            <w:tcW w:w="1004" w:type="dxa"/>
            <w:vAlign w:val="center"/>
          </w:tcPr>
          <w:p w14:paraId="6045534A"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4B" w14:textId="77777777" w:rsidR="00387ACB" w:rsidRDefault="00000000">
            <w:pPr>
              <w:wordWrap w:val="0"/>
              <w:jc w:val="center"/>
              <w:rPr>
                <w:rFonts w:hint="eastAsia"/>
                <w:sz w:val="18"/>
                <w:szCs w:val="18"/>
              </w:rPr>
            </w:pPr>
            <w:r>
              <w:rPr>
                <w:rFonts w:hint="eastAsia"/>
                <w:sz w:val="18"/>
                <w:szCs w:val="18"/>
              </w:rPr>
              <w:t>多UTS容器并存</w:t>
            </w:r>
          </w:p>
        </w:tc>
      </w:tr>
      <w:tr w:rsidR="00387ACB" w14:paraId="60455355" w14:textId="77777777">
        <w:trPr>
          <w:cantSplit/>
          <w:trHeight w:val="2026"/>
          <w:jc w:val="center"/>
        </w:trPr>
        <w:tc>
          <w:tcPr>
            <w:tcW w:w="411" w:type="dxa"/>
            <w:vAlign w:val="center"/>
          </w:tcPr>
          <w:p w14:paraId="6045534D" w14:textId="77777777" w:rsidR="00387ACB" w:rsidRDefault="00000000">
            <w:pPr>
              <w:pStyle w:val="aff"/>
              <w:wordWrap w:val="0"/>
              <w:rPr>
                <w:rFonts w:hint="eastAsia"/>
                <w:sz w:val="18"/>
                <w:szCs w:val="18"/>
              </w:rPr>
            </w:pPr>
            <w:r>
              <w:rPr>
                <w:rFonts w:hint="eastAsia"/>
                <w:sz w:val="18"/>
                <w:szCs w:val="18"/>
              </w:rPr>
              <w:t>步骤9</w:t>
            </w:r>
          </w:p>
        </w:tc>
        <w:tc>
          <w:tcPr>
            <w:tcW w:w="1402" w:type="dxa"/>
            <w:vAlign w:val="center"/>
          </w:tcPr>
          <w:p w14:paraId="6045534E" w14:textId="77777777" w:rsidR="00387ACB" w:rsidRDefault="00000000">
            <w:pPr>
              <w:wordWrap w:val="0"/>
              <w:rPr>
                <w:rFonts w:hint="eastAsia"/>
                <w:sz w:val="18"/>
                <w:szCs w:val="18"/>
              </w:rPr>
            </w:pPr>
            <w:r>
              <w:rPr>
                <w:rFonts w:hint="eastAsia"/>
                <w:sz w:val="18"/>
                <w:szCs w:val="18"/>
              </w:rPr>
              <w:t>container1与 container2同时存在</w:t>
            </w:r>
          </w:p>
        </w:tc>
        <w:tc>
          <w:tcPr>
            <w:tcW w:w="989" w:type="dxa"/>
            <w:vAlign w:val="center"/>
          </w:tcPr>
          <w:p w14:paraId="6045534F"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350" w14:textId="77777777" w:rsidR="00387ACB" w:rsidRDefault="00000000">
            <w:pPr>
              <w:wordWrap w:val="0"/>
              <w:autoSpaceDE w:val="0"/>
              <w:autoSpaceDN w:val="0"/>
              <w:adjustRightInd w:val="0"/>
              <w:rPr>
                <w:rFonts w:hint="eastAsia"/>
                <w:sz w:val="18"/>
                <w:szCs w:val="18"/>
              </w:rPr>
            </w:pPr>
            <w:r>
              <w:rPr>
                <w:rFonts w:hint="eastAsia"/>
                <w:sz w:val="18"/>
                <w:szCs w:val="18"/>
              </w:rPr>
              <w:t>从container2切换回container1，获取主机名</w:t>
            </w:r>
          </w:p>
        </w:tc>
        <w:tc>
          <w:tcPr>
            <w:tcW w:w="2256" w:type="dxa"/>
            <w:vAlign w:val="center"/>
          </w:tcPr>
          <w:p w14:paraId="60455351" w14:textId="77777777" w:rsidR="00387ACB" w:rsidRDefault="00000000">
            <w:pPr>
              <w:wordWrap w:val="0"/>
              <w:rPr>
                <w:rFonts w:hint="eastAsia"/>
                <w:spacing w:val="-4"/>
                <w:sz w:val="18"/>
                <w:szCs w:val="18"/>
              </w:rPr>
            </w:pPr>
            <w:r>
              <w:rPr>
                <w:rFonts w:hint="eastAsia"/>
                <w:spacing w:val="-4"/>
                <w:sz w:val="18"/>
                <w:szCs w:val="18"/>
              </w:rPr>
              <w:t>输出：</w:t>
            </w:r>
          </w:p>
          <w:p w14:paraId="60455352" w14:textId="77777777" w:rsidR="00387ACB" w:rsidRDefault="00000000">
            <w:pPr>
              <w:wordWrap w:val="0"/>
              <w:rPr>
                <w:rFonts w:hint="eastAsia"/>
                <w:spacing w:val="-4"/>
                <w:sz w:val="18"/>
                <w:szCs w:val="18"/>
              </w:rPr>
            </w:pPr>
            <w:r>
              <w:rPr>
                <w:rFonts w:hint="eastAsia"/>
                <w:spacing w:val="-4"/>
                <w:sz w:val="18"/>
                <w:szCs w:val="18"/>
              </w:rPr>
              <w:t>Container1主机名(应为myhost123): myhost123</w:t>
            </w:r>
          </w:p>
        </w:tc>
        <w:tc>
          <w:tcPr>
            <w:tcW w:w="1004" w:type="dxa"/>
            <w:vAlign w:val="center"/>
          </w:tcPr>
          <w:p w14:paraId="60455353"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54" w14:textId="77777777" w:rsidR="00387ACB" w:rsidRDefault="00000000">
            <w:pPr>
              <w:wordWrap w:val="0"/>
              <w:jc w:val="center"/>
              <w:rPr>
                <w:rFonts w:hint="eastAsia"/>
                <w:sz w:val="18"/>
                <w:szCs w:val="18"/>
              </w:rPr>
            </w:pPr>
            <w:r>
              <w:rPr>
                <w:rFonts w:hint="eastAsia"/>
                <w:sz w:val="18"/>
                <w:szCs w:val="18"/>
              </w:rPr>
              <w:t>多容器互不影响</w:t>
            </w:r>
          </w:p>
        </w:tc>
      </w:tr>
      <w:tr w:rsidR="00387ACB" w14:paraId="60455361" w14:textId="77777777">
        <w:trPr>
          <w:cantSplit/>
          <w:trHeight w:val="2026"/>
          <w:jc w:val="center"/>
        </w:trPr>
        <w:tc>
          <w:tcPr>
            <w:tcW w:w="411" w:type="dxa"/>
            <w:vAlign w:val="center"/>
          </w:tcPr>
          <w:p w14:paraId="60455356" w14:textId="77777777" w:rsidR="00387ACB" w:rsidRDefault="00000000">
            <w:pPr>
              <w:pStyle w:val="aff"/>
              <w:wordWrap w:val="0"/>
              <w:rPr>
                <w:rFonts w:hint="eastAsia"/>
                <w:sz w:val="18"/>
                <w:szCs w:val="18"/>
              </w:rPr>
            </w:pPr>
            <w:r>
              <w:rPr>
                <w:rFonts w:hint="eastAsia"/>
                <w:sz w:val="18"/>
                <w:szCs w:val="18"/>
              </w:rPr>
              <w:t>步骤10</w:t>
            </w:r>
          </w:p>
        </w:tc>
        <w:tc>
          <w:tcPr>
            <w:tcW w:w="1402" w:type="dxa"/>
            <w:vAlign w:val="center"/>
          </w:tcPr>
          <w:p w14:paraId="60455357" w14:textId="77777777" w:rsidR="00387ACB" w:rsidRDefault="00000000">
            <w:pPr>
              <w:wordWrap w:val="0"/>
              <w:rPr>
                <w:rFonts w:hint="eastAsia"/>
                <w:sz w:val="18"/>
                <w:szCs w:val="18"/>
              </w:rPr>
            </w:pPr>
            <w:r>
              <w:rPr>
                <w:rFonts w:hint="eastAsia"/>
                <w:sz w:val="18"/>
                <w:szCs w:val="18"/>
              </w:rPr>
              <w:t>无</w:t>
            </w:r>
          </w:p>
        </w:tc>
        <w:tc>
          <w:tcPr>
            <w:tcW w:w="989" w:type="dxa"/>
            <w:vAlign w:val="center"/>
          </w:tcPr>
          <w:p w14:paraId="60455358"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359" w14:textId="77777777" w:rsidR="00387ACB" w:rsidRDefault="00000000">
            <w:pPr>
              <w:wordWrap w:val="0"/>
              <w:autoSpaceDE w:val="0"/>
              <w:autoSpaceDN w:val="0"/>
              <w:adjustRightInd w:val="0"/>
              <w:rPr>
                <w:rFonts w:hint="eastAsia"/>
                <w:sz w:val="18"/>
                <w:szCs w:val="18"/>
              </w:rPr>
            </w:pPr>
            <w:r>
              <w:rPr>
                <w:rFonts w:hint="eastAsia"/>
                <w:sz w:val="18"/>
                <w:szCs w:val="18"/>
              </w:rPr>
              <w:t>手动减少container1的</w:t>
            </w:r>
            <w:proofErr w:type="spellStart"/>
            <w:r>
              <w:rPr>
                <w:rFonts w:hint="eastAsia"/>
                <w:sz w:val="18"/>
                <w:szCs w:val="18"/>
              </w:rPr>
              <w:t>rc</w:t>
            </w:r>
            <w:proofErr w:type="spellEnd"/>
            <w:r>
              <w:rPr>
                <w:rFonts w:hint="eastAsia"/>
                <w:sz w:val="18"/>
                <w:szCs w:val="18"/>
              </w:rPr>
              <w:t>至0，触发自动删除并切换回根容器</w:t>
            </w:r>
          </w:p>
        </w:tc>
        <w:tc>
          <w:tcPr>
            <w:tcW w:w="2256" w:type="dxa"/>
            <w:vAlign w:val="center"/>
          </w:tcPr>
          <w:p w14:paraId="6045535A" w14:textId="77777777" w:rsidR="00387ACB" w:rsidRDefault="00000000">
            <w:pPr>
              <w:wordWrap w:val="0"/>
              <w:rPr>
                <w:rFonts w:hint="eastAsia"/>
                <w:spacing w:val="-4"/>
                <w:sz w:val="18"/>
                <w:szCs w:val="18"/>
              </w:rPr>
            </w:pPr>
            <w:r>
              <w:rPr>
                <w:rFonts w:hint="eastAsia"/>
                <w:spacing w:val="-4"/>
                <w:sz w:val="18"/>
                <w:szCs w:val="18"/>
              </w:rPr>
              <w:t>输出：</w:t>
            </w:r>
          </w:p>
          <w:p w14:paraId="6045535B" w14:textId="77777777" w:rsidR="00387ACB" w:rsidRDefault="00000000">
            <w:pPr>
              <w:wordWrap w:val="0"/>
              <w:rPr>
                <w:rFonts w:hint="eastAsia"/>
                <w:spacing w:val="-4"/>
                <w:sz w:val="18"/>
                <w:szCs w:val="18"/>
              </w:rPr>
            </w:pPr>
            <w:r>
              <w:rPr>
                <w:rFonts w:hint="eastAsia"/>
                <w:spacing w:val="-4"/>
                <w:sz w:val="18"/>
                <w:szCs w:val="18"/>
              </w:rPr>
              <w:t>=== 测试8: 手动清理container1 ===</w:t>
            </w:r>
          </w:p>
          <w:p w14:paraId="6045535C" w14:textId="77777777" w:rsidR="00387ACB" w:rsidRDefault="00000000">
            <w:pPr>
              <w:wordWrap w:val="0"/>
              <w:rPr>
                <w:rFonts w:hint="eastAsia"/>
                <w:spacing w:val="-4"/>
                <w:sz w:val="18"/>
                <w:szCs w:val="18"/>
              </w:rPr>
            </w:pPr>
            <w:r>
              <w:rPr>
                <w:rFonts w:hint="eastAsia"/>
                <w:spacing w:val="-4"/>
                <w:sz w:val="18"/>
                <w:szCs w:val="18"/>
              </w:rPr>
              <w:t>container1自动删除(</w:t>
            </w:r>
            <w:proofErr w:type="spellStart"/>
            <w:r>
              <w:rPr>
                <w:rFonts w:hint="eastAsia"/>
                <w:spacing w:val="-4"/>
                <w:sz w:val="18"/>
                <w:szCs w:val="18"/>
              </w:rPr>
              <w:t>rc</w:t>
            </w:r>
            <w:proofErr w:type="spellEnd"/>
            <w:r>
              <w:rPr>
                <w:rFonts w:hint="eastAsia"/>
                <w:spacing w:val="-4"/>
                <w:sz w:val="18"/>
                <w:szCs w:val="18"/>
              </w:rPr>
              <w:t>=0)</w:t>
            </w:r>
          </w:p>
          <w:p w14:paraId="6045535D" w14:textId="77777777" w:rsidR="00387ACB" w:rsidRDefault="00000000">
            <w:pPr>
              <w:wordWrap w:val="0"/>
              <w:rPr>
                <w:rFonts w:hint="eastAsia"/>
                <w:spacing w:val="-4"/>
                <w:sz w:val="18"/>
                <w:szCs w:val="18"/>
              </w:rPr>
            </w:pPr>
            <w:r>
              <w:rPr>
                <w:rFonts w:hint="eastAsia"/>
                <w:spacing w:val="-4"/>
                <w:sz w:val="18"/>
                <w:szCs w:val="18"/>
              </w:rPr>
              <w:t>根容器主机名: root-host</w:t>
            </w:r>
          </w:p>
          <w:p w14:paraId="6045535E" w14:textId="77777777" w:rsidR="00387ACB" w:rsidRDefault="00000000">
            <w:pPr>
              <w:wordWrap w:val="0"/>
              <w:rPr>
                <w:rFonts w:hint="eastAsia"/>
                <w:spacing w:val="-4"/>
                <w:sz w:val="18"/>
                <w:szCs w:val="18"/>
              </w:rPr>
            </w:pPr>
            <w:r>
              <w:rPr>
                <w:rFonts w:hint="eastAsia"/>
                <w:spacing w:val="-4"/>
                <w:sz w:val="18"/>
                <w:szCs w:val="18"/>
              </w:rPr>
              <w:t>*** END OF TEST SGHOSTNAME TEST ***</w:t>
            </w:r>
          </w:p>
        </w:tc>
        <w:tc>
          <w:tcPr>
            <w:tcW w:w="1004" w:type="dxa"/>
            <w:vAlign w:val="center"/>
          </w:tcPr>
          <w:p w14:paraId="6045535F"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60" w14:textId="77777777" w:rsidR="00387ACB" w:rsidRDefault="00000000">
            <w:pPr>
              <w:wordWrap w:val="0"/>
              <w:jc w:val="center"/>
              <w:rPr>
                <w:rFonts w:hint="eastAsia"/>
                <w:sz w:val="18"/>
                <w:szCs w:val="18"/>
              </w:rPr>
            </w:pPr>
            <w:proofErr w:type="spellStart"/>
            <w:r>
              <w:rPr>
                <w:rFonts w:hint="eastAsia"/>
                <w:sz w:val="18"/>
                <w:szCs w:val="18"/>
              </w:rPr>
              <w:t>rc</w:t>
            </w:r>
            <w:proofErr w:type="spellEnd"/>
            <w:r>
              <w:rPr>
                <w:rFonts w:hint="eastAsia"/>
                <w:sz w:val="18"/>
                <w:szCs w:val="18"/>
              </w:rPr>
              <w:t>=0自动回收</w:t>
            </w:r>
          </w:p>
        </w:tc>
      </w:tr>
    </w:tbl>
    <w:p w14:paraId="60455362" w14:textId="77777777" w:rsidR="00387ACB" w:rsidRDefault="00387ACB">
      <w:pPr>
        <w:pStyle w:val="a5"/>
        <w:ind w:firstLineChars="0" w:firstLine="0"/>
        <w:rPr>
          <w:rFonts w:hint="eastAsia"/>
        </w:rPr>
      </w:pPr>
    </w:p>
    <w:p w14:paraId="60455363" w14:textId="77777777" w:rsidR="00387ACB" w:rsidRDefault="00000000">
      <w:pPr>
        <w:pStyle w:val="30"/>
        <w:numPr>
          <w:ilvl w:val="2"/>
          <w:numId w:val="19"/>
        </w:numPr>
        <w:tabs>
          <w:tab w:val="clear" w:pos="1021"/>
          <w:tab w:val="left" w:pos="720"/>
          <w:tab w:val="left" w:pos="1006"/>
        </w:tabs>
        <w:adjustRightInd w:val="0"/>
        <w:snapToGrid w:val="0"/>
        <w:spacing w:before="0" w:after="0" w:line="360" w:lineRule="auto"/>
        <w:rPr>
          <w:b w:val="0"/>
        </w:rPr>
      </w:pPr>
      <w:bookmarkStart w:id="61" w:name="_Hlk216966114"/>
      <w:r>
        <w:rPr>
          <w:rFonts w:hint="eastAsia"/>
          <w:b w:val="0"/>
        </w:rPr>
        <w:t>挂载点隔离</w:t>
      </w:r>
    </w:p>
    <w:p w14:paraId="60455364" w14:textId="77777777" w:rsidR="00387ACB" w:rsidRDefault="00000000">
      <w:pPr>
        <w:pStyle w:val="4"/>
        <w:numPr>
          <w:ilvl w:val="3"/>
          <w:numId w:val="20"/>
        </w:numPr>
        <w:rPr>
          <w:b w:val="0"/>
        </w:rPr>
      </w:pPr>
      <w:r>
        <w:rPr>
          <w:rFonts w:hint="eastAsia"/>
          <w:b w:val="0"/>
        </w:rPr>
        <w:t>测试原理说明</w:t>
      </w:r>
    </w:p>
    <w:p w14:paraId="60455365" w14:textId="77777777" w:rsidR="00387ACB" w:rsidRDefault="00000000">
      <w:pPr>
        <w:pStyle w:val="a5"/>
        <w:ind w:firstLine="480"/>
        <w:rPr>
          <w:rFonts w:hint="eastAsia"/>
        </w:rPr>
      </w:pPr>
      <w:r>
        <w:rPr>
          <w:rFonts w:hint="eastAsia"/>
        </w:rPr>
        <w:t>目标机RTEMS系统通过MNT容器子系统实现挂载命名空间隔离。测试程序首先初始化根MNT容器，根容器线程创建挂载点目录/</w:t>
      </w:r>
      <w:proofErr w:type="spellStart"/>
      <w:r>
        <w:rPr>
          <w:rFonts w:hint="eastAsia"/>
        </w:rPr>
        <w:t>mntA</w:t>
      </w:r>
      <w:proofErr w:type="spellEnd"/>
      <w:r>
        <w:rPr>
          <w:rFonts w:hint="eastAsia"/>
        </w:rPr>
        <w:t>并通过mount()系统调用挂载IMFS文件系统实例，在挂载点创建测试文件。子容器线程通过</w:t>
      </w:r>
      <w:proofErr w:type="spellStart"/>
      <w:r>
        <w:rPr>
          <w:rFonts w:hint="eastAsia"/>
        </w:rPr>
        <w:t>rtems_mnt_container_create</w:t>
      </w:r>
      <w:proofErr w:type="spellEnd"/>
      <w:r>
        <w:rPr>
          <w:rFonts w:hint="eastAsia"/>
        </w:rPr>
        <w:t>()创建新的MNT容器，并调用</w:t>
      </w:r>
      <w:proofErr w:type="spellStart"/>
      <w:r>
        <w:rPr>
          <w:rFonts w:hint="eastAsia"/>
        </w:rPr>
        <w:t>copy_mount_list</w:t>
      </w:r>
      <w:proofErr w:type="spellEnd"/>
      <w:r>
        <w:rPr>
          <w:rFonts w:hint="eastAsia"/>
        </w:rPr>
        <w:t>()继承根容器的挂载表条目（包括文件系统根节点和/</w:t>
      </w:r>
      <w:proofErr w:type="spellStart"/>
      <w:r>
        <w:rPr>
          <w:rFonts w:hint="eastAsia"/>
        </w:rPr>
        <w:t>mntA</w:t>
      </w:r>
      <w:proofErr w:type="spellEnd"/>
      <w:r>
        <w:rPr>
          <w:rFonts w:hint="eastAsia"/>
        </w:rPr>
        <w:t>挂载点）。关键验证点</w:t>
      </w:r>
      <w:r>
        <w:rPr>
          <w:rFonts w:hint="eastAsia"/>
        </w:rPr>
        <w:lastRenderedPageBreak/>
        <w:t>在于：根容器调用unmount("/</w:t>
      </w:r>
      <w:proofErr w:type="spellStart"/>
      <w:r>
        <w:rPr>
          <w:rFonts w:hint="eastAsia"/>
        </w:rPr>
        <w:t>mntA</w:t>
      </w:r>
      <w:proofErr w:type="spellEnd"/>
      <w:r>
        <w:rPr>
          <w:rFonts w:hint="eastAsia"/>
        </w:rPr>
        <w:t>")后，仅根容器的挂载表移除该条目，子容器的挂载表保持不变，因此子容器仍可通过/</w:t>
      </w:r>
      <w:proofErr w:type="spellStart"/>
      <w:r>
        <w:rPr>
          <w:rFonts w:hint="eastAsia"/>
        </w:rPr>
        <w:t>mntA</w:t>
      </w:r>
      <w:proofErr w:type="spellEnd"/>
      <w:r>
        <w:rPr>
          <w:rFonts w:hint="eastAsia"/>
        </w:rPr>
        <w:t>路径访问文件系统实例。容器间共享文件系统实例，各自维护独立的挂载表，如图5-1-3所示。</w:t>
      </w:r>
    </w:p>
    <w:p w14:paraId="60455366" w14:textId="77777777" w:rsidR="00387ACB" w:rsidRDefault="00000000">
      <w:pPr>
        <w:pStyle w:val="a5"/>
        <w:ind w:firstLine="480"/>
        <w:jc w:val="center"/>
        <w:rPr>
          <w:rFonts w:hint="eastAsia"/>
        </w:rPr>
      </w:pPr>
      <w:r>
        <w:rPr>
          <w:noProof/>
        </w:rPr>
        <mc:AlternateContent>
          <mc:Choice Requires="wpc">
            <w:drawing>
              <wp:inline distT="0" distB="0" distL="0" distR="0" wp14:anchorId="60455D9B" wp14:editId="60455D9C">
                <wp:extent cx="3838575" cy="5946140"/>
                <wp:effectExtent l="0" t="0" r="0" b="0"/>
                <wp:docPr id="803314622" name="画布 803314622"/>
                <wp:cNvGraphicFramePr/>
                <a:graphic xmlns:a="http://schemas.openxmlformats.org/drawingml/2006/main">
                  <a:graphicData uri="http://schemas.microsoft.com/office/word/2010/wordprocessingCanvas">
                    <wpc:wpc>
                      <wpc:bg>
                        <a:noFill/>
                      </wpc:bg>
                      <wpc:whole>
                        <a:ln>
                          <a:noFill/>
                        </a:ln>
                      </wpc:whole>
                      <wps:wsp>
                        <wps:cNvPr id="1444524590" name="文本框 803314530"/>
                        <wps:cNvSpPr txBox="1"/>
                        <wps:spPr>
                          <a:xfrm>
                            <a:off x="62307" y="1230200"/>
                            <a:ext cx="3268345" cy="247650"/>
                          </a:xfrm>
                          <a:prstGeom prst="rect">
                            <a:avLst/>
                          </a:prstGeom>
                          <a:solidFill>
                            <a:schemeClr val="lt1"/>
                          </a:solidFill>
                          <a:ln w="6350">
                            <a:noFill/>
                          </a:ln>
                        </wps:spPr>
                        <wps:txbx>
                          <w:txbxContent>
                            <w:p w14:paraId="60455E08"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803314627" name="AutoShape 932"/>
                        <wps:cNvSpPr>
                          <a:spLocks noRot="1" noChangeAspect="1" noEditPoints="1" noChangeArrowheads="1" noChangeShapeType="1" noTextEdit="1"/>
                        </wps:cNvSpPr>
                        <wps:spPr bwMode="auto">
                          <a:xfrm>
                            <a:off x="142996" y="3847125"/>
                            <a:ext cx="2425554" cy="2063138"/>
                          </a:xfrm>
                          <a:prstGeom prst="roundRect">
                            <a:avLst>
                              <a:gd name="adj" fmla="val 16667"/>
                            </a:avLst>
                          </a:prstGeom>
                          <a:solidFill>
                            <a:srgbClr val="FFFFFF"/>
                          </a:solidFill>
                          <a:ln w="9525">
                            <a:solidFill>
                              <a:srgbClr val="000000"/>
                            </a:solidFill>
                            <a:round/>
                          </a:ln>
                        </wps:spPr>
                        <wps:txbx>
                          <w:txbxContent>
                            <w:p w14:paraId="60455E09" w14:textId="77777777" w:rsidR="00387ACB" w:rsidRDefault="00000000">
                              <w:pPr>
                                <w:spacing w:line="240" w:lineRule="exact"/>
                                <w:jc w:val="center"/>
                                <w:rPr>
                                  <w:rFonts w:hint="eastAsia"/>
                                  <w:sz w:val="15"/>
                                  <w:szCs w:val="15"/>
                                </w:rPr>
                              </w:pPr>
                              <w:r>
                                <w:rPr>
                                  <w:rFonts w:hint="eastAsia"/>
                                  <w:sz w:val="15"/>
                                  <w:szCs w:val="15"/>
                                </w:rPr>
                                <w:t>文件系统实例层(IMFS)</w:t>
                              </w:r>
                            </w:p>
                          </w:txbxContent>
                        </wps:txbx>
                        <wps:bodyPr rot="0" vert="horz" wrap="square" lIns="91440" tIns="45720" rIns="91440" bIns="45720" anchor="t" anchorCtr="0" upright="1">
                          <a:noAutofit/>
                        </wps:bodyPr>
                      </wps:wsp>
                      <wps:wsp>
                        <wps:cNvPr id="803314610" name="文本框 803314530"/>
                        <wps:cNvSpPr txBox="1"/>
                        <wps:spPr>
                          <a:xfrm>
                            <a:off x="35981" y="3587825"/>
                            <a:ext cx="3268980" cy="247650"/>
                          </a:xfrm>
                          <a:prstGeom prst="rect">
                            <a:avLst/>
                          </a:prstGeom>
                          <a:solidFill>
                            <a:schemeClr val="lt1"/>
                          </a:solidFill>
                          <a:ln w="6350">
                            <a:noFill/>
                          </a:ln>
                        </wps:spPr>
                        <wps:txbx>
                          <w:txbxContent>
                            <w:p w14:paraId="60455E0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803314612" name="AutoShape 932"/>
                        <wps:cNvSpPr>
                          <a:spLocks noRot="1" noChangeAspect="1" noEditPoints="1" noChangeArrowheads="1" noChangeShapeType="1" noTextEdit="1"/>
                        </wps:cNvSpPr>
                        <wps:spPr bwMode="auto">
                          <a:xfrm>
                            <a:off x="202970" y="0"/>
                            <a:ext cx="2282536" cy="1285875"/>
                          </a:xfrm>
                          <a:prstGeom prst="roundRect">
                            <a:avLst>
                              <a:gd name="adj" fmla="val 16667"/>
                            </a:avLst>
                          </a:prstGeom>
                          <a:solidFill>
                            <a:srgbClr val="FFFFFF"/>
                          </a:solidFill>
                          <a:ln w="9525">
                            <a:solidFill>
                              <a:srgbClr val="000000"/>
                            </a:solidFill>
                            <a:round/>
                          </a:ln>
                        </wps:spPr>
                        <wps:txbx>
                          <w:txbxContent>
                            <w:p w14:paraId="60455E0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803314613" name="AutoShape 932"/>
                        <wps:cNvSpPr>
                          <a:spLocks noRot="1" noChangeAspect="1" noEditPoints="1" noChangeArrowheads="1" noChangeShapeType="1" noTextEdit="1"/>
                        </wps:cNvSpPr>
                        <wps:spPr bwMode="auto">
                          <a:xfrm>
                            <a:off x="368220" y="339097"/>
                            <a:ext cx="762055" cy="922894"/>
                          </a:xfrm>
                          <a:prstGeom prst="roundRect">
                            <a:avLst>
                              <a:gd name="adj" fmla="val 16667"/>
                            </a:avLst>
                          </a:prstGeom>
                          <a:solidFill>
                            <a:srgbClr val="FFFFFF"/>
                          </a:solidFill>
                          <a:ln w="9525">
                            <a:solidFill>
                              <a:srgbClr val="000000"/>
                            </a:solidFill>
                            <a:round/>
                          </a:ln>
                        </wps:spPr>
                        <wps:txbx>
                          <w:txbxContent>
                            <w:p w14:paraId="60455E0C" w14:textId="77777777" w:rsidR="00387ACB" w:rsidRDefault="00000000">
                              <w:pPr>
                                <w:spacing w:line="240" w:lineRule="atLeast"/>
                                <w:rPr>
                                  <w:rFonts w:hint="eastAsia"/>
                                  <w:sz w:val="15"/>
                                  <w:szCs w:val="15"/>
                                </w:rPr>
                              </w:pPr>
                              <w:r>
                                <w:rPr>
                                  <w:rFonts w:hint="eastAsia"/>
                                  <w:sz w:val="15"/>
                                  <w:szCs w:val="15"/>
                                </w:rPr>
                                <w:t>根容器线程</w:t>
                              </w:r>
                            </w:p>
                            <w:p w14:paraId="60455E0D" w14:textId="77777777" w:rsidR="00387ACB" w:rsidRDefault="00000000">
                              <w:pPr>
                                <w:spacing w:line="240" w:lineRule="atLeast"/>
                                <w:rPr>
                                  <w:rFonts w:hint="eastAsia"/>
                                  <w:sz w:val="15"/>
                                  <w:szCs w:val="15"/>
                                </w:rPr>
                              </w:pPr>
                              <w:r>
                                <w:rPr>
                                  <w:rFonts w:hint="eastAsia"/>
                                  <w:sz w:val="15"/>
                                  <w:szCs w:val="15"/>
                                </w:rPr>
                                <w:t>- mount()</w:t>
                              </w:r>
                            </w:p>
                            <w:p w14:paraId="60455E0E" w14:textId="77777777" w:rsidR="00387ACB" w:rsidRDefault="00000000">
                              <w:pPr>
                                <w:spacing w:line="240" w:lineRule="atLeast"/>
                                <w:rPr>
                                  <w:rFonts w:hint="eastAsia"/>
                                  <w:sz w:val="15"/>
                                  <w:szCs w:val="15"/>
                                </w:rPr>
                              </w:pPr>
                              <w:r>
                                <w:rPr>
                                  <w:rFonts w:hint="eastAsia"/>
                                  <w:sz w:val="15"/>
                                  <w:szCs w:val="15"/>
                                </w:rPr>
                                <w:t>-unmount()</w:t>
                              </w:r>
                            </w:p>
                            <w:p w14:paraId="60455E0F" w14:textId="77777777" w:rsidR="00387ACB" w:rsidRDefault="00000000">
                              <w:pPr>
                                <w:spacing w:line="240" w:lineRule="atLeast"/>
                                <w:rPr>
                                  <w:rFonts w:hint="eastAsia"/>
                                  <w:sz w:val="15"/>
                                  <w:szCs w:val="15"/>
                                </w:rPr>
                              </w:pPr>
                              <w:r>
                                <w:rPr>
                                  <w:rFonts w:hint="eastAsia"/>
                                  <w:sz w:val="15"/>
                                  <w:szCs w:val="15"/>
                                </w:rPr>
                                <w:t>-</w:t>
                              </w:r>
                              <w:proofErr w:type="spellStart"/>
                              <w:r>
                                <w:rPr>
                                  <w:rFonts w:hint="eastAsia"/>
                                  <w:sz w:val="15"/>
                                  <w:szCs w:val="15"/>
                                </w:rPr>
                                <w:t>chdir</w:t>
                              </w:r>
                              <w:proofErr w:type="spellEnd"/>
                              <w:r>
                                <w:rPr>
                                  <w:rFonts w:hint="eastAsia"/>
                                  <w:sz w:val="15"/>
                                  <w:szCs w:val="15"/>
                                </w:rPr>
                                <w:t>()</w:t>
                              </w:r>
                            </w:p>
                          </w:txbxContent>
                        </wps:txbx>
                        <wps:bodyPr rot="0" vert="horz" wrap="square" lIns="91440" tIns="45720" rIns="91440" bIns="45720" anchor="t" anchorCtr="0" upright="1">
                          <a:noAutofit/>
                        </wps:bodyPr>
                      </wps:wsp>
                      <wps:wsp>
                        <wps:cNvPr id="803314614" name="AutoShape 932"/>
                        <wps:cNvSpPr>
                          <a:spLocks noRot="1" noChangeAspect="1" noEditPoints="1" noChangeArrowheads="1" noChangeShapeType="1" noTextEdit="1"/>
                        </wps:cNvSpPr>
                        <wps:spPr bwMode="auto">
                          <a:xfrm>
                            <a:off x="97102" y="1410048"/>
                            <a:ext cx="2491826" cy="2242790"/>
                          </a:xfrm>
                          <a:prstGeom prst="roundRect">
                            <a:avLst>
                              <a:gd name="adj" fmla="val 16667"/>
                            </a:avLst>
                          </a:prstGeom>
                          <a:solidFill>
                            <a:srgbClr val="FFFFFF"/>
                          </a:solidFill>
                          <a:ln w="9525">
                            <a:solidFill>
                              <a:srgbClr val="000000"/>
                            </a:solidFill>
                            <a:round/>
                          </a:ln>
                        </wps:spPr>
                        <wps:txbx>
                          <w:txbxContent>
                            <w:p w14:paraId="60455E10" w14:textId="77777777" w:rsidR="00387ACB" w:rsidRDefault="00000000">
                              <w:pPr>
                                <w:spacing w:line="240" w:lineRule="atLeast"/>
                                <w:ind w:left="607" w:hanging="607"/>
                                <w:jc w:val="center"/>
                                <w:rPr>
                                  <w:rFonts w:hint="eastAsia"/>
                                  <w:sz w:val="15"/>
                                  <w:szCs w:val="15"/>
                                </w:rPr>
                              </w:pPr>
                              <w:r>
                                <w:rPr>
                                  <w:rFonts w:hint="eastAsia"/>
                                  <w:sz w:val="15"/>
                                  <w:szCs w:val="15"/>
                                </w:rPr>
                                <w:t>MNT Container</w:t>
                              </w:r>
                              <w:r>
                                <w:rPr>
                                  <w:rFonts w:hint="eastAsia"/>
                                  <w:sz w:val="15"/>
                                  <w:szCs w:val="15"/>
                                </w:rPr>
                                <w:t>管理模块</w:t>
                              </w:r>
                            </w:p>
                          </w:txbxContent>
                        </wps:txbx>
                        <wps:bodyPr rot="0" vert="horz" wrap="square" lIns="91440" tIns="45720" rIns="91440" bIns="45720" anchor="t" anchorCtr="0" upright="1">
                          <a:noAutofit/>
                        </wps:bodyPr>
                      </wps:wsp>
                      <wps:wsp>
                        <wps:cNvPr id="803314617" name="AutoShape 932"/>
                        <wps:cNvSpPr>
                          <a:spLocks noRot="1" noChangeAspect="1" noEditPoints="1" noChangeArrowheads="1" noChangeShapeType="1" noTextEdit="1"/>
                        </wps:cNvSpPr>
                        <wps:spPr bwMode="auto">
                          <a:xfrm>
                            <a:off x="464908" y="4701991"/>
                            <a:ext cx="1808368" cy="1160646"/>
                          </a:xfrm>
                          <a:prstGeom prst="roundRect">
                            <a:avLst>
                              <a:gd name="adj" fmla="val 16667"/>
                            </a:avLst>
                          </a:prstGeom>
                          <a:solidFill>
                            <a:srgbClr val="FFFFFF"/>
                          </a:solidFill>
                          <a:ln w="9525">
                            <a:solidFill>
                              <a:srgbClr val="000000"/>
                            </a:solidFill>
                            <a:round/>
                          </a:ln>
                        </wps:spPr>
                        <wps:txbx>
                          <w:txbxContent>
                            <w:p w14:paraId="60455E11" w14:textId="77777777" w:rsidR="00387ACB" w:rsidRDefault="00000000">
                              <w:pPr>
                                <w:spacing w:line="240" w:lineRule="atLeast"/>
                                <w:jc w:val="center"/>
                                <w:rPr>
                                  <w:rFonts w:hint="eastAsia"/>
                                  <w:sz w:val="15"/>
                                  <w:szCs w:val="15"/>
                                </w:rPr>
                              </w:pPr>
                              <w:r>
                                <w:rPr>
                                  <w:rFonts w:hint="eastAsia"/>
                                  <w:sz w:val="15"/>
                                  <w:szCs w:val="15"/>
                                </w:rPr>
                                <w:t>IMFS /</w:t>
                              </w:r>
                              <w:proofErr w:type="spellStart"/>
                              <w:r>
                                <w:rPr>
                                  <w:rFonts w:hint="eastAsia"/>
                                  <w:sz w:val="15"/>
                                  <w:szCs w:val="15"/>
                                </w:rPr>
                                <w:t>mntA</w:t>
                              </w:r>
                              <w:proofErr w:type="spellEnd"/>
                              <w:r>
                                <w:rPr>
                                  <w:rFonts w:hint="eastAsia"/>
                                  <w:sz w:val="15"/>
                                  <w:szCs w:val="15"/>
                                </w:rPr>
                                <w:t>实例（</w:t>
                              </w:r>
                              <w:proofErr w:type="spellStart"/>
                              <w:r>
                                <w:rPr>
                                  <w:rFonts w:hint="eastAsia"/>
                                  <w:sz w:val="15"/>
                                  <w:szCs w:val="15"/>
                                </w:rPr>
                                <w:t>refcount</w:t>
                              </w:r>
                              <w:proofErr w:type="spellEnd"/>
                              <w:r>
                                <w:rPr>
                                  <w:rFonts w:hint="eastAsia"/>
                                  <w:sz w:val="15"/>
                                  <w:szCs w:val="15"/>
                                </w:rPr>
                                <w:t>=2→1）</w:t>
                              </w:r>
                            </w:p>
                            <w:p w14:paraId="60455E12" w14:textId="77777777" w:rsidR="00387ACB" w:rsidRDefault="00000000">
                              <w:pPr>
                                <w:spacing w:line="240" w:lineRule="atLeast"/>
                                <w:jc w:val="center"/>
                                <w:rPr>
                                  <w:rFonts w:hint="eastAsia"/>
                                  <w:sz w:val="15"/>
                                  <w:szCs w:val="15"/>
                                </w:rPr>
                              </w:pPr>
                              <w:r>
                                <w:rPr>
                                  <w:rFonts w:hint="eastAsia"/>
                                  <w:sz w:val="15"/>
                                  <w:szCs w:val="15"/>
                                </w:rPr>
                                <w:t>- 初始：根容器+子容器各引用一次</w:t>
                              </w:r>
                            </w:p>
                            <w:p w14:paraId="60455E13" w14:textId="77777777" w:rsidR="00387ACB" w:rsidRDefault="00000000">
                              <w:pPr>
                                <w:spacing w:line="240" w:lineRule="atLeast"/>
                                <w:jc w:val="center"/>
                                <w:rPr>
                                  <w:rFonts w:hint="eastAsia"/>
                                  <w:sz w:val="15"/>
                                  <w:szCs w:val="15"/>
                                </w:rPr>
                              </w:pPr>
                              <w:r>
                                <w:rPr>
                                  <w:rFonts w:hint="eastAsia"/>
                                  <w:sz w:val="15"/>
                                  <w:szCs w:val="15"/>
                                </w:rPr>
                                <w:t>- 根容器unmount后，refcount-1</w:t>
                              </w:r>
                              <w:r>
                                <w:rPr>
                                  <w:sz w:val="15"/>
                                  <w:szCs w:val="15"/>
                                </w:rPr>
                                <w:br/>
                              </w:r>
                              <w:r>
                                <w:rPr>
                                  <w:rFonts w:hint="eastAsia"/>
                                  <w:sz w:val="15"/>
                                  <w:szCs w:val="15"/>
                                </w:rPr>
                                <w:t>- 子容器仍持有引用：实例未释放</w:t>
                              </w:r>
                            </w:p>
                            <w:p w14:paraId="60455E14" w14:textId="77777777" w:rsidR="00387ACB" w:rsidRDefault="00000000">
                              <w:pPr>
                                <w:spacing w:line="240" w:lineRule="atLeast"/>
                                <w:jc w:val="center"/>
                                <w:rPr>
                                  <w:rFonts w:hint="eastAsia"/>
                                  <w:sz w:val="15"/>
                                  <w:szCs w:val="15"/>
                                </w:rPr>
                              </w:pPr>
                              <w:r>
                                <w:rPr>
                                  <w:rFonts w:hint="eastAsia"/>
                                  <w:sz w:val="15"/>
                                  <w:szCs w:val="15"/>
                                </w:rPr>
                                <w:t>-文件数据：</w:t>
                              </w:r>
                              <w:r>
                                <w:rPr>
                                  <w:sz w:val="15"/>
                                  <w:szCs w:val="15"/>
                                </w:rPr>
                                <w:t>test</w:t>
                              </w:r>
                              <w:r>
                                <w:rPr>
                                  <w:rFonts w:hint="eastAsia"/>
                                  <w:sz w:val="15"/>
                                  <w:szCs w:val="15"/>
                                </w:rPr>
                                <w:t>_</w:t>
                              </w:r>
                              <w:r>
                                <w:rPr>
                                  <w:sz w:val="15"/>
                                  <w:szCs w:val="15"/>
                                </w:rPr>
                                <w:t xml:space="preserve">file.txt, </w:t>
                              </w:r>
                              <w:proofErr w:type="spellStart"/>
                              <w:r>
                                <w:rPr>
                                  <w:sz w:val="15"/>
                                  <w:szCs w:val="15"/>
                                </w:rPr>
                                <w:t>chdir</w:t>
                              </w:r>
                              <w:r>
                                <w:rPr>
                                  <w:rFonts w:hint="eastAsia"/>
                                  <w:sz w:val="15"/>
                                  <w:szCs w:val="15"/>
                                </w:rPr>
                                <w:t>_</w:t>
                              </w:r>
                              <w:r>
                                <w:rPr>
                                  <w:sz w:val="15"/>
                                  <w:szCs w:val="15"/>
                                </w:rPr>
                                <w:t>test</w:t>
                              </w:r>
                              <w:proofErr w:type="spellEnd"/>
                            </w:p>
                          </w:txbxContent>
                        </wps:txbx>
                        <wps:bodyPr rot="0" vert="horz" wrap="square" lIns="91440" tIns="45720" rIns="91440" bIns="45720" anchor="t" anchorCtr="0" upright="1">
                          <a:noAutofit/>
                        </wps:bodyPr>
                      </wps:wsp>
                      <wps:wsp>
                        <wps:cNvPr id="803314618" name="文本框 803314618"/>
                        <wps:cNvSpPr txBox="1"/>
                        <wps:spPr>
                          <a:xfrm>
                            <a:off x="2735222" y="428152"/>
                            <a:ext cx="647065" cy="277495"/>
                          </a:xfrm>
                          <a:prstGeom prst="rect">
                            <a:avLst/>
                          </a:prstGeom>
                          <a:solidFill>
                            <a:schemeClr val="lt1"/>
                          </a:solidFill>
                          <a:ln w="6350">
                            <a:noFill/>
                          </a:ln>
                        </wps:spPr>
                        <wps:txbx>
                          <w:txbxContent>
                            <w:p w14:paraId="60455E15"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803314619" name="文本框 803314532"/>
                        <wps:cNvSpPr txBox="1"/>
                        <wps:spPr>
                          <a:xfrm>
                            <a:off x="2720944" y="2467129"/>
                            <a:ext cx="647065" cy="276860"/>
                          </a:xfrm>
                          <a:prstGeom prst="rect">
                            <a:avLst/>
                          </a:prstGeom>
                          <a:solidFill>
                            <a:schemeClr val="lt1"/>
                          </a:solidFill>
                          <a:ln w="6350">
                            <a:noFill/>
                          </a:ln>
                        </wps:spPr>
                        <wps:txbx>
                          <w:txbxContent>
                            <w:p w14:paraId="60455E16"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803314620" name="文本框 803314532"/>
                        <wps:cNvSpPr txBox="1"/>
                        <wps:spPr>
                          <a:xfrm>
                            <a:off x="2735222" y="4900823"/>
                            <a:ext cx="647065" cy="276860"/>
                          </a:xfrm>
                          <a:prstGeom prst="rect">
                            <a:avLst/>
                          </a:prstGeom>
                          <a:solidFill>
                            <a:schemeClr val="lt1"/>
                          </a:solidFill>
                          <a:ln w="6350">
                            <a:noFill/>
                          </a:ln>
                        </wps:spPr>
                        <wps:txbx>
                          <w:txbxContent>
                            <w:p w14:paraId="60455E17" w14:textId="77777777" w:rsidR="00387ACB" w:rsidRDefault="00000000">
                              <w:pPr>
                                <w:spacing w:line="240" w:lineRule="exact"/>
                                <w:rPr>
                                  <w:rFonts w:ascii="Calibri" w:hint="eastAsia"/>
                                  <w:szCs w:val="21"/>
                                </w:rPr>
                              </w:pPr>
                              <w:r>
                                <w:rPr>
                                  <w:rFonts w:ascii="Calibri" w:hint="eastAsia"/>
                                  <w:szCs w:val="21"/>
                                </w:rPr>
                                <w:t>实例层</w:t>
                              </w:r>
                            </w:p>
                          </w:txbxContent>
                        </wps:txbx>
                        <wps:bodyPr rot="0" spcFirstLastPara="0" vert="horz" wrap="none" lIns="91440" tIns="45720" rIns="91440" bIns="45720" numCol="1" spcCol="0" rtlCol="0" fromWordArt="0" anchor="t" anchorCtr="0" forceAA="0" compatLnSpc="1">
                          <a:noAutofit/>
                        </wps:bodyPr>
                      </wps:wsp>
                      <wps:wsp>
                        <wps:cNvPr id="803314621" name="AutoShape 932"/>
                        <wps:cNvSpPr>
                          <a:spLocks noRot="1" noChangeAspect="1" noEditPoints="1" noChangeArrowheads="1" noChangeShapeType="1" noTextEdit="1"/>
                        </wps:cNvSpPr>
                        <wps:spPr bwMode="auto">
                          <a:xfrm>
                            <a:off x="416447" y="1733081"/>
                            <a:ext cx="1893695" cy="932035"/>
                          </a:xfrm>
                          <a:prstGeom prst="roundRect">
                            <a:avLst>
                              <a:gd name="adj" fmla="val 16667"/>
                            </a:avLst>
                          </a:prstGeom>
                          <a:solidFill>
                            <a:srgbClr val="FFFFFF"/>
                          </a:solidFill>
                          <a:ln w="9525">
                            <a:solidFill>
                              <a:srgbClr val="000000"/>
                            </a:solidFill>
                            <a:round/>
                          </a:ln>
                        </wps:spPr>
                        <wps:txbx>
                          <w:txbxContent>
                            <w:p w14:paraId="60455E18" w14:textId="77777777" w:rsidR="00387ACB" w:rsidRDefault="00000000">
                              <w:pPr>
                                <w:rPr>
                                  <w:rFonts w:hint="eastAsia"/>
                                  <w:sz w:val="15"/>
                                  <w:szCs w:val="15"/>
                                </w:rPr>
                              </w:pPr>
                              <w:r>
                                <w:rPr>
                                  <w:rFonts w:hint="eastAsia"/>
                                  <w:sz w:val="15"/>
                                  <w:szCs w:val="15"/>
                                </w:rPr>
                                <w:t>根容器（ID=1</w:t>
                              </w:r>
                              <w:r>
                                <w:rPr>
                                  <w:rFonts w:hint="eastAsia"/>
                                  <w:sz w:val="15"/>
                                  <w:szCs w:val="15"/>
                                </w:rPr>
                                <w:t>，</w:t>
                              </w:r>
                              <w:proofErr w:type="spellStart"/>
                              <w:r>
                                <w:rPr>
                                  <w:rFonts w:hint="eastAsia"/>
                                  <w:sz w:val="15"/>
                                  <w:szCs w:val="15"/>
                                </w:rPr>
                                <w:t>rc</w:t>
                              </w:r>
                              <w:proofErr w:type="spellEnd"/>
                              <w:r>
                                <w:rPr>
                                  <w:rFonts w:hint="eastAsia"/>
                                  <w:sz w:val="15"/>
                                  <w:szCs w:val="15"/>
                                </w:rPr>
                                <w:t>动态变化）</w:t>
                              </w:r>
                            </w:p>
                            <w:p w14:paraId="60455E19" w14:textId="77777777" w:rsidR="00387ACB" w:rsidRDefault="00000000">
                              <w:pPr>
                                <w:rPr>
                                  <w:rFonts w:hint="eastAsia"/>
                                  <w:sz w:val="15"/>
                                  <w:szCs w:val="15"/>
                                </w:rPr>
                              </w:pPr>
                              <w:r>
                                <w:rPr>
                                  <w:rFonts w:hint="eastAsia"/>
                                  <w:sz w:val="15"/>
                                  <w:szCs w:val="15"/>
                                </w:rPr>
                                <w:t>- [/] → IMFS实例</w:t>
                              </w:r>
                            </w:p>
                            <w:p w14:paraId="60455E1A" w14:textId="77777777" w:rsidR="00387ACB" w:rsidRDefault="00000000">
                              <w:pPr>
                                <w:rPr>
                                  <w:rFonts w:hint="eastAsia"/>
                                  <w:sz w:val="15"/>
                                  <w:szCs w:val="15"/>
                                </w:rPr>
                              </w:pPr>
                              <w:r>
                                <w:rPr>
                                  <w:rFonts w:hint="eastAsia"/>
                                  <w:sz w:val="15"/>
                                  <w:szCs w:val="15"/>
                                </w:rPr>
                                <w:t>-[/</w:t>
                              </w:r>
                              <w:proofErr w:type="spellStart"/>
                              <w:r>
                                <w:rPr>
                                  <w:rFonts w:hint="eastAsia"/>
                                  <w:sz w:val="15"/>
                                  <w:szCs w:val="15"/>
                                </w:rPr>
                                <w:t>mntA</w:t>
                              </w:r>
                              <w:proofErr w:type="spellEnd"/>
                              <w:r>
                                <w:rPr>
                                  <w:rFonts w:hint="eastAsia"/>
                                  <w:sz w:val="15"/>
                                  <w:szCs w:val="15"/>
                                </w:rPr>
                                <w:t>] → IMFS实例</w:t>
                              </w:r>
                            </w:p>
                            <w:p w14:paraId="60455E1B" w14:textId="77777777" w:rsidR="00387ACB" w:rsidRDefault="00000000">
                              <w:pPr>
                                <w:rPr>
                                  <w:rFonts w:hint="eastAsia"/>
                                  <w:sz w:val="15"/>
                                  <w:szCs w:val="15"/>
                                </w:rPr>
                              </w:pPr>
                              <w:r>
                                <w:rPr>
                                  <w:rFonts w:hint="eastAsia"/>
                                  <w:sz w:val="15"/>
                                  <w:szCs w:val="15"/>
                                </w:rPr>
                                <w:t>unmount后 → 移除/</w:t>
                              </w:r>
                              <w:proofErr w:type="spellStart"/>
                              <w:r>
                                <w:rPr>
                                  <w:rFonts w:hint="eastAsia"/>
                                  <w:sz w:val="15"/>
                                  <w:szCs w:val="15"/>
                                </w:rPr>
                                <w:t>mntA</w:t>
                              </w:r>
                              <w:proofErr w:type="spellEnd"/>
                              <w:r>
                                <w:rPr>
                                  <w:rFonts w:hint="eastAsia"/>
                                  <w:sz w:val="15"/>
                                  <w:szCs w:val="15"/>
                                </w:rPr>
                                <w:t>条目</w:t>
                              </w:r>
                            </w:p>
                          </w:txbxContent>
                        </wps:txbx>
                        <wps:bodyPr rot="0" vert="horz" wrap="square" lIns="91440" tIns="45720" rIns="91440" bIns="45720" anchor="t" anchorCtr="0" upright="1">
                          <a:noAutofit/>
                        </wps:bodyPr>
                      </wps:wsp>
                      <wps:wsp>
                        <wps:cNvPr id="803314624" name="AutoShape 932"/>
                        <wps:cNvSpPr>
                          <a:spLocks noRot="1" noChangeAspect="1" noEditPoints="1" noChangeArrowheads="1" noChangeShapeType="1" noTextEdit="1"/>
                        </wps:cNvSpPr>
                        <wps:spPr bwMode="auto">
                          <a:xfrm>
                            <a:off x="1435075" y="322835"/>
                            <a:ext cx="971550" cy="922655"/>
                          </a:xfrm>
                          <a:prstGeom prst="roundRect">
                            <a:avLst>
                              <a:gd name="adj" fmla="val 16667"/>
                            </a:avLst>
                          </a:prstGeom>
                          <a:solidFill>
                            <a:srgbClr val="FFFFFF"/>
                          </a:solidFill>
                          <a:ln w="9525">
                            <a:solidFill>
                              <a:srgbClr val="000000"/>
                            </a:solidFill>
                            <a:round/>
                          </a:ln>
                        </wps:spPr>
                        <wps:txbx>
                          <w:txbxContent>
                            <w:p w14:paraId="60455E1C" w14:textId="77777777" w:rsidR="00387ACB" w:rsidRDefault="00000000">
                              <w:pPr>
                                <w:spacing w:line="240" w:lineRule="exact"/>
                                <w:rPr>
                                  <w:rFonts w:hint="eastAsia"/>
                                  <w:sz w:val="15"/>
                                  <w:szCs w:val="15"/>
                                </w:rPr>
                              </w:pPr>
                              <w:r>
                                <w:rPr>
                                  <w:rFonts w:hint="eastAsia"/>
                                  <w:sz w:val="15"/>
                                  <w:szCs w:val="15"/>
                                </w:rPr>
                                <w:t>子容器线程</w:t>
                              </w:r>
                            </w:p>
                            <w:p w14:paraId="60455E1D" w14:textId="77777777" w:rsidR="00387ACB" w:rsidRDefault="00000000">
                              <w:pPr>
                                <w:spacing w:line="240" w:lineRule="exact"/>
                                <w:rPr>
                                  <w:rFonts w:hint="eastAsia"/>
                                  <w:sz w:val="15"/>
                                  <w:szCs w:val="15"/>
                                </w:rPr>
                              </w:pPr>
                              <w:r>
                                <w:rPr>
                                  <w:sz w:val="15"/>
                                  <w:szCs w:val="15"/>
                                </w:rPr>
                                <w:t xml:space="preserve">- </w:t>
                              </w:r>
                              <w:r>
                                <w:rPr>
                                  <w:rFonts w:hint="eastAsia"/>
                                  <w:sz w:val="15"/>
                                  <w:szCs w:val="15"/>
                                </w:rPr>
                                <w:t>继承挂载表的挂载点</w:t>
                              </w:r>
                            </w:p>
                            <w:p w14:paraId="60455E1E" w14:textId="77777777" w:rsidR="00387ACB" w:rsidRDefault="00000000">
                              <w:pPr>
                                <w:spacing w:line="240" w:lineRule="exact"/>
                                <w:rPr>
                                  <w:rFonts w:hint="eastAsia"/>
                                  <w:sz w:val="15"/>
                                  <w:szCs w:val="15"/>
                                </w:rPr>
                              </w:pPr>
                              <w:r>
                                <w:rPr>
                                  <w:sz w:val="15"/>
                                  <w:szCs w:val="15"/>
                                </w:rPr>
                                <w:t>-</w:t>
                              </w:r>
                              <w:r>
                                <w:rPr>
                                  <w:rFonts w:hint="eastAsia"/>
                                  <w:sz w:val="15"/>
                                  <w:szCs w:val="15"/>
                                </w:rPr>
                                <w:t xml:space="preserve"> 子容器挂载表</w:t>
                              </w:r>
                            </w:p>
                            <w:p w14:paraId="60455E1F" w14:textId="77777777" w:rsidR="00387ACB" w:rsidRDefault="00000000">
                              <w:pPr>
                                <w:spacing w:line="240" w:lineRule="exact"/>
                                <w:rPr>
                                  <w:rFonts w:hint="eastAsia"/>
                                  <w:sz w:val="15"/>
                                  <w:szCs w:val="15"/>
                                </w:rPr>
                              </w:pPr>
                              <w:r>
                                <w:rPr>
                                  <w:sz w:val="15"/>
                                  <w:szCs w:val="15"/>
                                </w:rPr>
                                <w:t>-</w:t>
                              </w:r>
                              <w:r>
                                <w:rPr>
                                  <w:rFonts w:hint="eastAsia"/>
                                  <w:sz w:val="15"/>
                                  <w:szCs w:val="15"/>
                                </w:rPr>
                                <w:t xml:space="preserve"> 独立访问</w:t>
                              </w:r>
                            </w:p>
                          </w:txbxContent>
                        </wps:txbx>
                        <wps:bodyPr rot="0" vert="horz" wrap="square" lIns="91440" tIns="45720" rIns="91440" bIns="45720" anchor="t" anchorCtr="0" upright="1">
                          <a:noAutofit/>
                        </wps:bodyPr>
                      </wps:wsp>
                      <wps:wsp>
                        <wps:cNvPr id="803314626" name="AutoShape 932"/>
                        <wps:cNvSpPr>
                          <a:spLocks noRot="1" noChangeAspect="1" noEditPoints="1" noChangeArrowheads="1" noChangeShapeType="1" noTextEdit="1"/>
                        </wps:cNvSpPr>
                        <wps:spPr bwMode="auto">
                          <a:xfrm>
                            <a:off x="429212" y="2683191"/>
                            <a:ext cx="1893570" cy="931545"/>
                          </a:xfrm>
                          <a:prstGeom prst="roundRect">
                            <a:avLst>
                              <a:gd name="adj" fmla="val 16667"/>
                            </a:avLst>
                          </a:prstGeom>
                          <a:solidFill>
                            <a:srgbClr val="FFFFFF"/>
                          </a:solidFill>
                          <a:ln w="9525">
                            <a:solidFill>
                              <a:srgbClr val="000000"/>
                            </a:solidFill>
                            <a:round/>
                          </a:ln>
                        </wps:spPr>
                        <wps:txbx>
                          <w:txbxContent>
                            <w:p w14:paraId="60455E20" w14:textId="77777777" w:rsidR="00387ACB" w:rsidRDefault="00000000">
                              <w:pPr>
                                <w:rPr>
                                  <w:rFonts w:hint="eastAsia"/>
                                  <w:sz w:val="15"/>
                                  <w:szCs w:val="15"/>
                                </w:rPr>
                              </w:pPr>
                              <w:r>
                                <w:rPr>
                                  <w:rFonts w:hint="eastAsia"/>
                                  <w:sz w:val="15"/>
                                  <w:szCs w:val="15"/>
                                </w:rPr>
                                <w:t>子容器（</w:t>
                              </w:r>
                              <w:r>
                                <w:rPr>
                                  <w:sz w:val="15"/>
                                  <w:szCs w:val="15"/>
                                </w:rPr>
                                <w:t>ID=</w:t>
                              </w:r>
                              <w:r>
                                <w:rPr>
                                  <w:rFonts w:hint="eastAsia"/>
                                  <w:sz w:val="15"/>
                                  <w:szCs w:val="15"/>
                                </w:rPr>
                                <w:t>2</w:t>
                              </w:r>
                              <w:r>
                                <w:rPr>
                                  <w:rFonts w:hint="eastAsia"/>
                                  <w:sz w:val="15"/>
                                  <w:szCs w:val="15"/>
                                </w:rPr>
                                <w:t>，</w:t>
                              </w:r>
                              <w:proofErr w:type="spellStart"/>
                              <w:r>
                                <w:rPr>
                                  <w:sz w:val="15"/>
                                  <w:szCs w:val="15"/>
                                </w:rPr>
                                <w:t>rc</w:t>
                              </w:r>
                              <w:proofErr w:type="spellEnd"/>
                              <w:r>
                                <w:rPr>
                                  <w:rFonts w:hint="eastAsia"/>
                                  <w:sz w:val="15"/>
                                  <w:szCs w:val="15"/>
                                </w:rPr>
                                <w:t>动态变化）</w:t>
                              </w:r>
                            </w:p>
                            <w:p w14:paraId="60455E21" w14:textId="77777777" w:rsidR="00387ACB" w:rsidRDefault="00000000">
                              <w:pPr>
                                <w:rPr>
                                  <w:rFonts w:hint="eastAsia"/>
                                  <w:sz w:val="15"/>
                                  <w:szCs w:val="15"/>
                                </w:rPr>
                              </w:pPr>
                              <w:r>
                                <w:rPr>
                                  <w:sz w:val="15"/>
                                  <w:szCs w:val="15"/>
                                </w:rPr>
                                <w:t>- [/] → IMFS</w:t>
                              </w:r>
                              <w:r>
                                <w:rPr>
                                  <w:rFonts w:hint="eastAsia"/>
                                  <w:sz w:val="15"/>
                                  <w:szCs w:val="15"/>
                                </w:rPr>
                                <w:t>实例</w:t>
                              </w:r>
                            </w:p>
                            <w:p w14:paraId="60455E22" w14:textId="77777777" w:rsidR="00387ACB" w:rsidRDefault="00000000">
                              <w:pPr>
                                <w:rPr>
                                  <w:rFonts w:hint="eastAsia"/>
                                  <w:sz w:val="15"/>
                                  <w:szCs w:val="15"/>
                                </w:rPr>
                              </w:pPr>
                              <w:r>
                                <w:rPr>
                                  <w:sz w:val="15"/>
                                  <w:szCs w:val="15"/>
                                </w:rPr>
                                <w:t>-[/</w:t>
                              </w:r>
                              <w:proofErr w:type="spellStart"/>
                              <w:r>
                                <w:rPr>
                                  <w:sz w:val="15"/>
                                  <w:szCs w:val="15"/>
                                </w:rPr>
                                <w:t>mntA</w:t>
                              </w:r>
                              <w:proofErr w:type="spellEnd"/>
                              <w:r>
                                <w:rPr>
                                  <w:sz w:val="15"/>
                                  <w:szCs w:val="15"/>
                                </w:rPr>
                                <w:t>] → IMFS</w:t>
                              </w:r>
                              <w:r>
                                <w:rPr>
                                  <w:rFonts w:hint="eastAsia"/>
                                  <w:sz w:val="15"/>
                                  <w:szCs w:val="15"/>
                                </w:rPr>
                                <w:t>实例</w:t>
                              </w:r>
                            </w:p>
                            <w:p w14:paraId="60455E23" w14:textId="77777777" w:rsidR="00387ACB" w:rsidRDefault="00000000">
                              <w:pPr>
                                <w:rPr>
                                  <w:rFonts w:hint="eastAsia"/>
                                  <w:sz w:val="15"/>
                                  <w:szCs w:val="15"/>
                                </w:rPr>
                              </w:pPr>
                              <w:r>
                                <w:rPr>
                                  <w:rFonts w:hint="eastAsia"/>
                                  <w:sz w:val="15"/>
                                  <w:szCs w:val="15"/>
                                </w:rPr>
                                <w:t>父容器</w:t>
                              </w:r>
                              <w:r>
                                <w:rPr>
                                  <w:sz w:val="15"/>
                                  <w:szCs w:val="15"/>
                                </w:rPr>
                                <w:t>unmount</w:t>
                              </w:r>
                              <w:r>
                                <w:rPr>
                                  <w:rFonts w:hint="eastAsia"/>
                                  <w:sz w:val="15"/>
                                  <w:szCs w:val="15"/>
                                </w:rPr>
                                <w:t>后</w:t>
                              </w:r>
                              <w:r>
                                <w:rPr>
                                  <w:rFonts w:ascii="Calibri" w:eastAsia="Times New Roman" w:hAnsi="Calibri"/>
                                  <w:sz w:val="15"/>
                                  <w:szCs w:val="15"/>
                                </w:rPr>
                                <w:t xml:space="preserve"> </w:t>
                              </w:r>
                              <w:r>
                                <w:rPr>
                                  <w:sz w:val="15"/>
                                  <w:szCs w:val="15"/>
                                </w:rPr>
                                <w:t>→</w:t>
                              </w:r>
                              <w:r>
                                <w:rPr>
                                  <w:rFonts w:ascii="Calibri" w:eastAsia="Times New Roman" w:hAnsi="Calibri"/>
                                  <w:sz w:val="15"/>
                                  <w:szCs w:val="15"/>
                                </w:rPr>
                                <w:t xml:space="preserve"> </w:t>
                              </w:r>
                              <w:r>
                                <w:rPr>
                                  <w:sz w:val="15"/>
                                  <w:szCs w:val="15"/>
                                </w:rPr>
                                <w:t>仍</w:t>
                              </w:r>
                              <w:r>
                                <w:rPr>
                                  <w:rFonts w:hint="eastAsia"/>
                                  <w:sz w:val="15"/>
                                  <w:szCs w:val="15"/>
                                </w:rPr>
                                <w:t>保留</w:t>
                              </w:r>
                              <w:r>
                                <w:rPr>
                                  <w:sz w:val="15"/>
                                  <w:szCs w:val="15"/>
                                </w:rPr>
                                <w:t>/</w:t>
                              </w:r>
                              <w:proofErr w:type="spellStart"/>
                              <w:r>
                                <w:rPr>
                                  <w:sz w:val="15"/>
                                  <w:szCs w:val="15"/>
                                </w:rPr>
                                <w:t>mntA</w:t>
                              </w:r>
                              <w:proofErr w:type="spellEnd"/>
                            </w:p>
                          </w:txbxContent>
                        </wps:txbx>
                        <wps:bodyPr rot="0" vert="horz" wrap="square" lIns="91440" tIns="45720" rIns="91440" bIns="45720" anchor="t" anchorCtr="0" upright="1">
                          <a:noAutofit/>
                        </wps:bodyPr>
                      </wps:wsp>
                      <wps:wsp>
                        <wps:cNvPr id="803314628" name="AutoShape 932"/>
                        <wps:cNvSpPr>
                          <a:spLocks noRot="1" noChangeAspect="1" noEditPoints="1" noChangeArrowheads="1" noChangeShapeType="1" noTextEdit="1"/>
                        </wps:cNvSpPr>
                        <wps:spPr bwMode="auto">
                          <a:xfrm>
                            <a:off x="464908" y="4190871"/>
                            <a:ext cx="1763101" cy="443042"/>
                          </a:xfrm>
                          <a:prstGeom prst="roundRect">
                            <a:avLst>
                              <a:gd name="adj" fmla="val 16667"/>
                            </a:avLst>
                          </a:prstGeom>
                          <a:solidFill>
                            <a:srgbClr val="FFFFFF"/>
                          </a:solidFill>
                          <a:ln w="9525">
                            <a:solidFill>
                              <a:srgbClr val="000000"/>
                            </a:solidFill>
                            <a:round/>
                          </a:ln>
                        </wps:spPr>
                        <wps:txbx>
                          <w:txbxContent>
                            <w:p w14:paraId="60455E24" w14:textId="77777777" w:rsidR="00387ACB" w:rsidRDefault="00000000">
                              <w:pPr>
                                <w:spacing w:line="240" w:lineRule="exact"/>
                                <w:rPr>
                                  <w:rFonts w:hint="eastAsia"/>
                                  <w:sz w:val="15"/>
                                  <w:szCs w:val="15"/>
                                </w:rPr>
                              </w:pPr>
                              <w:r>
                                <w:rPr>
                                  <w:rFonts w:hint="eastAsia"/>
                                  <w:sz w:val="15"/>
                                  <w:szCs w:val="15"/>
                                </w:rPr>
                                <w:t>IMFS</w:t>
                              </w:r>
                              <w:r>
                                <w:rPr>
                                  <w:rFonts w:hint="eastAsia"/>
                                  <w:sz w:val="15"/>
                                  <w:szCs w:val="15"/>
                                </w:rPr>
                                <w:t>根实例（</w:t>
                              </w:r>
                              <w:proofErr w:type="spellStart"/>
                              <w:r>
                                <w:rPr>
                                  <w:rFonts w:hint="eastAsia"/>
                                  <w:sz w:val="15"/>
                                  <w:szCs w:val="15"/>
                                </w:rPr>
                                <w:t>refcount</w:t>
                              </w:r>
                              <w:proofErr w:type="spellEnd"/>
                              <w:r>
                                <w:rPr>
                                  <w:rFonts w:hint="eastAsia"/>
                                  <w:sz w:val="15"/>
                                  <w:szCs w:val="15"/>
                                </w:rPr>
                                <w:t>=2）</w:t>
                              </w:r>
                            </w:p>
                            <w:p w14:paraId="60455E25" w14:textId="77777777" w:rsidR="00387ACB" w:rsidRDefault="00000000">
                              <w:pPr>
                                <w:spacing w:line="240" w:lineRule="exact"/>
                                <w:rPr>
                                  <w:rFonts w:hint="eastAsia"/>
                                  <w:sz w:val="15"/>
                                  <w:szCs w:val="15"/>
                                </w:rPr>
                              </w:pPr>
                              <w:r>
                                <w:rPr>
                                  <w:sz w:val="15"/>
                                  <w:szCs w:val="15"/>
                                </w:rPr>
                                <w:t xml:space="preserve">- </w:t>
                              </w:r>
                              <w:r>
                                <w:rPr>
                                  <w:rFonts w:hint="eastAsia"/>
                                  <w:sz w:val="15"/>
                                  <w:szCs w:val="15"/>
                                </w:rPr>
                                <w:t>根容器引用+子容器引用</w:t>
                              </w:r>
                            </w:p>
                          </w:txbxContent>
                        </wps:txbx>
                        <wps:bodyPr rot="0" vert="horz" wrap="square" lIns="91440" tIns="45720" rIns="91440" bIns="45720" anchor="t" anchorCtr="0" upright="1">
                          <a:noAutofit/>
                        </wps:bodyPr>
                      </wps:wsp>
                    </wpc:wpc>
                  </a:graphicData>
                </a:graphic>
              </wp:inline>
            </w:drawing>
          </mc:Choice>
          <mc:Fallback>
            <w:pict>
              <v:group w14:anchorId="60455D9B" id="画布 803314622" o:spid="_x0000_s1081" editas="canvas" style="width:302.25pt;height:468.2pt;mso-position-horizontal-relative:char;mso-position-vertical-relative:line" coordsize="38385,5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">
                <v:shape id="_x0000_s1082" type="#_x0000_t75" style="position:absolute;width:38385;height:59461;visibility:visible;mso-wrap-style:square">
                  <v:fill o:detectmouseclick="t"/>
                  <v:path o:connecttype="none"/>
                </v:shape>
                <v:shape id="文本框 803314530" o:spid="_x0000_s1083" type="#_x0000_t202" style="position:absolute;left:623;top:12302;width:32683;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" fillcolor="white [3201]" stroked="f" strokeweight=".5pt">
                  <v:textbox>
                    <w:txbxContent>
                      <w:p w14:paraId="60455E08" w14:textId="77777777" w:rsidR="00387ACB" w:rsidRDefault="00000000">
                        <w:pPr>
                          <w:spacing w:line="240" w:lineRule="exact"/>
                          <w:rPr>
                            <w:rFonts w:ascii="Calibri" w:hAnsi="Calibri"/>
                          </w:rPr>
                        </w:pPr>
                        <w:r>
                          <w:rPr>
                            <w:rFonts w:ascii="Calibri" w:hAnsi="Calibri"/>
                          </w:rPr>
                          <w:t>------------------------------------------------------------------</w:t>
                        </w:r>
                      </w:p>
                    </w:txbxContent>
                  </v:textbox>
                </v:shape>
                <v:roundrect id="AutoShape 932" o:spid="_x0000_s1084" style="position:absolute;left:1429;top:38471;width:24256;height:206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">
                  <o:lock v:ext="edit" rotation="t" aspectratio="t" verticies="t" text="t" shapetype="t"/>
                  <v:textbox>
                    <w:txbxContent>
                      <w:p w14:paraId="60455E09" w14:textId="77777777" w:rsidR="00387ACB" w:rsidRDefault="00000000">
                        <w:pPr>
                          <w:spacing w:line="240" w:lineRule="exact"/>
                          <w:jc w:val="center"/>
                          <w:rPr>
                            <w:rFonts w:hint="eastAsia"/>
                            <w:sz w:val="15"/>
                            <w:szCs w:val="15"/>
                          </w:rPr>
                        </w:pPr>
                        <w:r>
                          <w:rPr>
                            <w:rFonts w:hint="eastAsia"/>
                            <w:sz w:val="15"/>
                            <w:szCs w:val="15"/>
                          </w:rPr>
                          <w:t>文件系统实例层(IMFS)</w:t>
                        </w:r>
                      </w:p>
                    </w:txbxContent>
                  </v:textbox>
                </v:roundrect>
                <v:shape id="文本框 803314530" o:spid="_x0000_s1085" type="#_x0000_t202" style="position:absolute;left:359;top:35878;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" fillcolor="white [3201]" stroked="f" strokeweight=".5pt">
                  <v:textbox>
                    <w:txbxContent>
                      <w:p w14:paraId="60455E0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086" style="position:absolute;left:2029;width:22826;height:1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">
                  <o:lock v:ext="edit" rotation="t" aspectratio="t" verticies="t" text="t" shapetype="t"/>
                  <v:textbox>
                    <w:txbxContent>
                      <w:p w14:paraId="60455E0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087" style="position:absolute;left:3682;top:3390;width:7620;height:92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">
                  <o:lock v:ext="edit" rotation="t" aspectratio="t" verticies="t" text="t" shapetype="t"/>
                  <v:textbox>
                    <w:txbxContent>
                      <w:p w14:paraId="60455E0C" w14:textId="77777777" w:rsidR="00387ACB" w:rsidRDefault="00000000">
                        <w:pPr>
                          <w:spacing w:line="240" w:lineRule="atLeast"/>
                          <w:rPr>
                            <w:rFonts w:hint="eastAsia"/>
                            <w:sz w:val="15"/>
                            <w:szCs w:val="15"/>
                          </w:rPr>
                        </w:pPr>
                        <w:r>
                          <w:rPr>
                            <w:rFonts w:hint="eastAsia"/>
                            <w:sz w:val="15"/>
                            <w:szCs w:val="15"/>
                          </w:rPr>
                          <w:t>根容器线程</w:t>
                        </w:r>
                      </w:p>
                      <w:p w14:paraId="60455E0D" w14:textId="77777777" w:rsidR="00387ACB" w:rsidRDefault="00000000">
                        <w:pPr>
                          <w:spacing w:line="240" w:lineRule="atLeast"/>
                          <w:rPr>
                            <w:rFonts w:hint="eastAsia"/>
                            <w:sz w:val="15"/>
                            <w:szCs w:val="15"/>
                          </w:rPr>
                        </w:pPr>
                        <w:r>
                          <w:rPr>
                            <w:rFonts w:hint="eastAsia"/>
                            <w:sz w:val="15"/>
                            <w:szCs w:val="15"/>
                          </w:rPr>
                          <w:t>- mount()</w:t>
                        </w:r>
                      </w:p>
                      <w:p w14:paraId="60455E0E" w14:textId="77777777" w:rsidR="00387ACB" w:rsidRDefault="00000000">
                        <w:pPr>
                          <w:spacing w:line="240" w:lineRule="atLeast"/>
                          <w:rPr>
                            <w:rFonts w:hint="eastAsia"/>
                            <w:sz w:val="15"/>
                            <w:szCs w:val="15"/>
                          </w:rPr>
                        </w:pPr>
                        <w:r>
                          <w:rPr>
                            <w:rFonts w:hint="eastAsia"/>
                            <w:sz w:val="15"/>
                            <w:szCs w:val="15"/>
                          </w:rPr>
                          <w:t>-unmount()</w:t>
                        </w:r>
                      </w:p>
                      <w:p w14:paraId="60455E0F" w14:textId="77777777" w:rsidR="00387ACB" w:rsidRDefault="00000000">
                        <w:pPr>
                          <w:spacing w:line="240" w:lineRule="atLeast"/>
                          <w:rPr>
                            <w:rFonts w:hint="eastAsia"/>
                            <w:sz w:val="15"/>
                            <w:szCs w:val="15"/>
                          </w:rPr>
                        </w:pPr>
                        <w:r>
                          <w:rPr>
                            <w:rFonts w:hint="eastAsia"/>
                            <w:sz w:val="15"/>
                            <w:szCs w:val="15"/>
                          </w:rPr>
                          <w:t>-</w:t>
                        </w:r>
                        <w:proofErr w:type="spellStart"/>
                        <w:r>
                          <w:rPr>
                            <w:rFonts w:hint="eastAsia"/>
                            <w:sz w:val="15"/>
                            <w:szCs w:val="15"/>
                          </w:rPr>
                          <w:t>chdir</w:t>
                        </w:r>
                        <w:proofErr w:type="spellEnd"/>
                        <w:r>
                          <w:rPr>
                            <w:rFonts w:hint="eastAsia"/>
                            <w:sz w:val="15"/>
                            <w:szCs w:val="15"/>
                          </w:rPr>
                          <w:t>()</w:t>
                        </w:r>
                      </w:p>
                    </w:txbxContent>
                  </v:textbox>
                </v:roundrect>
                <v:roundrect id="AutoShape 932" o:spid="_x0000_s1088" style="position:absolute;left:971;top:14100;width:24918;height:224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">
                  <o:lock v:ext="edit" rotation="t" aspectratio="t" verticies="t" text="t" shapetype="t"/>
                  <v:textbox>
                    <w:txbxContent>
                      <w:p w14:paraId="60455E10" w14:textId="77777777" w:rsidR="00387ACB" w:rsidRDefault="00000000">
                        <w:pPr>
                          <w:spacing w:line="240" w:lineRule="atLeast"/>
                          <w:ind w:left="607" w:hanging="607"/>
                          <w:jc w:val="center"/>
                          <w:rPr>
                            <w:rFonts w:hint="eastAsia"/>
                            <w:sz w:val="15"/>
                            <w:szCs w:val="15"/>
                          </w:rPr>
                        </w:pPr>
                        <w:r>
                          <w:rPr>
                            <w:rFonts w:hint="eastAsia"/>
                            <w:sz w:val="15"/>
                            <w:szCs w:val="15"/>
                          </w:rPr>
                          <w:t>MNT Container</w:t>
                        </w:r>
                        <w:r>
                          <w:rPr>
                            <w:rFonts w:hint="eastAsia"/>
                            <w:sz w:val="15"/>
                            <w:szCs w:val="15"/>
                          </w:rPr>
                          <w:t>管理模块</w:t>
                        </w:r>
                      </w:p>
                    </w:txbxContent>
                  </v:textbox>
                </v:roundrect>
                <v:roundrect id="AutoShape 932" o:spid="_x0000_s1089" style="position:absolute;left:4649;top:47019;width:18083;height:116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">
                  <o:lock v:ext="edit" rotation="t" aspectratio="t" verticies="t" text="t" shapetype="t"/>
                  <v:textbox>
                    <w:txbxContent>
                      <w:p w14:paraId="60455E11" w14:textId="77777777" w:rsidR="00387ACB" w:rsidRDefault="00000000">
                        <w:pPr>
                          <w:spacing w:line="240" w:lineRule="atLeast"/>
                          <w:jc w:val="center"/>
                          <w:rPr>
                            <w:rFonts w:hint="eastAsia"/>
                            <w:sz w:val="15"/>
                            <w:szCs w:val="15"/>
                          </w:rPr>
                        </w:pPr>
                        <w:r>
                          <w:rPr>
                            <w:rFonts w:hint="eastAsia"/>
                            <w:sz w:val="15"/>
                            <w:szCs w:val="15"/>
                          </w:rPr>
                          <w:t>IMFS /</w:t>
                        </w:r>
                        <w:proofErr w:type="spellStart"/>
                        <w:r>
                          <w:rPr>
                            <w:rFonts w:hint="eastAsia"/>
                            <w:sz w:val="15"/>
                            <w:szCs w:val="15"/>
                          </w:rPr>
                          <w:t>mntA</w:t>
                        </w:r>
                        <w:proofErr w:type="spellEnd"/>
                        <w:r>
                          <w:rPr>
                            <w:rFonts w:hint="eastAsia"/>
                            <w:sz w:val="15"/>
                            <w:szCs w:val="15"/>
                          </w:rPr>
                          <w:t>实例（</w:t>
                        </w:r>
                        <w:proofErr w:type="spellStart"/>
                        <w:r>
                          <w:rPr>
                            <w:rFonts w:hint="eastAsia"/>
                            <w:sz w:val="15"/>
                            <w:szCs w:val="15"/>
                          </w:rPr>
                          <w:t>refcount</w:t>
                        </w:r>
                        <w:proofErr w:type="spellEnd"/>
                        <w:r>
                          <w:rPr>
                            <w:rFonts w:hint="eastAsia"/>
                            <w:sz w:val="15"/>
                            <w:szCs w:val="15"/>
                          </w:rPr>
                          <w:t>=2→1）</w:t>
                        </w:r>
                      </w:p>
                      <w:p w14:paraId="60455E12" w14:textId="77777777" w:rsidR="00387ACB" w:rsidRDefault="00000000">
                        <w:pPr>
                          <w:spacing w:line="240" w:lineRule="atLeast"/>
                          <w:jc w:val="center"/>
                          <w:rPr>
                            <w:rFonts w:hint="eastAsia"/>
                            <w:sz w:val="15"/>
                            <w:szCs w:val="15"/>
                          </w:rPr>
                        </w:pPr>
                        <w:r>
                          <w:rPr>
                            <w:rFonts w:hint="eastAsia"/>
                            <w:sz w:val="15"/>
                            <w:szCs w:val="15"/>
                          </w:rPr>
                          <w:t>- 初始：根容器+子容器各引用一次</w:t>
                        </w:r>
                      </w:p>
                      <w:p w14:paraId="60455E13" w14:textId="77777777" w:rsidR="00387ACB" w:rsidRDefault="00000000">
                        <w:pPr>
                          <w:spacing w:line="240" w:lineRule="atLeast"/>
                          <w:jc w:val="center"/>
                          <w:rPr>
                            <w:rFonts w:hint="eastAsia"/>
                            <w:sz w:val="15"/>
                            <w:szCs w:val="15"/>
                          </w:rPr>
                        </w:pPr>
                        <w:r>
                          <w:rPr>
                            <w:rFonts w:hint="eastAsia"/>
                            <w:sz w:val="15"/>
                            <w:szCs w:val="15"/>
                          </w:rPr>
                          <w:t>- 根容器unmount后，refcount-1</w:t>
                        </w:r>
                        <w:r>
                          <w:rPr>
                            <w:sz w:val="15"/>
                            <w:szCs w:val="15"/>
                          </w:rPr>
                          <w:br/>
                        </w:r>
                        <w:r>
                          <w:rPr>
                            <w:rFonts w:hint="eastAsia"/>
                            <w:sz w:val="15"/>
                            <w:szCs w:val="15"/>
                          </w:rPr>
                          <w:t>- 子容器仍持有引用：实例未释放</w:t>
                        </w:r>
                      </w:p>
                      <w:p w14:paraId="60455E14" w14:textId="77777777" w:rsidR="00387ACB" w:rsidRDefault="00000000">
                        <w:pPr>
                          <w:spacing w:line="240" w:lineRule="atLeast"/>
                          <w:jc w:val="center"/>
                          <w:rPr>
                            <w:rFonts w:hint="eastAsia"/>
                            <w:sz w:val="15"/>
                            <w:szCs w:val="15"/>
                          </w:rPr>
                        </w:pPr>
                        <w:r>
                          <w:rPr>
                            <w:rFonts w:hint="eastAsia"/>
                            <w:sz w:val="15"/>
                            <w:szCs w:val="15"/>
                          </w:rPr>
                          <w:t>-文件数据：</w:t>
                        </w:r>
                        <w:r>
                          <w:rPr>
                            <w:sz w:val="15"/>
                            <w:szCs w:val="15"/>
                          </w:rPr>
                          <w:t>test</w:t>
                        </w:r>
                        <w:r>
                          <w:rPr>
                            <w:rFonts w:hint="eastAsia"/>
                            <w:sz w:val="15"/>
                            <w:szCs w:val="15"/>
                          </w:rPr>
                          <w:t>_</w:t>
                        </w:r>
                        <w:r>
                          <w:rPr>
                            <w:sz w:val="15"/>
                            <w:szCs w:val="15"/>
                          </w:rPr>
                          <w:t xml:space="preserve">file.txt, </w:t>
                        </w:r>
                        <w:proofErr w:type="spellStart"/>
                        <w:r>
                          <w:rPr>
                            <w:sz w:val="15"/>
                            <w:szCs w:val="15"/>
                          </w:rPr>
                          <w:t>chdir</w:t>
                        </w:r>
                        <w:r>
                          <w:rPr>
                            <w:rFonts w:hint="eastAsia"/>
                            <w:sz w:val="15"/>
                            <w:szCs w:val="15"/>
                          </w:rPr>
                          <w:t>_</w:t>
                        </w:r>
                        <w:r>
                          <w:rPr>
                            <w:sz w:val="15"/>
                            <w:szCs w:val="15"/>
                          </w:rPr>
                          <w:t>test</w:t>
                        </w:r>
                        <w:proofErr w:type="spellEnd"/>
                      </w:p>
                    </w:txbxContent>
                  </v:textbox>
                </v:roundrect>
                <v:shape id="文本框 803314618" o:spid="_x0000_s1090" type="#_x0000_t202" style="position:absolute;left:27352;top:4281;width:6470;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" fillcolor="white [3201]" stroked="f" strokeweight=".5pt">
                  <v:textbox>
                    <w:txbxContent>
                      <w:p w14:paraId="60455E15" w14:textId="77777777" w:rsidR="00387ACB" w:rsidRDefault="00000000">
                        <w:pPr>
                          <w:spacing w:line="240" w:lineRule="atLeast"/>
                          <w:rPr>
                            <w:rFonts w:hint="eastAsia"/>
                          </w:rPr>
                        </w:pPr>
                        <w:r>
                          <w:rPr>
                            <w:rFonts w:hint="eastAsia"/>
                          </w:rPr>
                          <w:t>应用层</w:t>
                        </w:r>
                      </w:p>
                    </w:txbxContent>
                  </v:textbox>
                </v:shape>
                <v:shape id="文本框 803314532" o:spid="_x0000_s1091" type="#_x0000_t202" style="position:absolute;left:27209;top:24671;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" fillcolor="white [3201]" stroked="f" strokeweight=".5pt">
                  <v:textbox>
                    <w:txbxContent>
                      <w:p w14:paraId="60455E16"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092" type="#_x0000_t202" style="position:absolute;left:27352;top:49008;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" fillcolor="white [3201]" stroked="f" strokeweight=".5pt">
                  <v:textbox>
                    <w:txbxContent>
                      <w:p w14:paraId="60455E17" w14:textId="77777777" w:rsidR="00387ACB" w:rsidRDefault="00000000">
                        <w:pPr>
                          <w:spacing w:line="240" w:lineRule="exact"/>
                          <w:rPr>
                            <w:rFonts w:ascii="Calibri" w:hint="eastAsia"/>
                            <w:szCs w:val="21"/>
                          </w:rPr>
                        </w:pPr>
                        <w:r>
                          <w:rPr>
                            <w:rFonts w:ascii="Calibri" w:hint="eastAsia"/>
                            <w:szCs w:val="21"/>
                          </w:rPr>
                          <w:t>实例层</w:t>
                        </w:r>
                      </w:p>
                    </w:txbxContent>
                  </v:textbox>
                </v:shape>
                <v:roundrect id="AutoShape 932" o:spid="_x0000_s1093" style="position:absolute;left:4164;top:17330;width:18937;height:93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">
                  <o:lock v:ext="edit" rotation="t" aspectratio="t" verticies="t" text="t" shapetype="t"/>
                  <v:textbox>
                    <w:txbxContent>
                      <w:p w14:paraId="60455E18" w14:textId="77777777" w:rsidR="00387ACB" w:rsidRDefault="00000000">
                        <w:pPr>
                          <w:rPr>
                            <w:rFonts w:hint="eastAsia"/>
                            <w:sz w:val="15"/>
                            <w:szCs w:val="15"/>
                          </w:rPr>
                        </w:pPr>
                        <w:r>
                          <w:rPr>
                            <w:rFonts w:hint="eastAsia"/>
                            <w:sz w:val="15"/>
                            <w:szCs w:val="15"/>
                          </w:rPr>
                          <w:t>根容器（ID=1</w:t>
                        </w:r>
                        <w:r>
                          <w:rPr>
                            <w:rFonts w:hint="eastAsia"/>
                            <w:sz w:val="15"/>
                            <w:szCs w:val="15"/>
                          </w:rPr>
                          <w:t>，</w:t>
                        </w:r>
                        <w:proofErr w:type="spellStart"/>
                        <w:r>
                          <w:rPr>
                            <w:rFonts w:hint="eastAsia"/>
                            <w:sz w:val="15"/>
                            <w:szCs w:val="15"/>
                          </w:rPr>
                          <w:t>rc</w:t>
                        </w:r>
                        <w:proofErr w:type="spellEnd"/>
                        <w:r>
                          <w:rPr>
                            <w:rFonts w:hint="eastAsia"/>
                            <w:sz w:val="15"/>
                            <w:szCs w:val="15"/>
                          </w:rPr>
                          <w:t>动态变化）</w:t>
                        </w:r>
                      </w:p>
                      <w:p w14:paraId="60455E19" w14:textId="77777777" w:rsidR="00387ACB" w:rsidRDefault="00000000">
                        <w:pPr>
                          <w:rPr>
                            <w:rFonts w:hint="eastAsia"/>
                            <w:sz w:val="15"/>
                            <w:szCs w:val="15"/>
                          </w:rPr>
                        </w:pPr>
                        <w:r>
                          <w:rPr>
                            <w:rFonts w:hint="eastAsia"/>
                            <w:sz w:val="15"/>
                            <w:szCs w:val="15"/>
                          </w:rPr>
                          <w:t>- [/] → IMFS实例</w:t>
                        </w:r>
                      </w:p>
                      <w:p w14:paraId="60455E1A" w14:textId="77777777" w:rsidR="00387ACB" w:rsidRDefault="00000000">
                        <w:pPr>
                          <w:rPr>
                            <w:rFonts w:hint="eastAsia"/>
                            <w:sz w:val="15"/>
                            <w:szCs w:val="15"/>
                          </w:rPr>
                        </w:pPr>
                        <w:r>
                          <w:rPr>
                            <w:rFonts w:hint="eastAsia"/>
                            <w:sz w:val="15"/>
                            <w:szCs w:val="15"/>
                          </w:rPr>
                          <w:t>-[/</w:t>
                        </w:r>
                        <w:proofErr w:type="spellStart"/>
                        <w:r>
                          <w:rPr>
                            <w:rFonts w:hint="eastAsia"/>
                            <w:sz w:val="15"/>
                            <w:szCs w:val="15"/>
                          </w:rPr>
                          <w:t>mntA</w:t>
                        </w:r>
                        <w:proofErr w:type="spellEnd"/>
                        <w:r>
                          <w:rPr>
                            <w:rFonts w:hint="eastAsia"/>
                            <w:sz w:val="15"/>
                            <w:szCs w:val="15"/>
                          </w:rPr>
                          <w:t>] → IMFS实例</w:t>
                        </w:r>
                      </w:p>
                      <w:p w14:paraId="60455E1B" w14:textId="77777777" w:rsidR="00387ACB" w:rsidRDefault="00000000">
                        <w:pPr>
                          <w:rPr>
                            <w:rFonts w:hint="eastAsia"/>
                            <w:sz w:val="15"/>
                            <w:szCs w:val="15"/>
                          </w:rPr>
                        </w:pPr>
                        <w:r>
                          <w:rPr>
                            <w:rFonts w:hint="eastAsia"/>
                            <w:sz w:val="15"/>
                            <w:szCs w:val="15"/>
                          </w:rPr>
                          <w:t>unmount后 → 移除/</w:t>
                        </w:r>
                        <w:proofErr w:type="spellStart"/>
                        <w:r>
                          <w:rPr>
                            <w:rFonts w:hint="eastAsia"/>
                            <w:sz w:val="15"/>
                            <w:szCs w:val="15"/>
                          </w:rPr>
                          <w:t>mntA</w:t>
                        </w:r>
                        <w:proofErr w:type="spellEnd"/>
                        <w:r>
                          <w:rPr>
                            <w:rFonts w:hint="eastAsia"/>
                            <w:sz w:val="15"/>
                            <w:szCs w:val="15"/>
                          </w:rPr>
                          <w:t>条目</w:t>
                        </w:r>
                      </w:p>
                    </w:txbxContent>
                  </v:textbox>
                </v:roundrect>
                <v:roundrect id="AutoShape 932" o:spid="_x0000_s1094" style="position:absolute;left:14350;top:3228;width:9716;height:92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">
                  <o:lock v:ext="edit" rotation="t" aspectratio="t" verticies="t" text="t" shapetype="t"/>
                  <v:textbox>
                    <w:txbxContent>
                      <w:p w14:paraId="60455E1C" w14:textId="77777777" w:rsidR="00387ACB" w:rsidRDefault="00000000">
                        <w:pPr>
                          <w:spacing w:line="240" w:lineRule="exact"/>
                          <w:rPr>
                            <w:rFonts w:hint="eastAsia"/>
                            <w:sz w:val="15"/>
                            <w:szCs w:val="15"/>
                          </w:rPr>
                        </w:pPr>
                        <w:r>
                          <w:rPr>
                            <w:rFonts w:hint="eastAsia"/>
                            <w:sz w:val="15"/>
                            <w:szCs w:val="15"/>
                          </w:rPr>
                          <w:t>子容器线程</w:t>
                        </w:r>
                      </w:p>
                      <w:p w14:paraId="60455E1D" w14:textId="77777777" w:rsidR="00387ACB" w:rsidRDefault="00000000">
                        <w:pPr>
                          <w:spacing w:line="240" w:lineRule="exact"/>
                          <w:rPr>
                            <w:rFonts w:hint="eastAsia"/>
                            <w:sz w:val="15"/>
                            <w:szCs w:val="15"/>
                          </w:rPr>
                        </w:pPr>
                        <w:r>
                          <w:rPr>
                            <w:sz w:val="15"/>
                            <w:szCs w:val="15"/>
                          </w:rPr>
                          <w:t xml:space="preserve">- </w:t>
                        </w:r>
                        <w:r>
                          <w:rPr>
                            <w:rFonts w:hint="eastAsia"/>
                            <w:sz w:val="15"/>
                            <w:szCs w:val="15"/>
                          </w:rPr>
                          <w:t>继承挂载表的挂载点</w:t>
                        </w:r>
                      </w:p>
                      <w:p w14:paraId="60455E1E" w14:textId="77777777" w:rsidR="00387ACB" w:rsidRDefault="00000000">
                        <w:pPr>
                          <w:spacing w:line="240" w:lineRule="exact"/>
                          <w:rPr>
                            <w:rFonts w:hint="eastAsia"/>
                            <w:sz w:val="15"/>
                            <w:szCs w:val="15"/>
                          </w:rPr>
                        </w:pPr>
                        <w:r>
                          <w:rPr>
                            <w:sz w:val="15"/>
                            <w:szCs w:val="15"/>
                          </w:rPr>
                          <w:t>-</w:t>
                        </w:r>
                        <w:r>
                          <w:rPr>
                            <w:rFonts w:hint="eastAsia"/>
                            <w:sz w:val="15"/>
                            <w:szCs w:val="15"/>
                          </w:rPr>
                          <w:t xml:space="preserve"> 子容器挂载表</w:t>
                        </w:r>
                      </w:p>
                      <w:p w14:paraId="60455E1F" w14:textId="77777777" w:rsidR="00387ACB" w:rsidRDefault="00000000">
                        <w:pPr>
                          <w:spacing w:line="240" w:lineRule="exact"/>
                          <w:rPr>
                            <w:rFonts w:hint="eastAsia"/>
                            <w:sz w:val="15"/>
                            <w:szCs w:val="15"/>
                          </w:rPr>
                        </w:pPr>
                        <w:r>
                          <w:rPr>
                            <w:sz w:val="15"/>
                            <w:szCs w:val="15"/>
                          </w:rPr>
                          <w:t>-</w:t>
                        </w:r>
                        <w:r>
                          <w:rPr>
                            <w:rFonts w:hint="eastAsia"/>
                            <w:sz w:val="15"/>
                            <w:szCs w:val="15"/>
                          </w:rPr>
                          <w:t xml:space="preserve"> 独立访问</w:t>
                        </w:r>
                      </w:p>
                    </w:txbxContent>
                  </v:textbox>
                </v:roundrect>
                <v:roundrect id="AutoShape 932" o:spid="_x0000_s1095" style="position:absolute;left:4292;top:26831;width:18935;height:93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">
                  <o:lock v:ext="edit" rotation="t" aspectratio="t" verticies="t" text="t" shapetype="t"/>
                  <v:textbox>
                    <w:txbxContent>
                      <w:p w14:paraId="60455E20" w14:textId="77777777" w:rsidR="00387ACB" w:rsidRDefault="00000000">
                        <w:pPr>
                          <w:rPr>
                            <w:rFonts w:hint="eastAsia"/>
                            <w:sz w:val="15"/>
                            <w:szCs w:val="15"/>
                          </w:rPr>
                        </w:pPr>
                        <w:r>
                          <w:rPr>
                            <w:rFonts w:hint="eastAsia"/>
                            <w:sz w:val="15"/>
                            <w:szCs w:val="15"/>
                          </w:rPr>
                          <w:t>子容器（</w:t>
                        </w:r>
                        <w:r>
                          <w:rPr>
                            <w:sz w:val="15"/>
                            <w:szCs w:val="15"/>
                          </w:rPr>
                          <w:t>ID=</w:t>
                        </w:r>
                        <w:r>
                          <w:rPr>
                            <w:rFonts w:hint="eastAsia"/>
                            <w:sz w:val="15"/>
                            <w:szCs w:val="15"/>
                          </w:rPr>
                          <w:t>2</w:t>
                        </w:r>
                        <w:r>
                          <w:rPr>
                            <w:rFonts w:hint="eastAsia"/>
                            <w:sz w:val="15"/>
                            <w:szCs w:val="15"/>
                          </w:rPr>
                          <w:t>，</w:t>
                        </w:r>
                        <w:proofErr w:type="spellStart"/>
                        <w:r>
                          <w:rPr>
                            <w:sz w:val="15"/>
                            <w:szCs w:val="15"/>
                          </w:rPr>
                          <w:t>rc</w:t>
                        </w:r>
                        <w:proofErr w:type="spellEnd"/>
                        <w:r>
                          <w:rPr>
                            <w:rFonts w:hint="eastAsia"/>
                            <w:sz w:val="15"/>
                            <w:szCs w:val="15"/>
                          </w:rPr>
                          <w:t>动态变化）</w:t>
                        </w:r>
                      </w:p>
                      <w:p w14:paraId="60455E21" w14:textId="77777777" w:rsidR="00387ACB" w:rsidRDefault="00000000">
                        <w:pPr>
                          <w:rPr>
                            <w:rFonts w:hint="eastAsia"/>
                            <w:sz w:val="15"/>
                            <w:szCs w:val="15"/>
                          </w:rPr>
                        </w:pPr>
                        <w:r>
                          <w:rPr>
                            <w:sz w:val="15"/>
                            <w:szCs w:val="15"/>
                          </w:rPr>
                          <w:t>- [/] → IMFS</w:t>
                        </w:r>
                        <w:r>
                          <w:rPr>
                            <w:rFonts w:hint="eastAsia"/>
                            <w:sz w:val="15"/>
                            <w:szCs w:val="15"/>
                          </w:rPr>
                          <w:t>实例</w:t>
                        </w:r>
                      </w:p>
                      <w:p w14:paraId="60455E22" w14:textId="77777777" w:rsidR="00387ACB" w:rsidRDefault="00000000">
                        <w:pPr>
                          <w:rPr>
                            <w:rFonts w:hint="eastAsia"/>
                            <w:sz w:val="15"/>
                            <w:szCs w:val="15"/>
                          </w:rPr>
                        </w:pPr>
                        <w:r>
                          <w:rPr>
                            <w:sz w:val="15"/>
                            <w:szCs w:val="15"/>
                          </w:rPr>
                          <w:t>-[/</w:t>
                        </w:r>
                        <w:proofErr w:type="spellStart"/>
                        <w:r>
                          <w:rPr>
                            <w:sz w:val="15"/>
                            <w:szCs w:val="15"/>
                          </w:rPr>
                          <w:t>mntA</w:t>
                        </w:r>
                        <w:proofErr w:type="spellEnd"/>
                        <w:r>
                          <w:rPr>
                            <w:sz w:val="15"/>
                            <w:szCs w:val="15"/>
                          </w:rPr>
                          <w:t>] → IMFS</w:t>
                        </w:r>
                        <w:r>
                          <w:rPr>
                            <w:rFonts w:hint="eastAsia"/>
                            <w:sz w:val="15"/>
                            <w:szCs w:val="15"/>
                          </w:rPr>
                          <w:t>实例</w:t>
                        </w:r>
                      </w:p>
                      <w:p w14:paraId="60455E23" w14:textId="77777777" w:rsidR="00387ACB" w:rsidRDefault="00000000">
                        <w:pPr>
                          <w:rPr>
                            <w:rFonts w:hint="eastAsia"/>
                            <w:sz w:val="15"/>
                            <w:szCs w:val="15"/>
                          </w:rPr>
                        </w:pPr>
                        <w:r>
                          <w:rPr>
                            <w:rFonts w:hint="eastAsia"/>
                            <w:sz w:val="15"/>
                            <w:szCs w:val="15"/>
                          </w:rPr>
                          <w:t>父容器</w:t>
                        </w:r>
                        <w:r>
                          <w:rPr>
                            <w:sz w:val="15"/>
                            <w:szCs w:val="15"/>
                          </w:rPr>
                          <w:t>unmount</w:t>
                        </w:r>
                        <w:r>
                          <w:rPr>
                            <w:rFonts w:hint="eastAsia"/>
                            <w:sz w:val="15"/>
                            <w:szCs w:val="15"/>
                          </w:rPr>
                          <w:t>后</w:t>
                        </w:r>
                        <w:r>
                          <w:rPr>
                            <w:rFonts w:ascii="Calibri" w:eastAsia="Times New Roman" w:hAnsi="Calibri"/>
                            <w:sz w:val="15"/>
                            <w:szCs w:val="15"/>
                          </w:rPr>
                          <w:t xml:space="preserve"> </w:t>
                        </w:r>
                        <w:r>
                          <w:rPr>
                            <w:sz w:val="15"/>
                            <w:szCs w:val="15"/>
                          </w:rPr>
                          <w:t>→</w:t>
                        </w:r>
                        <w:r>
                          <w:rPr>
                            <w:rFonts w:ascii="Calibri" w:eastAsia="Times New Roman" w:hAnsi="Calibri"/>
                            <w:sz w:val="15"/>
                            <w:szCs w:val="15"/>
                          </w:rPr>
                          <w:t xml:space="preserve"> </w:t>
                        </w:r>
                        <w:r>
                          <w:rPr>
                            <w:sz w:val="15"/>
                            <w:szCs w:val="15"/>
                          </w:rPr>
                          <w:t>仍</w:t>
                        </w:r>
                        <w:r>
                          <w:rPr>
                            <w:rFonts w:hint="eastAsia"/>
                            <w:sz w:val="15"/>
                            <w:szCs w:val="15"/>
                          </w:rPr>
                          <w:t>保留</w:t>
                        </w:r>
                        <w:r>
                          <w:rPr>
                            <w:sz w:val="15"/>
                            <w:szCs w:val="15"/>
                          </w:rPr>
                          <w:t>/</w:t>
                        </w:r>
                        <w:proofErr w:type="spellStart"/>
                        <w:r>
                          <w:rPr>
                            <w:sz w:val="15"/>
                            <w:szCs w:val="15"/>
                          </w:rPr>
                          <w:t>mntA</w:t>
                        </w:r>
                        <w:proofErr w:type="spellEnd"/>
                      </w:p>
                    </w:txbxContent>
                  </v:textbox>
                </v:roundrect>
                <v:roundrect id="AutoShape 932" o:spid="_x0000_s1096" style="position:absolute;left:4649;top:41908;width:17631;height:4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">
                  <o:lock v:ext="edit" rotation="t" aspectratio="t" verticies="t" text="t" shapetype="t"/>
                  <v:textbox>
                    <w:txbxContent>
                      <w:p w14:paraId="60455E24" w14:textId="77777777" w:rsidR="00387ACB" w:rsidRDefault="00000000">
                        <w:pPr>
                          <w:spacing w:line="240" w:lineRule="exact"/>
                          <w:rPr>
                            <w:rFonts w:hint="eastAsia"/>
                            <w:sz w:val="15"/>
                            <w:szCs w:val="15"/>
                          </w:rPr>
                        </w:pPr>
                        <w:r>
                          <w:rPr>
                            <w:rFonts w:hint="eastAsia"/>
                            <w:sz w:val="15"/>
                            <w:szCs w:val="15"/>
                          </w:rPr>
                          <w:t>IMFS</w:t>
                        </w:r>
                        <w:r>
                          <w:rPr>
                            <w:rFonts w:hint="eastAsia"/>
                            <w:sz w:val="15"/>
                            <w:szCs w:val="15"/>
                          </w:rPr>
                          <w:t>根实例（</w:t>
                        </w:r>
                        <w:proofErr w:type="spellStart"/>
                        <w:r>
                          <w:rPr>
                            <w:rFonts w:hint="eastAsia"/>
                            <w:sz w:val="15"/>
                            <w:szCs w:val="15"/>
                          </w:rPr>
                          <w:t>refcount</w:t>
                        </w:r>
                        <w:proofErr w:type="spellEnd"/>
                        <w:r>
                          <w:rPr>
                            <w:rFonts w:hint="eastAsia"/>
                            <w:sz w:val="15"/>
                            <w:szCs w:val="15"/>
                          </w:rPr>
                          <w:t>=2）</w:t>
                        </w:r>
                      </w:p>
                      <w:p w14:paraId="60455E25" w14:textId="77777777" w:rsidR="00387ACB" w:rsidRDefault="00000000">
                        <w:pPr>
                          <w:spacing w:line="240" w:lineRule="exact"/>
                          <w:rPr>
                            <w:rFonts w:hint="eastAsia"/>
                            <w:sz w:val="15"/>
                            <w:szCs w:val="15"/>
                          </w:rPr>
                        </w:pPr>
                        <w:r>
                          <w:rPr>
                            <w:sz w:val="15"/>
                            <w:szCs w:val="15"/>
                          </w:rPr>
                          <w:t xml:space="preserve">- </w:t>
                        </w:r>
                        <w:r>
                          <w:rPr>
                            <w:rFonts w:hint="eastAsia"/>
                            <w:sz w:val="15"/>
                            <w:szCs w:val="15"/>
                          </w:rPr>
                          <w:t>根容器引用+子容器引用</w:t>
                        </w:r>
                      </w:p>
                    </w:txbxContent>
                  </v:textbox>
                </v:roundrect>
                <w10:anchorlock/>
              </v:group>
            </w:pict>
          </mc:Fallback>
        </mc:AlternateContent>
      </w:r>
    </w:p>
    <w:p w14:paraId="60455367"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图5-1-3 MNT隔离原理图</w:t>
      </w:r>
    </w:p>
    <w:p w14:paraId="60455368" w14:textId="77777777" w:rsidR="00387ACB" w:rsidRDefault="00000000">
      <w:pPr>
        <w:pStyle w:val="4"/>
        <w:numPr>
          <w:ilvl w:val="3"/>
          <w:numId w:val="20"/>
        </w:numPr>
        <w:rPr>
          <w:b w:val="0"/>
        </w:rPr>
      </w:pPr>
      <w:r>
        <w:rPr>
          <w:rFonts w:hint="eastAsia"/>
          <w:b w:val="0"/>
        </w:rPr>
        <w:t>MNT</w:t>
      </w:r>
      <w:r>
        <w:rPr>
          <w:rFonts w:hint="eastAsia"/>
          <w:b w:val="0"/>
        </w:rPr>
        <w:t>隔离测试用例</w:t>
      </w:r>
    </w:p>
    <w:tbl>
      <w:tblPr>
        <w:tblW w:w="9066"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76"/>
        <w:gridCol w:w="1037"/>
        <w:gridCol w:w="989"/>
        <w:gridCol w:w="2003"/>
        <w:gridCol w:w="2034"/>
        <w:gridCol w:w="1226"/>
        <w:gridCol w:w="1001"/>
      </w:tblGrid>
      <w:tr w:rsidR="00387ACB" w14:paraId="6045536B" w14:textId="77777777">
        <w:trPr>
          <w:jc w:val="center"/>
        </w:trPr>
        <w:tc>
          <w:tcPr>
            <w:tcW w:w="1813" w:type="dxa"/>
            <w:gridSpan w:val="2"/>
            <w:tcBorders>
              <w:bottom w:val="single" w:sz="6" w:space="0" w:color="auto"/>
            </w:tcBorders>
          </w:tcPr>
          <w:p w14:paraId="60455369"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53" w:type="dxa"/>
            <w:gridSpan w:val="5"/>
            <w:tcBorders>
              <w:bottom w:val="single" w:sz="6" w:space="0" w:color="000000"/>
            </w:tcBorders>
          </w:tcPr>
          <w:p w14:paraId="6045536A" w14:textId="77777777" w:rsidR="00387ACB" w:rsidRDefault="00000000">
            <w:pPr>
              <w:pStyle w:val="aff"/>
              <w:wordWrap w:val="0"/>
              <w:rPr>
                <w:rFonts w:hint="eastAsia"/>
                <w:sz w:val="18"/>
                <w:szCs w:val="18"/>
              </w:rPr>
            </w:pPr>
            <w:r>
              <w:rPr>
                <w:rFonts w:hint="eastAsia"/>
                <w:sz w:val="18"/>
                <w:szCs w:val="18"/>
              </w:rPr>
              <w:t>MNT容器挂载命名空间隔离功能测试</w:t>
            </w:r>
          </w:p>
        </w:tc>
      </w:tr>
      <w:tr w:rsidR="00387ACB" w14:paraId="60455370" w14:textId="77777777">
        <w:trPr>
          <w:jc w:val="center"/>
        </w:trPr>
        <w:tc>
          <w:tcPr>
            <w:tcW w:w="1813" w:type="dxa"/>
            <w:gridSpan w:val="2"/>
            <w:tcBorders>
              <w:top w:val="single" w:sz="6" w:space="0" w:color="auto"/>
              <w:bottom w:val="single" w:sz="6" w:space="0" w:color="auto"/>
            </w:tcBorders>
            <w:vAlign w:val="center"/>
          </w:tcPr>
          <w:p w14:paraId="6045536C" w14:textId="77777777" w:rsidR="00387ACB" w:rsidRDefault="00000000">
            <w:pPr>
              <w:pStyle w:val="aff"/>
              <w:wordWrap w:val="0"/>
              <w:jc w:val="center"/>
              <w:rPr>
                <w:rFonts w:hint="eastAsia"/>
                <w:sz w:val="18"/>
                <w:szCs w:val="18"/>
              </w:rPr>
            </w:pPr>
            <w:r>
              <w:rPr>
                <w:rFonts w:hint="eastAsia"/>
                <w:sz w:val="18"/>
                <w:szCs w:val="18"/>
              </w:rPr>
              <w:t>用例说明</w:t>
            </w:r>
          </w:p>
        </w:tc>
        <w:tc>
          <w:tcPr>
            <w:tcW w:w="7253" w:type="dxa"/>
            <w:gridSpan w:val="5"/>
            <w:tcBorders>
              <w:top w:val="single" w:sz="6" w:space="0" w:color="000000"/>
              <w:bottom w:val="single" w:sz="6" w:space="0" w:color="auto"/>
            </w:tcBorders>
          </w:tcPr>
          <w:p w14:paraId="6045536D" w14:textId="77777777" w:rsidR="00387ACB" w:rsidRDefault="00000000">
            <w:pPr>
              <w:pStyle w:val="aff"/>
              <w:wordWrap w:val="0"/>
              <w:rPr>
                <w:rFonts w:hint="eastAsia"/>
                <w:sz w:val="18"/>
                <w:szCs w:val="18"/>
              </w:rPr>
            </w:pPr>
            <w:r>
              <w:rPr>
                <w:rFonts w:hint="eastAsia"/>
                <w:sz w:val="18"/>
                <w:szCs w:val="18"/>
              </w:rPr>
              <w:t>1、本测试用例用于验证RTEMS系统具备MNT（Mount）命名空间的文件系统挂载点隔离功能</w:t>
            </w:r>
          </w:p>
          <w:p w14:paraId="6045536E" w14:textId="77777777" w:rsidR="00387ACB" w:rsidRDefault="00000000">
            <w:pPr>
              <w:pStyle w:val="aff"/>
              <w:wordWrap w:val="0"/>
              <w:rPr>
                <w:rFonts w:hint="eastAsia"/>
                <w:sz w:val="18"/>
                <w:szCs w:val="18"/>
              </w:rPr>
            </w:pPr>
            <w:r>
              <w:rPr>
                <w:rFonts w:hint="eastAsia"/>
                <w:sz w:val="18"/>
                <w:szCs w:val="18"/>
              </w:rPr>
              <w:t>2、验证mount/unmount系统调用在容器环境下的正确性，以及容器间挂载命名空间隔离机制</w:t>
            </w:r>
          </w:p>
          <w:p w14:paraId="6045536F" w14:textId="77777777" w:rsidR="00387ACB" w:rsidRDefault="00000000">
            <w:pPr>
              <w:pStyle w:val="aff"/>
              <w:wordWrap w:val="0"/>
              <w:rPr>
                <w:rFonts w:hint="eastAsia"/>
                <w:sz w:val="18"/>
                <w:szCs w:val="18"/>
              </w:rPr>
            </w:pPr>
            <w:r>
              <w:rPr>
                <w:rFonts w:hint="eastAsia"/>
                <w:sz w:val="18"/>
                <w:szCs w:val="18"/>
              </w:rPr>
              <w:t>3、验证</w:t>
            </w:r>
            <w:proofErr w:type="spellStart"/>
            <w:r>
              <w:rPr>
                <w:rFonts w:hint="eastAsia"/>
                <w:sz w:val="18"/>
                <w:szCs w:val="18"/>
              </w:rPr>
              <w:t>chdir</w:t>
            </w:r>
            <w:proofErr w:type="spellEnd"/>
            <w:r>
              <w:rPr>
                <w:rFonts w:hint="eastAsia"/>
                <w:sz w:val="18"/>
                <w:szCs w:val="18"/>
              </w:rPr>
              <w:t>()和相对路径功能在挂载点上下文中的正确性</w:t>
            </w:r>
          </w:p>
        </w:tc>
      </w:tr>
      <w:tr w:rsidR="00387ACB" w14:paraId="60455374" w14:textId="77777777">
        <w:trPr>
          <w:jc w:val="center"/>
        </w:trPr>
        <w:tc>
          <w:tcPr>
            <w:tcW w:w="1813" w:type="dxa"/>
            <w:gridSpan w:val="2"/>
            <w:tcBorders>
              <w:top w:val="single" w:sz="6" w:space="0" w:color="auto"/>
              <w:bottom w:val="single" w:sz="12" w:space="0" w:color="auto"/>
            </w:tcBorders>
            <w:vAlign w:val="center"/>
          </w:tcPr>
          <w:p w14:paraId="60455371" w14:textId="77777777" w:rsidR="00387ACB" w:rsidRDefault="00000000">
            <w:pPr>
              <w:pStyle w:val="aff"/>
              <w:wordWrap w:val="0"/>
              <w:jc w:val="center"/>
              <w:rPr>
                <w:rFonts w:hint="eastAsia"/>
                <w:sz w:val="18"/>
                <w:szCs w:val="18"/>
              </w:rPr>
            </w:pPr>
            <w:r>
              <w:rPr>
                <w:rFonts w:hint="eastAsia"/>
                <w:sz w:val="18"/>
                <w:szCs w:val="18"/>
              </w:rPr>
              <w:lastRenderedPageBreak/>
              <w:t>对应指标</w:t>
            </w:r>
          </w:p>
        </w:tc>
        <w:tc>
          <w:tcPr>
            <w:tcW w:w="7253" w:type="dxa"/>
            <w:gridSpan w:val="5"/>
            <w:tcBorders>
              <w:top w:val="single" w:sz="6" w:space="0" w:color="auto"/>
              <w:bottom w:val="single" w:sz="12" w:space="0" w:color="auto"/>
            </w:tcBorders>
          </w:tcPr>
          <w:p w14:paraId="60455372" w14:textId="77777777" w:rsidR="00387ACB" w:rsidRDefault="00000000">
            <w:pPr>
              <w:pStyle w:val="aff"/>
              <w:wordWrap w:val="0"/>
              <w:rPr>
                <w:rFonts w:hint="eastAsia"/>
                <w:sz w:val="18"/>
                <w:szCs w:val="18"/>
              </w:rPr>
            </w:pPr>
            <w:r>
              <w:rPr>
                <w:rFonts w:hint="eastAsia"/>
                <w:sz w:val="18"/>
                <w:szCs w:val="18"/>
              </w:rPr>
              <w:t>技术指标2：文件系统视图隔离</w:t>
            </w:r>
          </w:p>
          <w:p w14:paraId="60455373" w14:textId="77777777" w:rsidR="00387ACB" w:rsidRDefault="00000000">
            <w:pPr>
              <w:pStyle w:val="aff"/>
              <w:wordWrap w:val="0"/>
              <w:rPr>
                <w:rFonts w:hint="eastAsia"/>
                <w:sz w:val="18"/>
                <w:szCs w:val="18"/>
              </w:rPr>
            </w:pPr>
            <w:r>
              <w:rPr>
                <w:rFonts w:hint="eastAsia"/>
                <w:sz w:val="18"/>
                <w:szCs w:val="18"/>
              </w:rPr>
              <w:t>研究内容2：文件系统视图隔离</w:t>
            </w:r>
          </w:p>
        </w:tc>
      </w:tr>
      <w:tr w:rsidR="00387ACB" w14:paraId="6045537D" w14:textId="77777777">
        <w:trPr>
          <w:jc w:val="center"/>
        </w:trPr>
        <w:tc>
          <w:tcPr>
            <w:tcW w:w="776" w:type="dxa"/>
            <w:tcBorders>
              <w:top w:val="single" w:sz="12" w:space="0" w:color="auto"/>
            </w:tcBorders>
            <w:vAlign w:val="center"/>
          </w:tcPr>
          <w:p w14:paraId="60455375" w14:textId="77777777" w:rsidR="00387ACB" w:rsidRDefault="00000000">
            <w:pPr>
              <w:pStyle w:val="aff"/>
              <w:wordWrap w:val="0"/>
              <w:jc w:val="center"/>
              <w:rPr>
                <w:rFonts w:hint="eastAsia"/>
                <w:sz w:val="18"/>
                <w:szCs w:val="18"/>
              </w:rPr>
            </w:pPr>
            <w:r>
              <w:rPr>
                <w:rFonts w:hint="eastAsia"/>
                <w:sz w:val="18"/>
                <w:szCs w:val="18"/>
              </w:rPr>
              <w:t>步骤</w:t>
            </w:r>
          </w:p>
        </w:tc>
        <w:tc>
          <w:tcPr>
            <w:tcW w:w="1037" w:type="dxa"/>
            <w:tcBorders>
              <w:top w:val="single" w:sz="12" w:space="0" w:color="auto"/>
            </w:tcBorders>
            <w:vAlign w:val="center"/>
          </w:tcPr>
          <w:p w14:paraId="60455376" w14:textId="77777777" w:rsidR="00387ACB" w:rsidRDefault="00000000">
            <w:pPr>
              <w:pStyle w:val="aff"/>
              <w:wordWrap w:val="0"/>
              <w:jc w:val="center"/>
              <w:rPr>
                <w:rFonts w:hint="eastAsia"/>
                <w:sz w:val="18"/>
                <w:szCs w:val="18"/>
              </w:rPr>
            </w:pPr>
            <w:r>
              <w:rPr>
                <w:rFonts w:hint="eastAsia"/>
                <w:sz w:val="18"/>
                <w:szCs w:val="18"/>
              </w:rPr>
              <w:t>前提和</w:t>
            </w:r>
          </w:p>
          <w:p w14:paraId="60455377"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378"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379" w14:textId="77777777" w:rsidR="00387ACB" w:rsidRDefault="00000000">
            <w:pPr>
              <w:pStyle w:val="aff"/>
              <w:wordWrap w:val="0"/>
              <w:jc w:val="center"/>
              <w:rPr>
                <w:rFonts w:hint="eastAsia"/>
                <w:sz w:val="18"/>
                <w:szCs w:val="18"/>
              </w:rPr>
            </w:pPr>
            <w:r>
              <w:rPr>
                <w:rFonts w:hint="eastAsia"/>
                <w:sz w:val="18"/>
                <w:szCs w:val="18"/>
              </w:rPr>
              <w:t>目的和动作</w:t>
            </w:r>
          </w:p>
        </w:tc>
        <w:tc>
          <w:tcPr>
            <w:tcW w:w="2034" w:type="dxa"/>
            <w:tcBorders>
              <w:top w:val="single" w:sz="12" w:space="0" w:color="auto"/>
            </w:tcBorders>
            <w:vAlign w:val="center"/>
          </w:tcPr>
          <w:p w14:paraId="6045537A" w14:textId="77777777" w:rsidR="00387ACB" w:rsidRDefault="00000000">
            <w:pPr>
              <w:pStyle w:val="aff"/>
              <w:wordWrap w:val="0"/>
              <w:jc w:val="center"/>
              <w:rPr>
                <w:rFonts w:hint="eastAsia"/>
                <w:sz w:val="18"/>
                <w:szCs w:val="18"/>
              </w:rPr>
            </w:pPr>
            <w:r>
              <w:rPr>
                <w:rFonts w:hint="eastAsia"/>
                <w:sz w:val="18"/>
                <w:szCs w:val="18"/>
              </w:rPr>
              <w:t>预期结果</w:t>
            </w:r>
          </w:p>
        </w:tc>
        <w:tc>
          <w:tcPr>
            <w:tcW w:w="1226" w:type="dxa"/>
            <w:tcBorders>
              <w:top w:val="single" w:sz="12" w:space="0" w:color="auto"/>
            </w:tcBorders>
            <w:vAlign w:val="center"/>
          </w:tcPr>
          <w:p w14:paraId="6045537B"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1001" w:type="dxa"/>
            <w:tcBorders>
              <w:top w:val="single" w:sz="12" w:space="0" w:color="auto"/>
            </w:tcBorders>
            <w:vAlign w:val="center"/>
          </w:tcPr>
          <w:p w14:paraId="6045537C"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385" w14:textId="77777777">
        <w:trPr>
          <w:cantSplit/>
          <w:trHeight w:val="1530"/>
          <w:jc w:val="center"/>
        </w:trPr>
        <w:tc>
          <w:tcPr>
            <w:tcW w:w="776" w:type="dxa"/>
            <w:tcBorders>
              <w:top w:val="single" w:sz="12" w:space="0" w:color="auto"/>
            </w:tcBorders>
            <w:vAlign w:val="center"/>
          </w:tcPr>
          <w:p w14:paraId="6045537E" w14:textId="77777777" w:rsidR="00387ACB" w:rsidRDefault="00000000">
            <w:pPr>
              <w:pStyle w:val="aff"/>
              <w:wordWrap w:val="0"/>
              <w:jc w:val="center"/>
              <w:rPr>
                <w:rFonts w:hint="eastAsia"/>
                <w:sz w:val="18"/>
                <w:szCs w:val="18"/>
              </w:rPr>
            </w:pPr>
            <w:r>
              <w:rPr>
                <w:rFonts w:hint="eastAsia"/>
                <w:sz w:val="18"/>
                <w:szCs w:val="18"/>
              </w:rPr>
              <w:t>步骤 1</w:t>
            </w:r>
          </w:p>
        </w:tc>
        <w:tc>
          <w:tcPr>
            <w:tcW w:w="1037" w:type="dxa"/>
            <w:tcBorders>
              <w:top w:val="single" w:sz="12" w:space="0" w:color="auto"/>
            </w:tcBorders>
            <w:vAlign w:val="center"/>
          </w:tcPr>
          <w:p w14:paraId="6045537F" w14:textId="77777777" w:rsidR="00387ACB" w:rsidRDefault="00000000">
            <w:pPr>
              <w:wordWrap w:val="0"/>
              <w:autoSpaceDE w:val="0"/>
              <w:autoSpaceDN w:val="0"/>
              <w:adjustRightInd w:val="0"/>
              <w:rPr>
                <w:rFonts w:hint="eastAsia"/>
                <w:sz w:val="18"/>
                <w:szCs w:val="18"/>
              </w:rPr>
            </w:pPr>
            <w:r>
              <w:rPr>
                <w:rFonts w:hint="eastAsia"/>
                <w:sz w:val="18"/>
                <w:szCs w:val="18"/>
              </w:rPr>
              <w:t>系统已启用RTEMSCFG_MNT_CONTAINER配置，IMFS文件系统已注册</w:t>
            </w:r>
          </w:p>
        </w:tc>
        <w:tc>
          <w:tcPr>
            <w:tcW w:w="989" w:type="dxa"/>
            <w:tcBorders>
              <w:top w:val="single" w:sz="12" w:space="0" w:color="auto"/>
            </w:tcBorders>
            <w:vAlign w:val="center"/>
          </w:tcPr>
          <w:p w14:paraId="60455380" w14:textId="77777777" w:rsidR="00387ACB" w:rsidRDefault="00000000">
            <w:pPr>
              <w:wordWrap w:val="0"/>
              <w:autoSpaceDE w:val="0"/>
              <w:autoSpaceDN w:val="0"/>
              <w:adjustRightInd w:val="0"/>
              <w:rPr>
                <w:rFonts w:hint="eastAsia"/>
                <w:sz w:val="18"/>
                <w:szCs w:val="18"/>
              </w:rPr>
            </w:pPr>
            <w:r>
              <w:rPr>
                <w:rFonts w:hint="eastAsia"/>
                <w:sz w:val="18"/>
                <w:szCs w:val="18"/>
              </w:rPr>
              <w:t>无</w:t>
            </w:r>
          </w:p>
        </w:tc>
        <w:tc>
          <w:tcPr>
            <w:tcW w:w="2003" w:type="dxa"/>
            <w:tcBorders>
              <w:top w:val="single" w:sz="12" w:space="0" w:color="auto"/>
            </w:tcBorders>
            <w:vAlign w:val="center"/>
          </w:tcPr>
          <w:p w14:paraId="60455381" w14:textId="77777777" w:rsidR="00387ACB" w:rsidRDefault="00000000">
            <w:pPr>
              <w:wordWrap w:val="0"/>
              <w:autoSpaceDE w:val="0"/>
              <w:autoSpaceDN w:val="0"/>
              <w:adjustRightInd w:val="0"/>
              <w:rPr>
                <w:rFonts w:hint="eastAsia"/>
                <w:sz w:val="18"/>
                <w:szCs w:val="18"/>
              </w:rPr>
            </w:pPr>
            <w:r>
              <w:rPr>
                <w:rFonts w:hint="eastAsia"/>
                <w:sz w:val="18"/>
                <w:szCs w:val="18"/>
              </w:rPr>
              <w:t>初始化测试环境，创建信号量和线程</w:t>
            </w:r>
          </w:p>
        </w:tc>
        <w:tc>
          <w:tcPr>
            <w:tcW w:w="2034" w:type="dxa"/>
            <w:tcBorders>
              <w:top w:val="single" w:sz="12" w:space="0" w:color="auto"/>
            </w:tcBorders>
            <w:vAlign w:val="center"/>
          </w:tcPr>
          <w:p w14:paraId="60455382" w14:textId="77777777" w:rsidR="00387ACB" w:rsidRDefault="00000000">
            <w:pPr>
              <w:wordWrap w:val="0"/>
              <w:autoSpaceDE w:val="0"/>
              <w:autoSpaceDN w:val="0"/>
              <w:adjustRightInd w:val="0"/>
              <w:rPr>
                <w:rFonts w:hint="eastAsia"/>
                <w:sz w:val="18"/>
                <w:szCs w:val="18"/>
              </w:rPr>
            </w:pPr>
            <w:r>
              <w:rPr>
                <w:rFonts w:hint="eastAsia"/>
                <w:sz w:val="18"/>
                <w:szCs w:val="18"/>
              </w:rPr>
              <w:t>输出：</w:t>
            </w:r>
            <w:r>
              <w:rPr>
                <w:rFonts w:hint="eastAsia"/>
                <w:sz w:val="18"/>
                <w:szCs w:val="18"/>
              </w:rPr>
              <w:br/>
              <w:t>*** BEGIN OF TEST CONTAINER MOUNT ISOLATION TEST ***</w:t>
            </w:r>
            <w:r>
              <w:rPr>
                <w:rFonts w:hint="eastAsia"/>
                <w:sz w:val="18"/>
                <w:szCs w:val="18"/>
              </w:rPr>
              <w:br/>
              <w:t>信号量创建成功</w:t>
            </w:r>
            <w:r>
              <w:rPr>
                <w:rFonts w:hint="eastAsia"/>
                <w:sz w:val="18"/>
                <w:szCs w:val="18"/>
              </w:rPr>
              <w:br/>
              <w:t>IMFS 注册成功</w:t>
            </w:r>
            <w:r>
              <w:rPr>
                <w:rFonts w:hint="eastAsia"/>
                <w:sz w:val="18"/>
                <w:szCs w:val="18"/>
              </w:rPr>
              <w:br/>
              <w:t>线程创建成功</w:t>
            </w:r>
          </w:p>
        </w:tc>
        <w:tc>
          <w:tcPr>
            <w:tcW w:w="1226" w:type="dxa"/>
            <w:tcBorders>
              <w:top w:val="single" w:sz="12" w:space="0" w:color="auto"/>
            </w:tcBorders>
            <w:vAlign w:val="center"/>
          </w:tcPr>
          <w:p w14:paraId="60455383"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tcBorders>
              <w:top w:val="single" w:sz="12" w:space="0" w:color="auto"/>
            </w:tcBorders>
            <w:vAlign w:val="center"/>
          </w:tcPr>
          <w:p w14:paraId="60455384" w14:textId="77777777" w:rsidR="00387ACB" w:rsidRDefault="00000000">
            <w:pPr>
              <w:wordWrap w:val="0"/>
              <w:jc w:val="center"/>
              <w:rPr>
                <w:rFonts w:hint="eastAsia"/>
                <w:sz w:val="18"/>
                <w:szCs w:val="18"/>
              </w:rPr>
            </w:pPr>
            <w:r>
              <w:rPr>
                <w:rFonts w:hint="eastAsia"/>
                <w:sz w:val="18"/>
                <w:szCs w:val="18"/>
              </w:rPr>
              <w:t>使用多信号量进行跨容器线程同步</w:t>
            </w:r>
          </w:p>
        </w:tc>
      </w:tr>
      <w:tr w:rsidR="00387ACB" w14:paraId="60455391" w14:textId="77777777">
        <w:trPr>
          <w:cantSplit/>
          <w:trHeight w:val="1443"/>
          <w:jc w:val="center"/>
        </w:trPr>
        <w:tc>
          <w:tcPr>
            <w:tcW w:w="776" w:type="dxa"/>
            <w:tcBorders>
              <w:top w:val="single" w:sz="6" w:space="0" w:color="auto"/>
            </w:tcBorders>
            <w:vAlign w:val="center"/>
          </w:tcPr>
          <w:p w14:paraId="60455386" w14:textId="77777777" w:rsidR="00387ACB" w:rsidRDefault="00000000">
            <w:pPr>
              <w:pStyle w:val="aff"/>
              <w:wordWrap w:val="0"/>
              <w:jc w:val="center"/>
              <w:rPr>
                <w:rFonts w:hint="eastAsia"/>
                <w:sz w:val="18"/>
                <w:szCs w:val="18"/>
              </w:rPr>
            </w:pPr>
            <w:r>
              <w:rPr>
                <w:rFonts w:hint="eastAsia"/>
                <w:sz w:val="18"/>
                <w:szCs w:val="18"/>
              </w:rPr>
              <w:t>步骤 2</w:t>
            </w:r>
          </w:p>
        </w:tc>
        <w:tc>
          <w:tcPr>
            <w:tcW w:w="1037" w:type="dxa"/>
            <w:tcBorders>
              <w:top w:val="single" w:sz="6" w:space="0" w:color="auto"/>
            </w:tcBorders>
            <w:vAlign w:val="center"/>
          </w:tcPr>
          <w:p w14:paraId="60455387" w14:textId="77777777" w:rsidR="00387ACB" w:rsidRDefault="00000000">
            <w:pPr>
              <w:wordWrap w:val="0"/>
              <w:rPr>
                <w:rFonts w:hint="eastAsia"/>
                <w:sz w:val="18"/>
                <w:szCs w:val="18"/>
              </w:rPr>
            </w:pPr>
            <w:r>
              <w:rPr>
                <w:rFonts w:hint="eastAsia"/>
                <w:sz w:val="18"/>
                <w:szCs w:val="18"/>
              </w:rPr>
              <w:t>根容器线程启动</w:t>
            </w:r>
          </w:p>
        </w:tc>
        <w:tc>
          <w:tcPr>
            <w:tcW w:w="989" w:type="dxa"/>
            <w:tcBorders>
              <w:top w:val="single" w:sz="6" w:space="0" w:color="auto"/>
            </w:tcBorders>
            <w:vAlign w:val="center"/>
          </w:tcPr>
          <w:p w14:paraId="60455388" w14:textId="77777777" w:rsidR="00387ACB" w:rsidRDefault="00000000">
            <w:pPr>
              <w:wordWrap w:val="0"/>
              <w:rPr>
                <w:rFonts w:hint="eastAsia"/>
                <w:sz w:val="18"/>
                <w:szCs w:val="18"/>
              </w:rPr>
            </w:pPr>
            <w:r>
              <w:rPr>
                <w:rFonts w:hint="eastAsia"/>
                <w:sz w:val="18"/>
                <w:szCs w:val="18"/>
              </w:rPr>
              <w:t>挂载点路径：/</w:t>
            </w:r>
            <w:proofErr w:type="spellStart"/>
            <w:r>
              <w:rPr>
                <w:rFonts w:hint="eastAsia"/>
                <w:sz w:val="18"/>
                <w:szCs w:val="18"/>
              </w:rPr>
              <w:t>mntA</w:t>
            </w:r>
            <w:proofErr w:type="spellEnd"/>
          </w:p>
        </w:tc>
        <w:tc>
          <w:tcPr>
            <w:tcW w:w="2003" w:type="dxa"/>
            <w:tcBorders>
              <w:top w:val="single" w:sz="6" w:space="0" w:color="auto"/>
            </w:tcBorders>
            <w:vAlign w:val="center"/>
          </w:tcPr>
          <w:p w14:paraId="60455389" w14:textId="77777777" w:rsidR="00387ACB" w:rsidRDefault="00000000">
            <w:pPr>
              <w:wordWrap w:val="0"/>
              <w:autoSpaceDE w:val="0"/>
              <w:autoSpaceDN w:val="0"/>
              <w:adjustRightInd w:val="0"/>
              <w:rPr>
                <w:rFonts w:hint="eastAsia"/>
                <w:sz w:val="18"/>
                <w:szCs w:val="18"/>
              </w:rPr>
            </w:pPr>
            <w:r>
              <w:rPr>
                <w:rFonts w:hint="eastAsia"/>
                <w:sz w:val="18"/>
                <w:szCs w:val="18"/>
              </w:rPr>
              <w:t>根容器线程创建私有文件系统环境，创建目录并挂载 IMFS</w:t>
            </w:r>
          </w:p>
        </w:tc>
        <w:tc>
          <w:tcPr>
            <w:tcW w:w="2034" w:type="dxa"/>
            <w:tcBorders>
              <w:top w:val="single" w:sz="6" w:space="0" w:color="auto"/>
            </w:tcBorders>
            <w:vAlign w:val="center"/>
          </w:tcPr>
          <w:p w14:paraId="6045538A" w14:textId="77777777" w:rsidR="00387ACB" w:rsidRDefault="00000000">
            <w:pPr>
              <w:wordWrap w:val="0"/>
              <w:rPr>
                <w:rFonts w:hint="eastAsia"/>
                <w:sz w:val="18"/>
                <w:szCs w:val="18"/>
              </w:rPr>
            </w:pPr>
            <w:r>
              <w:rPr>
                <w:rFonts w:hint="eastAsia"/>
                <w:sz w:val="18"/>
                <w:szCs w:val="18"/>
              </w:rPr>
              <w:t>输出：</w:t>
            </w:r>
          </w:p>
          <w:p w14:paraId="6045538B" w14:textId="77777777" w:rsidR="00387ACB" w:rsidRDefault="00000000">
            <w:pPr>
              <w:wordWrap w:val="0"/>
              <w:rPr>
                <w:rFonts w:hint="eastAsia"/>
                <w:sz w:val="18"/>
                <w:szCs w:val="18"/>
              </w:rPr>
            </w:pPr>
            <w:r>
              <w:rPr>
                <w:rFonts w:hint="eastAsia"/>
                <w:sz w:val="18"/>
                <w:szCs w:val="18"/>
              </w:rPr>
              <w:t>*** 根容器线程测试开始 ***</w:t>
            </w:r>
          </w:p>
          <w:p w14:paraId="6045538C" w14:textId="77777777" w:rsidR="00387ACB" w:rsidRDefault="00000000">
            <w:pPr>
              <w:wordWrap w:val="0"/>
              <w:rPr>
                <w:rFonts w:hint="eastAsia"/>
                <w:sz w:val="18"/>
                <w:szCs w:val="18"/>
              </w:rPr>
            </w:pPr>
            <w:r>
              <w:rPr>
                <w:rFonts w:hint="eastAsia"/>
                <w:sz w:val="18"/>
                <w:szCs w:val="18"/>
              </w:rPr>
              <w:t>创建线程私有环境成功</w:t>
            </w:r>
          </w:p>
          <w:p w14:paraId="6045538D" w14:textId="77777777" w:rsidR="00387ACB" w:rsidRDefault="00000000">
            <w:pPr>
              <w:wordWrap w:val="0"/>
              <w:rPr>
                <w:rFonts w:hint="eastAsia"/>
                <w:sz w:val="18"/>
                <w:szCs w:val="18"/>
              </w:rPr>
            </w:pPr>
            <w:r>
              <w:rPr>
                <w:rFonts w:hint="eastAsia"/>
                <w:sz w:val="18"/>
                <w:szCs w:val="18"/>
              </w:rPr>
              <w:t>创建挂载点目录:/</w:t>
            </w:r>
            <w:proofErr w:type="spellStart"/>
            <w:r>
              <w:rPr>
                <w:rFonts w:hint="eastAsia"/>
                <w:sz w:val="18"/>
                <w:szCs w:val="18"/>
              </w:rPr>
              <w:t>mntA</w:t>
            </w:r>
            <w:proofErr w:type="spellEnd"/>
          </w:p>
          <w:p w14:paraId="6045538E" w14:textId="77777777" w:rsidR="00387ACB" w:rsidRDefault="00000000">
            <w:pPr>
              <w:wordWrap w:val="0"/>
              <w:rPr>
                <w:rFonts w:hint="eastAsia"/>
                <w:sz w:val="18"/>
                <w:szCs w:val="18"/>
              </w:rPr>
            </w:pPr>
            <w:r>
              <w:rPr>
                <w:rFonts w:hint="eastAsia"/>
                <w:sz w:val="18"/>
                <w:szCs w:val="18"/>
              </w:rPr>
              <w:t>挂载IMFS到/</w:t>
            </w:r>
            <w:proofErr w:type="spellStart"/>
            <w:r>
              <w:rPr>
                <w:rFonts w:hint="eastAsia"/>
                <w:sz w:val="18"/>
                <w:szCs w:val="18"/>
              </w:rPr>
              <w:t>mntA</w:t>
            </w:r>
            <w:proofErr w:type="spellEnd"/>
            <w:r>
              <w:rPr>
                <w:rFonts w:hint="eastAsia"/>
                <w:sz w:val="18"/>
                <w:szCs w:val="18"/>
              </w:rPr>
              <w:t>成功</w:t>
            </w:r>
          </w:p>
        </w:tc>
        <w:tc>
          <w:tcPr>
            <w:tcW w:w="1226" w:type="dxa"/>
            <w:tcBorders>
              <w:top w:val="single" w:sz="6" w:space="0" w:color="auto"/>
            </w:tcBorders>
            <w:vAlign w:val="center"/>
          </w:tcPr>
          <w:p w14:paraId="6045538F"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1001" w:type="dxa"/>
            <w:tcBorders>
              <w:top w:val="single" w:sz="6" w:space="0" w:color="auto"/>
            </w:tcBorders>
            <w:vAlign w:val="center"/>
          </w:tcPr>
          <w:p w14:paraId="60455390" w14:textId="77777777" w:rsidR="00387ACB" w:rsidRDefault="00000000">
            <w:pPr>
              <w:wordWrap w:val="0"/>
              <w:jc w:val="center"/>
              <w:rPr>
                <w:rFonts w:hint="eastAsia"/>
                <w:sz w:val="18"/>
                <w:szCs w:val="18"/>
              </w:rPr>
            </w:pPr>
            <w:r>
              <w:rPr>
                <w:rFonts w:hint="eastAsia"/>
                <w:sz w:val="18"/>
                <w:szCs w:val="18"/>
              </w:rPr>
              <w:t>验证默认主机名</w:t>
            </w:r>
          </w:p>
        </w:tc>
      </w:tr>
      <w:tr w:rsidR="00387ACB" w14:paraId="6045539C" w14:textId="77777777">
        <w:trPr>
          <w:cantSplit/>
          <w:trHeight w:val="2026"/>
          <w:jc w:val="center"/>
        </w:trPr>
        <w:tc>
          <w:tcPr>
            <w:tcW w:w="776" w:type="dxa"/>
            <w:vAlign w:val="center"/>
          </w:tcPr>
          <w:p w14:paraId="60455392" w14:textId="77777777" w:rsidR="00387ACB" w:rsidRDefault="00000000">
            <w:pPr>
              <w:pStyle w:val="aff"/>
              <w:wordWrap w:val="0"/>
              <w:jc w:val="center"/>
              <w:rPr>
                <w:rFonts w:hint="eastAsia"/>
                <w:sz w:val="18"/>
                <w:szCs w:val="18"/>
              </w:rPr>
            </w:pPr>
            <w:r>
              <w:rPr>
                <w:rFonts w:hint="eastAsia"/>
                <w:sz w:val="18"/>
                <w:szCs w:val="18"/>
              </w:rPr>
              <w:t>步骤 3</w:t>
            </w:r>
          </w:p>
        </w:tc>
        <w:tc>
          <w:tcPr>
            <w:tcW w:w="1037" w:type="dxa"/>
            <w:vAlign w:val="center"/>
          </w:tcPr>
          <w:p w14:paraId="60455393" w14:textId="77777777" w:rsidR="00387ACB" w:rsidRDefault="00000000">
            <w:pPr>
              <w:wordWrap w:val="0"/>
              <w:rPr>
                <w:rFonts w:hint="eastAsia"/>
                <w:sz w:val="18"/>
                <w:szCs w:val="18"/>
              </w:rPr>
            </w:pPr>
            <w:r>
              <w:rPr>
                <w:rFonts w:hint="eastAsia"/>
                <w:sz w:val="18"/>
                <w:szCs w:val="18"/>
              </w:rPr>
              <w:t>/</w:t>
            </w:r>
            <w:proofErr w:type="spellStart"/>
            <w:r>
              <w:rPr>
                <w:rFonts w:hint="eastAsia"/>
                <w:sz w:val="18"/>
                <w:szCs w:val="18"/>
              </w:rPr>
              <w:t>mntA</w:t>
            </w:r>
            <w:proofErr w:type="spellEnd"/>
            <w:r>
              <w:rPr>
                <w:rFonts w:hint="eastAsia"/>
                <w:sz w:val="18"/>
                <w:szCs w:val="18"/>
              </w:rPr>
              <w:t>已挂载</w:t>
            </w:r>
          </w:p>
        </w:tc>
        <w:tc>
          <w:tcPr>
            <w:tcW w:w="989" w:type="dxa"/>
            <w:vAlign w:val="center"/>
          </w:tcPr>
          <w:p w14:paraId="60455394" w14:textId="77777777" w:rsidR="00387ACB" w:rsidRDefault="00000000">
            <w:pPr>
              <w:wordWrap w:val="0"/>
              <w:rPr>
                <w:rFonts w:hint="eastAsia"/>
                <w:sz w:val="18"/>
                <w:szCs w:val="18"/>
              </w:rPr>
            </w:pPr>
            <w:r>
              <w:rPr>
                <w:rFonts w:hint="eastAsia"/>
                <w:sz w:val="18"/>
                <w:szCs w:val="18"/>
              </w:rPr>
              <w:t>测试文件</w:t>
            </w:r>
          </w:p>
        </w:tc>
        <w:tc>
          <w:tcPr>
            <w:tcW w:w="2003" w:type="dxa"/>
            <w:vAlign w:val="center"/>
          </w:tcPr>
          <w:p w14:paraId="60455395" w14:textId="77777777" w:rsidR="00387ACB" w:rsidRDefault="00000000">
            <w:pPr>
              <w:wordWrap w:val="0"/>
              <w:autoSpaceDE w:val="0"/>
              <w:autoSpaceDN w:val="0"/>
              <w:adjustRightInd w:val="0"/>
              <w:rPr>
                <w:rFonts w:hint="eastAsia"/>
                <w:sz w:val="18"/>
                <w:szCs w:val="18"/>
              </w:rPr>
            </w:pPr>
            <w:r>
              <w:rPr>
                <w:rFonts w:hint="eastAsia"/>
                <w:sz w:val="18"/>
                <w:szCs w:val="18"/>
              </w:rPr>
              <w:t>在挂载点创建文件并验证读写访问</w:t>
            </w:r>
          </w:p>
        </w:tc>
        <w:tc>
          <w:tcPr>
            <w:tcW w:w="2034" w:type="dxa"/>
            <w:vAlign w:val="center"/>
          </w:tcPr>
          <w:p w14:paraId="60455396" w14:textId="77777777" w:rsidR="00387ACB" w:rsidRDefault="00000000">
            <w:pPr>
              <w:wordWrap w:val="0"/>
              <w:rPr>
                <w:rFonts w:hint="eastAsia"/>
                <w:spacing w:val="-4"/>
                <w:sz w:val="18"/>
                <w:szCs w:val="18"/>
              </w:rPr>
            </w:pPr>
            <w:r>
              <w:rPr>
                <w:rFonts w:hint="eastAsia"/>
                <w:spacing w:val="-4"/>
                <w:sz w:val="18"/>
                <w:szCs w:val="18"/>
              </w:rPr>
              <w:t>输出：</w:t>
            </w:r>
          </w:p>
          <w:p w14:paraId="60455397" w14:textId="77777777" w:rsidR="00387ACB" w:rsidRDefault="00000000">
            <w:pPr>
              <w:wordWrap w:val="0"/>
              <w:rPr>
                <w:rFonts w:hint="eastAsia"/>
                <w:spacing w:val="-4"/>
                <w:sz w:val="18"/>
                <w:szCs w:val="18"/>
              </w:rPr>
            </w:pPr>
            <w:r>
              <w:rPr>
                <w:rFonts w:hint="eastAsia"/>
                <w:spacing w:val="-4"/>
                <w:sz w:val="18"/>
                <w:szCs w:val="18"/>
              </w:rPr>
              <w:t>创建测试文件成功: /</w:t>
            </w:r>
            <w:proofErr w:type="spellStart"/>
            <w:r>
              <w:rPr>
                <w:rFonts w:hint="eastAsia"/>
                <w:spacing w:val="-4"/>
                <w:sz w:val="18"/>
                <w:szCs w:val="18"/>
              </w:rPr>
              <w:t>mntA</w:t>
            </w:r>
            <w:proofErr w:type="spellEnd"/>
            <w:r>
              <w:rPr>
                <w:rFonts w:hint="eastAsia"/>
                <w:spacing w:val="-4"/>
                <w:sz w:val="18"/>
                <w:szCs w:val="18"/>
              </w:rPr>
              <w:t>/test_file.txt</w:t>
            </w:r>
          </w:p>
          <w:p w14:paraId="60455398" w14:textId="77777777" w:rsidR="00387ACB" w:rsidRDefault="00000000">
            <w:pPr>
              <w:wordWrap w:val="0"/>
              <w:rPr>
                <w:rFonts w:hint="eastAsia"/>
                <w:spacing w:val="-4"/>
                <w:sz w:val="18"/>
                <w:szCs w:val="18"/>
              </w:rPr>
            </w:pPr>
            <w:r>
              <w:rPr>
                <w:rFonts w:hint="eastAsia"/>
                <w:spacing w:val="-4"/>
                <w:sz w:val="18"/>
                <w:szCs w:val="18"/>
              </w:rPr>
              <w:t>创建</w:t>
            </w:r>
            <w:proofErr w:type="spellStart"/>
            <w:r>
              <w:rPr>
                <w:rFonts w:hint="eastAsia"/>
                <w:spacing w:val="-4"/>
                <w:sz w:val="18"/>
                <w:szCs w:val="18"/>
              </w:rPr>
              <w:t>chdir</w:t>
            </w:r>
            <w:proofErr w:type="spellEnd"/>
            <w:r>
              <w:rPr>
                <w:rFonts w:hint="eastAsia"/>
                <w:spacing w:val="-4"/>
                <w:sz w:val="18"/>
                <w:szCs w:val="18"/>
              </w:rPr>
              <w:t>测试文件成功</w:t>
            </w:r>
          </w:p>
          <w:p w14:paraId="60455399" w14:textId="77777777" w:rsidR="00387ACB" w:rsidRDefault="00000000">
            <w:pPr>
              <w:wordWrap w:val="0"/>
              <w:rPr>
                <w:rFonts w:hint="eastAsia"/>
                <w:spacing w:val="-4"/>
                <w:sz w:val="18"/>
                <w:szCs w:val="18"/>
              </w:rPr>
            </w:pPr>
            <w:r>
              <w:rPr>
                <w:rFonts w:hint="eastAsia"/>
                <w:spacing w:val="-4"/>
                <w:sz w:val="18"/>
                <w:szCs w:val="18"/>
              </w:rPr>
              <w:t>根容器可正常访问文件</w:t>
            </w:r>
          </w:p>
        </w:tc>
        <w:tc>
          <w:tcPr>
            <w:tcW w:w="1226" w:type="dxa"/>
            <w:vAlign w:val="center"/>
          </w:tcPr>
          <w:p w14:paraId="6045539A"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9B" w14:textId="77777777" w:rsidR="00387ACB" w:rsidRDefault="00000000">
            <w:pPr>
              <w:wordWrap w:val="0"/>
              <w:jc w:val="center"/>
              <w:rPr>
                <w:rFonts w:hint="eastAsia"/>
                <w:sz w:val="18"/>
                <w:szCs w:val="18"/>
              </w:rPr>
            </w:pPr>
            <w:r>
              <w:rPr>
                <w:rFonts w:hint="eastAsia"/>
                <w:sz w:val="18"/>
                <w:szCs w:val="18"/>
              </w:rPr>
              <w:t>文件位于 IMFS 实例中</w:t>
            </w:r>
          </w:p>
        </w:tc>
      </w:tr>
      <w:tr w:rsidR="00387ACB" w14:paraId="604553A8" w14:textId="77777777">
        <w:trPr>
          <w:cantSplit/>
          <w:trHeight w:val="2026"/>
          <w:jc w:val="center"/>
        </w:trPr>
        <w:tc>
          <w:tcPr>
            <w:tcW w:w="776" w:type="dxa"/>
            <w:vAlign w:val="center"/>
          </w:tcPr>
          <w:p w14:paraId="6045539D" w14:textId="77777777" w:rsidR="00387ACB" w:rsidRDefault="00000000">
            <w:pPr>
              <w:pStyle w:val="aff"/>
              <w:wordWrap w:val="0"/>
              <w:jc w:val="center"/>
              <w:rPr>
                <w:rFonts w:hint="eastAsia"/>
                <w:sz w:val="18"/>
                <w:szCs w:val="18"/>
              </w:rPr>
            </w:pPr>
            <w:r>
              <w:rPr>
                <w:rFonts w:hint="eastAsia"/>
                <w:sz w:val="18"/>
                <w:szCs w:val="18"/>
              </w:rPr>
              <w:t>步骤4</w:t>
            </w:r>
          </w:p>
        </w:tc>
        <w:tc>
          <w:tcPr>
            <w:tcW w:w="1037" w:type="dxa"/>
            <w:vAlign w:val="center"/>
          </w:tcPr>
          <w:p w14:paraId="6045539E" w14:textId="77777777" w:rsidR="00387ACB" w:rsidRDefault="00000000">
            <w:pPr>
              <w:wordWrap w:val="0"/>
              <w:autoSpaceDE w:val="0"/>
              <w:autoSpaceDN w:val="0"/>
              <w:adjustRightInd w:val="0"/>
              <w:rPr>
                <w:rFonts w:hint="eastAsia"/>
                <w:sz w:val="18"/>
                <w:szCs w:val="18"/>
              </w:rPr>
            </w:pPr>
            <w:r>
              <w:rPr>
                <w:rFonts w:hint="eastAsia"/>
                <w:sz w:val="18"/>
                <w:szCs w:val="18"/>
              </w:rPr>
              <w:t>子容器线程等待中</w:t>
            </w:r>
          </w:p>
        </w:tc>
        <w:tc>
          <w:tcPr>
            <w:tcW w:w="989" w:type="dxa"/>
            <w:vAlign w:val="center"/>
          </w:tcPr>
          <w:p w14:paraId="6045539F" w14:textId="77777777" w:rsidR="00387ACB" w:rsidRDefault="00000000">
            <w:pPr>
              <w:wordWrap w:val="0"/>
              <w:autoSpaceDE w:val="0"/>
              <w:autoSpaceDN w:val="0"/>
              <w:adjustRightInd w:val="0"/>
              <w:rPr>
                <w:rFonts w:hint="eastAsia"/>
                <w:sz w:val="18"/>
                <w:szCs w:val="18"/>
              </w:rPr>
            </w:pPr>
            <w:r>
              <w:rPr>
                <w:rFonts w:hint="eastAsia"/>
                <w:sz w:val="18"/>
                <w:szCs w:val="18"/>
              </w:rPr>
              <w:t>无</w:t>
            </w:r>
          </w:p>
        </w:tc>
        <w:tc>
          <w:tcPr>
            <w:tcW w:w="2003" w:type="dxa"/>
            <w:vAlign w:val="center"/>
          </w:tcPr>
          <w:p w14:paraId="604553A0" w14:textId="77777777" w:rsidR="00387ACB" w:rsidRDefault="00000000">
            <w:pPr>
              <w:wordWrap w:val="0"/>
              <w:autoSpaceDE w:val="0"/>
              <w:autoSpaceDN w:val="0"/>
              <w:adjustRightInd w:val="0"/>
              <w:rPr>
                <w:rFonts w:hint="eastAsia"/>
                <w:sz w:val="18"/>
                <w:szCs w:val="18"/>
              </w:rPr>
            </w:pPr>
            <w:r>
              <w:rPr>
                <w:rFonts w:hint="eastAsia"/>
                <w:sz w:val="18"/>
                <w:szCs w:val="18"/>
              </w:rPr>
              <w:t>创建新的MNT容器并切换线程到子容器</w:t>
            </w:r>
          </w:p>
        </w:tc>
        <w:tc>
          <w:tcPr>
            <w:tcW w:w="2034" w:type="dxa"/>
            <w:vAlign w:val="center"/>
          </w:tcPr>
          <w:p w14:paraId="604553A1" w14:textId="77777777" w:rsidR="00387ACB" w:rsidRDefault="00000000">
            <w:pPr>
              <w:wordWrap w:val="0"/>
              <w:rPr>
                <w:rFonts w:hint="eastAsia"/>
                <w:spacing w:val="-4"/>
                <w:sz w:val="18"/>
                <w:szCs w:val="18"/>
              </w:rPr>
            </w:pPr>
            <w:r>
              <w:rPr>
                <w:rFonts w:hint="eastAsia"/>
                <w:spacing w:val="-4"/>
                <w:sz w:val="18"/>
                <w:szCs w:val="18"/>
              </w:rPr>
              <w:t>输出：</w:t>
            </w:r>
          </w:p>
          <w:p w14:paraId="604553A2" w14:textId="77777777" w:rsidR="00387ACB" w:rsidRDefault="00000000">
            <w:pPr>
              <w:wordWrap w:val="0"/>
              <w:rPr>
                <w:rFonts w:hint="eastAsia"/>
                <w:spacing w:val="-4"/>
                <w:sz w:val="18"/>
                <w:szCs w:val="18"/>
              </w:rPr>
            </w:pPr>
            <w:r>
              <w:rPr>
                <w:rFonts w:hint="eastAsia"/>
                <w:spacing w:val="-4"/>
                <w:sz w:val="18"/>
                <w:szCs w:val="18"/>
              </w:rPr>
              <w:t>*** 子容器线程测试开始 ***</w:t>
            </w:r>
          </w:p>
          <w:p w14:paraId="604553A3" w14:textId="77777777" w:rsidR="00387ACB" w:rsidRDefault="00000000">
            <w:pPr>
              <w:wordWrap w:val="0"/>
              <w:rPr>
                <w:rFonts w:hint="eastAsia"/>
                <w:spacing w:val="-4"/>
                <w:sz w:val="18"/>
                <w:szCs w:val="18"/>
              </w:rPr>
            </w:pPr>
            <w:r>
              <w:rPr>
                <w:rFonts w:hint="eastAsia"/>
                <w:spacing w:val="-4"/>
                <w:sz w:val="18"/>
                <w:szCs w:val="18"/>
              </w:rPr>
              <w:t>创建子容器成功: ID=2</w:t>
            </w:r>
          </w:p>
          <w:p w14:paraId="604553A4" w14:textId="77777777" w:rsidR="00387ACB" w:rsidRDefault="00000000">
            <w:pPr>
              <w:wordWrap w:val="0"/>
              <w:rPr>
                <w:rFonts w:hint="eastAsia"/>
                <w:spacing w:val="-4"/>
                <w:sz w:val="18"/>
                <w:szCs w:val="18"/>
              </w:rPr>
            </w:pPr>
            <w:r>
              <w:rPr>
                <w:rFonts w:hint="eastAsia"/>
                <w:spacing w:val="-4"/>
                <w:sz w:val="18"/>
                <w:szCs w:val="18"/>
              </w:rPr>
              <w:t>切换到子容器成功</w:t>
            </w:r>
          </w:p>
        </w:tc>
        <w:tc>
          <w:tcPr>
            <w:tcW w:w="1226" w:type="dxa"/>
            <w:vAlign w:val="center"/>
          </w:tcPr>
          <w:p w14:paraId="604553A5"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A6" w14:textId="77777777" w:rsidR="00387ACB" w:rsidRDefault="00000000">
            <w:pPr>
              <w:wordWrap w:val="0"/>
              <w:jc w:val="center"/>
              <w:rPr>
                <w:rFonts w:hint="eastAsia"/>
                <w:sz w:val="18"/>
                <w:szCs w:val="18"/>
              </w:rPr>
            </w:pPr>
            <w:r>
              <w:rPr>
                <w:rFonts w:hint="eastAsia"/>
                <w:sz w:val="18"/>
                <w:szCs w:val="18"/>
              </w:rPr>
              <w:t xml:space="preserve">使用 </w:t>
            </w:r>
            <w:proofErr w:type="spellStart"/>
            <w:r>
              <w:rPr>
                <w:rFonts w:hint="eastAsia"/>
                <w:sz w:val="18"/>
                <w:szCs w:val="18"/>
              </w:rPr>
              <w:t>rtems_mnt_container_create</w:t>
            </w:r>
            <w:proofErr w:type="spellEnd"/>
            <w:r>
              <w:rPr>
                <w:rFonts w:hint="eastAsia"/>
                <w:sz w:val="18"/>
                <w:szCs w:val="18"/>
              </w:rPr>
              <w:t>()</w:t>
            </w:r>
          </w:p>
          <w:p w14:paraId="604553A7" w14:textId="77777777" w:rsidR="00387ACB" w:rsidRDefault="00387ACB">
            <w:pPr>
              <w:wordWrap w:val="0"/>
              <w:jc w:val="center"/>
              <w:rPr>
                <w:rFonts w:hint="eastAsia"/>
                <w:sz w:val="18"/>
                <w:szCs w:val="18"/>
              </w:rPr>
            </w:pPr>
          </w:p>
        </w:tc>
      </w:tr>
      <w:tr w:rsidR="00387ACB" w14:paraId="604553B2" w14:textId="77777777">
        <w:trPr>
          <w:cantSplit/>
          <w:trHeight w:val="2026"/>
          <w:jc w:val="center"/>
        </w:trPr>
        <w:tc>
          <w:tcPr>
            <w:tcW w:w="776" w:type="dxa"/>
            <w:vAlign w:val="center"/>
          </w:tcPr>
          <w:p w14:paraId="604553A9" w14:textId="77777777" w:rsidR="00387ACB" w:rsidRDefault="00000000">
            <w:pPr>
              <w:pStyle w:val="aff"/>
              <w:wordWrap w:val="0"/>
              <w:jc w:val="center"/>
              <w:rPr>
                <w:rFonts w:hint="eastAsia"/>
                <w:sz w:val="18"/>
                <w:szCs w:val="18"/>
              </w:rPr>
            </w:pPr>
            <w:r>
              <w:rPr>
                <w:rFonts w:hint="eastAsia"/>
                <w:sz w:val="18"/>
                <w:szCs w:val="18"/>
              </w:rPr>
              <w:t>步骤5</w:t>
            </w:r>
          </w:p>
        </w:tc>
        <w:tc>
          <w:tcPr>
            <w:tcW w:w="1037" w:type="dxa"/>
            <w:vAlign w:val="center"/>
          </w:tcPr>
          <w:p w14:paraId="604553AA" w14:textId="77777777" w:rsidR="00387ACB" w:rsidRDefault="00000000">
            <w:pPr>
              <w:wordWrap w:val="0"/>
              <w:rPr>
                <w:rFonts w:hint="eastAsia"/>
                <w:sz w:val="18"/>
                <w:szCs w:val="18"/>
              </w:rPr>
            </w:pPr>
            <w:r>
              <w:rPr>
                <w:rFonts w:hint="eastAsia"/>
                <w:sz w:val="18"/>
                <w:szCs w:val="18"/>
              </w:rPr>
              <w:t>子容器已创建</w:t>
            </w:r>
          </w:p>
        </w:tc>
        <w:tc>
          <w:tcPr>
            <w:tcW w:w="989" w:type="dxa"/>
            <w:vAlign w:val="center"/>
          </w:tcPr>
          <w:p w14:paraId="604553AB" w14:textId="77777777" w:rsidR="00387ACB" w:rsidRDefault="00000000">
            <w:pPr>
              <w:wordWrap w:val="0"/>
              <w:rPr>
                <w:rFonts w:hint="eastAsia"/>
                <w:sz w:val="18"/>
                <w:szCs w:val="18"/>
              </w:rPr>
            </w:pPr>
            <w:r>
              <w:rPr>
                <w:rFonts w:hint="eastAsia"/>
                <w:sz w:val="18"/>
                <w:szCs w:val="18"/>
              </w:rPr>
              <w:t>继承挂载表</w:t>
            </w:r>
          </w:p>
        </w:tc>
        <w:tc>
          <w:tcPr>
            <w:tcW w:w="2003" w:type="dxa"/>
            <w:vAlign w:val="center"/>
          </w:tcPr>
          <w:p w14:paraId="604553AC" w14:textId="77777777" w:rsidR="00387ACB" w:rsidRDefault="00000000">
            <w:pPr>
              <w:wordWrap w:val="0"/>
              <w:autoSpaceDE w:val="0"/>
              <w:autoSpaceDN w:val="0"/>
              <w:adjustRightInd w:val="0"/>
              <w:rPr>
                <w:rFonts w:hint="eastAsia"/>
                <w:sz w:val="18"/>
                <w:szCs w:val="18"/>
              </w:rPr>
            </w:pPr>
            <w:r>
              <w:rPr>
                <w:rFonts w:hint="eastAsia"/>
                <w:sz w:val="18"/>
                <w:szCs w:val="18"/>
              </w:rPr>
              <w:t>调</w:t>
            </w:r>
            <w:proofErr w:type="spellStart"/>
            <w:r>
              <w:rPr>
                <w:rFonts w:hint="eastAsia"/>
                <w:sz w:val="18"/>
                <w:szCs w:val="18"/>
              </w:rPr>
              <w:t>copy_mount_list</w:t>
            </w:r>
            <w:proofErr w:type="spellEnd"/>
            <w:r>
              <w:rPr>
                <w:rFonts w:hint="eastAsia"/>
                <w:sz w:val="18"/>
                <w:szCs w:val="18"/>
              </w:rPr>
              <w:t>()继承根容器挂载表</w:t>
            </w:r>
          </w:p>
        </w:tc>
        <w:tc>
          <w:tcPr>
            <w:tcW w:w="2034" w:type="dxa"/>
            <w:vAlign w:val="center"/>
          </w:tcPr>
          <w:p w14:paraId="604553AD" w14:textId="77777777" w:rsidR="00387ACB" w:rsidRDefault="00000000">
            <w:pPr>
              <w:wordWrap w:val="0"/>
              <w:rPr>
                <w:rFonts w:hint="eastAsia"/>
                <w:spacing w:val="-4"/>
                <w:sz w:val="18"/>
                <w:szCs w:val="18"/>
              </w:rPr>
            </w:pPr>
            <w:r>
              <w:rPr>
                <w:rFonts w:hint="eastAsia"/>
                <w:spacing w:val="-4"/>
                <w:sz w:val="18"/>
                <w:szCs w:val="18"/>
              </w:rPr>
              <w:t>输出：</w:t>
            </w:r>
          </w:p>
          <w:p w14:paraId="604553AE" w14:textId="77777777" w:rsidR="00387ACB" w:rsidRDefault="00000000">
            <w:pPr>
              <w:wordWrap w:val="0"/>
              <w:rPr>
                <w:rFonts w:hint="eastAsia"/>
                <w:spacing w:val="-4"/>
                <w:sz w:val="18"/>
                <w:szCs w:val="18"/>
              </w:rPr>
            </w:pPr>
            <w:r>
              <w:rPr>
                <w:rFonts w:hint="eastAsia"/>
                <w:spacing w:val="-4"/>
                <w:sz w:val="18"/>
                <w:szCs w:val="18"/>
              </w:rPr>
              <w:t>子容器继承根容器挂载点成功</w:t>
            </w:r>
          </w:p>
          <w:p w14:paraId="604553AF" w14:textId="77777777" w:rsidR="00387ACB" w:rsidRDefault="00000000">
            <w:pPr>
              <w:wordWrap w:val="0"/>
              <w:rPr>
                <w:rFonts w:hint="eastAsia"/>
                <w:spacing w:val="-4"/>
                <w:sz w:val="18"/>
                <w:szCs w:val="18"/>
              </w:rPr>
            </w:pPr>
            <w:r>
              <w:rPr>
                <w:rFonts w:hint="eastAsia"/>
                <w:spacing w:val="-4"/>
                <w:sz w:val="18"/>
                <w:szCs w:val="18"/>
              </w:rPr>
              <w:t>子容器可访问继承的 /</w:t>
            </w:r>
            <w:proofErr w:type="spellStart"/>
            <w:r>
              <w:rPr>
                <w:rFonts w:hint="eastAsia"/>
                <w:spacing w:val="-4"/>
                <w:sz w:val="18"/>
                <w:szCs w:val="18"/>
              </w:rPr>
              <w:t>mntA</w:t>
            </w:r>
            <w:proofErr w:type="spellEnd"/>
          </w:p>
        </w:tc>
        <w:tc>
          <w:tcPr>
            <w:tcW w:w="1226" w:type="dxa"/>
            <w:vAlign w:val="center"/>
          </w:tcPr>
          <w:p w14:paraId="604553B0"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B1" w14:textId="77777777" w:rsidR="00387ACB" w:rsidRDefault="00000000">
            <w:pPr>
              <w:wordWrap w:val="0"/>
              <w:jc w:val="center"/>
              <w:rPr>
                <w:rFonts w:hint="eastAsia"/>
                <w:sz w:val="18"/>
                <w:szCs w:val="18"/>
              </w:rPr>
            </w:pPr>
            <w:r>
              <w:rPr>
                <w:rFonts w:hint="eastAsia"/>
                <w:sz w:val="18"/>
                <w:szCs w:val="18"/>
              </w:rPr>
              <w:t>挂载表独立，实例共享</w:t>
            </w:r>
          </w:p>
        </w:tc>
      </w:tr>
      <w:tr w:rsidR="00387ACB" w14:paraId="604553BA" w14:textId="77777777">
        <w:trPr>
          <w:cantSplit/>
          <w:trHeight w:val="2026"/>
          <w:jc w:val="center"/>
        </w:trPr>
        <w:tc>
          <w:tcPr>
            <w:tcW w:w="776" w:type="dxa"/>
            <w:vAlign w:val="center"/>
          </w:tcPr>
          <w:p w14:paraId="604553B3" w14:textId="77777777" w:rsidR="00387ACB" w:rsidRDefault="00000000">
            <w:pPr>
              <w:pStyle w:val="aff"/>
              <w:wordWrap w:val="0"/>
              <w:jc w:val="center"/>
              <w:rPr>
                <w:rFonts w:hint="eastAsia"/>
                <w:sz w:val="18"/>
                <w:szCs w:val="18"/>
              </w:rPr>
            </w:pPr>
            <w:r>
              <w:rPr>
                <w:rFonts w:hint="eastAsia"/>
                <w:sz w:val="18"/>
                <w:szCs w:val="18"/>
              </w:rPr>
              <w:t>步骤6</w:t>
            </w:r>
          </w:p>
        </w:tc>
        <w:tc>
          <w:tcPr>
            <w:tcW w:w="1037" w:type="dxa"/>
            <w:vAlign w:val="center"/>
          </w:tcPr>
          <w:p w14:paraId="604553B4" w14:textId="77777777" w:rsidR="00387ACB" w:rsidRDefault="00000000">
            <w:pPr>
              <w:wordWrap w:val="0"/>
              <w:rPr>
                <w:rFonts w:hint="eastAsia"/>
                <w:sz w:val="18"/>
                <w:szCs w:val="18"/>
              </w:rPr>
            </w:pPr>
            <w:r>
              <w:rPr>
                <w:rFonts w:hint="eastAsia"/>
                <w:sz w:val="18"/>
                <w:szCs w:val="18"/>
              </w:rPr>
              <w:t>子容器可访问 /</w:t>
            </w:r>
            <w:proofErr w:type="spellStart"/>
            <w:r>
              <w:rPr>
                <w:rFonts w:hint="eastAsia"/>
                <w:sz w:val="18"/>
                <w:szCs w:val="18"/>
              </w:rPr>
              <w:t>mntA</w:t>
            </w:r>
            <w:proofErr w:type="spellEnd"/>
          </w:p>
        </w:tc>
        <w:tc>
          <w:tcPr>
            <w:tcW w:w="989" w:type="dxa"/>
            <w:vAlign w:val="center"/>
          </w:tcPr>
          <w:p w14:paraId="604553B5" w14:textId="77777777" w:rsidR="00387ACB" w:rsidRDefault="00000000">
            <w:pPr>
              <w:wordWrap w:val="0"/>
              <w:rPr>
                <w:rFonts w:hint="eastAsia"/>
                <w:sz w:val="18"/>
                <w:szCs w:val="18"/>
              </w:rPr>
            </w:pPr>
            <w:r>
              <w:rPr>
                <w:rFonts w:hint="eastAsia"/>
                <w:sz w:val="18"/>
                <w:szCs w:val="18"/>
              </w:rPr>
              <w:t>临时切换容器</w:t>
            </w:r>
          </w:p>
        </w:tc>
        <w:tc>
          <w:tcPr>
            <w:tcW w:w="2003" w:type="dxa"/>
            <w:vAlign w:val="center"/>
          </w:tcPr>
          <w:p w14:paraId="604553B6" w14:textId="77777777" w:rsidR="00387ACB" w:rsidRDefault="00000000">
            <w:pPr>
              <w:wordWrap w:val="0"/>
              <w:autoSpaceDE w:val="0"/>
              <w:autoSpaceDN w:val="0"/>
              <w:adjustRightInd w:val="0"/>
              <w:rPr>
                <w:rFonts w:hint="eastAsia"/>
                <w:sz w:val="18"/>
                <w:szCs w:val="18"/>
              </w:rPr>
            </w:pPr>
            <w:r>
              <w:rPr>
                <w:rFonts w:hint="eastAsia"/>
                <w:sz w:val="18"/>
                <w:szCs w:val="18"/>
              </w:rPr>
              <w:t>在根容器与子容器间切换并访问文件</w:t>
            </w:r>
          </w:p>
        </w:tc>
        <w:tc>
          <w:tcPr>
            <w:tcW w:w="2034" w:type="dxa"/>
            <w:vAlign w:val="center"/>
          </w:tcPr>
          <w:p w14:paraId="604553B7" w14:textId="77777777" w:rsidR="00387ACB" w:rsidRDefault="00000000">
            <w:pPr>
              <w:wordWrap w:val="0"/>
              <w:rPr>
                <w:rFonts w:hint="eastAsia"/>
                <w:spacing w:val="-4"/>
                <w:sz w:val="18"/>
                <w:szCs w:val="18"/>
              </w:rPr>
            </w:pPr>
            <w:r>
              <w:rPr>
                <w:rFonts w:hint="eastAsia"/>
                <w:spacing w:val="-4"/>
                <w:sz w:val="18"/>
                <w:szCs w:val="18"/>
              </w:rPr>
              <w:t>输出：</w:t>
            </w:r>
            <w:r>
              <w:rPr>
                <w:rFonts w:hint="eastAsia"/>
                <w:spacing w:val="-4"/>
                <w:sz w:val="18"/>
                <w:szCs w:val="18"/>
              </w:rPr>
              <w:br/>
              <w:t>切换回根容器访问成功</w:t>
            </w:r>
            <w:r>
              <w:rPr>
                <w:rFonts w:hint="eastAsia"/>
                <w:spacing w:val="-4"/>
                <w:sz w:val="18"/>
                <w:szCs w:val="18"/>
              </w:rPr>
              <w:br/>
              <w:t>切换回子容器访问成功</w:t>
            </w:r>
          </w:p>
        </w:tc>
        <w:tc>
          <w:tcPr>
            <w:tcW w:w="1226" w:type="dxa"/>
            <w:vAlign w:val="center"/>
          </w:tcPr>
          <w:p w14:paraId="604553B8"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B9" w14:textId="77777777" w:rsidR="00387ACB" w:rsidRDefault="00000000">
            <w:pPr>
              <w:wordWrap w:val="0"/>
              <w:jc w:val="center"/>
              <w:rPr>
                <w:rFonts w:hint="eastAsia"/>
                <w:sz w:val="18"/>
                <w:szCs w:val="18"/>
              </w:rPr>
            </w:pPr>
            <w:r>
              <w:rPr>
                <w:rFonts w:hint="eastAsia"/>
                <w:sz w:val="18"/>
                <w:szCs w:val="18"/>
              </w:rPr>
              <w:t>验证容器切换正确性</w:t>
            </w:r>
          </w:p>
        </w:tc>
      </w:tr>
      <w:tr w:rsidR="00387ACB" w14:paraId="604553C2" w14:textId="77777777">
        <w:trPr>
          <w:cantSplit/>
          <w:trHeight w:val="2026"/>
          <w:jc w:val="center"/>
        </w:trPr>
        <w:tc>
          <w:tcPr>
            <w:tcW w:w="776" w:type="dxa"/>
            <w:vAlign w:val="center"/>
          </w:tcPr>
          <w:p w14:paraId="604553BB" w14:textId="77777777" w:rsidR="00387ACB" w:rsidRDefault="00000000">
            <w:pPr>
              <w:pStyle w:val="aff"/>
              <w:wordWrap w:val="0"/>
              <w:rPr>
                <w:rFonts w:hint="eastAsia"/>
                <w:sz w:val="18"/>
                <w:szCs w:val="18"/>
              </w:rPr>
            </w:pPr>
            <w:r>
              <w:rPr>
                <w:rFonts w:hint="eastAsia"/>
                <w:sz w:val="18"/>
                <w:szCs w:val="18"/>
              </w:rPr>
              <w:lastRenderedPageBreak/>
              <w:t>步骤7</w:t>
            </w:r>
          </w:p>
        </w:tc>
        <w:tc>
          <w:tcPr>
            <w:tcW w:w="1037" w:type="dxa"/>
            <w:vAlign w:val="center"/>
          </w:tcPr>
          <w:p w14:paraId="604553BC" w14:textId="77777777" w:rsidR="00387ACB" w:rsidRDefault="00000000">
            <w:pPr>
              <w:wordWrap w:val="0"/>
              <w:rPr>
                <w:rFonts w:hint="eastAsia"/>
                <w:sz w:val="18"/>
                <w:szCs w:val="18"/>
              </w:rPr>
            </w:pPr>
            <w:r>
              <w:rPr>
                <w:rFonts w:hint="eastAsia"/>
                <w:sz w:val="18"/>
                <w:szCs w:val="18"/>
              </w:rPr>
              <w:t>根容器继续执行</w:t>
            </w:r>
          </w:p>
        </w:tc>
        <w:tc>
          <w:tcPr>
            <w:tcW w:w="989" w:type="dxa"/>
            <w:vAlign w:val="center"/>
          </w:tcPr>
          <w:p w14:paraId="604553BD"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3BE" w14:textId="77777777" w:rsidR="00387ACB" w:rsidRDefault="00000000">
            <w:pPr>
              <w:wordWrap w:val="0"/>
              <w:autoSpaceDE w:val="0"/>
              <w:autoSpaceDN w:val="0"/>
              <w:adjustRightInd w:val="0"/>
              <w:rPr>
                <w:rFonts w:hint="eastAsia"/>
                <w:sz w:val="18"/>
                <w:szCs w:val="18"/>
              </w:rPr>
            </w:pPr>
            <w:r>
              <w:rPr>
                <w:rFonts w:hint="eastAsia"/>
                <w:sz w:val="18"/>
                <w:szCs w:val="18"/>
              </w:rPr>
              <w:t xml:space="preserve">测试 </w:t>
            </w:r>
            <w:proofErr w:type="spellStart"/>
            <w:r>
              <w:rPr>
                <w:rFonts w:hint="eastAsia"/>
                <w:sz w:val="18"/>
                <w:szCs w:val="18"/>
              </w:rPr>
              <w:t>chdir</w:t>
            </w:r>
            <w:proofErr w:type="spellEnd"/>
            <w:r>
              <w:rPr>
                <w:rFonts w:hint="eastAsia"/>
                <w:sz w:val="18"/>
                <w:szCs w:val="18"/>
              </w:rPr>
              <w:t>() 及相对路径文件访问</w:t>
            </w:r>
          </w:p>
        </w:tc>
        <w:tc>
          <w:tcPr>
            <w:tcW w:w="2034" w:type="dxa"/>
            <w:vAlign w:val="center"/>
          </w:tcPr>
          <w:p w14:paraId="604553BF" w14:textId="77777777" w:rsidR="00387ACB" w:rsidRDefault="00000000">
            <w:pPr>
              <w:wordWrap w:val="0"/>
              <w:rPr>
                <w:rFonts w:hint="eastAsia"/>
                <w:spacing w:val="-4"/>
                <w:sz w:val="18"/>
                <w:szCs w:val="18"/>
              </w:rPr>
            </w:pPr>
            <w:r>
              <w:rPr>
                <w:rFonts w:hint="eastAsia"/>
                <w:spacing w:val="-4"/>
                <w:sz w:val="18"/>
                <w:szCs w:val="18"/>
              </w:rPr>
              <w:t>输出：</w:t>
            </w:r>
            <w:r>
              <w:rPr>
                <w:rFonts w:hint="eastAsia"/>
                <w:spacing w:val="-4"/>
                <w:sz w:val="18"/>
                <w:szCs w:val="18"/>
              </w:rPr>
              <w:br/>
            </w:r>
            <w:proofErr w:type="spellStart"/>
            <w:r>
              <w:rPr>
                <w:rFonts w:hint="eastAsia"/>
                <w:spacing w:val="-4"/>
                <w:sz w:val="18"/>
                <w:szCs w:val="18"/>
              </w:rPr>
              <w:t>chdir</w:t>
            </w:r>
            <w:proofErr w:type="spellEnd"/>
            <w:r>
              <w:rPr>
                <w:rFonts w:hint="eastAsia"/>
                <w:spacing w:val="-4"/>
                <w:sz w:val="18"/>
                <w:szCs w:val="18"/>
              </w:rPr>
              <w:t>("/</w:t>
            </w:r>
            <w:proofErr w:type="spellStart"/>
            <w:r>
              <w:rPr>
                <w:rFonts w:hint="eastAsia"/>
                <w:spacing w:val="-4"/>
                <w:sz w:val="18"/>
                <w:szCs w:val="18"/>
              </w:rPr>
              <w:t>mntA</w:t>
            </w:r>
            <w:proofErr w:type="spellEnd"/>
            <w:r>
              <w:rPr>
                <w:rFonts w:hint="eastAsia"/>
                <w:spacing w:val="-4"/>
                <w:sz w:val="18"/>
                <w:szCs w:val="18"/>
              </w:rPr>
              <w:t>") 成功</w:t>
            </w:r>
            <w:r>
              <w:rPr>
                <w:rFonts w:hint="eastAsia"/>
                <w:spacing w:val="-4"/>
                <w:sz w:val="18"/>
                <w:szCs w:val="18"/>
              </w:rPr>
              <w:br/>
              <w:t>相对路径访问成功</w:t>
            </w:r>
            <w:r>
              <w:rPr>
                <w:rFonts w:hint="eastAsia"/>
                <w:spacing w:val="-4"/>
                <w:sz w:val="18"/>
                <w:szCs w:val="18"/>
              </w:rPr>
              <w:br/>
            </w:r>
            <w:proofErr w:type="spellStart"/>
            <w:r>
              <w:rPr>
                <w:rFonts w:hint="eastAsia"/>
                <w:spacing w:val="-4"/>
                <w:sz w:val="18"/>
                <w:szCs w:val="18"/>
              </w:rPr>
              <w:t>chdir</w:t>
            </w:r>
            <w:proofErr w:type="spellEnd"/>
            <w:r>
              <w:rPr>
                <w:rFonts w:hint="eastAsia"/>
                <w:spacing w:val="-4"/>
                <w:sz w:val="18"/>
                <w:szCs w:val="18"/>
              </w:rPr>
              <w:t>("/") 成功</w:t>
            </w:r>
            <w:r>
              <w:rPr>
                <w:rFonts w:hint="eastAsia"/>
                <w:spacing w:val="-4"/>
                <w:sz w:val="18"/>
                <w:szCs w:val="18"/>
              </w:rPr>
              <w:br/>
              <w:t>相对路径访问失败</w:t>
            </w:r>
          </w:p>
        </w:tc>
        <w:tc>
          <w:tcPr>
            <w:tcW w:w="1226" w:type="dxa"/>
            <w:vAlign w:val="center"/>
          </w:tcPr>
          <w:p w14:paraId="604553C0"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C1" w14:textId="77777777" w:rsidR="00387ACB" w:rsidRDefault="00000000">
            <w:pPr>
              <w:wordWrap w:val="0"/>
              <w:jc w:val="center"/>
              <w:rPr>
                <w:rFonts w:hint="eastAsia"/>
                <w:sz w:val="18"/>
                <w:szCs w:val="18"/>
              </w:rPr>
            </w:pPr>
            <w:r>
              <w:rPr>
                <w:rFonts w:hint="eastAsia"/>
                <w:sz w:val="18"/>
                <w:szCs w:val="18"/>
              </w:rPr>
              <w:t>验证工作目录语义</w:t>
            </w:r>
          </w:p>
        </w:tc>
      </w:tr>
      <w:tr w:rsidR="00387ACB" w14:paraId="604553CC" w14:textId="77777777">
        <w:trPr>
          <w:cantSplit/>
          <w:trHeight w:val="2026"/>
          <w:jc w:val="center"/>
        </w:trPr>
        <w:tc>
          <w:tcPr>
            <w:tcW w:w="776" w:type="dxa"/>
            <w:vAlign w:val="center"/>
          </w:tcPr>
          <w:p w14:paraId="604553C3" w14:textId="77777777" w:rsidR="00387ACB" w:rsidRDefault="00000000">
            <w:pPr>
              <w:pStyle w:val="aff"/>
              <w:wordWrap w:val="0"/>
              <w:rPr>
                <w:rFonts w:hint="eastAsia"/>
                <w:sz w:val="18"/>
                <w:szCs w:val="18"/>
              </w:rPr>
            </w:pPr>
            <w:r>
              <w:rPr>
                <w:rFonts w:hint="eastAsia"/>
                <w:sz w:val="18"/>
                <w:szCs w:val="18"/>
              </w:rPr>
              <w:t>步骤8</w:t>
            </w:r>
          </w:p>
        </w:tc>
        <w:tc>
          <w:tcPr>
            <w:tcW w:w="1037" w:type="dxa"/>
            <w:vAlign w:val="center"/>
          </w:tcPr>
          <w:p w14:paraId="604553C4" w14:textId="77777777" w:rsidR="00387ACB" w:rsidRDefault="00000000">
            <w:pPr>
              <w:wordWrap w:val="0"/>
              <w:rPr>
                <w:rFonts w:hint="eastAsia"/>
                <w:sz w:val="18"/>
                <w:szCs w:val="18"/>
              </w:rPr>
            </w:pPr>
            <w:r>
              <w:rPr>
                <w:rFonts w:hint="eastAsia"/>
                <w:sz w:val="18"/>
                <w:szCs w:val="18"/>
              </w:rPr>
              <w:t>根容器测试完成</w:t>
            </w:r>
          </w:p>
        </w:tc>
        <w:tc>
          <w:tcPr>
            <w:tcW w:w="989" w:type="dxa"/>
            <w:vAlign w:val="center"/>
          </w:tcPr>
          <w:p w14:paraId="604553C5" w14:textId="77777777" w:rsidR="00387ACB" w:rsidRDefault="00000000">
            <w:pPr>
              <w:wordWrap w:val="0"/>
              <w:rPr>
                <w:rFonts w:hint="eastAsia"/>
                <w:sz w:val="18"/>
                <w:szCs w:val="18"/>
              </w:rPr>
            </w:pPr>
            <w:r>
              <w:rPr>
                <w:rFonts w:hint="eastAsia"/>
                <w:sz w:val="18"/>
                <w:szCs w:val="18"/>
              </w:rPr>
              <w:t xml:space="preserve">unmount </w:t>
            </w:r>
          </w:p>
        </w:tc>
        <w:tc>
          <w:tcPr>
            <w:tcW w:w="2003" w:type="dxa"/>
            <w:vAlign w:val="center"/>
          </w:tcPr>
          <w:p w14:paraId="604553C6" w14:textId="77777777" w:rsidR="00387ACB" w:rsidRDefault="00000000">
            <w:pPr>
              <w:wordWrap w:val="0"/>
              <w:autoSpaceDE w:val="0"/>
              <w:autoSpaceDN w:val="0"/>
              <w:adjustRightInd w:val="0"/>
              <w:rPr>
                <w:rFonts w:hint="eastAsia"/>
                <w:sz w:val="18"/>
                <w:szCs w:val="18"/>
              </w:rPr>
            </w:pPr>
            <w:r>
              <w:rPr>
                <w:rFonts w:hint="eastAsia"/>
                <w:sz w:val="18"/>
                <w:szCs w:val="18"/>
              </w:rPr>
              <w:t>根容器卸载/</w:t>
            </w:r>
            <w:proofErr w:type="spellStart"/>
            <w:r>
              <w:rPr>
                <w:rFonts w:hint="eastAsia"/>
                <w:sz w:val="18"/>
                <w:szCs w:val="18"/>
              </w:rPr>
              <w:t>mntA</w:t>
            </w:r>
            <w:proofErr w:type="spellEnd"/>
            <w:r>
              <w:rPr>
                <w:rFonts w:hint="eastAsia"/>
                <w:sz w:val="18"/>
                <w:szCs w:val="18"/>
              </w:rPr>
              <w:t>文件系统</w:t>
            </w:r>
          </w:p>
        </w:tc>
        <w:tc>
          <w:tcPr>
            <w:tcW w:w="2034" w:type="dxa"/>
            <w:vAlign w:val="center"/>
          </w:tcPr>
          <w:p w14:paraId="604553C7" w14:textId="77777777" w:rsidR="00387ACB" w:rsidRDefault="00000000">
            <w:pPr>
              <w:wordWrap w:val="0"/>
              <w:rPr>
                <w:rFonts w:hint="eastAsia"/>
                <w:spacing w:val="-4"/>
                <w:sz w:val="18"/>
                <w:szCs w:val="18"/>
              </w:rPr>
            </w:pPr>
            <w:r>
              <w:rPr>
                <w:rFonts w:hint="eastAsia"/>
                <w:spacing w:val="-4"/>
                <w:sz w:val="18"/>
                <w:szCs w:val="18"/>
              </w:rPr>
              <w:t>输出：</w:t>
            </w:r>
          </w:p>
          <w:p w14:paraId="604553C8" w14:textId="77777777" w:rsidR="00387ACB" w:rsidRDefault="00000000">
            <w:pPr>
              <w:wordWrap w:val="0"/>
              <w:rPr>
                <w:rFonts w:hint="eastAsia"/>
                <w:spacing w:val="-4"/>
                <w:sz w:val="18"/>
                <w:szCs w:val="18"/>
              </w:rPr>
            </w:pPr>
            <w:r>
              <w:rPr>
                <w:rFonts w:hint="eastAsia"/>
                <w:spacing w:val="-4"/>
                <w:sz w:val="18"/>
                <w:szCs w:val="18"/>
              </w:rPr>
              <w:t>卸载/</w:t>
            </w:r>
            <w:proofErr w:type="spellStart"/>
            <w:r>
              <w:rPr>
                <w:rFonts w:hint="eastAsia"/>
                <w:spacing w:val="-4"/>
                <w:sz w:val="18"/>
                <w:szCs w:val="18"/>
              </w:rPr>
              <w:t>mntA</w:t>
            </w:r>
            <w:proofErr w:type="spellEnd"/>
            <w:r>
              <w:rPr>
                <w:rFonts w:hint="eastAsia"/>
                <w:spacing w:val="-4"/>
                <w:sz w:val="18"/>
                <w:szCs w:val="18"/>
              </w:rPr>
              <w:t>成功</w:t>
            </w:r>
          </w:p>
          <w:p w14:paraId="604553C9" w14:textId="77777777" w:rsidR="00387ACB" w:rsidRDefault="00000000">
            <w:pPr>
              <w:wordWrap w:val="0"/>
              <w:rPr>
                <w:rFonts w:hint="eastAsia"/>
                <w:spacing w:val="-4"/>
                <w:sz w:val="18"/>
                <w:szCs w:val="18"/>
              </w:rPr>
            </w:pPr>
            <w:r>
              <w:rPr>
                <w:rFonts w:hint="eastAsia"/>
                <w:spacing w:val="-4"/>
                <w:sz w:val="18"/>
                <w:szCs w:val="18"/>
              </w:rPr>
              <w:t>根容器无法再访问该挂载点</w:t>
            </w:r>
          </w:p>
        </w:tc>
        <w:tc>
          <w:tcPr>
            <w:tcW w:w="1226" w:type="dxa"/>
            <w:vAlign w:val="center"/>
          </w:tcPr>
          <w:p w14:paraId="604553CA"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CB" w14:textId="77777777" w:rsidR="00387ACB" w:rsidRDefault="00000000">
            <w:pPr>
              <w:wordWrap w:val="0"/>
              <w:jc w:val="center"/>
              <w:rPr>
                <w:rFonts w:hint="eastAsia"/>
                <w:sz w:val="18"/>
                <w:szCs w:val="18"/>
              </w:rPr>
            </w:pPr>
            <w:r>
              <w:rPr>
                <w:rFonts w:hint="eastAsia"/>
                <w:sz w:val="18"/>
                <w:szCs w:val="18"/>
              </w:rPr>
              <w:t>unmount 仅影响当前容器</w:t>
            </w:r>
          </w:p>
        </w:tc>
      </w:tr>
      <w:tr w:rsidR="00387ACB" w14:paraId="604553D6" w14:textId="77777777">
        <w:trPr>
          <w:cantSplit/>
          <w:trHeight w:val="2026"/>
          <w:jc w:val="center"/>
        </w:trPr>
        <w:tc>
          <w:tcPr>
            <w:tcW w:w="776" w:type="dxa"/>
            <w:vAlign w:val="center"/>
          </w:tcPr>
          <w:p w14:paraId="604553CD" w14:textId="77777777" w:rsidR="00387ACB" w:rsidRDefault="00000000">
            <w:pPr>
              <w:pStyle w:val="aff"/>
              <w:wordWrap w:val="0"/>
              <w:rPr>
                <w:rFonts w:hint="eastAsia"/>
                <w:sz w:val="18"/>
                <w:szCs w:val="18"/>
              </w:rPr>
            </w:pPr>
            <w:r>
              <w:rPr>
                <w:rFonts w:hint="eastAsia"/>
                <w:sz w:val="18"/>
                <w:szCs w:val="18"/>
              </w:rPr>
              <w:t>步骤9</w:t>
            </w:r>
          </w:p>
        </w:tc>
        <w:tc>
          <w:tcPr>
            <w:tcW w:w="1037" w:type="dxa"/>
            <w:vAlign w:val="center"/>
          </w:tcPr>
          <w:p w14:paraId="604553CE" w14:textId="77777777" w:rsidR="00387ACB" w:rsidRDefault="00000000">
            <w:pPr>
              <w:wordWrap w:val="0"/>
              <w:rPr>
                <w:rFonts w:hint="eastAsia"/>
                <w:sz w:val="18"/>
                <w:szCs w:val="18"/>
              </w:rPr>
            </w:pPr>
            <w:r>
              <w:rPr>
                <w:rFonts w:hint="eastAsia"/>
                <w:sz w:val="18"/>
                <w:szCs w:val="18"/>
              </w:rPr>
              <w:t>根容器已卸载</w:t>
            </w:r>
          </w:p>
        </w:tc>
        <w:tc>
          <w:tcPr>
            <w:tcW w:w="989" w:type="dxa"/>
            <w:vAlign w:val="center"/>
          </w:tcPr>
          <w:p w14:paraId="604553CF"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3D0" w14:textId="77777777" w:rsidR="00387ACB" w:rsidRDefault="00000000">
            <w:pPr>
              <w:wordWrap w:val="0"/>
              <w:autoSpaceDE w:val="0"/>
              <w:autoSpaceDN w:val="0"/>
              <w:adjustRightInd w:val="0"/>
              <w:rPr>
                <w:rFonts w:hint="eastAsia"/>
                <w:sz w:val="18"/>
                <w:szCs w:val="18"/>
              </w:rPr>
            </w:pPr>
            <w:r>
              <w:rPr>
                <w:rFonts w:hint="eastAsia"/>
                <w:sz w:val="18"/>
                <w:szCs w:val="18"/>
              </w:rPr>
              <w:t>子容器访问继承的挂载点</w:t>
            </w:r>
          </w:p>
        </w:tc>
        <w:tc>
          <w:tcPr>
            <w:tcW w:w="2034" w:type="dxa"/>
            <w:vAlign w:val="center"/>
          </w:tcPr>
          <w:p w14:paraId="604553D1" w14:textId="77777777" w:rsidR="00387ACB" w:rsidRDefault="00000000">
            <w:pPr>
              <w:wordWrap w:val="0"/>
              <w:rPr>
                <w:rFonts w:hint="eastAsia"/>
                <w:spacing w:val="-4"/>
                <w:sz w:val="18"/>
                <w:szCs w:val="18"/>
              </w:rPr>
            </w:pPr>
            <w:r>
              <w:rPr>
                <w:rFonts w:hint="eastAsia"/>
                <w:spacing w:val="-4"/>
                <w:sz w:val="18"/>
                <w:szCs w:val="18"/>
              </w:rPr>
              <w:t>输出：</w:t>
            </w:r>
          </w:p>
          <w:p w14:paraId="604553D2" w14:textId="77777777" w:rsidR="00387ACB" w:rsidRDefault="00000000">
            <w:pPr>
              <w:wordWrap w:val="0"/>
              <w:rPr>
                <w:rFonts w:hint="eastAsia"/>
                <w:spacing w:val="-4"/>
                <w:sz w:val="18"/>
                <w:szCs w:val="18"/>
              </w:rPr>
            </w:pPr>
            <w:r>
              <w:rPr>
                <w:rFonts w:hint="eastAsia"/>
                <w:spacing w:val="-4"/>
                <w:sz w:val="18"/>
                <w:szCs w:val="18"/>
              </w:rPr>
              <w:t>子容器仍可访问/</w:t>
            </w:r>
            <w:proofErr w:type="spellStart"/>
            <w:r>
              <w:rPr>
                <w:rFonts w:hint="eastAsia"/>
                <w:spacing w:val="-4"/>
                <w:sz w:val="18"/>
                <w:szCs w:val="18"/>
              </w:rPr>
              <w:t>mntA</w:t>
            </w:r>
            <w:proofErr w:type="spellEnd"/>
            <w:r>
              <w:rPr>
                <w:rFonts w:hint="eastAsia"/>
                <w:spacing w:val="-4"/>
                <w:sz w:val="18"/>
                <w:szCs w:val="18"/>
              </w:rPr>
              <w:t>/test_file.txt</w:t>
            </w:r>
          </w:p>
          <w:p w14:paraId="604553D3" w14:textId="77777777" w:rsidR="00387ACB" w:rsidRDefault="00000000">
            <w:pPr>
              <w:wordWrap w:val="0"/>
              <w:rPr>
                <w:rFonts w:hint="eastAsia"/>
                <w:spacing w:val="-4"/>
                <w:sz w:val="18"/>
                <w:szCs w:val="18"/>
              </w:rPr>
            </w:pPr>
            <w:r>
              <w:rPr>
                <w:rFonts w:hint="eastAsia"/>
                <w:spacing w:val="-4"/>
                <w:sz w:val="18"/>
                <w:szCs w:val="18"/>
              </w:rPr>
              <w:t>文件内容正确</w:t>
            </w:r>
          </w:p>
        </w:tc>
        <w:tc>
          <w:tcPr>
            <w:tcW w:w="1226" w:type="dxa"/>
            <w:vAlign w:val="center"/>
          </w:tcPr>
          <w:p w14:paraId="604553D4"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D5" w14:textId="77777777" w:rsidR="00387ACB" w:rsidRDefault="00000000">
            <w:pPr>
              <w:wordWrap w:val="0"/>
              <w:jc w:val="center"/>
              <w:rPr>
                <w:rFonts w:hint="eastAsia"/>
                <w:sz w:val="18"/>
                <w:szCs w:val="18"/>
              </w:rPr>
            </w:pPr>
            <w:r>
              <w:rPr>
                <w:rFonts w:hint="eastAsia"/>
                <w:sz w:val="18"/>
                <w:szCs w:val="18"/>
              </w:rPr>
              <w:t>核心隔离验证点</w:t>
            </w:r>
          </w:p>
        </w:tc>
      </w:tr>
      <w:tr w:rsidR="00387ACB" w14:paraId="604553DE" w14:textId="77777777">
        <w:trPr>
          <w:cantSplit/>
          <w:trHeight w:val="2026"/>
          <w:jc w:val="center"/>
        </w:trPr>
        <w:tc>
          <w:tcPr>
            <w:tcW w:w="776" w:type="dxa"/>
            <w:vAlign w:val="center"/>
          </w:tcPr>
          <w:p w14:paraId="604553D7" w14:textId="77777777" w:rsidR="00387ACB" w:rsidRDefault="00000000">
            <w:pPr>
              <w:pStyle w:val="aff"/>
              <w:wordWrap w:val="0"/>
              <w:rPr>
                <w:rFonts w:hint="eastAsia"/>
                <w:sz w:val="18"/>
                <w:szCs w:val="18"/>
              </w:rPr>
            </w:pPr>
            <w:r>
              <w:rPr>
                <w:rFonts w:hint="eastAsia"/>
                <w:sz w:val="18"/>
                <w:szCs w:val="18"/>
              </w:rPr>
              <w:t>步骤10</w:t>
            </w:r>
          </w:p>
        </w:tc>
        <w:tc>
          <w:tcPr>
            <w:tcW w:w="1037" w:type="dxa"/>
            <w:vAlign w:val="center"/>
          </w:tcPr>
          <w:p w14:paraId="604553D8" w14:textId="77777777" w:rsidR="00387ACB" w:rsidRDefault="00000000">
            <w:pPr>
              <w:wordWrap w:val="0"/>
              <w:rPr>
                <w:rFonts w:hint="eastAsia"/>
                <w:sz w:val="18"/>
                <w:szCs w:val="18"/>
              </w:rPr>
            </w:pPr>
            <w:r>
              <w:rPr>
                <w:rFonts w:hint="eastAsia"/>
                <w:sz w:val="18"/>
                <w:szCs w:val="18"/>
              </w:rPr>
              <w:t>所有测试完成</w:t>
            </w:r>
          </w:p>
        </w:tc>
        <w:tc>
          <w:tcPr>
            <w:tcW w:w="989" w:type="dxa"/>
            <w:vAlign w:val="center"/>
          </w:tcPr>
          <w:p w14:paraId="604553D9"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3DA" w14:textId="77777777" w:rsidR="00387ACB" w:rsidRDefault="00000000">
            <w:pPr>
              <w:wordWrap w:val="0"/>
              <w:autoSpaceDE w:val="0"/>
              <w:autoSpaceDN w:val="0"/>
              <w:adjustRightInd w:val="0"/>
              <w:rPr>
                <w:rFonts w:hint="eastAsia"/>
                <w:sz w:val="18"/>
                <w:szCs w:val="18"/>
              </w:rPr>
            </w:pPr>
            <w:r>
              <w:rPr>
                <w:rFonts w:hint="eastAsia"/>
                <w:sz w:val="18"/>
                <w:szCs w:val="18"/>
              </w:rPr>
              <w:t>线程退出，汇总测试结果</w:t>
            </w:r>
          </w:p>
        </w:tc>
        <w:tc>
          <w:tcPr>
            <w:tcW w:w="2034" w:type="dxa"/>
            <w:vAlign w:val="center"/>
          </w:tcPr>
          <w:p w14:paraId="604553DB" w14:textId="77777777" w:rsidR="00387ACB" w:rsidRDefault="00000000">
            <w:pPr>
              <w:wordWrap w:val="0"/>
              <w:rPr>
                <w:rFonts w:hint="eastAsia"/>
                <w:spacing w:val="-4"/>
                <w:sz w:val="18"/>
                <w:szCs w:val="18"/>
              </w:rPr>
            </w:pPr>
            <w:r>
              <w:rPr>
                <w:rFonts w:hint="eastAsia"/>
                <w:spacing w:val="-4"/>
                <w:sz w:val="18"/>
                <w:szCs w:val="18"/>
              </w:rPr>
              <w:t>输出：</w:t>
            </w:r>
            <w:r>
              <w:rPr>
                <w:rFonts w:hint="eastAsia"/>
                <w:spacing w:val="-4"/>
                <w:sz w:val="18"/>
                <w:szCs w:val="18"/>
              </w:rPr>
              <w:br/>
              <w:t>测试成功: 容器挂载点隔离测试完成</w:t>
            </w:r>
            <w:r>
              <w:rPr>
                <w:rFonts w:hint="eastAsia"/>
                <w:spacing w:val="-4"/>
                <w:sz w:val="18"/>
                <w:szCs w:val="18"/>
              </w:rPr>
              <w:br/>
              <w:t>*** END OF TEST CONTAINER MOUNT ISOLATION TEST ***</w:t>
            </w:r>
          </w:p>
        </w:tc>
        <w:tc>
          <w:tcPr>
            <w:tcW w:w="1226" w:type="dxa"/>
            <w:vAlign w:val="center"/>
          </w:tcPr>
          <w:p w14:paraId="604553DC"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1001" w:type="dxa"/>
            <w:vAlign w:val="center"/>
          </w:tcPr>
          <w:p w14:paraId="604553DD" w14:textId="77777777" w:rsidR="00387ACB" w:rsidRDefault="00000000">
            <w:pPr>
              <w:wordWrap w:val="0"/>
              <w:jc w:val="center"/>
              <w:rPr>
                <w:rFonts w:hint="eastAsia"/>
                <w:sz w:val="18"/>
                <w:szCs w:val="18"/>
              </w:rPr>
            </w:pPr>
            <w:r>
              <w:rPr>
                <w:rFonts w:hint="eastAsia"/>
                <w:sz w:val="18"/>
                <w:szCs w:val="18"/>
              </w:rPr>
              <w:t>无异常退出</w:t>
            </w:r>
          </w:p>
        </w:tc>
      </w:tr>
      <w:bookmarkEnd w:id="61"/>
    </w:tbl>
    <w:p w14:paraId="604553DF" w14:textId="77777777" w:rsidR="00387ACB" w:rsidRDefault="00387ACB">
      <w:pPr>
        <w:pStyle w:val="a5"/>
        <w:ind w:firstLineChars="0" w:firstLine="0"/>
        <w:rPr>
          <w:rFonts w:hint="eastAsia"/>
        </w:rPr>
      </w:pPr>
    </w:p>
    <w:p w14:paraId="604553E0" w14:textId="77777777" w:rsidR="00387ACB" w:rsidRDefault="00000000">
      <w:pPr>
        <w:pStyle w:val="30"/>
        <w:numPr>
          <w:ilvl w:val="2"/>
          <w:numId w:val="20"/>
        </w:numPr>
        <w:tabs>
          <w:tab w:val="clear" w:pos="1021"/>
          <w:tab w:val="left" w:pos="720"/>
          <w:tab w:val="left" w:pos="1006"/>
        </w:tabs>
        <w:adjustRightInd w:val="0"/>
        <w:snapToGrid w:val="0"/>
        <w:spacing w:before="0" w:after="0" w:line="360" w:lineRule="auto"/>
        <w:rPr>
          <w:b w:val="0"/>
        </w:rPr>
      </w:pPr>
      <w:r>
        <w:rPr>
          <w:rFonts w:hint="eastAsia"/>
          <w:b w:val="0"/>
        </w:rPr>
        <w:t>IPC</w:t>
      </w:r>
      <w:r>
        <w:rPr>
          <w:rFonts w:hint="eastAsia"/>
          <w:b w:val="0"/>
        </w:rPr>
        <w:t>隔离</w:t>
      </w:r>
    </w:p>
    <w:p w14:paraId="604553E1" w14:textId="77777777" w:rsidR="00387ACB" w:rsidRDefault="00000000">
      <w:pPr>
        <w:pStyle w:val="4"/>
        <w:numPr>
          <w:ilvl w:val="3"/>
          <w:numId w:val="20"/>
        </w:numPr>
        <w:ind w:left="1438"/>
        <w:rPr>
          <w:b w:val="0"/>
        </w:rPr>
      </w:pPr>
      <w:r>
        <w:rPr>
          <w:rFonts w:hint="eastAsia"/>
          <w:b w:val="0"/>
        </w:rPr>
        <w:t>测试原理说明</w:t>
      </w:r>
    </w:p>
    <w:p w14:paraId="604553E2" w14:textId="77777777" w:rsidR="00387ACB" w:rsidRDefault="00000000">
      <w:pPr>
        <w:pStyle w:val="a5"/>
        <w:ind w:firstLine="480"/>
        <w:rPr>
          <w:rFonts w:hint="eastAsia"/>
        </w:rPr>
      </w:pPr>
      <w:r>
        <w:rPr>
          <w:rFonts w:hint="eastAsia"/>
        </w:rPr>
        <w:t>目标机RTEMS系统通过IPC容器子系统实现进程间通信资源的命名空间隔离。系统启动时初始化根IPC容器（ID=1），随后通过</w:t>
      </w:r>
      <w:proofErr w:type="spellStart"/>
      <w:r>
        <w:rPr>
          <w:rFonts w:hint="eastAsia"/>
        </w:rPr>
        <w:t>rtems_ipc_container_create</w:t>
      </w:r>
      <w:proofErr w:type="spellEnd"/>
      <w:r>
        <w:rPr>
          <w:rFonts w:hint="eastAsia"/>
        </w:rPr>
        <w:t>()创建子容器（ID自动递增为2、3等）。每个IPC容器内部维护独立的对象管理结构，包括消息队列信息表（</w:t>
      </w:r>
      <w:proofErr w:type="spellStart"/>
      <w:r>
        <w:rPr>
          <w:rFonts w:hint="eastAsia"/>
        </w:rPr>
        <w:t>rtems_message_queue_info</w:t>
      </w:r>
      <w:proofErr w:type="spellEnd"/>
      <w:r>
        <w:rPr>
          <w:rFonts w:hint="eastAsia"/>
        </w:rPr>
        <w:t>）和信号量信息表（</w:t>
      </w:r>
      <w:proofErr w:type="spellStart"/>
      <w:r>
        <w:rPr>
          <w:rFonts w:hint="eastAsia"/>
        </w:rPr>
        <w:t>semaphore_info</w:t>
      </w:r>
      <w:proofErr w:type="spellEnd"/>
      <w:r>
        <w:rPr>
          <w:rFonts w:hint="eastAsia"/>
        </w:rPr>
        <w:t>），每个信息表包含预分配的对象数组和本地索引表（</w:t>
      </w:r>
      <w:proofErr w:type="spellStart"/>
      <w:r>
        <w:rPr>
          <w:rFonts w:hint="eastAsia"/>
        </w:rPr>
        <w:t>local_table</w:t>
      </w:r>
      <w:proofErr w:type="spellEnd"/>
      <w:r>
        <w:rPr>
          <w:rFonts w:hint="eastAsia"/>
        </w:rPr>
        <w:t>）实现快速查找。核心隔离机制基于RTEMS对象ID的32位编码结构[API:3位][Class:5位][Node:8位][Index:16位]，系统通过_</w:t>
      </w:r>
      <w:proofErr w:type="spellStart"/>
      <w:r>
        <w:rPr>
          <w:rFonts w:hint="eastAsia"/>
        </w:rPr>
        <w:t>Objects_Build_id</w:t>
      </w:r>
      <w:proofErr w:type="spellEnd"/>
      <w:r>
        <w:rPr>
          <w:rFonts w:hint="eastAsia"/>
        </w:rPr>
        <w:t>()创建对象时将容器ID编码到Node字段（位[16:23]），因此相同名称的对象在不同容器中生成不同的ID。当任务调用IPC API时，系统通过_</w:t>
      </w:r>
      <w:proofErr w:type="spellStart"/>
      <w:r>
        <w:rPr>
          <w:rFonts w:hint="eastAsia"/>
        </w:rPr>
        <w:t>Thread_Get_executing</w:t>
      </w:r>
      <w:proofErr w:type="spellEnd"/>
      <w:r>
        <w:rPr>
          <w:rFonts w:hint="eastAsia"/>
        </w:rPr>
        <w:t>()获取当前线程，再通过thread-&gt;container-&gt;</w:t>
      </w:r>
      <w:proofErr w:type="spellStart"/>
      <w:r>
        <w:rPr>
          <w:rFonts w:hint="eastAsia"/>
        </w:rPr>
        <w:t>ipcContainer</w:t>
      </w:r>
      <w:proofErr w:type="spellEnd"/>
      <w:r>
        <w:rPr>
          <w:rFonts w:hint="eastAsia"/>
        </w:rPr>
        <w:t>定位到当前容器，从而在正确的命名空间中</w:t>
      </w:r>
      <w:r>
        <w:rPr>
          <w:rFonts w:hint="eastAsia"/>
        </w:rPr>
        <w:lastRenderedPageBreak/>
        <w:t>操作对象。当任务尝试跨容器访问时，系统在当前容器的</w:t>
      </w:r>
      <w:proofErr w:type="spellStart"/>
      <w:r>
        <w:rPr>
          <w:rFonts w:hint="eastAsia"/>
        </w:rPr>
        <w:t>local_table</w:t>
      </w:r>
      <w:proofErr w:type="spellEnd"/>
      <w:r>
        <w:rPr>
          <w:rFonts w:hint="eastAsia"/>
        </w:rPr>
        <w:t>中查找目标对象ID，由于Node字段不匹配导致查找失败并返回RTEMS_INVALID_ID错误，从而阻止跨容器访问。测试程序通过在多个容器中创建同名对象验证容器内操作并尝试跨容器访问，如图5-1-4所示。</w:t>
      </w:r>
    </w:p>
    <w:p w14:paraId="604553E3" w14:textId="77777777" w:rsidR="00387ACB" w:rsidRDefault="00000000">
      <w:pPr>
        <w:pStyle w:val="a5"/>
        <w:ind w:firstLine="480"/>
        <w:jc w:val="center"/>
        <w:rPr>
          <w:rFonts w:hint="eastAsia"/>
        </w:rPr>
      </w:pPr>
      <w:r>
        <w:rPr>
          <w:noProof/>
        </w:rPr>
        <mc:AlternateContent>
          <mc:Choice Requires="wpc">
            <w:drawing>
              <wp:inline distT="0" distB="0" distL="0" distR="0" wp14:anchorId="60455D9D" wp14:editId="60455D9E">
                <wp:extent cx="3702685" cy="3845560"/>
                <wp:effectExtent l="0" t="0" r="0" b="2540"/>
                <wp:docPr id="803314643" name="画布 803314643"/>
                <wp:cNvGraphicFramePr/>
                <a:graphic xmlns:a="http://schemas.openxmlformats.org/drawingml/2006/main">
                  <a:graphicData uri="http://schemas.microsoft.com/office/word/2010/wordprocessingCanvas">
                    <wpc:wpc>
                      <wpc:bg>
                        <a:noFill/>
                      </wpc:bg>
                      <wpc:whole>
                        <a:ln>
                          <a:noFill/>
                        </a:ln>
                      </wpc:whole>
                      <wps:wsp>
                        <wps:cNvPr id="2053066773" name="文本框 803314530"/>
                        <wps:cNvSpPr txBox="1"/>
                        <wps:spPr>
                          <a:xfrm>
                            <a:off x="0" y="1200718"/>
                            <a:ext cx="3268345" cy="247650"/>
                          </a:xfrm>
                          <a:prstGeom prst="rect">
                            <a:avLst/>
                          </a:prstGeom>
                          <a:solidFill>
                            <a:schemeClr val="lt1"/>
                          </a:solidFill>
                          <a:ln w="6350">
                            <a:noFill/>
                          </a:ln>
                        </wps:spPr>
                        <wps:txbx>
                          <w:txbxContent>
                            <w:p w14:paraId="60455E26"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803314630" name="文本框 803314530"/>
                        <wps:cNvSpPr txBox="1"/>
                        <wps:spPr>
                          <a:xfrm>
                            <a:off x="91596" y="2806775"/>
                            <a:ext cx="3268980" cy="247650"/>
                          </a:xfrm>
                          <a:prstGeom prst="rect">
                            <a:avLst/>
                          </a:prstGeom>
                          <a:solidFill>
                            <a:schemeClr val="lt1"/>
                          </a:solidFill>
                          <a:ln w="6350">
                            <a:noFill/>
                          </a:ln>
                        </wps:spPr>
                        <wps:txbx>
                          <w:txbxContent>
                            <w:p w14:paraId="60455E27"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803314629" name="AutoShape 932"/>
                        <wps:cNvSpPr>
                          <a:spLocks noRot="1" noChangeAspect="1" noEditPoints="1" noChangeArrowheads="1" noChangeShapeType="1" noTextEdit="1"/>
                        </wps:cNvSpPr>
                        <wps:spPr bwMode="auto">
                          <a:xfrm>
                            <a:off x="91614" y="3013208"/>
                            <a:ext cx="2425554" cy="796792"/>
                          </a:xfrm>
                          <a:prstGeom prst="roundRect">
                            <a:avLst>
                              <a:gd name="adj" fmla="val 16667"/>
                            </a:avLst>
                          </a:prstGeom>
                          <a:solidFill>
                            <a:srgbClr val="FFFFFF"/>
                          </a:solidFill>
                          <a:ln w="9525">
                            <a:solidFill>
                              <a:srgbClr val="000000"/>
                            </a:solidFill>
                            <a:round/>
                          </a:ln>
                        </wps:spPr>
                        <wps:txbx>
                          <w:txbxContent>
                            <w:p w14:paraId="60455E28" w14:textId="77777777" w:rsidR="00387ACB" w:rsidRDefault="00000000">
                              <w:pPr>
                                <w:spacing w:line="240" w:lineRule="exact"/>
                                <w:jc w:val="center"/>
                                <w:rPr>
                                  <w:rFonts w:hint="eastAsia"/>
                                  <w:sz w:val="15"/>
                                  <w:szCs w:val="15"/>
                                </w:rPr>
                              </w:pPr>
                              <w:r>
                                <w:rPr>
                                  <w:rFonts w:hint="eastAsia"/>
                                  <w:sz w:val="15"/>
                                  <w:szCs w:val="15"/>
                                </w:rPr>
                                <w:t xml:space="preserve">RTEMS </w:t>
                              </w:r>
                              <w:r>
                                <w:rPr>
                                  <w:rFonts w:hint="eastAsia"/>
                                  <w:sz w:val="15"/>
                                  <w:szCs w:val="15"/>
                                </w:rPr>
                                <w:t>对象管理器</w:t>
                              </w:r>
                            </w:p>
                            <w:p w14:paraId="60455E29" w14:textId="77777777" w:rsidR="00387ACB" w:rsidRDefault="00000000">
                              <w:pPr>
                                <w:spacing w:line="240" w:lineRule="exact"/>
                                <w:rPr>
                                  <w:rFonts w:hint="eastAsia"/>
                                  <w:sz w:val="15"/>
                                  <w:szCs w:val="15"/>
                                </w:rPr>
                              </w:pPr>
                              <w:r>
                                <w:rPr>
                                  <w:rFonts w:hint="eastAsia"/>
                                  <w:sz w:val="15"/>
                                  <w:szCs w:val="15"/>
                                </w:rPr>
                                <w:t>- _</w:t>
                              </w:r>
                              <w:proofErr w:type="spellStart"/>
                              <w:r>
                                <w:rPr>
                                  <w:rFonts w:hint="eastAsia"/>
                                  <w:sz w:val="15"/>
                                  <w:szCs w:val="15"/>
                                </w:rPr>
                                <w:t>Objects_Build_id</w:t>
                              </w:r>
                              <w:proofErr w:type="spellEnd"/>
                              <w:r>
                                <w:rPr>
                                  <w:rFonts w:hint="eastAsia"/>
                                  <w:sz w:val="15"/>
                                  <w:szCs w:val="15"/>
                                </w:rPr>
                                <w:t>(): 编码容器ID到对象ID</w:t>
                              </w:r>
                            </w:p>
                            <w:p w14:paraId="60455E2A" w14:textId="77777777" w:rsidR="00387ACB" w:rsidRDefault="00000000">
                              <w:pPr>
                                <w:spacing w:line="240" w:lineRule="exact"/>
                                <w:rPr>
                                  <w:rFonts w:hint="eastAsia"/>
                                  <w:sz w:val="15"/>
                                  <w:szCs w:val="15"/>
                                </w:rPr>
                              </w:pPr>
                              <w:r>
                                <w:rPr>
                                  <w:rFonts w:hint="eastAsia"/>
                                  <w:sz w:val="15"/>
                                  <w:szCs w:val="15"/>
                                </w:rPr>
                                <w:t>- _</w:t>
                              </w:r>
                              <w:proofErr w:type="spellStart"/>
                              <w:r>
                                <w:rPr>
                                  <w:rFonts w:hint="eastAsia"/>
                                  <w:sz w:val="15"/>
                                  <w:szCs w:val="15"/>
                                </w:rPr>
                                <w:t>Objects_Allocate_static</w:t>
                              </w:r>
                              <w:proofErr w:type="spellEnd"/>
                              <w:r>
                                <w:rPr>
                                  <w:rFonts w:hint="eastAsia"/>
                                  <w:sz w:val="15"/>
                                  <w:szCs w:val="15"/>
                                </w:rPr>
                                <w:t>(): 从容器分配对象</w:t>
                              </w:r>
                            </w:p>
                            <w:p w14:paraId="60455E2B" w14:textId="77777777" w:rsidR="00387ACB" w:rsidRDefault="00000000">
                              <w:pPr>
                                <w:spacing w:line="240" w:lineRule="exact"/>
                                <w:rPr>
                                  <w:rFonts w:hint="eastAsia"/>
                                  <w:sz w:val="15"/>
                                  <w:szCs w:val="15"/>
                                </w:rPr>
                              </w:pPr>
                              <w:r>
                                <w:rPr>
                                  <w:rFonts w:hint="eastAsia"/>
                                  <w:sz w:val="15"/>
                                  <w:szCs w:val="15"/>
                                </w:rPr>
                                <w:t>- _</w:t>
                              </w:r>
                              <w:proofErr w:type="spellStart"/>
                              <w:r>
                                <w:rPr>
                                  <w:rFonts w:hint="eastAsia"/>
                                  <w:sz w:val="15"/>
                                  <w:szCs w:val="15"/>
                                </w:rPr>
                                <w:t>Objects_Get</w:t>
                              </w:r>
                              <w:proofErr w:type="spellEnd"/>
                              <w:r>
                                <w:rPr>
                                  <w:rFonts w:hint="eastAsia"/>
                                  <w:sz w:val="15"/>
                                  <w:szCs w:val="15"/>
                                </w:rPr>
                                <w:t>(): 在当前容器命名空间查找对象</w:t>
                              </w:r>
                            </w:p>
                          </w:txbxContent>
                        </wps:txbx>
                        <wps:bodyPr rot="0" vert="horz" wrap="square" lIns="91440" tIns="45720" rIns="91440" bIns="45720" anchor="t" anchorCtr="0" upright="1">
                          <a:noAutofit/>
                        </wps:bodyPr>
                      </wps:wsp>
                      <wps:wsp>
                        <wps:cNvPr id="803314632" name="AutoShape 932"/>
                        <wps:cNvSpPr>
                          <a:spLocks noRot="1" noChangeAspect="1" noEditPoints="1" noChangeArrowheads="1" noChangeShapeType="1" noTextEdit="1"/>
                        </wps:cNvSpPr>
                        <wps:spPr bwMode="auto">
                          <a:xfrm>
                            <a:off x="141872" y="0"/>
                            <a:ext cx="2282536" cy="1285875"/>
                          </a:xfrm>
                          <a:prstGeom prst="roundRect">
                            <a:avLst>
                              <a:gd name="adj" fmla="val 16667"/>
                            </a:avLst>
                          </a:prstGeom>
                          <a:solidFill>
                            <a:srgbClr val="FFFFFF"/>
                          </a:solidFill>
                          <a:ln w="9525">
                            <a:solidFill>
                              <a:srgbClr val="000000"/>
                            </a:solidFill>
                            <a:round/>
                          </a:ln>
                        </wps:spPr>
                        <wps:txbx>
                          <w:txbxContent>
                            <w:p w14:paraId="60455E2C"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803314633" name="AutoShape 932"/>
                        <wps:cNvSpPr>
                          <a:spLocks noRot="1" noChangeAspect="1" noEditPoints="1" noChangeArrowheads="1" noChangeShapeType="1" noTextEdit="1"/>
                        </wps:cNvSpPr>
                        <wps:spPr bwMode="auto">
                          <a:xfrm>
                            <a:off x="402287" y="323718"/>
                            <a:ext cx="762055" cy="790707"/>
                          </a:xfrm>
                          <a:prstGeom prst="roundRect">
                            <a:avLst>
                              <a:gd name="adj" fmla="val 16667"/>
                            </a:avLst>
                          </a:prstGeom>
                          <a:solidFill>
                            <a:srgbClr val="FFFFFF"/>
                          </a:solidFill>
                          <a:ln w="9525">
                            <a:solidFill>
                              <a:srgbClr val="000000"/>
                            </a:solidFill>
                            <a:round/>
                          </a:ln>
                        </wps:spPr>
                        <wps:txbx>
                          <w:txbxContent>
                            <w:p w14:paraId="60455E2D" w14:textId="77777777" w:rsidR="00387ACB" w:rsidRDefault="00000000">
                              <w:pPr>
                                <w:spacing w:line="240" w:lineRule="exact"/>
                                <w:rPr>
                                  <w:rFonts w:hint="eastAsia"/>
                                  <w:sz w:val="15"/>
                                  <w:szCs w:val="15"/>
                                </w:rPr>
                              </w:pPr>
                              <w:r>
                                <w:rPr>
                                  <w:rFonts w:hint="eastAsia"/>
                                  <w:sz w:val="15"/>
                                  <w:szCs w:val="15"/>
                                </w:rPr>
                                <w:t>容器任务</w:t>
                              </w:r>
                            </w:p>
                            <w:p w14:paraId="60455E2E" w14:textId="77777777" w:rsidR="00387ACB" w:rsidRDefault="00000000">
                              <w:pPr>
                                <w:spacing w:line="240" w:lineRule="exact"/>
                                <w:rPr>
                                  <w:rFonts w:hAnsiTheme="minorHAnsi"/>
                                  <w:sz w:val="15"/>
                                  <w:szCs w:val="15"/>
                                </w:rPr>
                              </w:pPr>
                              <w:r>
                                <w:rPr>
                                  <w:rFonts w:hAnsiTheme="minorHAnsi" w:hint="eastAsia"/>
                                  <w:sz w:val="15"/>
                                  <w:szCs w:val="15"/>
                                </w:rPr>
                                <w:t>- Sender</w:t>
                              </w:r>
                            </w:p>
                            <w:p w14:paraId="60455E2F" w14:textId="77777777" w:rsidR="00387ACB" w:rsidRDefault="00000000">
                              <w:pPr>
                                <w:spacing w:line="240" w:lineRule="exact"/>
                                <w:rPr>
                                  <w:rFonts w:hAnsiTheme="minorHAnsi"/>
                                  <w:sz w:val="15"/>
                                  <w:szCs w:val="15"/>
                                </w:rPr>
                              </w:pPr>
                              <w:r>
                                <w:rPr>
                                  <w:rFonts w:hAnsiTheme="minorHAnsi" w:hint="eastAsia"/>
                                  <w:sz w:val="15"/>
                                  <w:szCs w:val="15"/>
                                </w:rPr>
                                <w:t>- Receiver</w:t>
                              </w:r>
                            </w:p>
                            <w:p w14:paraId="60455E30" w14:textId="77777777" w:rsidR="00387ACB" w:rsidRDefault="00000000">
                              <w:pPr>
                                <w:spacing w:line="240" w:lineRule="exact"/>
                                <w:rPr>
                                  <w:rFonts w:hint="eastAsia"/>
                                  <w:sz w:val="15"/>
                                  <w:szCs w:val="15"/>
                                </w:rPr>
                              </w:pPr>
                              <w:r>
                                <w:rPr>
                                  <w:rFonts w:hint="eastAsia"/>
                                  <w:sz w:val="15"/>
                                  <w:szCs w:val="15"/>
                                </w:rPr>
                                <w:t>(</w:t>
                              </w:r>
                              <w:r>
                                <w:rPr>
                                  <w:rFonts w:hint="eastAsia"/>
                                  <w:sz w:val="15"/>
                                  <w:szCs w:val="15"/>
                                </w:rPr>
                                <w:t>消息队列)</w:t>
                              </w:r>
                            </w:p>
                          </w:txbxContent>
                        </wps:txbx>
                        <wps:bodyPr rot="0" vert="horz" wrap="square" lIns="91440" tIns="45720" rIns="91440" bIns="45720" anchor="t" anchorCtr="0" upright="1">
                          <a:noAutofit/>
                        </wps:bodyPr>
                      </wps:wsp>
                      <wps:wsp>
                        <wps:cNvPr id="803314634" name="AutoShape 932"/>
                        <wps:cNvSpPr>
                          <a:spLocks noRot="1" noChangeAspect="1" noEditPoints="1" noChangeArrowheads="1" noChangeShapeType="1" noTextEdit="1"/>
                        </wps:cNvSpPr>
                        <wps:spPr bwMode="auto">
                          <a:xfrm>
                            <a:off x="36000" y="1410019"/>
                            <a:ext cx="2491826" cy="1452243"/>
                          </a:xfrm>
                          <a:prstGeom prst="roundRect">
                            <a:avLst>
                              <a:gd name="adj" fmla="val 16667"/>
                            </a:avLst>
                          </a:prstGeom>
                          <a:solidFill>
                            <a:srgbClr val="FFFFFF"/>
                          </a:solidFill>
                          <a:ln w="9525">
                            <a:solidFill>
                              <a:srgbClr val="000000"/>
                            </a:solidFill>
                            <a:round/>
                          </a:ln>
                        </wps:spPr>
                        <wps:txbx>
                          <w:txbxContent>
                            <w:p w14:paraId="60455E31" w14:textId="77777777" w:rsidR="00387ACB" w:rsidRDefault="00000000">
                              <w:pPr>
                                <w:spacing w:line="240" w:lineRule="atLeast"/>
                                <w:ind w:left="607" w:hanging="607"/>
                                <w:jc w:val="center"/>
                                <w:rPr>
                                  <w:rFonts w:hint="eastAsia"/>
                                  <w:sz w:val="15"/>
                                  <w:szCs w:val="15"/>
                                </w:rPr>
                              </w:pPr>
                              <w:r>
                                <w:rPr>
                                  <w:rFonts w:hint="eastAsia"/>
                                  <w:sz w:val="15"/>
                                  <w:szCs w:val="15"/>
                                </w:rPr>
                                <w:t>IPC Container</w:t>
                              </w:r>
                              <w:r>
                                <w:rPr>
                                  <w:rFonts w:hint="eastAsia"/>
                                  <w:sz w:val="15"/>
                                  <w:szCs w:val="15"/>
                                </w:rPr>
                                <w:t>管理模块</w:t>
                              </w:r>
                            </w:p>
                          </w:txbxContent>
                        </wps:txbx>
                        <wps:bodyPr rot="0" vert="horz" wrap="square" lIns="91440" tIns="45720" rIns="91440" bIns="45720" anchor="t" anchorCtr="0" upright="1">
                          <a:noAutofit/>
                        </wps:bodyPr>
                      </wps:wsp>
                      <wps:wsp>
                        <wps:cNvPr id="803314636" name="文本框 803314636"/>
                        <wps:cNvSpPr txBox="1"/>
                        <wps:spPr>
                          <a:xfrm>
                            <a:off x="2646066" y="471014"/>
                            <a:ext cx="647065" cy="276860"/>
                          </a:xfrm>
                          <a:prstGeom prst="rect">
                            <a:avLst/>
                          </a:prstGeom>
                          <a:solidFill>
                            <a:schemeClr val="lt1"/>
                          </a:solidFill>
                          <a:ln w="6350">
                            <a:noFill/>
                          </a:ln>
                        </wps:spPr>
                        <wps:txbx>
                          <w:txbxContent>
                            <w:p w14:paraId="60455E32"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803314637" name="文本框 803314532"/>
                        <wps:cNvSpPr txBox="1"/>
                        <wps:spPr>
                          <a:xfrm>
                            <a:off x="2617499" y="2086129"/>
                            <a:ext cx="647065" cy="276860"/>
                          </a:xfrm>
                          <a:prstGeom prst="rect">
                            <a:avLst/>
                          </a:prstGeom>
                          <a:solidFill>
                            <a:schemeClr val="lt1"/>
                          </a:solidFill>
                          <a:ln w="6350">
                            <a:noFill/>
                          </a:ln>
                        </wps:spPr>
                        <wps:txbx>
                          <w:txbxContent>
                            <w:p w14:paraId="60455E33"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803314638" name="文本框 803314532"/>
                        <wps:cNvSpPr txBox="1"/>
                        <wps:spPr>
                          <a:xfrm>
                            <a:off x="2574507" y="3300421"/>
                            <a:ext cx="647065" cy="276860"/>
                          </a:xfrm>
                          <a:prstGeom prst="rect">
                            <a:avLst/>
                          </a:prstGeom>
                          <a:solidFill>
                            <a:schemeClr val="lt1"/>
                          </a:solidFill>
                          <a:ln w="6350">
                            <a:noFill/>
                          </a:ln>
                        </wps:spPr>
                        <wps:txbx>
                          <w:txbxContent>
                            <w:p w14:paraId="60455E34"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803314639" name="AutoShape 932"/>
                        <wps:cNvSpPr>
                          <a:spLocks noRot="1" noChangeAspect="1" noEditPoints="1" noChangeArrowheads="1" noChangeShapeType="1" noTextEdit="1"/>
                        </wps:cNvSpPr>
                        <wps:spPr bwMode="auto">
                          <a:xfrm>
                            <a:off x="355241" y="1732865"/>
                            <a:ext cx="1893695" cy="1086535"/>
                          </a:xfrm>
                          <a:prstGeom prst="roundRect">
                            <a:avLst>
                              <a:gd name="adj" fmla="val 16667"/>
                            </a:avLst>
                          </a:prstGeom>
                          <a:solidFill>
                            <a:srgbClr val="FFFFFF"/>
                          </a:solidFill>
                          <a:ln w="9525">
                            <a:solidFill>
                              <a:srgbClr val="000000"/>
                            </a:solidFill>
                            <a:round/>
                          </a:ln>
                        </wps:spPr>
                        <wps:txbx>
                          <w:txbxContent>
                            <w:p w14:paraId="60455E35" w14:textId="77777777" w:rsidR="00387ACB" w:rsidRDefault="00000000">
                              <w:pPr>
                                <w:spacing w:line="240" w:lineRule="exact"/>
                                <w:rPr>
                                  <w:rFonts w:hAnsiTheme="minorHAnsi"/>
                                  <w:sz w:val="15"/>
                                  <w:szCs w:val="15"/>
                                </w:rPr>
                              </w:pPr>
                              <w:r>
                                <w:rPr>
                                  <w:rFonts w:hAnsiTheme="minorHAnsi" w:hint="eastAsia"/>
                                  <w:sz w:val="15"/>
                                  <w:szCs w:val="15"/>
                                </w:rPr>
                                <w:t>容器</w:t>
                              </w:r>
                            </w:p>
                            <w:p w14:paraId="60455E36" w14:textId="77777777" w:rsidR="00387ACB" w:rsidRDefault="00000000">
                              <w:pPr>
                                <w:spacing w:line="240" w:lineRule="exact"/>
                                <w:rPr>
                                  <w:rFonts w:hAnsiTheme="minorHAnsi"/>
                                  <w:sz w:val="15"/>
                                  <w:szCs w:val="15"/>
                                </w:rPr>
                              </w:pPr>
                              <w:r>
                                <w:rPr>
                                  <w:rFonts w:hAnsiTheme="minorHAnsi" w:hint="eastAsia"/>
                                  <w:sz w:val="15"/>
                                  <w:szCs w:val="15"/>
                                </w:rPr>
                                <w:t>- 消息队列“TSTQ”</w:t>
                              </w:r>
                            </w:p>
                            <w:p w14:paraId="60455E37" w14:textId="77777777" w:rsidR="00387ACB" w:rsidRDefault="00000000">
                              <w:pPr>
                                <w:spacing w:line="240" w:lineRule="exact"/>
                                <w:rPr>
                                  <w:rFonts w:hAnsiTheme="minorHAnsi"/>
                                  <w:sz w:val="15"/>
                                  <w:szCs w:val="15"/>
                                </w:rPr>
                              </w:pPr>
                              <w:r>
                                <w:rPr>
                                  <w:rFonts w:hAnsiTheme="minorHAnsi"/>
                                  <w:sz w:val="15"/>
                                  <w:szCs w:val="15"/>
                                </w:rPr>
                                <w:tab/>
                              </w:r>
                              <w:r>
                                <w:rPr>
                                  <w:rFonts w:hAnsiTheme="minorHAnsi" w:hint="eastAsia"/>
                                  <w:sz w:val="15"/>
                                  <w:szCs w:val="15"/>
                                </w:rPr>
                                <w:t>ID</w:t>
                              </w:r>
                            </w:p>
                            <w:p w14:paraId="60455E38" w14:textId="77777777" w:rsidR="00387ACB" w:rsidRDefault="00000000">
                              <w:pPr>
                                <w:spacing w:line="240" w:lineRule="exact"/>
                                <w:rPr>
                                  <w:rFonts w:hAnsiTheme="minorHAnsi"/>
                                  <w:sz w:val="15"/>
                                  <w:szCs w:val="15"/>
                                </w:rPr>
                              </w:pPr>
                              <w:r>
                                <w:rPr>
                                  <w:rFonts w:hAnsiTheme="minorHAnsi"/>
                                  <w:sz w:val="15"/>
                                  <w:szCs w:val="15"/>
                                </w:rPr>
                                <w:tab/>
                              </w:r>
                              <w:proofErr w:type="spellStart"/>
                              <w:r>
                                <w:rPr>
                                  <w:rFonts w:hint="eastAsia"/>
                                  <w:sz w:val="15"/>
                                  <w:szCs w:val="15"/>
                                </w:rPr>
                                <w:t>local_table</w:t>
                              </w:r>
                              <w:proofErr w:type="spellEnd"/>
                            </w:p>
                            <w:p w14:paraId="60455E39" w14:textId="77777777" w:rsidR="00387ACB" w:rsidRDefault="00000000">
                              <w:pPr>
                                <w:spacing w:line="240" w:lineRule="exact"/>
                                <w:rPr>
                                  <w:rFonts w:hint="eastAsia"/>
                                  <w:sz w:val="15"/>
                                  <w:szCs w:val="15"/>
                                </w:rPr>
                              </w:pPr>
                              <w:r>
                                <w:rPr>
                                  <w:rFonts w:hAnsiTheme="minorHAnsi" w:hint="eastAsia"/>
                                  <w:sz w:val="15"/>
                                  <w:szCs w:val="15"/>
                                </w:rPr>
                                <w:t xml:space="preserve">- </w:t>
                              </w:r>
                              <w:r>
                                <w:rPr>
                                  <w:rFonts w:hint="eastAsia"/>
                                  <w:sz w:val="15"/>
                                  <w:szCs w:val="15"/>
                                </w:rPr>
                                <w:t>信号量“C1SM”</w:t>
                              </w:r>
                            </w:p>
                            <w:p w14:paraId="60455E3A" w14:textId="77777777" w:rsidR="00387ACB" w:rsidRDefault="00000000">
                              <w:pPr>
                                <w:spacing w:line="240" w:lineRule="exact"/>
                                <w:rPr>
                                  <w:rFonts w:hint="eastAsia"/>
                                  <w:sz w:val="15"/>
                                  <w:szCs w:val="15"/>
                                </w:rPr>
                              </w:pPr>
                              <w:r>
                                <w:rPr>
                                  <w:sz w:val="15"/>
                                  <w:szCs w:val="15"/>
                                </w:rPr>
                                <w:tab/>
                              </w:r>
                              <w:r>
                                <w:rPr>
                                  <w:rFonts w:hint="eastAsia"/>
                                  <w:sz w:val="15"/>
                                  <w:szCs w:val="15"/>
                                </w:rPr>
                                <w:t>ID</w:t>
                              </w:r>
                            </w:p>
                            <w:p w14:paraId="60455E3B" w14:textId="77777777" w:rsidR="00387ACB" w:rsidRDefault="00387ACB">
                              <w:pPr>
                                <w:spacing w:line="240" w:lineRule="exact"/>
                                <w:rPr>
                                  <w:rFonts w:hAnsiTheme="minorHAnsi"/>
                                  <w:sz w:val="15"/>
                                  <w:szCs w:val="15"/>
                                </w:rPr>
                              </w:pPr>
                            </w:p>
                          </w:txbxContent>
                        </wps:txbx>
                        <wps:bodyPr rot="0" vert="horz" wrap="square" lIns="91440" tIns="45720" rIns="91440" bIns="45720" anchor="t" anchorCtr="0" upright="1">
                          <a:noAutofit/>
                        </wps:bodyPr>
                      </wps:wsp>
                      <wps:wsp>
                        <wps:cNvPr id="803314640" name="AutoShape 932"/>
                        <wps:cNvSpPr>
                          <a:spLocks noRot="1" noChangeAspect="1" noEditPoints="1" noChangeArrowheads="1" noChangeShapeType="1" noTextEdit="1"/>
                        </wps:cNvSpPr>
                        <wps:spPr bwMode="auto">
                          <a:xfrm>
                            <a:off x="1373197" y="322744"/>
                            <a:ext cx="789193" cy="782156"/>
                          </a:xfrm>
                          <a:prstGeom prst="roundRect">
                            <a:avLst>
                              <a:gd name="adj" fmla="val 16667"/>
                            </a:avLst>
                          </a:prstGeom>
                          <a:solidFill>
                            <a:srgbClr val="FFFFFF"/>
                          </a:solidFill>
                          <a:ln w="9525">
                            <a:solidFill>
                              <a:srgbClr val="000000"/>
                            </a:solidFill>
                            <a:round/>
                          </a:ln>
                        </wps:spPr>
                        <wps:txbx>
                          <w:txbxContent>
                            <w:p w14:paraId="60455E3C" w14:textId="77777777" w:rsidR="00387ACB" w:rsidRDefault="00000000">
                              <w:pPr>
                                <w:spacing w:line="240" w:lineRule="exact"/>
                                <w:rPr>
                                  <w:rFonts w:hint="eastAsia"/>
                                  <w:sz w:val="15"/>
                                  <w:szCs w:val="15"/>
                                </w:rPr>
                              </w:pPr>
                              <w:r>
                                <w:rPr>
                                  <w:rFonts w:hint="eastAsia"/>
                                  <w:sz w:val="15"/>
                                  <w:szCs w:val="15"/>
                                </w:rPr>
                                <w:t>容器任务</w:t>
                              </w:r>
                            </w:p>
                            <w:p w14:paraId="60455E3D" w14:textId="77777777" w:rsidR="00387ACB" w:rsidRDefault="00000000">
                              <w:pPr>
                                <w:spacing w:line="240" w:lineRule="exact"/>
                                <w:rPr>
                                  <w:rFonts w:hint="eastAsia"/>
                                  <w:sz w:val="15"/>
                                  <w:szCs w:val="15"/>
                                </w:rPr>
                              </w:pPr>
                              <w:r>
                                <w:rPr>
                                  <w:sz w:val="15"/>
                                  <w:szCs w:val="15"/>
                                </w:rPr>
                                <w:t>- obtain</w:t>
                              </w:r>
                            </w:p>
                            <w:p w14:paraId="60455E3E" w14:textId="77777777" w:rsidR="00387ACB" w:rsidRDefault="00000000">
                              <w:pPr>
                                <w:spacing w:line="240" w:lineRule="exact"/>
                                <w:rPr>
                                  <w:rFonts w:hint="eastAsia"/>
                                  <w:sz w:val="15"/>
                                  <w:szCs w:val="15"/>
                                </w:rPr>
                              </w:pPr>
                              <w:r>
                                <w:rPr>
                                  <w:rFonts w:hint="eastAsia"/>
                                  <w:sz w:val="15"/>
                                  <w:szCs w:val="15"/>
                                </w:rPr>
                                <w:t xml:space="preserve">- </w:t>
                              </w:r>
                              <w:r>
                                <w:rPr>
                                  <w:sz w:val="15"/>
                                  <w:szCs w:val="15"/>
                                </w:rPr>
                                <w:t>release</w:t>
                              </w:r>
                            </w:p>
                            <w:p w14:paraId="60455E3F" w14:textId="77777777" w:rsidR="00387ACB" w:rsidRDefault="00000000">
                              <w:pPr>
                                <w:spacing w:line="240" w:lineRule="exact"/>
                                <w:rPr>
                                  <w:rFonts w:hint="eastAsia"/>
                                  <w:sz w:val="15"/>
                                  <w:szCs w:val="15"/>
                                </w:rPr>
                              </w:pPr>
                              <w:r>
                                <w:rPr>
                                  <w:rFonts w:hint="eastAsia"/>
                                  <w:sz w:val="15"/>
                                  <w:szCs w:val="15"/>
                                </w:rPr>
                                <w:t>（信号量）</w:t>
                              </w:r>
                            </w:p>
                          </w:txbxContent>
                        </wps:txbx>
                        <wps:bodyPr rot="0" vert="horz" wrap="square" lIns="91440" tIns="45720" rIns="91440" bIns="45720" anchor="t" anchorCtr="0" upright="1">
                          <a:noAutofit/>
                        </wps:bodyPr>
                      </wps:wsp>
                    </wpc:wpc>
                  </a:graphicData>
                </a:graphic>
              </wp:inline>
            </w:drawing>
          </mc:Choice>
          <mc:Fallback>
            <w:pict>
              <v:group w14:anchorId="60455D9D" id="画布 803314643" o:spid="_x0000_s1097" editas="canvas" style="width:291.55pt;height:302.8pt;mso-position-horizontal-relative:char;mso-position-vertical-relative:line" coordsize="37026,38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">
                <v:shape id="_x0000_s1098" type="#_x0000_t75" style="position:absolute;width:37026;height:38455;visibility:visible;mso-wrap-style:square">
                  <v:fill o:detectmouseclick="t"/>
                  <v:path o:connecttype="none"/>
                </v:shape>
                <v:shape id="文本框 803314530" o:spid="_x0000_s1099" type="#_x0000_t202" style="position:absolute;top:12007;width:32683;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" fillcolor="white [3201]" stroked="f" strokeweight=".5pt">
                  <v:textbox>
                    <w:txbxContent>
                      <w:p w14:paraId="60455E26" w14:textId="77777777" w:rsidR="00387ACB" w:rsidRDefault="00000000">
                        <w:pPr>
                          <w:spacing w:line="240" w:lineRule="exact"/>
                          <w:rPr>
                            <w:rFonts w:ascii="Calibri" w:hAnsi="Calibri"/>
                          </w:rPr>
                        </w:pPr>
                        <w:r>
                          <w:rPr>
                            <w:rFonts w:ascii="Calibri" w:hAnsi="Calibri"/>
                          </w:rPr>
                          <w:t>------------------------------------------------------------------</w:t>
                        </w:r>
                      </w:p>
                    </w:txbxContent>
                  </v:textbox>
                </v:shape>
                <v:shape id="文本框 803314530" o:spid="_x0000_s1100" type="#_x0000_t202" style="position:absolute;left:915;top:28067;width:32690;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" fillcolor="white [3201]" stroked="f" strokeweight=".5pt">
                  <v:textbox>
                    <w:txbxContent>
                      <w:p w14:paraId="60455E27"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01" style="position:absolute;left:916;top:30132;width:24255;height:79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">
                  <o:lock v:ext="edit" rotation="t" aspectratio="t" verticies="t" text="t" shapetype="t"/>
                  <v:textbox>
                    <w:txbxContent>
                      <w:p w14:paraId="60455E28" w14:textId="77777777" w:rsidR="00387ACB" w:rsidRDefault="00000000">
                        <w:pPr>
                          <w:spacing w:line="240" w:lineRule="exact"/>
                          <w:jc w:val="center"/>
                          <w:rPr>
                            <w:rFonts w:hint="eastAsia"/>
                            <w:sz w:val="15"/>
                            <w:szCs w:val="15"/>
                          </w:rPr>
                        </w:pPr>
                        <w:r>
                          <w:rPr>
                            <w:rFonts w:hint="eastAsia"/>
                            <w:sz w:val="15"/>
                            <w:szCs w:val="15"/>
                          </w:rPr>
                          <w:t xml:space="preserve">RTEMS </w:t>
                        </w:r>
                        <w:r>
                          <w:rPr>
                            <w:rFonts w:hint="eastAsia"/>
                            <w:sz w:val="15"/>
                            <w:szCs w:val="15"/>
                          </w:rPr>
                          <w:t>对象管理器</w:t>
                        </w:r>
                      </w:p>
                      <w:p w14:paraId="60455E29" w14:textId="77777777" w:rsidR="00387ACB" w:rsidRDefault="00000000">
                        <w:pPr>
                          <w:spacing w:line="240" w:lineRule="exact"/>
                          <w:rPr>
                            <w:rFonts w:hint="eastAsia"/>
                            <w:sz w:val="15"/>
                            <w:szCs w:val="15"/>
                          </w:rPr>
                        </w:pPr>
                        <w:r>
                          <w:rPr>
                            <w:rFonts w:hint="eastAsia"/>
                            <w:sz w:val="15"/>
                            <w:szCs w:val="15"/>
                          </w:rPr>
                          <w:t>- _</w:t>
                        </w:r>
                        <w:proofErr w:type="spellStart"/>
                        <w:r>
                          <w:rPr>
                            <w:rFonts w:hint="eastAsia"/>
                            <w:sz w:val="15"/>
                            <w:szCs w:val="15"/>
                          </w:rPr>
                          <w:t>Objects_Build_id</w:t>
                        </w:r>
                        <w:proofErr w:type="spellEnd"/>
                        <w:r>
                          <w:rPr>
                            <w:rFonts w:hint="eastAsia"/>
                            <w:sz w:val="15"/>
                            <w:szCs w:val="15"/>
                          </w:rPr>
                          <w:t>(): 编码容器ID到对象ID</w:t>
                        </w:r>
                      </w:p>
                      <w:p w14:paraId="60455E2A" w14:textId="77777777" w:rsidR="00387ACB" w:rsidRDefault="00000000">
                        <w:pPr>
                          <w:spacing w:line="240" w:lineRule="exact"/>
                          <w:rPr>
                            <w:rFonts w:hint="eastAsia"/>
                            <w:sz w:val="15"/>
                            <w:szCs w:val="15"/>
                          </w:rPr>
                        </w:pPr>
                        <w:r>
                          <w:rPr>
                            <w:rFonts w:hint="eastAsia"/>
                            <w:sz w:val="15"/>
                            <w:szCs w:val="15"/>
                          </w:rPr>
                          <w:t>- _</w:t>
                        </w:r>
                        <w:proofErr w:type="spellStart"/>
                        <w:r>
                          <w:rPr>
                            <w:rFonts w:hint="eastAsia"/>
                            <w:sz w:val="15"/>
                            <w:szCs w:val="15"/>
                          </w:rPr>
                          <w:t>Objects_Allocate_static</w:t>
                        </w:r>
                        <w:proofErr w:type="spellEnd"/>
                        <w:r>
                          <w:rPr>
                            <w:rFonts w:hint="eastAsia"/>
                            <w:sz w:val="15"/>
                            <w:szCs w:val="15"/>
                          </w:rPr>
                          <w:t>(): 从容器分配对象</w:t>
                        </w:r>
                      </w:p>
                      <w:p w14:paraId="60455E2B" w14:textId="77777777" w:rsidR="00387ACB" w:rsidRDefault="00000000">
                        <w:pPr>
                          <w:spacing w:line="240" w:lineRule="exact"/>
                          <w:rPr>
                            <w:rFonts w:hint="eastAsia"/>
                            <w:sz w:val="15"/>
                            <w:szCs w:val="15"/>
                          </w:rPr>
                        </w:pPr>
                        <w:r>
                          <w:rPr>
                            <w:rFonts w:hint="eastAsia"/>
                            <w:sz w:val="15"/>
                            <w:szCs w:val="15"/>
                          </w:rPr>
                          <w:t>- _</w:t>
                        </w:r>
                        <w:proofErr w:type="spellStart"/>
                        <w:r>
                          <w:rPr>
                            <w:rFonts w:hint="eastAsia"/>
                            <w:sz w:val="15"/>
                            <w:szCs w:val="15"/>
                          </w:rPr>
                          <w:t>Objects_Get</w:t>
                        </w:r>
                        <w:proofErr w:type="spellEnd"/>
                        <w:r>
                          <w:rPr>
                            <w:rFonts w:hint="eastAsia"/>
                            <w:sz w:val="15"/>
                            <w:szCs w:val="15"/>
                          </w:rPr>
                          <w:t>(): 在当前容器命名空间查找对象</w:t>
                        </w:r>
                      </w:p>
                    </w:txbxContent>
                  </v:textbox>
                </v:roundrect>
                <v:roundrect id="AutoShape 932" o:spid="_x0000_s1102" style="position:absolute;left:1418;width:22826;height:1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">
                  <o:lock v:ext="edit" rotation="t" aspectratio="t" verticies="t" text="t" shapetype="t"/>
                  <v:textbox>
                    <w:txbxContent>
                      <w:p w14:paraId="60455E2C"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103" style="position:absolute;left:4022;top:3237;width:7621;height:79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">
                  <o:lock v:ext="edit" rotation="t" aspectratio="t" verticies="t" text="t" shapetype="t"/>
                  <v:textbox>
                    <w:txbxContent>
                      <w:p w14:paraId="60455E2D" w14:textId="77777777" w:rsidR="00387ACB" w:rsidRDefault="00000000">
                        <w:pPr>
                          <w:spacing w:line="240" w:lineRule="exact"/>
                          <w:rPr>
                            <w:rFonts w:hint="eastAsia"/>
                            <w:sz w:val="15"/>
                            <w:szCs w:val="15"/>
                          </w:rPr>
                        </w:pPr>
                        <w:r>
                          <w:rPr>
                            <w:rFonts w:hint="eastAsia"/>
                            <w:sz w:val="15"/>
                            <w:szCs w:val="15"/>
                          </w:rPr>
                          <w:t>容器任务</w:t>
                        </w:r>
                      </w:p>
                      <w:p w14:paraId="60455E2E" w14:textId="77777777" w:rsidR="00387ACB" w:rsidRDefault="00000000">
                        <w:pPr>
                          <w:spacing w:line="240" w:lineRule="exact"/>
                          <w:rPr>
                            <w:rFonts w:hAnsiTheme="minorHAnsi"/>
                            <w:sz w:val="15"/>
                            <w:szCs w:val="15"/>
                          </w:rPr>
                        </w:pPr>
                        <w:r>
                          <w:rPr>
                            <w:rFonts w:hAnsiTheme="minorHAnsi" w:hint="eastAsia"/>
                            <w:sz w:val="15"/>
                            <w:szCs w:val="15"/>
                          </w:rPr>
                          <w:t>- Sender</w:t>
                        </w:r>
                      </w:p>
                      <w:p w14:paraId="60455E2F" w14:textId="77777777" w:rsidR="00387ACB" w:rsidRDefault="00000000">
                        <w:pPr>
                          <w:spacing w:line="240" w:lineRule="exact"/>
                          <w:rPr>
                            <w:rFonts w:hAnsiTheme="minorHAnsi"/>
                            <w:sz w:val="15"/>
                            <w:szCs w:val="15"/>
                          </w:rPr>
                        </w:pPr>
                        <w:r>
                          <w:rPr>
                            <w:rFonts w:hAnsiTheme="minorHAnsi" w:hint="eastAsia"/>
                            <w:sz w:val="15"/>
                            <w:szCs w:val="15"/>
                          </w:rPr>
                          <w:t>- Receiver</w:t>
                        </w:r>
                      </w:p>
                      <w:p w14:paraId="60455E30" w14:textId="77777777" w:rsidR="00387ACB" w:rsidRDefault="00000000">
                        <w:pPr>
                          <w:spacing w:line="240" w:lineRule="exact"/>
                          <w:rPr>
                            <w:rFonts w:hint="eastAsia"/>
                            <w:sz w:val="15"/>
                            <w:szCs w:val="15"/>
                          </w:rPr>
                        </w:pPr>
                        <w:r>
                          <w:rPr>
                            <w:rFonts w:hint="eastAsia"/>
                            <w:sz w:val="15"/>
                            <w:szCs w:val="15"/>
                          </w:rPr>
                          <w:t>(</w:t>
                        </w:r>
                        <w:r>
                          <w:rPr>
                            <w:rFonts w:hint="eastAsia"/>
                            <w:sz w:val="15"/>
                            <w:szCs w:val="15"/>
                          </w:rPr>
                          <w:t>消息队列)</w:t>
                        </w:r>
                      </w:p>
                    </w:txbxContent>
                  </v:textbox>
                </v:roundrect>
                <v:roundrect id="AutoShape 932" o:spid="_x0000_s1104" style="position:absolute;left:360;top:14100;width:24918;height:145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">
                  <o:lock v:ext="edit" rotation="t" aspectratio="t" verticies="t" text="t" shapetype="t"/>
                  <v:textbox>
                    <w:txbxContent>
                      <w:p w14:paraId="60455E31" w14:textId="77777777" w:rsidR="00387ACB" w:rsidRDefault="00000000">
                        <w:pPr>
                          <w:spacing w:line="240" w:lineRule="atLeast"/>
                          <w:ind w:left="607" w:hanging="607"/>
                          <w:jc w:val="center"/>
                          <w:rPr>
                            <w:rFonts w:hint="eastAsia"/>
                            <w:sz w:val="15"/>
                            <w:szCs w:val="15"/>
                          </w:rPr>
                        </w:pPr>
                        <w:r>
                          <w:rPr>
                            <w:rFonts w:hint="eastAsia"/>
                            <w:sz w:val="15"/>
                            <w:szCs w:val="15"/>
                          </w:rPr>
                          <w:t>IPC Container</w:t>
                        </w:r>
                        <w:r>
                          <w:rPr>
                            <w:rFonts w:hint="eastAsia"/>
                            <w:sz w:val="15"/>
                            <w:szCs w:val="15"/>
                          </w:rPr>
                          <w:t>管理模块</w:t>
                        </w:r>
                      </w:p>
                    </w:txbxContent>
                  </v:textbox>
                </v:roundrect>
                <v:shape id="文本框 803314636" o:spid="_x0000_s1105" type="#_x0000_t202" style="position:absolute;left:26460;top:4710;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" fillcolor="white [3201]" stroked="f" strokeweight=".5pt">
                  <v:textbox>
                    <w:txbxContent>
                      <w:p w14:paraId="60455E32" w14:textId="77777777" w:rsidR="00387ACB" w:rsidRDefault="00000000">
                        <w:pPr>
                          <w:spacing w:line="240" w:lineRule="atLeast"/>
                          <w:rPr>
                            <w:rFonts w:hint="eastAsia"/>
                          </w:rPr>
                        </w:pPr>
                        <w:r>
                          <w:rPr>
                            <w:rFonts w:hint="eastAsia"/>
                          </w:rPr>
                          <w:t>应用层</w:t>
                        </w:r>
                      </w:p>
                    </w:txbxContent>
                  </v:textbox>
                </v:shape>
                <v:shape id="文本框 803314532" o:spid="_x0000_s1106" type="#_x0000_t202" style="position:absolute;left:26174;top:20861;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" fillcolor="white [3201]" stroked="f" strokeweight=".5pt">
                  <v:textbox>
                    <w:txbxContent>
                      <w:p w14:paraId="60455E33"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107" type="#_x0000_t202" style="position:absolute;left:25745;top:33004;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" fillcolor="white [3201]" stroked="f" strokeweight=".5pt">
                  <v:textbox>
                    <w:txbxContent>
                      <w:p w14:paraId="60455E34" w14:textId="77777777" w:rsidR="00387ACB" w:rsidRDefault="00000000">
                        <w:pPr>
                          <w:spacing w:line="240" w:lineRule="exact"/>
                          <w:rPr>
                            <w:rFonts w:ascii="Calibri" w:hint="eastAsia"/>
                            <w:szCs w:val="21"/>
                          </w:rPr>
                        </w:pPr>
                        <w:r>
                          <w:rPr>
                            <w:rFonts w:ascii="Calibri" w:hint="eastAsia"/>
                            <w:szCs w:val="21"/>
                          </w:rPr>
                          <w:t>内核层</w:t>
                        </w:r>
                      </w:p>
                    </w:txbxContent>
                  </v:textbox>
                </v:shape>
                <v:roundrect id="AutoShape 932" o:spid="_x0000_s1108" style="position:absolute;left:3552;top:17328;width:18937;height:1086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">
                  <o:lock v:ext="edit" rotation="t" aspectratio="t" verticies="t" text="t" shapetype="t"/>
                  <v:textbox>
                    <w:txbxContent>
                      <w:p w14:paraId="60455E35" w14:textId="77777777" w:rsidR="00387ACB" w:rsidRDefault="00000000">
                        <w:pPr>
                          <w:spacing w:line="240" w:lineRule="exact"/>
                          <w:rPr>
                            <w:rFonts w:hAnsiTheme="minorHAnsi"/>
                            <w:sz w:val="15"/>
                            <w:szCs w:val="15"/>
                          </w:rPr>
                        </w:pPr>
                        <w:r>
                          <w:rPr>
                            <w:rFonts w:hAnsiTheme="minorHAnsi" w:hint="eastAsia"/>
                            <w:sz w:val="15"/>
                            <w:szCs w:val="15"/>
                          </w:rPr>
                          <w:t>容器</w:t>
                        </w:r>
                      </w:p>
                      <w:p w14:paraId="60455E36" w14:textId="77777777" w:rsidR="00387ACB" w:rsidRDefault="00000000">
                        <w:pPr>
                          <w:spacing w:line="240" w:lineRule="exact"/>
                          <w:rPr>
                            <w:rFonts w:hAnsiTheme="minorHAnsi"/>
                            <w:sz w:val="15"/>
                            <w:szCs w:val="15"/>
                          </w:rPr>
                        </w:pPr>
                        <w:r>
                          <w:rPr>
                            <w:rFonts w:hAnsiTheme="minorHAnsi" w:hint="eastAsia"/>
                            <w:sz w:val="15"/>
                            <w:szCs w:val="15"/>
                          </w:rPr>
                          <w:t>- 消息队列“TSTQ”</w:t>
                        </w:r>
                      </w:p>
                      <w:p w14:paraId="60455E37" w14:textId="77777777" w:rsidR="00387ACB" w:rsidRDefault="00000000">
                        <w:pPr>
                          <w:spacing w:line="240" w:lineRule="exact"/>
                          <w:rPr>
                            <w:rFonts w:hAnsiTheme="minorHAnsi"/>
                            <w:sz w:val="15"/>
                            <w:szCs w:val="15"/>
                          </w:rPr>
                        </w:pPr>
                        <w:r>
                          <w:rPr>
                            <w:rFonts w:hAnsiTheme="minorHAnsi"/>
                            <w:sz w:val="15"/>
                            <w:szCs w:val="15"/>
                          </w:rPr>
                          <w:tab/>
                        </w:r>
                        <w:r>
                          <w:rPr>
                            <w:rFonts w:hAnsiTheme="minorHAnsi" w:hint="eastAsia"/>
                            <w:sz w:val="15"/>
                            <w:szCs w:val="15"/>
                          </w:rPr>
                          <w:t>ID</w:t>
                        </w:r>
                      </w:p>
                      <w:p w14:paraId="60455E38" w14:textId="77777777" w:rsidR="00387ACB" w:rsidRDefault="00000000">
                        <w:pPr>
                          <w:spacing w:line="240" w:lineRule="exact"/>
                          <w:rPr>
                            <w:rFonts w:hAnsiTheme="minorHAnsi"/>
                            <w:sz w:val="15"/>
                            <w:szCs w:val="15"/>
                          </w:rPr>
                        </w:pPr>
                        <w:r>
                          <w:rPr>
                            <w:rFonts w:hAnsiTheme="minorHAnsi"/>
                            <w:sz w:val="15"/>
                            <w:szCs w:val="15"/>
                          </w:rPr>
                          <w:tab/>
                        </w:r>
                        <w:proofErr w:type="spellStart"/>
                        <w:r>
                          <w:rPr>
                            <w:rFonts w:hint="eastAsia"/>
                            <w:sz w:val="15"/>
                            <w:szCs w:val="15"/>
                          </w:rPr>
                          <w:t>local_table</w:t>
                        </w:r>
                        <w:proofErr w:type="spellEnd"/>
                      </w:p>
                      <w:p w14:paraId="60455E39" w14:textId="77777777" w:rsidR="00387ACB" w:rsidRDefault="00000000">
                        <w:pPr>
                          <w:spacing w:line="240" w:lineRule="exact"/>
                          <w:rPr>
                            <w:rFonts w:hint="eastAsia"/>
                            <w:sz w:val="15"/>
                            <w:szCs w:val="15"/>
                          </w:rPr>
                        </w:pPr>
                        <w:r>
                          <w:rPr>
                            <w:rFonts w:hAnsiTheme="minorHAnsi" w:hint="eastAsia"/>
                            <w:sz w:val="15"/>
                            <w:szCs w:val="15"/>
                          </w:rPr>
                          <w:t xml:space="preserve">- </w:t>
                        </w:r>
                        <w:r>
                          <w:rPr>
                            <w:rFonts w:hint="eastAsia"/>
                            <w:sz w:val="15"/>
                            <w:szCs w:val="15"/>
                          </w:rPr>
                          <w:t>信号量“C1SM”</w:t>
                        </w:r>
                      </w:p>
                      <w:p w14:paraId="60455E3A" w14:textId="77777777" w:rsidR="00387ACB" w:rsidRDefault="00000000">
                        <w:pPr>
                          <w:spacing w:line="240" w:lineRule="exact"/>
                          <w:rPr>
                            <w:rFonts w:hint="eastAsia"/>
                            <w:sz w:val="15"/>
                            <w:szCs w:val="15"/>
                          </w:rPr>
                        </w:pPr>
                        <w:r>
                          <w:rPr>
                            <w:sz w:val="15"/>
                            <w:szCs w:val="15"/>
                          </w:rPr>
                          <w:tab/>
                        </w:r>
                        <w:r>
                          <w:rPr>
                            <w:rFonts w:hint="eastAsia"/>
                            <w:sz w:val="15"/>
                            <w:szCs w:val="15"/>
                          </w:rPr>
                          <w:t>ID</w:t>
                        </w:r>
                      </w:p>
                      <w:p w14:paraId="60455E3B" w14:textId="77777777" w:rsidR="00387ACB" w:rsidRDefault="00387ACB">
                        <w:pPr>
                          <w:spacing w:line="240" w:lineRule="exact"/>
                          <w:rPr>
                            <w:rFonts w:hAnsiTheme="minorHAnsi"/>
                            <w:sz w:val="15"/>
                            <w:szCs w:val="15"/>
                          </w:rPr>
                        </w:pPr>
                      </w:p>
                    </w:txbxContent>
                  </v:textbox>
                </v:roundrect>
                <v:roundrect id="AutoShape 932" o:spid="_x0000_s1109" style="position:absolute;left:13731;top:3227;width:7892;height:78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">
                  <o:lock v:ext="edit" rotation="t" aspectratio="t" verticies="t" text="t" shapetype="t"/>
                  <v:textbox>
                    <w:txbxContent>
                      <w:p w14:paraId="60455E3C" w14:textId="77777777" w:rsidR="00387ACB" w:rsidRDefault="00000000">
                        <w:pPr>
                          <w:spacing w:line="240" w:lineRule="exact"/>
                          <w:rPr>
                            <w:rFonts w:hint="eastAsia"/>
                            <w:sz w:val="15"/>
                            <w:szCs w:val="15"/>
                          </w:rPr>
                        </w:pPr>
                        <w:r>
                          <w:rPr>
                            <w:rFonts w:hint="eastAsia"/>
                            <w:sz w:val="15"/>
                            <w:szCs w:val="15"/>
                          </w:rPr>
                          <w:t>容器任务</w:t>
                        </w:r>
                      </w:p>
                      <w:p w14:paraId="60455E3D" w14:textId="77777777" w:rsidR="00387ACB" w:rsidRDefault="00000000">
                        <w:pPr>
                          <w:spacing w:line="240" w:lineRule="exact"/>
                          <w:rPr>
                            <w:rFonts w:hint="eastAsia"/>
                            <w:sz w:val="15"/>
                            <w:szCs w:val="15"/>
                          </w:rPr>
                        </w:pPr>
                        <w:r>
                          <w:rPr>
                            <w:sz w:val="15"/>
                            <w:szCs w:val="15"/>
                          </w:rPr>
                          <w:t>- obtain</w:t>
                        </w:r>
                      </w:p>
                      <w:p w14:paraId="60455E3E" w14:textId="77777777" w:rsidR="00387ACB" w:rsidRDefault="00000000">
                        <w:pPr>
                          <w:spacing w:line="240" w:lineRule="exact"/>
                          <w:rPr>
                            <w:rFonts w:hint="eastAsia"/>
                            <w:sz w:val="15"/>
                            <w:szCs w:val="15"/>
                          </w:rPr>
                        </w:pPr>
                        <w:r>
                          <w:rPr>
                            <w:rFonts w:hint="eastAsia"/>
                            <w:sz w:val="15"/>
                            <w:szCs w:val="15"/>
                          </w:rPr>
                          <w:t xml:space="preserve">- </w:t>
                        </w:r>
                        <w:r>
                          <w:rPr>
                            <w:sz w:val="15"/>
                            <w:szCs w:val="15"/>
                          </w:rPr>
                          <w:t>release</w:t>
                        </w:r>
                      </w:p>
                      <w:p w14:paraId="60455E3F" w14:textId="77777777" w:rsidR="00387ACB" w:rsidRDefault="00000000">
                        <w:pPr>
                          <w:spacing w:line="240" w:lineRule="exact"/>
                          <w:rPr>
                            <w:rFonts w:hint="eastAsia"/>
                            <w:sz w:val="15"/>
                            <w:szCs w:val="15"/>
                          </w:rPr>
                        </w:pPr>
                        <w:r>
                          <w:rPr>
                            <w:rFonts w:hint="eastAsia"/>
                            <w:sz w:val="15"/>
                            <w:szCs w:val="15"/>
                          </w:rPr>
                          <w:t>（信号量）</w:t>
                        </w:r>
                      </w:p>
                    </w:txbxContent>
                  </v:textbox>
                </v:roundrect>
                <w10:anchorlock/>
              </v:group>
            </w:pict>
          </mc:Fallback>
        </mc:AlternateContent>
      </w:r>
    </w:p>
    <w:p w14:paraId="604553E4"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图5-1-4 IPC隔离原理图</w:t>
      </w:r>
    </w:p>
    <w:p w14:paraId="604553E5" w14:textId="77777777" w:rsidR="00387ACB" w:rsidRDefault="00000000">
      <w:pPr>
        <w:pStyle w:val="4"/>
        <w:numPr>
          <w:ilvl w:val="3"/>
          <w:numId w:val="20"/>
        </w:numPr>
        <w:ind w:left="1438"/>
        <w:rPr>
          <w:b w:val="0"/>
        </w:rPr>
      </w:pPr>
      <w:r>
        <w:rPr>
          <w:rFonts w:hint="eastAsia"/>
          <w:b w:val="0"/>
        </w:rPr>
        <w:t>IPC</w:t>
      </w:r>
      <w:r>
        <w:rPr>
          <w:rFonts w:hint="eastAsia"/>
          <w:b w:val="0"/>
        </w:rPr>
        <w:t>隔离测试用例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245"/>
        <w:gridCol w:w="1015"/>
        <w:gridCol w:w="948"/>
      </w:tblGrid>
      <w:tr w:rsidR="00387ACB" w14:paraId="604553E8" w14:textId="77777777">
        <w:trPr>
          <w:jc w:val="center"/>
        </w:trPr>
        <w:tc>
          <w:tcPr>
            <w:tcW w:w="1813" w:type="dxa"/>
            <w:gridSpan w:val="2"/>
            <w:tcBorders>
              <w:bottom w:val="single" w:sz="6" w:space="0" w:color="auto"/>
            </w:tcBorders>
          </w:tcPr>
          <w:p w14:paraId="604553E6" w14:textId="77777777" w:rsidR="00387ACB" w:rsidRDefault="00000000">
            <w:pPr>
              <w:pStyle w:val="aff"/>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3E7" w14:textId="77777777" w:rsidR="00387ACB" w:rsidRDefault="00000000">
            <w:pPr>
              <w:pStyle w:val="aff"/>
              <w:rPr>
                <w:rFonts w:hint="eastAsia"/>
                <w:sz w:val="18"/>
                <w:szCs w:val="18"/>
              </w:rPr>
            </w:pPr>
            <w:r>
              <w:rPr>
                <w:rFonts w:hint="eastAsia"/>
                <w:sz w:val="18"/>
                <w:szCs w:val="18"/>
              </w:rPr>
              <w:t>IPC容器消息队列隔离功能测试</w:t>
            </w:r>
          </w:p>
        </w:tc>
      </w:tr>
      <w:tr w:rsidR="00387ACB" w14:paraId="604553ED" w14:textId="77777777">
        <w:trPr>
          <w:jc w:val="center"/>
        </w:trPr>
        <w:tc>
          <w:tcPr>
            <w:tcW w:w="1813" w:type="dxa"/>
            <w:gridSpan w:val="2"/>
            <w:tcBorders>
              <w:top w:val="single" w:sz="6" w:space="0" w:color="auto"/>
              <w:bottom w:val="single" w:sz="6" w:space="0" w:color="auto"/>
            </w:tcBorders>
            <w:vAlign w:val="center"/>
          </w:tcPr>
          <w:p w14:paraId="604553E9" w14:textId="77777777" w:rsidR="00387ACB" w:rsidRDefault="00000000">
            <w:pPr>
              <w:pStyle w:val="aff"/>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3EA" w14:textId="77777777" w:rsidR="00387ACB" w:rsidRDefault="00000000">
            <w:pPr>
              <w:pStyle w:val="aff"/>
              <w:rPr>
                <w:rFonts w:hint="eastAsia"/>
                <w:sz w:val="18"/>
                <w:szCs w:val="18"/>
              </w:rPr>
            </w:pPr>
            <w:r>
              <w:rPr>
                <w:rFonts w:hint="eastAsia"/>
                <w:sz w:val="18"/>
                <w:szCs w:val="18"/>
              </w:rPr>
              <w:t>1、本测试用例用于验证RTEMS系统具备IPC容器的消息队列隔离功能</w:t>
            </w:r>
          </w:p>
          <w:p w14:paraId="604553EB" w14:textId="77777777" w:rsidR="00387ACB" w:rsidRDefault="00000000">
            <w:pPr>
              <w:pStyle w:val="aff"/>
              <w:rPr>
                <w:rFonts w:hint="eastAsia"/>
                <w:sz w:val="18"/>
                <w:szCs w:val="18"/>
              </w:rPr>
            </w:pPr>
            <w:r>
              <w:rPr>
                <w:rFonts w:hint="eastAsia"/>
                <w:sz w:val="18"/>
                <w:szCs w:val="18"/>
              </w:rPr>
              <w:t>2、验证</w:t>
            </w:r>
            <w:proofErr w:type="spellStart"/>
            <w:r>
              <w:rPr>
                <w:rFonts w:hint="eastAsia"/>
                <w:sz w:val="18"/>
                <w:szCs w:val="18"/>
              </w:rPr>
              <w:t>rtems_message_queue</w:t>
            </w:r>
            <w:proofErr w:type="spellEnd"/>
            <w:r>
              <w:rPr>
                <w:rFonts w:hint="eastAsia"/>
                <w:sz w:val="18"/>
                <w:szCs w:val="18"/>
              </w:rPr>
              <w:t>系列API在容器环境下的隔离性和正确性</w:t>
            </w:r>
          </w:p>
          <w:p w14:paraId="604553EC" w14:textId="77777777" w:rsidR="00387ACB" w:rsidRDefault="00000000">
            <w:pPr>
              <w:pStyle w:val="aff"/>
              <w:rPr>
                <w:rFonts w:hint="eastAsia"/>
                <w:sz w:val="18"/>
                <w:szCs w:val="18"/>
              </w:rPr>
            </w:pPr>
            <w:r>
              <w:rPr>
                <w:rFonts w:hint="eastAsia"/>
                <w:sz w:val="18"/>
                <w:szCs w:val="18"/>
              </w:rPr>
              <w:t>3、验证同名消息队列可在不同IPC容器中独立存在，互不干扰</w:t>
            </w:r>
          </w:p>
        </w:tc>
      </w:tr>
      <w:tr w:rsidR="00387ACB" w14:paraId="604553F1" w14:textId="77777777">
        <w:trPr>
          <w:jc w:val="center"/>
        </w:trPr>
        <w:tc>
          <w:tcPr>
            <w:tcW w:w="1813" w:type="dxa"/>
            <w:gridSpan w:val="2"/>
            <w:tcBorders>
              <w:top w:val="single" w:sz="6" w:space="0" w:color="auto"/>
              <w:bottom w:val="single" w:sz="12" w:space="0" w:color="auto"/>
            </w:tcBorders>
            <w:vAlign w:val="center"/>
          </w:tcPr>
          <w:p w14:paraId="604553EE" w14:textId="77777777" w:rsidR="00387ACB" w:rsidRDefault="00000000">
            <w:pPr>
              <w:pStyle w:val="aff"/>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3EF" w14:textId="77777777" w:rsidR="00387ACB" w:rsidRDefault="00000000">
            <w:pPr>
              <w:pStyle w:val="aff"/>
              <w:rPr>
                <w:rFonts w:hint="eastAsia"/>
                <w:sz w:val="18"/>
                <w:szCs w:val="18"/>
              </w:rPr>
            </w:pPr>
            <w:r>
              <w:rPr>
                <w:rFonts w:hint="eastAsia"/>
                <w:sz w:val="18"/>
                <w:szCs w:val="18"/>
              </w:rPr>
              <w:t>技术指标4：线程间通信隔离</w:t>
            </w:r>
          </w:p>
          <w:p w14:paraId="604553F0" w14:textId="77777777" w:rsidR="00387ACB" w:rsidRDefault="00000000">
            <w:pPr>
              <w:pStyle w:val="aff"/>
              <w:rPr>
                <w:rFonts w:hint="eastAsia"/>
                <w:sz w:val="18"/>
                <w:szCs w:val="18"/>
              </w:rPr>
            </w:pPr>
            <w:r>
              <w:rPr>
                <w:rFonts w:hint="eastAsia"/>
                <w:sz w:val="18"/>
                <w:szCs w:val="18"/>
              </w:rPr>
              <w:t>研究内容4：线程间通信隔离</w:t>
            </w:r>
          </w:p>
        </w:tc>
      </w:tr>
      <w:tr w:rsidR="00387ACB" w14:paraId="604553FA" w14:textId="77777777">
        <w:trPr>
          <w:jc w:val="center"/>
        </w:trPr>
        <w:tc>
          <w:tcPr>
            <w:tcW w:w="411" w:type="dxa"/>
            <w:tcBorders>
              <w:top w:val="single" w:sz="12" w:space="0" w:color="auto"/>
            </w:tcBorders>
            <w:vAlign w:val="center"/>
          </w:tcPr>
          <w:p w14:paraId="604553F2" w14:textId="77777777" w:rsidR="00387ACB" w:rsidRDefault="00000000">
            <w:pPr>
              <w:pStyle w:val="aff"/>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3F3" w14:textId="77777777" w:rsidR="00387ACB" w:rsidRDefault="00000000">
            <w:pPr>
              <w:pStyle w:val="aff"/>
              <w:jc w:val="center"/>
              <w:rPr>
                <w:rFonts w:hint="eastAsia"/>
                <w:sz w:val="18"/>
                <w:szCs w:val="18"/>
              </w:rPr>
            </w:pPr>
            <w:r>
              <w:rPr>
                <w:rFonts w:hint="eastAsia"/>
                <w:sz w:val="18"/>
                <w:szCs w:val="18"/>
              </w:rPr>
              <w:t>前提和</w:t>
            </w:r>
          </w:p>
          <w:p w14:paraId="604553F4" w14:textId="77777777" w:rsidR="00387ACB" w:rsidRDefault="00000000">
            <w:pPr>
              <w:pStyle w:val="aff"/>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3F5" w14:textId="77777777" w:rsidR="00387ACB" w:rsidRDefault="00000000">
            <w:pPr>
              <w:pStyle w:val="aff"/>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3F6" w14:textId="77777777" w:rsidR="00387ACB" w:rsidRDefault="00000000">
            <w:pPr>
              <w:pStyle w:val="aff"/>
              <w:jc w:val="center"/>
              <w:rPr>
                <w:rFonts w:hint="eastAsia"/>
                <w:sz w:val="18"/>
                <w:szCs w:val="18"/>
              </w:rPr>
            </w:pPr>
            <w:r>
              <w:rPr>
                <w:rFonts w:hint="eastAsia"/>
                <w:sz w:val="18"/>
                <w:szCs w:val="18"/>
              </w:rPr>
              <w:t>目的和动作</w:t>
            </w:r>
          </w:p>
        </w:tc>
        <w:tc>
          <w:tcPr>
            <w:tcW w:w="2245" w:type="dxa"/>
            <w:tcBorders>
              <w:top w:val="single" w:sz="12" w:space="0" w:color="auto"/>
            </w:tcBorders>
            <w:vAlign w:val="center"/>
          </w:tcPr>
          <w:p w14:paraId="604553F7" w14:textId="77777777" w:rsidR="00387ACB" w:rsidRDefault="00000000">
            <w:pPr>
              <w:pStyle w:val="aff"/>
              <w:jc w:val="center"/>
              <w:rPr>
                <w:rFonts w:hint="eastAsia"/>
                <w:sz w:val="18"/>
                <w:szCs w:val="18"/>
              </w:rPr>
            </w:pPr>
            <w:r>
              <w:rPr>
                <w:rFonts w:hint="eastAsia"/>
                <w:sz w:val="18"/>
                <w:szCs w:val="18"/>
              </w:rPr>
              <w:t>预期结果</w:t>
            </w:r>
          </w:p>
        </w:tc>
        <w:tc>
          <w:tcPr>
            <w:tcW w:w="1015" w:type="dxa"/>
            <w:tcBorders>
              <w:top w:val="single" w:sz="12" w:space="0" w:color="auto"/>
            </w:tcBorders>
            <w:vAlign w:val="center"/>
          </w:tcPr>
          <w:p w14:paraId="604553F8" w14:textId="77777777" w:rsidR="00387ACB" w:rsidRDefault="00000000">
            <w:pPr>
              <w:pStyle w:val="aff"/>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3F9" w14:textId="77777777" w:rsidR="00387ACB" w:rsidRDefault="00000000">
            <w:pPr>
              <w:pStyle w:val="aff"/>
              <w:spacing w:before="0" w:after="0"/>
              <w:jc w:val="center"/>
              <w:rPr>
                <w:rFonts w:hint="eastAsia"/>
                <w:snapToGrid w:val="0"/>
                <w:sz w:val="18"/>
                <w:szCs w:val="18"/>
              </w:rPr>
            </w:pPr>
            <w:r>
              <w:rPr>
                <w:rFonts w:hint="eastAsia"/>
                <w:snapToGrid w:val="0"/>
                <w:sz w:val="18"/>
                <w:szCs w:val="18"/>
              </w:rPr>
              <w:t>备注</w:t>
            </w:r>
          </w:p>
        </w:tc>
      </w:tr>
      <w:tr w:rsidR="00387ACB" w14:paraId="60455402" w14:textId="77777777">
        <w:trPr>
          <w:cantSplit/>
          <w:trHeight w:val="1530"/>
          <w:jc w:val="center"/>
        </w:trPr>
        <w:tc>
          <w:tcPr>
            <w:tcW w:w="411" w:type="dxa"/>
            <w:tcBorders>
              <w:top w:val="single" w:sz="12" w:space="0" w:color="auto"/>
            </w:tcBorders>
            <w:vAlign w:val="center"/>
          </w:tcPr>
          <w:p w14:paraId="604553FB" w14:textId="77777777" w:rsidR="00387ACB" w:rsidRDefault="00000000">
            <w:pPr>
              <w:pStyle w:val="aff"/>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3FC" w14:textId="77777777" w:rsidR="00387ACB" w:rsidRDefault="00000000">
            <w:pPr>
              <w:rPr>
                <w:rFonts w:hint="eastAsia"/>
                <w:sz w:val="18"/>
                <w:szCs w:val="18"/>
              </w:rPr>
            </w:pPr>
            <w:r>
              <w:rPr>
                <w:rFonts w:hint="eastAsia"/>
                <w:sz w:val="18"/>
                <w:szCs w:val="18"/>
              </w:rPr>
              <w:t>系统已启用 RTEMSCFG_IPC_CONTAINER配置选项</w:t>
            </w:r>
          </w:p>
        </w:tc>
        <w:tc>
          <w:tcPr>
            <w:tcW w:w="989" w:type="dxa"/>
            <w:tcBorders>
              <w:top w:val="single" w:sz="12" w:space="0" w:color="auto"/>
            </w:tcBorders>
            <w:vAlign w:val="center"/>
          </w:tcPr>
          <w:p w14:paraId="604553FD" w14:textId="77777777" w:rsidR="00387ACB" w:rsidRDefault="00000000">
            <w:pPr>
              <w:snapToGrid w:val="0"/>
              <w:spacing w:line="240" w:lineRule="atLeast"/>
              <w:rPr>
                <w:rFonts w:hint="eastAsia"/>
                <w:sz w:val="18"/>
                <w:szCs w:val="18"/>
              </w:rPr>
            </w:pPr>
            <w:r>
              <w:rPr>
                <w:rFonts w:hint="eastAsia"/>
                <w:sz w:val="18"/>
                <w:szCs w:val="18"/>
              </w:rPr>
              <w:t>无</w:t>
            </w:r>
          </w:p>
        </w:tc>
        <w:tc>
          <w:tcPr>
            <w:tcW w:w="2003" w:type="dxa"/>
            <w:tcBorders>
              <w:top w:val="single" w:sz="12" w:space="0" w:color="auto"/>
            </w:tcBorders>
            <w:vAlign w:val="center"/>
          </w:tcPr>
          <w:p w14:paraId="604553FE" w14:textId="77777777" w:rsidR="00387ACB" w:rsidRDefault="00000000">
            <w:pPr>
              <w:snapToGrid w:val="0"/>
              <w:spacing w:line="240" w:lineRule="atLeast"/>
              <w:rPr>
                <w:rFonts w:hint="eastAsia"/>
                <w:color w:val="FF0000"/>
                <w:sz w:val="18"/>
                <w:szCs w:val="18"/>
              </w:rPr>
            </w:pPr>
            <w:r>
              <w:rPr>
                <w:rFonts w:hint="eastAsia"/>
                <w:sz w:val="18"/>
                <w:szCs w:val="18"/>
              </w:rPr>
              <w:t>初始化测试环境，创建两个 IPC 容器</w:t>
            </w:r>
          </w:p>
        </w:tc>
        <w:tc>
          <w:tcPr>
            <w:tcW w:w="2245" w:type="dxa"/>
            <w:tcBorders>
              <w:top w:val="single" w:sz="12" w:space="0" w:color="auto"/>
            </w:tcBorders>
            <w:vAlign w:val="center"/>
          </w:tcPr>
          <w:p w14:paraId="604553FF" w14:textId="77777777" w:rsidR="00387ACB" w:rsidRDefault="00000000">
            <w:pPr>
              <w:rPr>
                <w:rFonts w:hint="eastAsia"/>
                <w:strike/>
                <w:color w:val="FF0000"/>
                <w:sz w:val="18"/>
                <w:szCs w:val="18"/>
              </w:rPr>
            </w:pPr>
            <w:r>
              <w:rPr>
                <w:rFonts w:hint="eastAsia"/>
                <w:sz w:val="18"/>
                <w:szCs w:val="18"/>
              </w:rPr>
              <w:t>输出测试开始标志；成功创建容器1(ID=2)、容器2(ID=3)</w:t>
            </w:r>
          </w:p>
        </w:tc>
        <w:tc>
          <w:tcPr>
            <w:tcW w:w="1015" w:type="dxa"/>
            <w:tcBorders>
              <w:top w:val="single" w:sz="12" w:space="0" w:color="auto"/>
            </w:tcBorders>
            <w:vAlign w:val="center"/>
          </w:tcPr>
          <w:p w14:paraId="60455400" w14:textId="77777777" w:rsidR="00387ACB" w:rsidRDefault="00000000">
            <w:pPr>
              <w:pStyle w:val="aff"/>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401" w14:textId="77777777" w:rsidR="00387ACB" w:rsidRDefault="00000000">
            <w:pPr>
              <w:jc w:val="center"/>
              <w:rPr>
                <w:rFonts w:hint="eastAsia"/>
                <w:sz w:val="18"/>
                <w:szCs w:val="18"/>
              </w:rPr>
            </w:pPr>
            <w:r>
              <w:rPr>
                <w:rFonts w:hint="eastAsia"/>
                <w:sz w:val="18"/>
                <w:szCs w:val="18"/>
              </w:rPr>
              <w:t>容器 ID 自动递增</w:t>
            </w:r>
          </w:p>
        </w:tc>
      </w:tr>
      <w:tr w:rsidR="00387ACB" w14:paraId="6045540A" w14:textId="77777777">
        <w:trPr>
          <w:cantSplit/>
          <w:trHeight w:val="1443"/>
          <w:jc w:val="center"/>
        </w:trPr>
        <w:tc>
          <w:tcPr>
            <w:tcW w:w="411" w:type="dxa"/>
            <w:tcBorders>
              <w:top w:val="single" w:sz="6" w:space="0" w:color="auto"/>
            </w:tcBorders>
            <w:vAlign w:val="center"/>
          </w:tcPr>
          <w:p w14:paraId="60455403" w14:textId="77777777" w:rsidR="00387ACB" w:rsidRDefault="00000000">
            <w:pPr>
              <w:pStyle w:val="aff"/>
              <w:jc w:val="center"/>
              <w:rPr>
                <w:rFonts w:hint="eastAsia"/>
                <w:sz w:val="18"/>
                <w:szCs w:val="18"/>
              </w:rPr>
            </w:pPr>
            <w:r>
              <w:rPr>
                <w:rFonts w:hint="eastAsia"/>
                <w:sz w:val="18"/>
                <w:szCs w:val="18"/>
              </w:rPr>
              <w:lastRenderedPageBreak/>
              <w:t>步骤 2</w:t>
            </w:r>
          </w:p>
        </w:tc>
        <w:tc>
          <w:tcPr>
            <w:tcW w:w="1402" w:type="dxa"/>
            <w:tcBorders>
              <w:top w:val="single" w:sz="6" w:space="0" w:color="auto"/>
            </w:tcBorders>
            <w:vAlign w:val="center"/>
          </w:tcPr>
          <w:p w14:paraId="60455404" w14:textId="77777777" w:rsidR="00387ACB" w:rsidRDefault="00000000">
            <w:pPr>
              <w:rPr>
                <w:rFonts w:hint="eastAsia"/>
                <w:sz w:val="18"/>
                <w:szCs w:val="18"/>
              </w:rPr>
            </w:pPr>
            <w:r>
              <w:rPr>
                <w:rFonts w:hint="eastAsia"/>
                <w:sz w:val="18"/>
                <w:szCs w:val="18"/>
              </w:rPr>
              <w:t>IPC 容器已创建</w:t>
            </w:r>
          </w:p>
        </w:tc>
        <w:tc>
          <w:tcPr>
            <w:tcW w:w="989" w:type="dxa"/>
            <w:tcBorders>
              <w:top w:val="single" w:sz="6" w:space="0" w:color="auto"/>
            </w:tcBorders>
            <w:vAlign w:val="center"/>
          </w:tcPr>
          <w:p w14:paraId="60455405" w14:textId="77777777" w:rsidR="00387ACB" w:rsidRDefault="00000000">
            <w:pPr>
              <w:rPr>
                <w:rFonts w:hint="eastAsia"/>
                <w:sz w:val="18"/>
                <w:szCs w:val="18"/>
              </w:rPr>
            </w:pPr>
            <w:r>
              <w:rPr>
                <w:rFonts w:hint="eastAsia"/>
                <w:sz w:val="18"/>
                <w:szCs w:val="18"/>
              </w:rPr>
              <w:t>6 个测试任务</w:t>
            </w:r>
          </w:p>
        </w:tc>
        <w:tc>
          <w:tcPr>
            <w:tcW w:w="2003" w:type="dxa"/>
            <w:tcBorders>
              <w:top w:val="single" w:sz="6" w:space="0" w:color="auto"/>
            </w:tcBorders>
            <w:vAlign w:val="center"/>
          </w:tcPr>
          <w:p w14:paraId="60455406" w14:textId="77777777" w:rsidR="00387ACB" w:rsidRDefault="00000000">
            <w:pPr>
              <w:autoSpaceDE w:val="0"/>
              <w:autoSpaceDN w:val="0"/>
              <w:adjustRightInd w:val="0"/>
              <w:rPr>
                <w:rFonts w:hint="eastAsia"/>
                <w:sz w:val="18"/>
                <w:szCs w:val="18"/>
              </w:rPr>
            </w:pPr>
            <w:r>
              <w:rPr>
                <w:rFonts w:hint="eastAsia"/>
                <w:sz w:val="18"/>
                <w:szCs w:val="18"/>
              </w:rPr>
              <w:t>创建并启动任务，并切换至指定 IPC 容器</w:t>
            </w:r>
          </w:p>
        </w:tc>
        <w:tc>
          <w:tcPr>
            <w:tcW w:w="2245" w:type="dxa"/>
            <w:tcBorders>
              <w:top w:val="single" w:sz="6" w:space="0" w:color="auto"/>
            </w:tcBorders>
            <w:vAlign w:val="center"/>
          </w:tcPr>
          <w:p w14:paraId="60455407" w14:textId="77777777" w:rsidR="00387ACB" w:rsidRDefault="00000000">
            <w:pPr>
              <w:rPr>
                <w:rFonts w:hint="eastAsia"/>
                <w:sz w:val="18"/>
                <w:szCs w:val="18"/>
              </w:rPr>
            </w:pPr>
            <w:r>
              <w:rPr>
                <w:rFonts w:hint="eastAsia"/>
                <w:sz w:val="18"/>
                <w:szCs w:val="18"/>
              </w:rPr>
              <w:t>所有任务成功创建并切换到对应容器</w:t>
            </w:r>
          </w:p>
        </w:tc>
        <w:tc>
          <w:tcPr>
            <w:tcW w:w="1015" w:type="dxa"/>
            <w:tcBorders>
              <w:top w:val="single" w:sz="6" w:space="0" w:color="auto"/>
            </w:tcBorders>
            <w:vAlign w:val="center"/>
          </w:tcPr>
          <w:p w14:paraId="60455408" w14:textId="77777777" w:rsidR="00387ACB" w:rsidRDefault="00000000">
            <w:pPr>
              <w:pStyle w:val="aff"/>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409" w14:textId="77777777" w:rsidR="00387ACB" w:rsidRDefault="00000000">
            <w:pPr>
              <w:jc w:val="center"/>
              <w:rPr>
                <w:rFonts w:hint="eastAsia"/>
                <w:sz w:val="18"/>
                <w:szCs w:val="18"/>
              </w:rPr>
            </w:pPr>
            <w:r>
              <w:rPr>
                <w:rFonts w:hint="eastAsia"/>
                <w:sz w:val="18"/>
                <w:szCs w:val="18"/>
              </w:rPr>
              <w:t xml:space="preserve">使用 </w:t>
            </w:r>
            <w:proofErr w:type="spellStart"/>
            <w:r>
              <w:rPr>
                <w:rFonts w:hint="eastAsia"/>
                <w:sz w:val="18"/>
                <w:szCs w:val="18"/>
              </w:rPr>
              <w:t>rtems_ipc_container_move_task</w:t>
            </w:r>
            <w:proofErr w:type="spellEnd"/>
            <w:r>
              <w:rPr>
                <w:rFonts w:hint="eastAsia"/>
                <w:sz w:val="18"/>
                <w:szCs w:val="18"/>
              </w:rPr>
              <w:t>()</w:t>
            </w:r>
          </w:p>
        </w:tc>
      </w:tr>
      <w:tr w:rsidR="00387ACB" w14:paraId="60455412" w14:textId="77777777">
        <w:trPr>
          <w:cantSplit/>
          <w:trHeight w:val="2026"/>
          <w:jc w:val="center"/>
        </w:trPr>
        <w:tc>
          <w:tcPr>
            <w:tcW w:w="411" w:type="dxa"/>
            <w:vAlign w:val="center"/>
          </w:tcPr>
          <w:p w14:paraId="6045540B" w14:textId="77777777" w:rsidR="00387ACB" w:rsidRDefault="00000000">
            <w:pPr>
              <w:pStyle w:val="aff"/>
              <w:jc w:val="center"/>
              <w:rPr>
                <w:rFonts w:hint="eastAsia"/>
                <w:sz w:val="18"/>
                <w:szCs w:val="18"/>
              </w:rPr>
            </w:pPr>
            <w:r>
              <w:rPr>
                <w:rFonts w:hint="eastAsia"/>
                <w:sz w:val="18"/>
                <w:szCs w:val="18"/>
              </w:rPr>
              <w:t>步骤 3</w:t>
            </w:r>
          </w:p>
        </w:tc>
        <w:tc>
          <w:tcPr>
            <w:tcW w:w="1402" w:type="dxa"/>
            <w:vAlign w:val="center"/>
          </w:tcPr>
          <w:p w14:paraId="6045540C" w14:textId="77777777" w:rsidR="00387ACB" w:rsidRDefault="00000000">
            <w:pPr>
              <w:rPr>
                <w:rFonts w:hint="eastAsia"/>
                <w:sz w:val="18"/>
                <w:szCs w:val="18"/>
              </w:rPr>
            </w:pPr>
            <w:r>
              <w:rPr>
                <w:rFonts w:hint="eastAsia"/>
                <w:sz w:val="18"/>
                <w:szCs w:val="18"/>
              </w:rPr>
              <w:t>任务已进入各自容器</w:t>
            </w:r>
          </w:p>
        </w:tc>
        <w:tc>
          <w:tcPr>
            <w:tcW w:w="989" w:type="dxa"/>
            <w:vAlign w:val="center"/>
          </w:tcPr>
          <w:p w14:paraId="6045540D" w14:textId="77777777" w:rsidR="00387ACB" w:rsidRDefault="00000000">
            <w:pPr>
              <w:rPr>
                <w:rFonts w:hint="eastAsia"/>
                <w:sz w:val="18"/>
                <w:szCs w:val="18"/>
              </w:rPr>
            </w:pPr>
            <w:r>
              <w:rPr>
                <w:rFonts w:hint="eastAsia"/>
                <w:sz w:val="18"/>
                <w:szCs w:val="18"/>
              </w:rPr>
              <w:t>队列名 "TSTQ"</w:t>
            </w:r>
          </w:p>
        </w:tc>
        <w:tc>
          <w:tcPr>
            <w:tcW w:w="2003" w:type="dxa"/>
            <w:vAlign w:val="center"/>
          </w:tcPr>
          <w:p w14:paraId="6045540E" w14:textId="77777777" w:rsidR="00387ACB" w:rsidRDefault="00000000">
            <w:pPr>
              <w:autoSpaceDE w:val="0"/>
              <w:autoSpaceDN w:val="0"/>
              <w:adjustRightInd w:val="0"/>
              <w:rPr>
                <w:rFonts w:hint="eastAsia"/>
                <w:sz w:val="18"/>
                <w:szCs w:val="18"/>
              </w:rPr>
            </w:pPr>
            <w:r>
              <w:rPr>
                <w:rFonts w:hint="eastAsia"/>
                <w:sz w:val="18"/>
                <w:szCs w:val="18"/>
              </w:rPr>
              <w:t>在两个 IPC 容器中分别创建同名消息队列</w:t>
            </w:r>
          </w:p>
        </w:tc>
        <w:tc>
          <w:tcPr>
            <w:tcW w:w="2245" w:type="dxa"/>
            <w:vAlign w:val="center"/>
          </w:tcPr>
          <w:p w14:paraId="6045540F" w14:textId="77777777" w:rsidR="00387ACB" w:rsidRDefault="00000000">
            <w:pPr>
              <w:snapToGrid w:val="0"/>
              <w:spacing w:line="260" w:lineRule="atLeast"/>
              <w:rPr>
                <w:rFonts w:hint="eastAsia"/>
                <w:sz w:val="18"/>
                <w:szCs w:val="18"/>
              </w:rPr>
            </w:pPr>
            <w:r>
              <w:rPr>
                <w:rFonts w:hint="eastAsia"/>
                <w:sz w:val="18"/>
                <w:szCs w:val="18"/>
              </w:rPr>
              <w:t>同名队列创建成功但ID不同</w:t>
            </w:r>
          </w:p>
        </w:tc>
        <w:tc>
          <w:tcPr>
            <w:tcW w:w="1015" w:type="dxa"/>
            <w:vAlign w:val="center"/>
          </w:tcPr>
          <w:p w14:paraId="60455410" w14:textId="77777777" w:rsidR="00387ACB" w:rsidRDefault="00000000">
            <w:pPr>
              <w:pStyle w:val="aff"/>
              <w:spacing w:before="0" w:after="0"/>
              <w:rPr>
                <w:rFonts w:hint="eastAsia"/>
                <w:sz w:val="18"/>
                <w:szCs w:val="18"/>
              </w:rPr>
            </w:pPr>
            <w:r>
              <w:rPr>
                <w:rFonts w:hint="eastAsia"/>
                <w:sz w:val="18"/>
                <w:szCs w:val="18"/>
              </w:rPr>
              <w:t>与预期结果一致</w:t>
            </w:r>
          </w:p>
        </w:tc>
        <w:tc>
          <w:tcPr>
            <w:tcW w:w="948" w:type="dxa"/>
            <w:vAlign w:val="center"/>
          </w:tcPr>
          <w:p w14:paraId="60455411" w14:textId="77777777" w:rsidR="00387ACB" w:rsidRDefault="00000000">
            <w:pPr>
              <w:jc w:val="center"/>
              <w:rPr>
                <w:rFonts w:hint="eastAsia"/>
                <w:sz w:val="18"/>
                <w:szCs w:val="18"/>
              </w:rPr>
            </w:pPr>
            <w:r>
              <w:rPr>
                <w:rFonts w:hint="eastAsia"/>
                <w:sz w:val="18"/>
                <w:szCs w:val="18"/>
              </w:rPr>
              <w:t>-</w:t>
            </w:r>
          </w:p>
        </w:tc>
      </w:tr>
      <w:tr w:rsidR="00387ACB" w14:paraId="6045541A" w14:textId="77777777">
        <w:trPr>
          <w:cantSplit/>
          <w:trHeight w:val="2026"/>
          <w:jc w:val="center"/>
        </w:trPr>
        <w:tc>
          <w:tcPr>
            <w:tcW w:w="411" w:type="dxa"/>
            <w:vAlign w:val="center"/>
          </w:tcPr>
          <w:p w14:paraId="60455413" w14:textId="77777777" w:rsidR="00387ACB" w:rsidRDefault="00000000">
            <w:pPr>
              <w:pStyle w:val="aff"/>
              <w:jc w:val="center"/>
              <w:rPr>
                <w:rFonts w:hint="eastAsia"/>
                <w:sz w:val="18"/>
                <w:szCs w:val="18"/>
              </w:rPr>
            </w:pPr>
            <w:r>
              <w:rPr>
                <w:rFonts w:hint="eastAsia"/>
                <w:sz w:val="18"/>
                <w:szCs w:val="18"/>
              </w:rPr>
              <w:t>步骤4</w:t>
            </w:r>
          </w:p>
        </w:tc>
        <w:tc>
          <w:tcPr>
            <w:tcW w:w="1402" w:type="dxa"/>
            <w:vAlign w:val="center"/>
          </w:tcPr>
          <w:p w14:paraId="60455414" w14:textId="77777777" w:rsidR="00387ACB" w:rsidRDefault="00000000">
            <w:pPr>
              <w:rPr>
                <w:rFonts w:hint="eastAsia"/>
                <w:sz w:val="18"/>
                <w:szCs w:val="18"/>
              </w:rPr>
            </w:pPr>
            <w:r>
              <w:rPr>
                <w:rFonts w:hint="eastAsia"/>
                <w:sz w:val="18"/>
                <w:szCs w:val="18"/>
              </w:rPr>
              <w:t>各容器已有消息队列</w:t>
            </w:r>
          </w:p>
        </w:tc>
        <w:tc>
          <w:tcPr>
            <w:tcW w:w="989" w:type="dxa"/>
            <w:vAlign w:val="center"/>
          </w:tcPr>
          <w:p w14:paraId="60455415" w14:textId="77777777" w:rsidR="00387ACB" w:rsidRDefault="00000000">
            <w:pPr>
              <w:rPr>
                <w:rFonts w:hint="eastAsia"/>
                <w:sz w:val="18"/>
                <w:szCs w:val="18"/>
              </w:rPr>
            </w:pPr>
            <w:r>
              <w:rPr>
                <w:rFonts w:hint="eastAsia"/>
                <w:sz w:val="18"/>
                <w:szCs w:val="18"/>
              </w:rPr>
              <w:t>3条消息</w:t>
            </w:r>
          </w:p>
        </w:tc>
        <w:tc>
          <w:tcPr>
            <w:tcW w:w="2003" w:type="dxa"/>
            <w:vAlign w:val="center"/>
          </w:tcPr>
          <w:p w14:paraId="60455416" w14:textId="77777777" w:rsidR="00387ACB" w:rsidRDefault="00000000">
            <w:pPr>
              <w:autoSpaceDE w:val="0"/>
              <w:autoSpaceDN w:val="0"/>
              <w:adjustRightInd w:val="0"/>
              <w:rPr>
                <w:rFonts w:hint="eastAsia"/>
                <w:sz w:val="18"/>
                <w:szCs w:val="18"/>
              </w:rPr>
            </w:pPr>
            <w:r>
              <w:rPr>
                <w:rFonts w:hint="eastAsia"/>
                <w:sz w:val="18"/>
                <w:szCs w:val="18"/>
              </w:rPr>
              <w:t>容器内发送与接收消息</w:t>
            </w:r>
          </w:p>
        </w:tc>
        <w:tc>
          <w:tcPr>
            <w:tcW w:w="2245" w:type="dxa"/>
            <w:vAlign w:val="center"/>
          </w:tcPr>
          <w:p w14:paraId="60455417" w14:textId="77777777" w:rsidR="00387ACB" w:rsidRDefault="00000000">
            <w:pPr>
              <w:snapToGrid w:val="0"/>
              <w:spacing w:line="260" w:lineRule="atLeast"/>
              <w:rPr>
                <w:rFonts w:hint="eastAsia"/>
                <w:sz w:val="18"/>
                <w:szCs w:val="18"/>
              </w:rPr>
            </w:pPr>
            <w:r>
              <w:rPr>
                <w:rFonts w:hint="eastAsia"/>
                <w:sz w:val="18"/>
                <w:szCs w:val="18"/>
              </w:rPr>
              <w:t>每个容器成功发送并接收3条消息</w:t>
            </w:r>
          </w:p>
        </w:tc>
        <w:tc>
          <w:tcPr>
            <w:tcW w:w="1015" w:type="dxa"/>
            <w:vAlign w:val="center"/>
          </w:tcPr>
          <w:p w14:paraId="60455418" w14:textId="77777777" w:rsidR="00387ACB" w:rsidRDefault="00000000">
            <w:pPr>
              <w:pStyle w:val="aff"/>
              <w:spacing w:before="0" w:after="0"/>
              <w:rPr>
                <w:rFonts w:hint="eastAsia"/>
                <w:sz w:val="18"/>
                <w:szCs w:val="18"/>
              </w:rPr>
            </w:pPr>
            <w:r>
              <w:rPr>
                <w:rFonts w:hint="eastAsia"/>
                <w:sz w:val="18"/>
                <w:szCs w:val="18"/>
              </w:rPr>
              <w:t>与预期结果一致</w:t>
            </w:r>
          </w:p>
        </w:tc>
        <w:tc>
          <w:tcPr>
            <w:tcW w:w="948" w:type="dxa"/>
            <w:vAlign w:val="center"/>
          </w:tcPr>
          <w:p w14:paraId="60455419" w14:textId="77777777" w:rsidR="00387ACB" w:rsidRDefault="00000000">
            <w:pPr>
              <w:jc w:val="center"/>
              <w:rPr>
                <w:rFonts w:hint="eastAsia"/>
                <w:sz w:val="18"/>
                <w:szCs w:val="18"/>
              </w:rPr>
            </w:pPr>
            <w:r>
              <w:rPr>
                <w:rFonts w:hint="eastAsia"/>
                <w:sz w:val="18"/>
                <w:szCs w:val="18"/>
              </w:rPr>
              <w:t>验证容器内通信</w:t>
            </w:r>
          </w:p>
        </w:tc>
      </w:tr>
      <w:tr w:rsidR="00387ACB" w14:paraId="60455422" w14:textId="77777777">
        <w:trPr>
          <w:cantSplit/>
          <w:trHeight w:val="2026"/>
          <w:jc w:val="center"/>
        </w:trPr>
        <w:tc>
          <w:tcPr>
            <w:tcW w:w="411" w:type="dxa"/>
            <w:vAlign w:val="center"/>
          </w:tcPr>
          <w:p w14:paraId="6045541B" w14:textId="77777777" w:rsidR="00387ACB" w:rsidRDefault="00000000">
            <w:pPr>
              <w:pStyle w:val="aff"/>
              <w:jc w:val="center"/>
              <w:rPr>
                <w:rFonts w:hint="eastAsia"/>
                <w:sz w:val="18"/>
                <w:szCs w:val="18"/>
              </w:rPr>
            </w:pPr>
            <w:r>
              <w:rPr>
                <w:rFonts w:hint="eastAsia"/>
                <w:sz w:val="18"/>
                <w:szCs w:val="18"/>
              </w:rPr>
              <w:t>步骤5</w:t>
            </w:r>
          </w:p>
        </w:tc>
        <w:tc>
          <w:tcPr>
            <w:tcW w:w="1402" w:type="dxa"/>
            <w:vAlign w:val="center"/>
          </w:tcPr>
          <w:p w14:paraId="6045541C" w14:textId="77777777" w:rsidR="00387ACB" w:rsidRDefault="00000000">
            <w:pPr>
              <w:rPr>
                <w:rFonts w:hint="eastAsia"/>
                <w:sz w:val="18"/>
                <w:szCs w:val="18"/>
              </w:rPr>
            </w:pPr>
            <w:r>
              <w:rPr>
                <w:rFonts w:hint="eastAsia"/>
                <w:sz w:val="18"/>
                <w:szCs w:val="18"/>
              </w:rPr>
              <w:t>两个容器并行运行</w:t>
            </w:r>
          </w:p>
        </w:tc>
        <w:tc>
          <w:tcPr>
            <w:tcW w:w="989" w:type="dxa"/>
            <w:vAlign w:val="center"/>
          </w:tcPr>
          <w:p w14:paraId="6045541D" w14:textId="77777777" w:rsidR="00387ACB" w:rsidRDefault="00000000">
            <w:pPr>
              <w:rPr>
                <w:rFonts w:hint="eastAsia"/>
                <w:sz w:val="18"/>
                <w:szCs w:val="18"/>
              </w:rPr>
            </w:pPr>
            <w:r>
              <w:rPr>
                <w:rFonts w:hint="eastAsia"/>
                <w:sz w:val="18"/>
                <w:szCs w:val="18"/>
              </w:rPr>
              <w:t>跨容器访问请求</w:t>
            </w:r>
          </w:p>
        </w:tc>
        <w:tc>
          <w:tcPr>
            <w:tcW w:w="2003" w:type="dxa"/>
            <w:vAlign w:val="center"/>
          </w:tcPr>
          <w:p w14:paraId="6045541E" w14:textId="77777777" w:rsidR="00387ACB" w:rsidRDefault="00000000">
            <w:pPr>
              <w:autoSpaceDE w:val="0"/>
              <w:autoSpaceDN w:val="0"/>
              <w:adjustRightInd w:val="0"/>
              <w:rPr>
                <w:rFonts w:hint="eastAsia"/>
                <w:sz w:val="18"/>
                <w:szCs w:val="18"/>
              </w:rPr>
            </w:pPr>
            <w:r>
              <w:rPr>
                <w:rFonts w:hint="eastAsia"/>
                <w:sz w:val="18"/>
                <w:szCs w:val="18"/>
              </w:rPr>
              <w:t>尝试跨容器发送、接收、查找队列</w:t>
            </w:r>
          </w:p>
        </w:tc>
        <w:tc>
          <w:tcPr>
            <w:tcW w:w="2245" w:type="dxa"/>
            <w:vAlign w:val="center"/>
          </w:tcPr>
          <w:p w14:paraId="6045541F" w14:textId="77777777" w:rsidR="00387ACB" w:rsidRDefault="00000000">
            <w:pPr>
              <w:snapToGrid w:val="0"/>
              <w:spacing w:line="260" w:lineRule="atLeast"/>
              <w:rPr>
                <w:rFonts w:hint="eastAsia"/>
                <w:sz w:val="18"/>
                <w:szCs w:val="18"/>
              </w:rPr>
            </w:pPr>
            <w:r>
              <w:rPr>
                <w:rFonts w:hint="eastAsia"/>
                <w:sz w:val="18"/>
                <w:szCs w:val="18"/>
              </w:rPr>
              <w:t>所有跨容器操作失败</w:t>
            </w:r>
          </w:p>
        </w:tc>
        <w:tc>
          <w:tcPr>
            <w:tcW w:w="1015" w:type="dxa"/>
            <w:vAlign w:val="center"/>
          </w:tcPr>
          <w:p w14:paraId="60455420" w14:textId="77777777" w:rsidR="00387ACB" w:rsidRDefault="00000000">
            <w:pPr>
              <w:pStyle w:val="aff"/>
              <w:spacing w:before="0" w:after="0"/>
              <w:rPr>
                <w:rFonts w:hint="eastAsia"/>
                <w:sz w:val="18"/>
                <w:szCs w:val="18"/>
              </w:rPr>
            </w:pPr>
            <w:r>
              <w:rPr>
                <w:rFonts w:hint="eastAsia"/>
                <w:sz w:val="18"/>
                <w:szCs w:val="18"/>
              </w:rPr>
              <w:t>与预期结果一致</w:t>
            </w:r>
          </w:p>
        </w:tc>
        <w:tc>
          <w:tcPr>
            <w:tcW w:w="948" w:type="dxa"/>
            <w:vAlign w:val="center"/>
          </w:tcPr>
          <w:p w14:paraId="60455421" w14:textId="77777777" w:rsidR="00387ACB" w:rsidRDefault="00000000">
            <w:pPr>
              <w:jc w:val="center"/>
              <w:rPr>
                <w:rFonts w:hint="eastAsia"/>
                <w:sz w:val="18"/>
                <w:szCs w:val="18"/>
              </w:rPr>
            </w:pPr>
            <w:r>
              <w:rPr>
                <w:rFonts w:hint="eastAsia"/>
                <w:sz w:val="18"/>
                <w:szCs w:val="18"/>
              </w:rPr>
              <w:t>-</w:t>
            </w:r>
          </w:p>
        </w:tc>
      </w:tr>
      <w:tr w:rsidR="00387ACB" w14:paraId="6045542A" w14:textId="77777777">
        <w:trPr>
          <w:cantSplit/>
          <w:trHeight w:val="2026"/>
          <w:jc w:val="center"/>
        </w:trPr>
        <w:tc>
          <w:tcPr>
            <w:tcW w:w="411" w:type="dxa"/>
            <w:vAlign w:val="center"/>
          </w:tcPr>
          <w:p w14:paraId="60455423" w14:textId="77777777" w:rsidR="00387ACB" w:rsidRDefault="00000000">
            <w:pPr>
              <w:pStyle w:val="aff"/>
              <w:jc w:val="center"/>
              <w:rPr>
                <w:rFonts w:hint="eastAsia"/>
                <w:sz w:val="18"/>
                <w:szCs w:val="18"/>
              </w:rPr>
            </w:pPr>
            <w:r>
              <w:rPr>
                <w:rFonts w:hint="eastAsia"/>
                <w:sz w:val="18"/>
                <w:szCs w:val="18"/>
              </w:rPr>
              <w:t>步骤6</w:t>
            </w:r>
          </w:p>
        </w:tc>
        <w:tc>
          <w:tcPr>
            <w:tcW w:w="1402" w:type="dxa"/>
            <w:vAlign w:val="center"/>
          </w:tcPr>
          <w:p w14:paraId="60455424" w14:textId="77777777" w:rsidR="00387ACB" w:rsidRDefault="00000000">
            <w:pPr>
              <w:rPr>
                <w:rFonts w:hint="eastAsia"/>
                <w:sz w:val="18"/>
                <w:szCs w:val="18"/>
              </w:rPr>
            </w:pPr>
            <w:r>
              <w:rPr>
                <w:rFonts w:hint="eastAsia"/>
                <w:sz w:val="18"/>
                <w:szCs w:val="18"/>
              </w:rPr>
              <w:t>所有任务完成</w:t>
            </w:r>
          </w:p>
        </w:tc>
        <w:tc>
          <w:tcPr>
            <w:tcW w:w="989" w:type="dxa"/>
            <w:vAlign w:val="center"/>
          </w:tcPr>
          <w:p w14:paraId="60455425" w14:textId="77777777" w:rsidR="00387ACB" w:rsidRDefault="00000000">
            <w:pPr>
              <w:rPr>
                <w:rFonts w:hint="eastAsia"/>
                <w:sz w:val="18"/>
                <w:szCs w:val="18"/>
              </w:rPr>
            </w:pPr>
            <w:r>
              <w:rPr>
                <w:rFonts w:hint="eastAsia"/>
                <w:sz w:val="18"/>
                <w:szCs w:val="18"/>
              </w:rPr>
              <w:t>无</w:t>
            </w:r>
          </w:p>
        </w:tc>
        <w:tc>
          <w:tcPr>
            <w:tcW w:w="2003" w:type="dxa"/>
            <w:vAlign w:val="center"/>
          </w:tcPr>
          <w:p w14:paraId="60455426" w14:textId="77777777" w:rsidR="00387ACB" w:rsidRDefault="00000000">
            <w:pPr>
              <w:autoSpaceDE w:val="0"/>
              <w:autoSpaceDN w:val="0"/>
              <w:adjustRightInd w:val="0"/>
              <w:rPr>
                <w:rFonts w:hint="eastAsia"/>
                <w:sz w:val="18"/>
                <w:szCs w:val="18"/>
              </w:rPr>
            </w:pPr>
            <w:r>
              <w:rPr>
                <w:rFonts w:hint="eastAsia"/>
                <w:sz w:val="18"/>
                <w:szCs w:val="18"/>
              </w:rPr>
              <w:t>汇总并评估测试结果</w:t>
            </w:r>
          </w:p>
        </w:tc>
        <w:tc>
          <w:tcPr>
            <w:tcW w:w="2245" w:type="dxa"/>
            <w:vAlign w:val="center"/>
          </w:tcPr>
          <w:p w14:paraId="60455427" w14:textId="77777777" w:rsidR="00387ACB" w:rsidRDefault="00000000">
            <w:pPr>
              <w:snapToGrid w:val="0"/>
              <w:spacing w:line="260" w:lineRule="atLeast"/>
              <w:rPr>
                <w:rFonts w:hint="eastAsia"/>
                <w:sz w:val="18"/>
                <w:szCs w:val="18"/>
              </w:rPr>
            </w:pPr>
            <w:r>
              <w:rPr>
                <w:rFonts w:hint="eastAsia"/>
                <w:sz w:val="18"/>
                <w:szCs w:val="18"/>
              </w:rPr>
              <w:t>所有验证点通过</w:t>
            </w:r>
          </w:p>
        </w:tc>
        <w:tc>
          <w:tcPr>
            <w:tcW w:w="1015" w:type="dxa"/>
            <w:vAlign w:val="center"/>
          </w:tcPr>
          <w:p w14:paraId="60455428" w14:textId="77777777" w:rsidR="00387ACB" w:rsidRDefault="00000000">
            <w:pPr>
              <w:pStyle w:val="aff"/>
              <w:spacing w:before="0" w:after="0"/>
              <w:rPr>
                <w:rFonts w:hint="eastAsia"/>
                <w:sz w:val="18"/>
                <w:szCs w:val="18"/>
              </w:rPr>
            </w:pPr>
            <w:r>
              <w:rPr>
                <w:rFonts w:hint="eastAsia"/>
                <w:sz w:val="18"/>
                <w:szCs w:val="18"/>
              </w:rPr>
              <w:t>与预期结果一致</w:t>
            </w:r>
          </w:p>
        </w:tc>
        <w:tc>
          <w:tcPr>
            <w:tcW w:w="948" w:type="dxa"/>
            <w:vAlign w:val="center"/>
          </w:tcPr>
          <w:p w14:paraId="60455429" w14:textId="77777777" w:rsidR="00387ACB" w:rsidRDefault="00000000">
            <w:pPr>
              <w:jc w:val="center"/>
              <w:rPr>
                <w:rFonts w:hint="eastAsia"/>
                <w:sz w:val="18"/>
                <w:szCs w:val="18"/>
              </w:rPr>
            </w:pPr>
            <w:r>
              <w:rPr>
                <w:rFonts w:hint="eastAsia"/>
                <w:sz w:val="18"/>
                <w:szCs w:val="18"/>
              </w:rPr>
              <w:t>统计与结论</w:t>
            </w:r>
          </w:p>
        </w:tc>
      </w:tr>
      <w:tr w:rsidR="00387ACB" w14:paraId="60455432" w14:textId="77777777">
        <w:trPr>
          <w:cantSplit/>
          <w:trHeight w:val="2026"/>
          <w:jc w:val="center"/>
        </w:trPr>
        <w:tc>
          <w:tcPr>
            <w:tcW w:w="411" w:type="dxa"/>
            <w:vAlign w:val="center"/>
          </w:tcPr>
          <w:p w14:paraId="6045542B" w14:textId="77777777" w:rsidR="00387ACB" w:rsidRDefault="00000000">
            <w:pPr>
              <w:pStyle w:val="aff"/>
              <w:jc w:val="center"/>
              <w:rPr>
                <w:rFonts w:hint="eastAsia"/>
                <w:sz w:val="18"/>
                <w:szCs w:val="18"/>
              </w:rPr>
            </w:pPr>
            <w:r>
              <w:rPr>
                <w:rFonts w:hint="eastAsia"/>
                <w:sz w:val="18"/>
                <w:szCs w:val="18"/>
              </w:rPr>
              <w:t>步骤7</w:t>
            </w:r>
          </w:p>
        </w:tc>
        <w:tc>
          <w:tcPr>
            <w:tcW w:w="1402" w:type="dxa"/>
            <w:vAlign w:val="center"/>
          </w:tcPr>
          <w:p w14:paraId="6045542C" w14:textId="77777777" w:rsidR="00387ACB" w:rsidRDefault="00000000">
            <w:pPr>
              <w:rPr>
                <w:rFonts w:hint="eastAsia"/>
                <w:sz w:val="18"/>
                <w:szCs w:val="18"/>
              </w:rPr>
            </w:pPr>
            <w:r>
              <w:rPr>
                <w:rFonts w:hint="eastAsia"/>
                <w:sz w:val="18"/>
                <w:szCs w:val="18"/>
              </w:rPr>
              <w:t>测试结束</w:t>
            </w:r>
          </w:p>
        </w:tc>
        <w:tc>
          <w:tcPr>
            <w:tcW w:w="989" w:type="dxa"/>
            <w:vAlign w:val="center"/>
          </w:tcPr>
          <w:p w14:paraId="6045542D" w14:textId="77777777" w:rsidR="00387ACB" w:rsidRDefault="00000000">
            <w:pPr>
              <w:rPr>
                <w:rFonts w:hint="eastAsia"/>
                <w:sz w:val="18"/>
                <w:szCs w:val="18"/>
              </w:rPr>
            </w:pPr>
            <w:r>
              <w:rPr>
                <w:rFonts w:hint="eastAsia"/>
                <w:sz w:val="18"/>
                <w:szCs w:val="18"/>
              </w:rPr>
              <w:t>无</w:t>
            </w:r>
          </w:p>
        </w:tc>
        <w:tc>
          <w:tcPr>
            <w:tcW w:w="2003" w:type="dxa"/>
            <w:vAlign w:val="center"/>
          </w:tcPr>
          <w:p w14:paraId="6045542E" w14:textId="77777777" w:rsidR="00387ACB" w:rsidRDefault="00000000">
            <w:pPr>
              <w:autoSpaceDE w:val="0"/>
              <w:autoSpaceDN w:val="0"/>
              <w:adjustRightInd w:val="0"/>
              <w:rPr>
                <w:rFonts w:hint="eastAsia"/>
                <w:sz w:val="18"/>
                <w:szCs w:val="18"/>
              </w:rPr>
            </w:pPr>
            <w:r>
              <w:rPr>
                <w:rFonts w:hint="eastAsia"/>
                <w:sz w:val="18"/>
                <w:szCs w:val="18"/>
              </w:rPr>
              <w:t>删除队列与容器，清理资源</w:t>
            </w:r>
          </w:p>
        </w:tc>
        <w:tc>
          <w:tcPr>
            <w:tcW w:w="2245" w:type="dxa"/>
            <w:vAlign w:val="center"/>
          </w:tcPr>
          <w:p w14:paraId="6045542F" w14:textId="77777777" w:rsidR="00387ACB" w:rsidRDefault="00000000">
            <w:pPr>
              <w:snapToGrid w:val="0"/>
              <w:spacing w:line="260" w:lineRule="atLeast"/>
              <w:rPr>
                <w:rFonts w:hint="eastAsia"/>
                <w:sz w:val="18"/>
                <w:szCs w:val="18"/>
              </w:rPr>
            </w:pPr>
            <w:r>
              <w:rPr>
                <w:rFonts w:hint="eastAsia"/>
                <w:sz w:val="18"/>
                <w:szCs w:val="18"/>
              </w:rPr>
              <w:t>所有资源成功释放</w:t>
            </w:r>
          </w:p>
        </w:tc>
        <w:tc>
          <w:tcPr>
            <w:tcW w:w="1015" w:type="dxa"/>
            <w:vAlign w:val="center"/>
          </w:tcPr>
          <w:p w14:paraId="60455430" w14:textId="77777777" w:rsidR="00387ACB" w:rsidRDefault="00000000">
            <w:pPr>
              <w:pStyle w:val="aff"/>
              <w:spacing w:before="0" w:after="0"/>
              <w:rPr>
                <w:rFonts w:hint="eastAsia"/>
                <w:sz w:val="18"/>
                <w:szCs w:val="18"/>
              </w:rPr>
            </w:pPr>
            <w:r>
              <w:rPr>
                <w:rFonts w:hint="eastAsia"/>
                <w:sz w:val="18"/>
                <w:szCs w:val="18"/>
              </w:rPr>
              <w:t>与预期结果一致</w:t>
            </w:r>
          </w:p>
        </w:tc>
        <w:tc>
          <w:tcPr>
            <w:tcW w:w="948" w:type="dxa"/>
            <w:vAlign w:val="center"/>
          </w:tcPr>
          <w:p w14:paraId="60455431" w14:textId="77777777" w:rsidR="00387ACB" w:rsidRDefault="00000000">
            <w:pPr>
              <w:jc w:val="center"/>
              <w:rPr>
                <w:rFonts w:hint="eastAsia"/>
                <w:sz w:val="18"/>
                <w:szCs w:val="18"/>
              </w:rPr>
            </w:pPr>
            <w:r>
              <w:rPr>
                <w:rFonts w:hint="eastAsia"/>
                <w:sz w:val="18"/>
                <w:szCs w:val="18"/>
              </w:rPr>
              <w:t>生命周期正确</w:t>
            </w:r>
          </w:p>
        </w:tc>
      </w:tr>
    </w:tbl>
    <w:p w14:paraId="60455433" w14:textId="77777777" w:rsidR="00387ACB" w:rsidRDefault="00387ACB">
      <w:pPr>
        <w:pStyle w:val="a5"/>
        <w:ind w:firstLineChars="0" w:firstLine="0"/>
        <w:rPr>
          <w:rFonts w:hint="eastAsia"/>
        </w:rPr>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082"/>
        <w:gridCol w:w="1178"/>
        <w:gridCol w:w="948"/>
      </w:tblGrid>
      <w:tr w:rsidR="00387ACB" w14:paraId="60455436" w14:textId="77777777">
        <w:trPr>
          <w:jc w:val="center"/>
        </w:trPr>
        <w:tc>
          <w:tcPr>
            <w:tcW w:w="1813" w:type="dxa"/>
            <w:gridSpan w:val="2"/>
            <w:tcBorders>
              <w:bottom w:val="single" w:sz="6" w:space="0" w:color="auto"/>
            </w:tcBorders>
          </w:tcPr>
          <w:p w14:paraId="60455434"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435" w14:textId="77777777" w:rsidR="00387ACB" w:rsidRDefault="00000000">
            <w:pPr>
              <w:pStyle w:val="aff"/>
              <w:wordWrap w:val="0"/>
              <w:rPr>
                <w:rFonts w:hint="eastAsia"/>
                <w:sz w:val="18"/>
                <w:szCs w:val="18"/>
              </w:rPr>
            </w:pPr>
            <w:r>
              <w:rPr>
                <w:rFonts w:hint="eastAsia"/>
                <w:sz w:val="18"/>
                <w:szCs w:val="18"/>
              </w:rPr>
              <w:t>IPC容器信号量隔离功能测试</w:t>
            </w:r>
          </w:p>
        </w:tc>
      </w:tr>
      <w:tr w:rsidR="00387ACB" w14:paraId="6045543B" w14:textId="77777777">
        <w:trPr>
          <w:jc w:val="center"/>
        </w:trPr>
        <w:tc>
          <w:tcPr>
            <w:tcW w:w="1813" w:type="dxa"/>
            <w:gridSpan w:val="2"/>
            <w:tcBorders>
              <w:top w:val="single" w:sz="6" w:space="0" w:color="auto"/>
              <w:bottom w:val="single" w:sz="6" w:space="0" w:color="auto"/>
            </w:tcBorders>
            <w:vAlign w:val="center"/>
          </w:tcPr>
          <w:p w14:paraId="60455437"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438" w14:textId="77777777" w:rsidR="00387ACB" w:rsidRDefault="00000000">
            <w:pPr>
              <w:pStyle w:val="aff"/>
              <w:wordWrap w:val="0"/>
              <w:rPr>
                <w:rFonts w:hint="eastAsia"/>
                <w:sz w:val="18"/>
                <w:szCs w:val="18"/>
              </w:rPr>
            </w:pPr>
            <w:r>
              <w:rPr>
                <w:rFonts w:hint="eastAsia"/>
                <w:sz w:val="18"/>
                <w:szCs w:val="18"/>
              </w:rPr>
              <w:t>1、本测试用例用于验证RTEMS系统具备IPC容器的信号量隔离功能</w:t>
            </w:r>
          </w:p>
          <w:p w14:paraId="60455439" w14:textId="77777777" w:rsidR="00387ACB" w:rsidRDefault="00000000">
            <w:pPr>
              <w:pStyle w:val="aff"/>
              <w:wordWrap w:val="0"/>
              <w:rPr>
                <w:rFonts w:hint="eastAsia"/>
                <w:sz w:val="18"/>
                <w:szCs w:val="18"/>
              </w:rPr>
            </w:pPr>
            <w:r>
              <w:rPr>
                <w:rFonts w:hint="eastAsia"/>
                <w:sz w:val="18"/>
                <w:szCs w:val="18"/>
              </w:rPr>
              <w:t>2、验证</w:t>
            </w:r>
            <w:proofErr w:type="spellStart"/>
            <w:r>
              <w:rPr>
                <w:rFonts w:hint="eastAsia"/>
                <w:sz w:val="18"/>
                <w:szCs w:val="18"/>
              </w:rPr>
              <w:t>rtems_semaphore</w:t>
            </w:r>
            <w:proofErr w:type="spellEnd"/>
            <w:r>
              <w:rPr>
                <w:rFonts w:hint="eastAsia"/>
                <w:sz w:val="18"/>
                <w:szCs w:val="18"/>
              </w:rPr>
              <w:t>系列API在容器环境下的隔离性和正确性</w:t>
            </w:r>
          </w:p>
          <w:p w14:paraId="6045543A" w14:textId="77777777" w:rsidR="00387ACB" w:rsidRDefault="00000000">
            <w:pPr>
              <w:pStyle w:val="aff"/>
              <w:wordWrap w:val="0"/>
              <w:rPr>
                <w:rFonts w:hint="eastAsia"/>
                <w:sz w:val="18"/>
                <w:szCs w:val="18"/>
              </w:rPr>
            </w:pPr>
            <w:r>
              <w:rPr>
                <w:rFonts w:hint="eastAsia"/>
                <w:sz w:val="18"/>
                <w:szCs w:val="18"/>
              </w:rPr>
              <w:t>3、验证同名信号量可在不同IPC容器中独立存在，互不干扰</w:t>
            </w:r>
          </w:p>
        </w:tc>
      </w:tr>
      <w:tr w:rsidR="00387ACB" w14:paraId="6045543F" w14:textId="77777777">
        <w:trPr>
          <w:jc w:val="center"/>
        </w:trPr>
        <w:tc>
          <w:tcPr>
            <w:tcW w:w="1813" w:type="dxa"/>
            <w:gridSpan w:val="2"/>
            <w:tcBorders>
              <w:top w:val="single" w:sz="6" w:space="0" w:color="auto"/>
              <w:bottom w:val="single" w:sz="12" w:space="0" w:color="auto"/>
            </w:tcBorders>
            <w:vAlign w:val="center"/>
          </w:tcPr>
          <w:p w14:paraId="6045543C" w14:textId="77777777" w:rsidR="00387ACB" w:rsidRDefault="00000000">
            <w:pPr>
              <w:pStyle w:val="aff"/>
              <w:wordWrap w:val="0"/>
              <w:jc w:val="center"/>
              <w:rPr>
                <w:rFonts w:hint="eastAsia"/>
                <w:sz w:val="18"/>
                <w:szCs w:val="18"/>
              </w:rPr>
            </w:pPr>
            <w:r>
              <w:rPr>
                <w:rFonts w:hint="eastAsia"/>
                <w:sz w:val="18"/>
                <w:szCs w:val="18"/>
              </w:rPr>
              <w:lastRenderedPageBreak/>
              <w:t>对应指标</w:t>
            </w:r>
          </w:p>
        </w:tc>
        <w:tc>
          <w:tcPr>
            <w:tcW w:w="7200" w:type="dxa"/>
            <w:gridSpan w:val="5"/>
            <w:tcBorders>
              <w:top w:val="single" w:sz="6" w:space="0" w:color="auto"/>
              <w:bottom w:val="single" w:sz="12" w:space="0" w:color="auto"/>
            </w:tcBorders>
          </w:tcPr>
          <w:p w14:paraId="6045543D" w14:textId="77777777" w:rsidR="00387ACB" w:rsidRDefault="00000000">
            <w:pPr>
              <w:pStyle w:val="aff"/>
              <w:wordWrap w:val="0"/>
              <w:rPr>
                <w:rFonts w:hint="eastAsia"/>
                <w:sz w:val="18"/>
                <w:szCs w:val="18"/>
              </w:rPr>
            </w:pPr>
            <w:r>
              <w:rPr>
                <w:rFonts w:hint="eastAsia"/>
                <w:sz w:val="18"/>
                <w:szCs w:val="18"/>
              </w:rPr>
              <w:t>技术指标4：线程间通信隔离</w:t>
            </w:r>
          </w:p>
          <w:p w14:paraId="6045543E" w14:textId="77777777" w:rsidR="00387ACB" w:rsidRDefault="00000000">
            <w:pPr>
              <w:pStyle w:val="aff"/>
              <w:wordWrap w:val="0"/>
              <w:rPr>
                <w:rFonts w:hint="eastAsia"/>
                <w:sz w:val="18"/>
                <w:szCs w:val="18"/>
              </w:rPr>
            </w:pPr>
            <w:r>
              <w:rPr>
                <w:rFonts w:hint="eastAsia"/>
                <w:sz w:val="18"/>
                <w:szCs w:val="18"/>
              </w:rPr>
              <w:t>研究内容4：线程间通信隔离</w:t>
            </w:r>
          </w:p>
        </w:tc>
      </w:tr>
      <w:tr w:rsidR="00387ACB" w14:paraId="60455448" w14:textId="77777777">
        <w:trPr>
          <w:jc w:val="center"/>
        </w:trPr>
        <w:tc>
          <w:tcPr>
            <w:tcW w:w="411" w:type="dxa"/>
            <w:tcBorders>
              <w:top w:val="single" w:sz="12" w:space="0" w:color="auto"/>
            </w:tcBorders>
            <w:vAlign w:val="center"/>
          </w:tcPr>
          <w:p w14:paraId="60455440" w14:textId="77777777" w:rsidR="00387ACB" w:rsidRDefault="00000000">
            <w:pPr>
              <w:pStyle w:val="aff"/>
              <w:wordWrap w:val="0"/>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441" w14:textId="77777777" w:rsidR="00387ACB" w:rsidRDefault="00000000">
            <w:pPr>
              <w:pStyle w:val="aff"/>
              <w:wordWrap w:val="0"/>
              <w:jc w:val="center"/>
              <w:rPr>
                <w:rFonts w:hint="eastAsia"/>
                <w:sz w:val="18"/>
                <w:szCs w:val="18"/>
              </w:rPr>
            </w:pPr>
            <w:r>
              <w:rPr>
                <w:rFonts w:hint="eastAsia"/>
                <w:sz w:val="18"/>
                <w:szCs w:val="18"/>
              </w:rPr>
              <w:t>前提和</w:t>
            </w:r>
          </w:p>
          <w:p w14:paraId="60455442"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443"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444" w14:textId="77777777" w:rsidR="00387ACB" w:rsidRDefault="00000000">
            <w:pPr>
              <w:pStyle w:val="aff"/>
              <w:wordWrap w:val="0"/>
              <w:jc w:val="center"/>
              <w:rPr>
                <w:rFonts w:hint="eastAsia"/>
                <w:sz w:val="18"/>
                <w:szCs w:val="18"/>
              </w:rPr>
            </w:pPr>
            <w:r>
              <w:rPr>
                <w:rFonts w:hint="eastAsia"/>
                <w:sz w:val="18"/>
                <w:szCs w:val="18"/>
              </w:rPr>
              <w:t>目的和动作</w:t>
            </w:r>
          </w:p>
        </w:tc>
        <w:tc>
          <w:tcPr>
            <w:tcW w:w="2082" w:type="dxa"/>
            <w:tcBorders>
              <w:top w:val="single" w:sz="12" w:space="0" w:color="auto"/>
            </w:tcBorders>
            <w:vAlign w:val="center"/>
          </w:tcPr>
          <w:p w14:paraId="60455445" w14:textId="77777777" w:rsidR="00387ACB" w:rsidRDefault="00000000">
            <w:pPr>
              <w:pStyle w:val="aff"/>
              <w:wordWrap w:val="0"/>
              <w:jc w:val="center"/>
              <w:rPr>
                <w:rFonts w:hint="eastAsia"/>
                <w:sz w:val="18"/>
                <w:szCs w:val="18"/>
              </w:rPr>
            </w:pPr>
            <w:r>
              <w:rPr>
                <w:rFonts w:hint="eastAsia"/>
                <w:sz w:val="18"/>
                <w:szCs w:val="18"/>
              </w:rPr>
              <w:t>预期结果</w:t>
            </w:r>
          </w:p>
        </w:tc>
        <w:tc>
          <w:tcPr>
            <w:tcW w:w="1178" w:type="dxa"/>
            <w:tcBorders>
              <w:top w:val="single" w:sz="12" w:space="0" w:color="auto"/>
            </w:tcBorders>
            <w:vAlign w:val="center"/>
          </w:tcPr>
          <w:p w14:paraId="60455446"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447"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451" w14:textId="77777777">
        <w:trPr>
          <w:cantSplit/>
          <w:trHeight w:val="1530"/>
          <w:jc w:val="center"/>
        </w:trPr>
        <w:tc>
          <w:tcPr>
            <w:tcW w:w="411" w:type="dxa"/>
            <w:tcBorders>
              <w:top w:val="single" w:sz="12" w:space="0" w:color="auto"/>
            </w:tcBorders>
            <w:vAlign w:val="center"/>
          </w:tcPr>
          <w:p w14:paraId="60455449" w14:textId="77777777" w:rsidR="00387ACB" w:rsidRDefault="00000000">
            <w:pPr>
              <w:pStyle w:val="aff"/>
              <w:wordWrap w:val="0"/>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44A" w14:textId="77777777" w:rsidR="00387ACB" w:rsidRDefault="00000000">
            <w:pPr>
              <w:wordWrap w:val="0"/>
              <w:rPr>
                <w:rFonts w:hint="eastAsia"/>
                <w:sz w:val="18"/>
                <w:szCs w:val="18"/>
              </w:rPr>
            </w:pPr>
            <w:r>
              <w:rPr>
                <w:rFonts w:hint="eastAsia"/>
                <w:sz w:val="18"/>
                <w:szCs w:val="18"/>
              </w:rPr>
              <w:t>系统已启用 RTEMSCFG_IPC_CONTAINER配置选项</w:t>
            </w:r>
          </w:p>
        </w:tc>
        <w:tc>
          <w:tcPr>
            <w:tcW w:w="989" w:type="dxa"/>
            <w:tcBorders>
              <w:top w:val="single" w:sz="12" w:space="0" w:color="auto"/>
            </w:tcBorders>
            <w:vAlign w:val="center"/>
          </w:tcPr>
          <w:p w14:paraId="6045544B" w14:textId="77777777" w:rsidR="00387ACB" w:rsidRDefault="00000000">
            <w:pPr>
              <w:wordWrap w:val="0"/>
              <w:snapToGrid w:val="0"/>
              <w:spacing w:line="240" w:lineRule="atLeast"/>
              <w:rPr>
                <w:rFonts w:hint="eastAsia"/>
                <w:sz w:val="18"/>
                <w:szCs w:val="18"/>
              </w:rPr>
            </w:pPr>
            <w:r>
              <w:rPr>
                <w:rFonts w:hint="eastAsia"/>
                <w:sz w:val="18"/>
                <w:szCs w:val="18"/>
              </w:rPr>
              <w:t>无</w:t>
            </w:r>
          </w:p>
        </w:tc>
        <w:tc>
          <w:tcPr>
            <w:tcW w:w="2003" w:type="dxa"/>
            <w:tcBorders>
              <w:top w:val="single" w:sz="12" w:space="0" w:color="auto"/>
            </w:tcBorders>
            <w:vAlign w:val="center"/>
          </w:tcPr>
          <w:p w14:paraId="6045544C" w14:textId="77777777" w:rsidR="00387ACB" w:rsidRDefault="00000000">
            <w:pPr>
              <w:wordWrap w:val="0"/>
              <w:snapToGrid w:val="0"/>
              <w:spacing w:line="240" w:lineRule="atLeast"/>
              <w:rPr>
                <w:rFonts w:hint="eastAsia"/>
                <w:color w:val="FF0000"/>
                <w:sz w:val="18"/>
                <w:szCs w:val="18"/>
              </w:rPr>
            </w:pPr>
            <w:r>
              <w:rPr>
                <w:rFonts w:hint="eastAsia"/>
                <w:sz w:val="18"/>
                <w:szCs w:val="18"/>
              </w:rPr>
              <w:t>初始化测试环境，创建2个IPC容器</w:t>
            </w:r>
          </w:p>
        </w:tc>
        <w:tc>
          <w:tcPr>
            <w:tcW w:w="2082" w:type="dxa"/>
            <w:tcBorders>
              <w:top w:val="single" w:sz="12" w:space="0" w:color="auto"/>
            </w:tcBorders>
            <w:vAlign w:val="center"/>
          </w:tcPr>
          <w:p w14:paraId="6045544D" w14:textId="77777777" w:rsidR="00387ACB" w:rsidRDefault="00000000">
            <w:pPr>
              <w:wordWrap w:val="0"/>
              <w:rPr>
                <w:rFonts w:hint="eastAsia"/>
                <w:sz w:val="18"/>
                <w:szCs w:val="18"/>
              </w:rPr>
            </w:pPr>
            <w:r>
              <w:rPr>
                <w:rFonts w:hint="eastAsia"/>
                <w:sz w:val="18"/>
                <w:szCs w:val="18"/>
              </w:rPr>
              <w:t>成功创建容器2(ID=2)、容器3(ID=3)，输出测试开始标志</w:t>
            </w:r>
          </w:p>
          <w:p w14:paraId="6045544E" w14:textId="77777777" w:rsidR="00387ACB" w:rsidRDefault="00387ACB">
            <w:pPr>
              <w:wordWrap w:val="0"/>
              <w:rPr>
                <w:rFonts w:hint="eastAsia"/>
                <w:strike/>
                <w:color w:val="FF0000"/>
                <w:sz w:val="18"/>
                <w:szCs w:val="18"/>
              </w:rPr>
            </w:pPr>
          </w:p>
        </w:tc>
        <w:tc>
          <w:tcPr>
            <w:tcW w:w="1178" w:type="dxa"/>
            <w:tcBorders>
              <w:top w:val="single" w:sz="12" w:space="0" w:color="auto"/>
            </w:tcBorders>
            <w:vAlign w:val="center"/>
          </w:tcPr>
          <w:p w14:paraId="6045544F"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450" w14:textId="77777777" w:rsidR="00387ACB" w:rsidRDefault="00000000">
            <w:pPr>
              <w:wordWrap w:val="0"/>
              <w:jc w:val="center"/>
              <w:rPr>
                <w:rFonts w:hint="eastAsia"/>
                <w:sz w:val="18"/>
                <w:szCs w:val="18"/>
              </w:rPr>
            </w:pPr>
            <w:r>
              <w:rPr>
                <w:rFonts w:hint="eastAsia"/>
                <w:sz w:val="18"/>
                <w:szCs w:val="18"/>
              </w:rPr>
              <w:t>-</w:t>
            </w:r>
          </w:p>
        </w:tc>
      </w:tr>
      <w:tr w:rsidR="00387ACB" w14:paraId="60455459" w14:textId="77777777">
        <w:trPr>
          <w:cantSplit/>
          <w:trHeight w:val="1443"/>
          <w:jc w:val="center"/>
        </w:trPr>
        <w:tc>
          <w:tcPr>
            <w:tcW w:w="411" w:type="dxa"/>
            <w:tcBorders>
              <w:top w:val="single" w:sz="6" w:space="0" w:color="auto"/>
            </w:tcBorders>
            <w:vAlign w:val="center"/>
          </w:tcPr>
          <w:p w14:paraId="60455452" w14:textId="77777777" w:rsidR="00387ACB" w:rsidRDefault="00000000">
            <w:pPr>
              <w:pStyle w:val="aff"/>
              <w:wordWrap w:val="0"/>
              <w:jc w:val="center"/>
              <w:rPr>
                <w:rFonts w:hint="eastAsia"/>
                <w:sz w:val="18"/>
                <w:szCs w:val="18"/>
              </w:rPr>
            </w:pPr>
            <w:r>
              <w:rPr>
                <w:rFonts w:hint="eastAsia"/>
                <w:sz w:val="18"/>
                <w:szCs w:val="18"/>
              </w:rPr>
              <w:t>步骤 2</w:t>
            </w:r>
          </w:p>
        </w:tc>
        <w:tc>
          <w:tcPr>
            <w:tcW w:w="1402" w:type="dxa"/>
            <w:tcBorders>
              <w:top w:val="single" w:sz="6" w:space="0" w:color="auto"/>
            </w:tcBorders>
            <w:vAlign w:val="center"/>
          </w:tcPr>
          <w:p w14:paraId="60455453" w14:textId="77777777" w:rsidR="00387ACB" w:rsidRDefault="00000000">
            <w:pPr>
              <w:wordWrap w:val="0"/>
              <w:rPr>
                <w:rFonts w:hint="eastAsia"/>
                <w:sz w:val="18"/>
                <w:szCs w:val="18"/>
              </w:rPr>
            </w:pPr>
            <w:r>
              <w:rPr>
                <w:rFonts w:hint="eastAsia"/>
                <w:sz w:val="18"/>
                <w:szCs w:val="18"/>
              </w:rPr>
              <w:t>IPC 容器已创建</w:t>
            </w:r>
          </w:p>
        </w:tc>
        <w:tc>
          <w:tcPr>
            <w:tcW w:w="989" w:type="dxa"/>
            <w:tcBorders>
              <w:top w:val="single" w:sz="6" w:space="0" w:color="auto"/>
            </w:tcBorders>
            <w:vAlign w:val="center"/>
          </w:tcPr>
          <w:p w14:paraId="60455454" w14:textId="77777777" w:rsidR="00387ACB" w:rsidRDefault="00000000">
            <w:pPr>
              <w:wordWrap w:val="0"/>
              <w:rPr>
                <w:rFonts w:hint="eastAsia"/>
                <w:sz w:val="18"/>
                <w:szCs w:val="18"/>
              </w:rPr>
            </w:pPr>
            <w:r>
              <w:rPr>
                <w:rFonts w:hint="eastAsia"/>
                <w:sz w:val="18"/>
                <w:szCs w:val="18"/>
              </w:rPr>
              <w:t>3个测试任务</w:t>
            </w:r>
          </w:p>
        </w:tc>
        <w:tc>
          <w:tcPr>
            <w:tcW w:w="2003" w:type="dxa"/>
            <w:tcBorders>
              <w:top w:val="single" w:sz="6" w:space="0" w:color="auto"/>
            </w:tcBorders>
            <w:vAlign w:val="center"/>
          </w:tcPr>
          <w:p w14:paraId="60455455" w14:textId="77777777" w:rsidR="00387ACB" w:rsidRDefault="00000000">
            <w:pPr>
              <w:wordWrap w:val="0"/>
              <w:autoSpaceDE w:val="0"/>
              <w:autoSpaceDN w:val="0"/>
              <w:adjustRightInd w:val="0"/>
              <w:rPr>
                <w:rFonts w:hint="eastAsia"/>
                <w:sz w:val="18"/>
                <w:szCs w:val="18"/>
              </w:rPr>
            </w:pPr>
            <w:r>
              <w:rPr>
                <w:rFonts w:hint="eastAsia"/>
                <w:sz w:val="18"/>
                <w:szCs w:val="18"/>
              </w:rPr>
              <w:t>创建并启动任务，并切换至指定IPC容器</w:t>
            </w:r>
          </w:p>
        </w:tc>
        <w:tc>
          <w:tcPr>
            <w:tcW w:w="2082" w:type="dxa"/>
            <w:tcBorders>
              <w:top w:val="single" w:sz="6" w:space="0" w:color="auto"/>
            </w:tcBorders>
            <w:vAlign w:val="center"/>
          </w:tcPr>
          <w:p w14:paraId="60455456" w14:textId="77777777" w:rsidR="00387ACB" w:rsidRDefault="00000000">
            <w:pPr>
              <w:wordWrap w:val="0"/>
              <w:rPr>
                <w:rFonts w:hint="eastAsia"/>
                <w:sz w:val="18"/>
                <w:szCs w:val="18"/>
              </w:rPr>
            </w:pPr>
            <w:r>
              <w:rPr>
                <w:rFonts w:hint="eastAsia"/>
                <w:sz w:val="18"/>
                <w:szCs w:val="18"/>
              </w:rPr>
              <w:t>所有任务成功创建并切换到对应容器</w:t>
            </w:r>
          </w:p>
        </w:tc>
        <w:tc>
          <w:tcPr>
            <w:tcW w:w="1178" w:type="dxa"/>
            <w:tcBorders>
              <w:top w:val="single" w:sz="6" w:space="0" w:color="auto"/>
            </w:tcBorders>
            <w:vAlign w:val="center"/>
          </w:tcPr>
          <w:p w14:paraId="60455457"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458" w14:textId="77777777" w:rsidR="00387ACB" w:rsidRDefault="00000000">
            <w:pPr>
              <w:wordWrap w:val="0"/>
              <w:jc w:val="center"/>
              <w:rPr>
                <w:rFonts w:hint="eastAsia"/>
                <w:sz w:val="18"/>
                <w:szCs w:val="18"/>
              </w:rPr>
            </w:pPr>
            <w:r>
              <w:rPr>
                <w:rFonts w:hint="eastAsia"/>
                <w:sz w:val="18"/>
                <w:szCs w:val="18"/>
              </w:rPr>
              <w:t xml:space="preserve">使用 </w:t>
            </w:r>
            <w:proofErr w:type="spellStart"/>
            <w:r>
              <w:rPr>
                <w:rFonts w:hint="eastAsia"/>
                <w:sz w:val="18"/>
                <w:szCs w:val="18"/>
              </w:rPr>
              <w:t>rtems_ipc_container_move_task</w:t>
            </w:r>
            <w:proofErr w:type="spellEnd"/>
            <w:r>
              <w:rPr>
                <w:rFonts w:hint="eastAsia"/>
                <w:sz w:val="18"/>
                <w:szCs w:val="18"/>
              </w:rPr>
              <w:t>()</w:t>
            </w:r>
          </w:p>
        </w:tc>
      </w:tr>
      <w:tr w:rsidR="00387ACB" w14:paraId="60455461" w14:textId="77777777">
        <w:trPr>
          <w:cantSplit/>
          <w:trHeight w:val="2026"/>
          <w:jc w:val="center"/>
        </w:trPr>
        <w:tc>
          <w:tcPr>
            <w:tcW w:w="411" w:type="dxa"/>
            <w:vAlign w:val="center"/>
          </w:tcPr>
          <w:p w14:paraId="6045545A" w14:textId="77777777" w:rsidR="00387ACB" w:rsidRDefault="00000000">
            <w:pPr>
              <w:pStyle w:val="aff"/>
              <w:wordWrap w:val="0"/>
              <w:jc w:val="center"/>
              <w:rPr>
                <w:rFonts w:hint="eastAsia"/>
                <w:sz w:val="18"/>
                <w:szCs w:val="18"/>
              </w:rPr>
            </w:pPr>
            <w:r>
              <w:rPr>
                <w:rFonts w:hint="eastAsia"/>
                <w:sz w:val="18"/>
                <w:szCs w:val="18"/>
              </w:rPr>
              <w:t>步骤 3</w:t>
            </w:r>
          </w:p>
        </w:tc>
        <w:tc>
          <w:tcPr>
            <w:tcW w:w="1402" w:type="dxa"/>
            <w:vAlign w:val="center"/>
          </w:tcPr>
          <w:p w14:paraId="6045545B" w14:textId="77777777" w:rsidR="00387ACB" w:rsidRDefault="00000000">
            <w:pPr>
              <w:wordWrap w:val="0"/>
              <w:rPr>
                <w:rFonts w:hint="eastAsia"/>
                <w:sz w:val="18"/>
                <w:szCs w:val="18"/>
              </w:rPr>
            </w:pPr>
            <w:r>
              <w:rPr>
                <w:rFonts w:hint="eastAsia"/>
                <w:sz w:val="18"/>
                <w:szCs w:val="18"/>
              </w:rPr>
              <w:t>任务已进入各自容器</w:t>
            </w:r>
          </w:p>
        </w:tc>
        <w:tc>
          <w:tcPr>
            <w:tcW w:w="989" w:type="dxa"/>
            <w:vAlign w:val="center"/>
          </w:tcPr>
          <w:p w14:paraId="6045545C" w14:textId="77777777" w:rsidR="00387ACB" w:rsidRDefault="00000000">
            <w:pPr>
              <w:wordWrap w:val="0"/>
              <w:rPr>
                <w:rFonts w:hint="eastAsia"/>
                <w:sz w:val="18"/>
                <w:szCs w:val="18"/>
              </w:rPr>
            </w:pPr>
            <w:r>
              <w:rPr>
                <w:rFonts w:hint="eastAsia"/>
                <w:sz w:val="18"/>
                <w:szCs w:val="18"/>
              </w:rPr>
              <w:t>信号量名 "C1SM"</w:t>
            </w:r>
          </w:p>
        </w:tc>
        <w:tc>
          <w:tcPr>
            <w:tcW w:w="2003" w:type="dxa"/>
            <w:vAlign w:val="center"/>
          </w:tcPr>
          <w:p w14:paraId="6045545D" w14:textId="77777777" w:rsidR="00387ACB" w:rsidRDefault="00000000">
            <w:pPr>
              <w:wordWrap w:val="0"/>
              <w:autoSpaceDE w:val="0"/>
              <w:autoSpaceDN w:val="0"/>
              <w:adjustRightInd w:val="0"/>
              <w:rPr>
                <w:rFonts w:hint="eastAsia"/>
                <w:sz w:val="18"/>
                <w:szCs w:val="18"/>
              </w:rPr>
            </w:pPr>
            <w:r>
              <w:rPr>
                <w:rFonts w:hint="eastAsia"/>
                <w:sz w:val="18"/>
                <w:szCs w:val="18"/>
              </w:rPr>
              <w:t>在两个 IPC 容器中分别创建同名信号量</w:t>
            </w:r>
          </w:p>
        </w:tc>
        <w:tc>
          <w:tcPr>
            <w:tcW w:w="2082" w:type="dxa"/>
            <w:vAlign w:val="center"/>
          </w:tcPr>
          <w:p w14:paraId="6045545E" w14:textId="77777777" w:rsidR="00387ACB" w:rsidRDefault="00000000">
            <w:pPr>
              <w:wordWrap w:val="0"/>
              <w:snapToGrid w:val="0"/>
              <w:spacing w:line="260" w:lineRule="atLeast"/>
              <w:rPr>
                <w:rFonts w:hint="eastAsia"/>
                <w:sz w:val="18"/>
                <w:szCs w:val="18"/>
              </w:rPr>
            </w:pPr>
            <w:r>
              <w:rPr>
                <w:rFonts w:hint="eastAsia"/>
                <w:sz w:val="18"/>
                <w:szCs w:val="18"/>
              </w:rPr>
              <w:t>同名信号量创建成功但ID不同</w:t>
            </w:r>
          </w:p>
        </w:tc>
        <w:tc>
          <w:tcPr>
            <w:tcW w:w="1178" w:type="dxa"/>
            <w:vAlign w:val="center"/>
          </w:tcPr>
          <w:p w14:paraId="6045545F"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60" w14:textId="77777777" w:rsidR="00387ACB" w:rsidRDefault="00000000">
            <w:pPr>
              <w:wordWrap w:val="0"/>
              <w:jc w:val="center"/>
              <w:rPr>
                <w:rFonts w:hint="eastAsia"/>
                <w:sz w:val="18"/>
                <w:szCs w:val="18"/>
              </w:rPr>
            </w:pPr>
            <w:r>
              <w:rPr>
                <w:rFonts w:hint="eastAsia"/>
                <w:sz w:val="18"/>
                <w:szCs w:val="18"/>
              </w:rPr>
              <w:t>-</w:t>
            </w:r>
          </w:p>
        </w:tc>
      </w:tr>
      <w:tr w:rsidR="00387ACB" w14:paraId="6045546B" w14:textId="77777777">
        <w:trPr>
          <w:cantSplit/>
          <w:trHeight w:val="2026"/>
          <w:jc w:val="center"/>
        </w:trPr>
        <w:tc>
          <w:tcPr>
            <w:tcW w:w="411" w:type="dxa"/>
            <w:vAlign w:val="center"/>
          </w:tcPr>
          <w:p w14:paraId="60455462" w14:textId="77777777" w:rsidR="00387ACB" w:rsidRDefault="00000000">
            <w:pPr>
              <w:pStyle w:val="aff"/>
              <w:wordWrap w:val="0"/>
              <w:jc w:val="center"/>
              <w:rPr>
                <w:rFonts w:hint="eastAsia"/>
                <w:sz w:val="18"/>
                <w:szCs w:val="18"/>
              </w:rPr>
            </w:pPr>
            <w:r>
              <w:rPr>
                <w:rFonts w:hint="eastAsia"/>
                <w:sz w:val="18"/>
                <w:szCs w:val="18"/>
              </w:rPr>
              <w:t>步骤4</w:t>
            </w:r>
          </w:p>
        </w:tc>
        <w:tc>
          <w:tcPr>
            <w:tcW w:w="1402" w:type="dxa"/>
            <w:vAlign w:val="center"/>
          </w:tcPr>
          <w:p w14:paraId="60455463" w14:textId="77777777" w:rsidR="00387ACB" w:rsidRDefault="00000000">
            <w:pPr>
              <w:wordWrap w:val="0"/>
              <w:rPr>
                <w:rFonts w:hint="eastAsia"/>
                <w:sz w:val="18"/>
                <w:szCs w:val="18"/>
              </w:rPr>
            </w:pPr>
            <w:r>
              <w:rPr>
                <w:rFonts w:hint="eastAsia"/>
                <w:sz w:val="18"/>
                <w:szCs w:val="18"/>
              </w:rPr>
              <w:t>各容器已有信号量</w:t>
            </w:r>
          </w:p>
        </w:tc>
        <w:tc>
          <w:tcPr>
            <w:tcW w:w="989" w:type="dxa"/>
            <w:vAlign w:val="center"/>
          </w:tcPr>
          <w:p w14:paraId="60455464" w14:textId="77777777" w:rsidR="00387ACB" w:rsidRDefault="00000000">
            <w:pPr>
              <w:wordWrap w:val="0"/>
              <w:rPr>
                <w:rFonts w:hint="eastAsia"/>
                <w:sz w:val="18"/>
                <w:szCs w:val="18"/>
              </w:rPr>
            </w:pPr>
            <w:r>
              <w:rPr>
                <w:rFonts w:hint="eastAsia"/>
                <w:sz w:val="18"/>
                <w:szCs w:val="18"/>
              </w:rPr>
              <w:t>容器2: 3 次obtain/release</w:t>
            </w:r>
          </w:p>
          <w:p w14:paraId="60455465" w14:textId="77777777" w:rsidR="00387ACB" w:rsidRDefault="00000000">
            <w:pPr>
              <w:wordWrap w:val="0"/>
              <w:rPr>
                <w:rFonts w:hint="eastAsia"/>
                <w:sz w:val="18"/>
                <w:szCs w:val="18"/>
              </w:rPr>
            </w:pPr>
            <w:r>
              <w:rPr>
                <w:rFonts w:hint="eastAsia"/>
                <w:sz w:val="18"/>
                <w:szCs w:val="18"/>
              </w:rPr>
              <w:t>容器3: 4 次obtain/release</w:t>
            </w:r>
          </w:p>
          <w:p w14:paraId="60455466" w14:textId="77777777" w:rsidR="00387ACB" w:rsidRDefault="00387ACB">
            <w:pPr>
              <w:wordWrap w:val="0"/>
              <w:rPr>
                <w:rFonts w:hint="eastAsia"/>
                <w:sz w:val="18"/>
                <w:szCs w:val="18"/>
              </w:rPr>
            </w:pPr>
          </w:p>
        </w:tc>
        <w:tc>
          <w:tcPr>
            <w:tcW w:w="2003" w:type="dxa"/>
            <w:vAlign w:val="center"/>
          </w:tcPr>
          <w:p w14:paraId="60455467" w14:textId="77777777" w:rsidR="00387ACB" w:rsidRDefault="00000000">
            <w:pPr>
              <w:wordWrap w:val="0"/>
              <w:autoSpaceDE w:val="0"/>
              <w:autoSpaceDN w:val="0"/>
              <w:adjustRightInd w:val="0"/>
              <w:rPr>
                <w:rFonts w:hint="eastAsia"/>
                <w:sz w:val="18"/>
                <w:szCs w:val="18"/>
              </w:rPr>
            </w:pPr>
            <w:r>
              <w:rPr>
                <w:rFonts w:hint="eastAsia"/>
                <w:sz w:val="18"/>
                <w:szCs w:val="18"/>
              </w:rPr>
              <w:t>并发执行容器内信号量操作</w:t>
            </w:r>
          </w:p>
        </w:tc>
        <w:tc>
          <w:tcPr>
            <w:tcW w:w="2082" w:type="dxa"/>
            <w:vAlign w:val="center"/>
          </w:tcPr>
          <w:p w14:paraId="60455468" w14:textId="77777777" w:rsidR="00387ACB" w:rsidRDefault="00000000">
            <w:pPr>
              <w:wordWrap w:val="0"/>
              <w:snapToGrid w:val="0"/>
              <w:spacing w:line="260" w:lineRule="atLeast"/>
              <w:rPr>
                <w:rFonts w:hint="eastAsia"/>
                <w:sz w:val="18"/>
                <w:szCs w:val="18"/>
              </w:rPr>
            </w:pPr>
            <w:r>
              <w:rPr>
                <w:rFonts w:hint="eastAsia"/>
                <w:sz w:val="18"/>
                <w:szCs w:val="18"/>
              </w:rPr>
              <w:t>所有操作成功完成，操作次数一致</w:t>
            </w:r>
          </w:p>
        </w:tc>
        <w:tc>
          <w:tcPr>
            <w:tcW w:w="1178" w:type="dxa"/>
            <w:vAlign w:val="center"/>
          </w:tcPr>
          <w:p w14:paraId="6045546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6A" w14:textId="77777777" w:rsidR="00387ACB" w:rsidRDefault="00000000">
            <w:pPr>
              <w:wordWrap w:val="0"/>
              <w:jc w:val="center"/>
              <w:rPr>
                <w:rFonts w:hint="eastAsia"/>
                <w:sz w:val="18"/>
                <w:szCs w:val="18"/>
              </w:rPr>
            </w:pPr>
            <w:r>
              <w:rPr>
                <w:rFonts w:hint="eastAsia"/>
                <w:sz w:val="18"/>
                <w:szCs w:val="18"/>
              </w:rPr>
              <w:t>验证容器内同步</w:t>
            </w:r>
          </w:p>
        </w:tc>
      </w:tr>
      <w:tr w:rsidR="00387ACB" w14:paraId="60455473" w14:textId="77777777">
        <w:trPr>
          <w:cantSplit/>
          <w:trHeight w:val="2026"/>
          <w:jc w:val="center"/>
        </w:trPr>
        <w:tc>
          <w:tcPr>
            <w:tcW w:w="411" w:type="dxa"/>
            <w:vAlign w:val="center"/>
          </w:tcPr>
          <w:p w14:paraId="6045546C" w14:textId="77777777" w:rsidR="00387ACB" w:rsidRDefault="00000000">
            <w:pPr>
              <w:pStyle w:val="aff"/>
              <w:wordWrap w:val="0"/>
              <w:jc w:val="center"/>
              <w:rPr>
                <w:rFonts w:hint="eastAsia"/>
                <w:sz w:val="18"/>
                <w:szCs w:val="18"/>
              </w:rPr>
            </w:pPr>
            <w:r>
              <w:rPr>
                <w:rFonts w:hint="eastAsia"/>
                <w:sz w:val="18"/>
                <w:szCs w:val="18"/>
              </w:rPr>
              <w:t>步骤5</w:t>
            </w:r>
          </w:p>
        </w:tc>
        <w:tc>
          <w:tcPr>
            <w:tcW w:w="1402" w:type="dxa"/>
            <w:vAlign w:val="center"/>
          </w:tcPr>
          <w:p w14:paraId="6045546D" w14:textId="77777777" w:rsidR="00387ACB" w:rsidRDefault="00000000">
            <w:pPr>
              <w:wordWrap w:val="0"/>
              <w:rPr>
                <w:rFonts w:hint="eastAsia"/>
                <w:sz w:val="18"/>
                <w:szCs w:val="18"/>
              </w:rPr>
            </w:pPr>
            <w:r>
              <w:rPr>
                <w:rFonts w:hint="eastAsia"/>
                <w:sz w:val="18"/>
                <w:szCs w:val="18"/>
              </w:rPr>
              <w:t>容器内操作正常</w:t>
            </w:r>
          </w:p>
        </w:tc>
        <w:tc>
          <w:tcPr>
            <w:tcW w:w="989" w:type="dxa"/>
            <w:vAlign w:val="center"/>
          </w:tcPr>
          <w:p w14:paraId="6045546E" w14:textId="77777777" w:rsidR="00387ACB" w:rsidRDefault="00000000">
            <w:pPr>
              <w:wordWrap w:val="0"/>
              <w:rPr>
                <w:rFonts w:hint="eastAsia"/>
                <w:sz w:val="18"/>
                <w:szCs w:val="18"/>
              </w:rPr>
            </w:pPr>
            <w:r>
              <w:rPr>
                <w:rFonts w:hint="eastAsia"/>
                <w:sz w:val="18"/>
                <w:szCs w:val="18"/>
              </w:rPr>
              <w:t>跨容器访问请求</w:t>
            </w:r>
          </w:p>
        </w:tc>
        <w:tc>
          <w:tcPr>
            <w:tcW w:w="2003" w:type="dxa"/>
            <w:vAlign w:val="center"/>
          </w:tcPr>
          <w:p w14:paraId="6045546F" w14:textId="77777777" w:rsidR="00387ACB" w:rsidRDefault="00000000">
            <w:pPr>
              <w:wordWrap w:val="0"/>
              <w:autoSpaceDE w:val="0"/>
              <w:autoSpaceDN w:val="0"/>
              <w:adjustRightInd w:val="0"/>
              <w:rPr>
                <w:rFonts w:hint="eastAsia"/>
                <w:sz w:val="18"/>
                <w:szCs w:val="18"/>
              </w:rPr>
            </w:pPr>
            <w:r>
              <w:rPr>
                <w:rFonts w:hint="eastAsia"/>
                <w:sz w:val="18"/>
                <w:szCs w:val="18"/>
              </w:rPr>
              <w:t>尝试跨容器obtain / release操作</w:t>
            </w:r>
          </w:p>
        </w:tc>
        <w:tc>
          <w:tcPr>
            <w:tcW w:w="2082" w:type="dxa"/>
            <w:vAlign w:val="center"/>
          </w:tcPr>
          <w:p w14:paraId="60455470" w14:textId="77777777" w:rsidR="00387ACB" w:rsidRDefault="00000000">
            <w:pPr>
              <w:wordWrap w:val="0"/>
              <w:snapToGrid w:val="0"/>
              <w:spacing w:line="260" w:lineRule="atLeast"/>
              <w:rPr>
                <w:rFonts w:hint="eastAsia"/>
                <w:sz w:val="18"/>
                <w:szCs w:val="18"/>
              </w:rPr>
            </w:pPr>
            <w:r>
              <w:rPr>
                <w:rFonts w:hint="eastAsia"/>
                <w:sz w:val="18"/>
                <w:szCs w:val="18"/>
              </w:rPr>
              <w:t>所有跨容器访问失败</w:t>
            </w:r>
          </w:p>
        </w:tc>
        <w:tc>
          <w:tcPr>
            <w:tcW w:w="1178" w:type="dxa"/>
            <w:vAlign w:val="center"/>
          </w:tcPr>
          <w:p w14:paraId="6045547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72" w14:textId="77777777" w:rsidR="00387ACB" w:rsidRDefault="00000000">
            <w:pPr>
              <w:wordWrap w:val="0"/>
              <w:jc w:val="center"/>
              <w:rPr>
                <w:rFonts w:hint="eastAsia"/>
                <w:sz w:val="18"/>
                <w:szCs w:val="18"/>
              </w:rPr>
            </w:pPr>
            <w:r>
              <w:rPr>
                <w:rFonts w:hint="eastAsia"/>
                <w:sz w:val="18"/>
                <w:szCs w:val="18"/>
              </w:rPr>
              <w:t>-</w:t>
            </w:r>
          </w:p>
        </w:tc>
      </w:tr>
      <w:tr w:rsidR="00387ACB" w14:paraId="6045547B" w14:textId="77777777">
        <w:trPr>
          <w:cantSplit/>
          <w:trHeight w:val="2026"/>
          <w:jc w:val="center"/>
        </w:trPr>
        <w:tc>
          <w:tcPr>
            <w:tcW w:w="411" w:type="dxa"/>
            <w:vAlign w:val="center"/>
          </w:tcPr>
          <w:p w14:paraId="60455474" w14:textId="77777777" w:rsidR="00387ACB" w:rsidRDefault="00000000">
            <w:pPr>
              <w:pStyle w:val="aff"/>
              <w:wordWrap w:val="0"/>
              <w:jc w:val="center"/>
              <w:rPr>
                <w:rFonts w:hint="eastAsia"/>
                <w:sz w:val="18"/>
                <w:szCs w:val="18"/>
              </w:rPr>
            </w:pPr>
            <w:r>
              <w:rPr>
                <w:rFonts w:hint="eastAsia"/>
                <w:sz w:val="18"/>
                <w:szCs w:val="18"/>
              </w:rPr>
              <w:t>步骤6</w:t>
            </w:r>
          </w:p>
        </w:tc>
        <w:tc>
          <w:tcPr>
            <w:tcW w:w="1402" w:type="dxa"/>
            <w:vAlign w:val="center"/>
          </w:tcPr>
          <w:p w14:paraId="60455475" w14:textId="77777777" w:rsidR="00387ACB" w:rsidRDefault="00000000">
            <w:pPr>
              <w:wordWrap w:val="0"/>
              <w:rPr>
                <w:rFonts w:hint="eastAsia"/>
                <w:sz w:val="18"/>
                <w:szCs w:val="18"/>
              </w:rPr>
            </w:pPr>
            <w:r>
              <w:rPr>
                <w:rFonts w:hint="eastAsia"/>
                <w:sz w:val="18"/>
                <w:szCs w:val="18"/>
              </w:rPr>
              <w:t>所有任务完成</w:t>
            </w:r>
          </w:p>
        </w:tc>
        <w:tc>
          <w:tcPr>
            <w:tcW w:w="989" w:type="dxa"/>
            <w:vAlign w:val="center"/>
          </w:tcPr>
          <w:p w14:paraId="60455476"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477" w14:textId="77777777" w:rsidR="00387ACB" w:rsidRDefault="00000000">
            <w:pPr>
              <w:wordWrap w:val="0"/>
              <w:autoSpaceDE w:val="0"/>
              <w:autoSpaceDN w:val="0"/>
              <w:adjustRightInd w:val="0"/>
              <w:rPr>
                <w:rFonts w:hint="eastAsia"/>
                <w:sz w:val="18"/>
                <w:szCs w:val="18"/>
              </w:rPr>
            </w:pPr>
            <w:r>
              <w:rPr>
                <w:rFonts w:hint="eastAsia"/>
                <w:sz w:val="18"/>
                <w:szCs w:val="18"/>
              </w:rPr>
              <w:t>汇总并评估测试结果</w:t>
            </w:r>
          </w:p>
        </w:tc>
        <w:tc>
          <w:tcPr>
            <w:tcW w:w="2082" w:type="dxa"/>
            <w:vAlign w:val="center"/>
          </w:tcPr>
          <w:p w14:paraId="60455478" w14:textId="77777777" w:rsidR="00387ACB" w:rsidRDefault="00000000">
            <w:pPr>
              <w:wordWrap w:val="0"/>
              <w:snapToGrid w:val="0"/>
              <w:spacing w:line="260" w:lineRule="atLeast"/>
              <w:rPr>
                <w:rFonts w:hint="eastAsia"/>
                <w:sz w:val="18"/>
                <w:szCs w:val="18"/>
              </w:rPr>
            </w:pPr>
            <w:r>
              <w:rPr>
                <w:rFonts w:hint="eastAsia"/>
                <w:sz w:val="18"/>
                <w:szCs w:val="18"/>
              </w:rPr>
              <w:t>所有验证点通过</w:t>
            </w:r>
          </w:p>
        </w:tc>
        <w:tc>
          <w:tcPr>
            <w:tcW w:w="1178" w:type="dxa"/>
            <w:vAlign w:val="center"/>
          </w:tcPr>
          <w:p w14:paraId="6045547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7A" w14:textId="77777777" w:rsidR="00387ACB" w:rsidRDefault="00000000">
            <w:pPr>
              <w:wordWrap w:val="0"/>
              <w:jc w:val="center"/>
              <w:rPr>
                <w:rFonts w:hint="eastAsia"/>
                <w:sz w:val="18"/>
                <w:szCs w:val="18"/>
              </w:rPr>
            </w:pPr>
            <w:r>
              <w:rPr>
                <w:rFonts w:hint="eastAsia"/>
                <w:sz w:val="18"/>
                <w:szCs w:val="18"/>
              </w:rPr>
              <w:t>统计与结论</w:t>
            </w:r>
          </w:p>
        </w:tc>
      </w:tr>
      <w:tr w:rsidR="00387ACB" w14:paraId="60455483" w14:textId="77777777">
        <w:trPr>
          <w:cantSplit/>
          <w:trHeight w:val="2026"/>
          <w:jc w:val="center"/>
        </w:trPr>
        <w:tc>
          <w:tcPr>
            <w:tcW w:w="411" w:type="dxa"/>
            <w:vAlign w:val="center"/>
          </w:tcPr>
          <w:p w14:paraId="6045547C" w14:textId="77777777" w:rsidR="00387ACB" w:rsidRDefault="00000000">
            <w:pPr>
              <w:pStyle w:val="aff"/>
              <w:wordWrap w:val="0"/>
              <w:jc w:val="center"/>
              <w:rPr>
                <w:rFonts w:hint="eastAsia"/>
                <w:sz w:val="18"/>
                <w:szCs w:val="18"/>
              </w:rPr>
            </w:pPr>
            <w:r>
              <w:rPr>
                <w:rFonts w:hint="eastAsia"/>
                <w:sz w:val="18"/>
                <w:szCs w:val="18"/>
              </w:rPr>
              <w:lastRenderedPageBreak/>
              <w:t>步骤7</w:t>
            </w:r>
          </w:p>
        </w:tc>
        <w:tc>
          <w:tcPr>
            <w:tcW w:w="1402" w:type="dxa"/>
            <w:vAlign w:val="center"/>
          </w:tcPr>
          <w:p w14:paraId="6045547D" w14:textId="77777777" w:rsidR="00387ACB" w:rsidRDefault="00000000">
            <w:pPr>
              <w:wordWrap w:val="0"/>
              <w:rPr>
                <w:rFonts w:hint="eastAsia"/>
                <w:sz w:val="18"/>
                <w:szCs w:val="18"/>
              </w:rPr>
            </w:pPr>
            <w:r>
              <w:rPr>
                <w:rFonts w:hint="eastAsia"/>
                <w:sz w:val="18"/>
                <w:szCs w:val="18"/>
              </w:rPr>
              <w:t>测试结束</w:t>
            </w:r>
          </w:p>
        </w:tc>
        <w:tc>
          <w:tcPr>
            <w:tcW w:w="989" w:type="dxa"/>
            <w:vAlign w:val="center"/>
          </w:tcPr>
          <w:p w14:paraId="6045547E"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47F" w14:textId="77777777" w:rsidR="00387ACB" w:rsidRDefault="00000000">
            <w:pPr>
              <w:wordWrap w:val="0"/>
              <w:autoSpaceDE w:val="0"/>
              <w:autoSpaceDN w:val="0"/>
              <w:adjustRightInd w:val="0"/>
              <w:rPr>
                <w:rFonts w:hint="eastAsia"/>
                <w:sz w:val="18"/>
                <w:szCs w:val="18"/>
              </w:rPr>
            </w:pPr>
            <w:r>
              <w:rPr>
                <w:rFonts w:hint="eastAsia"/>
                <w:sz w:val="18"/>
                <w:szCs w:val="18"/>
              </w:rPr>
              <w:t>删除信号量与 IPC 容器</w:t>
            </w:r>
          </w:p>
        </w:tc>
        <w:tc>
          <w:tcPr>
            <w:tcW w:w="2082" w:type="dxa"/>
            <w:vAlign w:val="center"/>
          </w:tcPr>
          <w:p w14:paraId="60455480" w14:textId="77777777" w:rsidR="00387ACB" w:rsidRDefault="00000000">
            <w:pPr>
              <w:wordWrap w:val="0"/>
              <w:snapToGrid w:val="0"/>
              <w:spacing w:line="260" w:lineRule="atLeast"/>
              <w:rPr>
                <w:rFonts w:hint="eastAsia"/>
                <w:sz w:val="18"/>
                <w:szCs w:val="18"/>
              </w:rPr>
            </w:pPr>
            <w:r>
              <w:rPr>
                <w:rFonts w:hint="eastAsia"/>
                <w:sz w:val="18"/>
                <w:szCs w:val="18"/>
              </w:rPr>
              <w:t>所有资源成功释放</w:t>
            </w:r>
          </w:p>
        </w:tc>
        <w:tc>
          <w:tcPr>
            <w:tcW w:w="1178" w:type="dxa"/>
            <w:vAlign w:val="center"/>
          </w:tcPr>
          <w:p w14:paraId="6045548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82" w14:textId="77777777" w:rsidR="00387ACB" w:rsidRDefault="00000000">
            <w:pPr>
              <w:wordWrap w:val="0"/>
              <w:jc w:val="center"/>
              <w:rPr>
                <w:rFonts w:hint="eastAsia"/>
                <w:sz w:val="18"/>
                <w:szCs w:val="18"/>
              </w:rPr>
            </w:pPr>
            <w:r>
              <w:rPr>
                <w:rFonts w:hint="eastAsia"/>
                <w:sz w:val="18"/>
                <w:szCs w:val="18"/>
              </w:rPr>
              <w:t>生命周期正确</w:t>
            </w:r>
          </w:p>
        </w:tc>
      </w:tr>
    </w:tbl>
    <w:p w14:paraId="60455484" w14:textId="77777777" w:rsidR="00387ACB" w:rsidRDefault="00387ACB">
      <w:pPr>
        <w:pStyle w:val="a5"/>
        <w:ind w:firstLineChars="0" w:firstLine="0"/>
        <w:rPr>
          <w:rFonts w:hint="eastAsia"/>
        </w:rPr>
      </w:pPr>
    </w:p>
    <w:p w14:paraId="60455485" w14:textId="77777777" w:rsidR="00387ACB" w:rsidRDefault="00000000">
      <w:pPr>
        <w:pStyle w:val="30"/>
        <w:numPr>
          <w:ilvl w:val="2"/>
          <w:numId w:val="20"/>
        </w:numPr>
        <w:tabs>
          <w:tab w:val="clear" w:pos="1021"/>
          <w:tab w:val="left" w:pos="720"/>
          <w:tab w:val="left" w:pos="1006"/>
        </w:tabs>
        <w:adjustRightInd w:val="0"/>
        <w:snapToGrid w:val="0"/>
        <w:spacing w:before="0" w:after="0" w:line="360" w:lineRule="auto"/>
        <w:rPr>
          <w:b w:val="0"/>
        </w:rPr>
      </w:pPr>
      <w:r>
        <w:rPr>
          <w:rFonts w:hint="eastAsia"/>
          <w:b w:val="0"/>
        </w:rPr>
        <w:t>网络隔离</w:t>
      </w:r>
    </w:p>
    <w:p w14:paraId="60455486" w14:textId="77777777" w:rsidR="00387ACB" w:rsidRDefault="00000000">
      <w:pPr>
        <w:pStyle w:val="4"/>
        <w:numPr>
          <w:ilvl w:val="3"/>
          <w:numId w:val="20"/>
        </w:numPr>
        <w:rPr>
          <w:b w:val="0"/>
        </w:rPr>
      </w:pPr>
      <w:r>
        <w:rPr>
          <w:rFonts w:hint="eastAsia"/>
          <w:b w:val="0"/>
        </w:rPr>
        <w:t>测试原理说明</w:t>
      </w:r>
    </w:p>
    <w:p w14:paraId="60455487" w14:textId="77777777" w:rsidR="00387ACB" w:rsidRDefault="00000000">
      <w:pPr>
        <w:pStyle w:val="a5"/>
        <w:ind w:firstLine="480"/>
        <w:rPr>
          <w:rFonts w:hint="eastAsia"/>
        </w:rPr>
      </w:pPr>
      <w:r>
        <w:rPr>
          <w:rFonts w:hint="eastAsia"/>
        </w:rPr>
        <w:t>目标机RTEMS系统通过NET容器子系统实现网络资源的命名空间隔离。系统初始化时创建根NET容器（ID=1）并自动配置独立的loopback接口（lo0），随后可通过</w:t>
      </w:r>
      <w:proofErr w:type="spellStart"/>
      <w:r>
        <w:rPr>
          <w:rFonts w:hint="eastAsia"/>
        </w:rPr>
        <w:t>rtems_net_container_create</w:t>
      </w:r>
      <w:proofErr w:type="spellEnd"/>
      <w:r>
        <w:rPr>
          <w:rFonts w:hint="eastAsia"/>
        </w:rPr>
        <w:t>()创建子容器（ID自动递增为2、3等），每个子容器在创建时自动初始化独立的net_group结构，该结构包含独立的网络接口链表（</w:t>
      </w:r>
      <w:proofErr w:type="spellStart"/>
      <w:r>
        <w:rPr>
          <w:rFonts w:hint="eastAsia"/>
        </w:rPr>
        <w:t>ifnet_p</w:t>
      </w:r>
      <w:proofErr w:type="spellEnd"/>
      <w:r>
        <w:rPr>
          <w:rFonts w:hint="eastAsia"/>
        </w:rPr>
        <w:t>）、IPv4地址管理（</w:t>
      </w:r>
      <w:proofErr w:type="spellStart"/>
      <w:r>
        <w:rPr>
          <w:rFonts w:hint="eastAsia"/>
        </w:rPr>
        <w:t>in_ifaddr</w:t>
      </w:r>
      <w:proofErr w:type="spellEnd"/>
      <w:r>
        <w:rPr>
          <w:rFonts w:hint="eastAsia"/>
        </w:rPr>
        <w:t>）、路由表（</w:t>
      </w:r>
      <w:proofErr w:type="spellStart"/>
      <w:r>
        <w:rPr>
          <w:rFonts w:hint="eastAsia"/>
        </w:rPr>
        <w:t>rt_tables</w:t>
      </w:r>
      <w:proofErr w:type="spellEnd"/>
      <w:r>
        <w:rPr>
          <w:rFonts w:hint="eastAsia"/>
        </w:rPr>
        <w:t>）、UDP/TCP端口控制块链表（</w:t>
      </w:r>
      <w:proofErr w:type="spellStart"/>
      <w:r>
        <w:rPr>
          <w:rFonts w:hint="eastAsia"/>
        </w:rPr>
        <w:t>udp_pcblist</w:t>
      </w:r>
      <w:proofErr w:type="spellEnd"/>
      <w:r>
        <w:rPr>
          <w:rFonts w:hint="eastAsia"/>
        </w:rPr>
        <w:t>、</w:t>
      </w:r>
      <w:proofErr w:type="spellStart"/>
      <w:r>
        <w:rPr>
          <w:rFonts w:hint="eastAsia"/>
        </w:rPr>
        <w:t>tcp_pcblist</w:t>
      </w:r>
      <w:proofErr w:type="spellEnd"/>
      <w:r>
        <w:rPr>
          <w:rFonts w:hint="eastAsia"/>
        </w:rPr>
        <w:t>）等核心网络资源。核心隔离机制基于容器级别的网络资源查找：当任务调用socket API（如socket()、bind()、</w:t>
      </w:r>
      <w:proofErr w:type="spellStart"/>
      <w:r>
        <w:rPr>
          <w:rFonts w:hint="eastAsia"/>
        </w:rPr>
        <w:t>sendto</w:t>
      </w:r>
      <w:proofErr w:type="spellEnd"/>
      <w:r>
        <w:rPr>
          <w:rFonts w:hint="eastAsia"/>
        </w:rPr>
        <w:t>()）时，网络协议栈通过_</w:t>
      </w:r>
      <w:proofErr w:type="spellStart"/>
      <w:r>
        <w:rPr>
          <w:rFonts w:hint="eastAsia"/>
        </w:rPr>
        <w:t>Thread_Get_executing</w:t>
      </w:r>
      <w:proofErr w:type="spellEnd"/>
      <w:r>
        <w:rPr>
          <w:rFonts w:hint="eastAsia"/>
        </w:rPr>
        <w:t>()获取当前线程，再通过thread-&gt;container-&gt;</w:t>
      </w:r>
      <w:proofErr w:type="spellStart"/>
      <w:r>
        <w:rPr>
          <w:rFonts w:hint="eastAsia"/>
        </w:rPr>
        <w:t>netContainer</w:t>
      </w:r>
      <w:proofErr w:type="spellEnd"/>
      <w:r>
        <w:rPr>
          <w:rFonts w:hint="eastAsia"/>
        </w:rPr>
        <w:t>-&gt;group定位到当前容器的网络资源池，所有网络操作都在该容器的命名空间内执行。虚拟网络接口测试验证了接口列表隔离性，容器2创建veth0（IP=192.168.1.10/24）并添加到容器2的</w:t>
      </w:r>
      <w:proofErr w:type="spellStart"/>
      <w:r>
        <w:rPr>
          <w:rFonts w:hint="eastAsia"/>
        </w:rPr>
        <w:t>ifnet_p</w:t>
      </w:r>
      <w:proofErr w:type="spellEnd"/>
      <w:r>
        <w:rPr>
          <w:rFonts w:hint="eastAsia"/>
        </w:rPr>
        <w:t>链表，容器3创建veth1（IP=192.168.2.20/24）并添加到容器3的链表，两个容器通过遍历各自的</w:t>
      </w:r>
      <w:proofErr w:type="spellStart"/>
      <w:r>
        <w:rPr>
          <w:rFonts w:hint="eastAsia"/>
        </w:rPr>
        <w:t>ifnet_p</w:t>
      </w:r>
      <w:proofErr w:type="spellEnd"/>
      <w:r>
        <w:rPr>
          <w:rFonts w:hint="eastAsia"/>
        </w:rPr>
        <w:t>链表仅能看到自己的接口。Loopback通信测试验证了网络协议栈的独立性，任务在容器内创建UDP socket并绑定到容器独立的127.0.0.1地址，通过</w:t>
      </w:r>
      <w:proofErr w:type="spellStart"/>
      <w:r>
        <w:rPr>
          <w:rFonts w:hint="eastAsia"/>
        </w:rPr>
        <w:t>sendto</w:t>
      </w:r>
      <w:proofErr w:type="spellEnd"/>
      <w:r>
        <w:rPr>
          <w:rFonts w:hint="eastAsia"/>
        </w:rPr>
        <w:t>()和</w:t>
      </w:r>
      <w:proofErr w:type="spellStart"/>
      <w:r>
        <w:rPr>
          <w:rFonts w:hint="eastAsia"/>
        </w:rPr>
        <w:t>recvfrom</w:t>
      </w:r>
      <w:proofErr w:type="spellEnd"/>
      <w:r>
        <w:rPr>
          <w:rFonts w:hint="eastAsia"/>
        </w:rPr>
        <w:t>()在容器内部完成数据传输，验证容器网络栈的完整功能。端口隔离测试验证了端口表的命名空间隔离，根容器和子容器同时绑定UDP+TCP到相同端口8004（127.0.0.1:8004），由于各容器维护独立的</w:t>
      </w:r>
      <w:proofErr w:type="spellStart"/>
      <w:r>
        <w:rPr>
          <w:rFonts w:hint="eastAsia"/>
        </w:rPr>
        <w:t>udp_pcblist</w:t>
      </w:r>
      <w:proofErr w:type="spellEnd"/>
      <w:r>
        <w:rPr>
          <w:rFonts w:hint="eastAsia"/>
        </w:rPr>
        <w:t>和</w:t>
      </w:r>
      <w:proofErr w:type="spellStart"/>
      <w:r>
        <w:rPr>
          <w:rFonts w:hint="eastAsia"/>
        </w:rPr>
        <w:t>tcp_pcblist</w:t>
      </w:r>
      <w:proofErr w:type="spellEnd"/>
      <w:r>
        <w:rPr>
          <w:rFonts w:hint="eastAsia"/>
        </w:rPr>
        <w:t>，端口号查找在各自的PCB链表中进行，因此不会产生EADDRINUSE（端口已被使用）冲突，实现端口资源的完全隔离和复用，如图5-1-5所示。</w:t>
      </w:r>
    </w:p>
    <w:p w14:paraId="60455488" w14:textId="77777777" w:rsidR="00387ACB" w:rsidRDefault="00000000">
      <w:pPr>
        <w:pStyle w:val="a5"/>
        <w:ind w:firstLine="480"/>
        <w:jc w:val="center"/>
        <w:rPr>
          <w:rFonts w:hint="eastAsia"/>
        </w:rPr>
      </w:pPr>
      <w:r>
        <w:rPr>
          <w:noProof/>
        </w:rPr>
        <w:lastRenderedPageBreak/>
        <mc:AlternateContent>
          <mc:Choice Requires="wpc">
            <w:drawing>
              <wp:inline distT="0" distB="0" distL="0" distR="0" wp14:anchorId="60455D9F" wp14:editId="60455DA0">
                <wp:extent cx="3557905" cy="3803015"/>
                <wp:effectExtent l="0" t="0" r="0" b="0"/>
                <wp:docPr id="803314655" name="画布 803314655"/>
                <wp:cNvGraphicFramePr/>
                <a:graphic xmlns:a="http://schemas.openxmlformats.org/drawingml/2006/main">
                  <a:graphicData uri="http://schemas.microsoft.com/office/word/2010/wordprocessingCanvas">
                    <wpc:wpc>
                      <wpc:bg>
                        <a:noFill/>
                      </wpc:bg>
                      <wpc:whole>
                        <a:ln>
                          <a:noFill/>
                        </a:ln>
                      </wpc:whole>
                      <wps:wsp>
                        <wps:cNvPr id="1992147697" name="文本框 803314530"/>
                        <wps:cNvSpPr txBox="1"/>
                        <wps:spPr>
                          <a:xfrm>
                            <a:off x="0" y="976704"/>
                            <a:ext cx="3268345" cy="247650"/>
                          </a:xfrm>
                          <a:prstGeom prst="rect">
                            <a:avLst/>
                          </a:prstGeom>
                          <a:solidFill>
                            <a:schemeClr val="lt1"/>
                          </a:solidFill>
                          <a:ln w="6350">
                            <a:noFill/>
                          </a:ln>
                        </wps:spPr>
                        <wps:txbx>
                          <w:txbxContent>
                            <w:p w14:paraId="60455E40"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803314651" name="文本框 803314532"/>
                        <wps:cNvSpPr txBox="1"/>
                        <wps:spPr>
                          <a:xfrm>
                            <a:off x="2509344" y="1808135"/>
                            <a:ext cx="647065" cy="276860"/>
                          </a:xfrm>
                          <a:prstGeom prst="rect">
                            <a:avLst/>
                          </a:prstGeom>
                          <a:solidFill>
                            <a:schemeClr val="lt1"/>
                          </a:solidFill>
                          <a:ln w="6350">
                            <a:noFill/>
                          </a:ln>
                        </wps:spPr>
                        <wps:txbx>
                          <w:txbxContent>
                            <w:p w14:paraId="60455E41"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803314644" name="文本框 803314530"/>
                        <wps:cNvSpPr txBox="1"/>
                        <wps:spPr>
                          <a:xfrm>
                            <a:off x="70606" y="2709744"/>
                            <a:ext cx="3268980" cy="247650"/>
                          </a:xfrm>
                          <a:prstGeom prst="rect">
                            <a:avLst/>
                          </a:prstGeom>
                          <a:solidFill>
                            <a:schemeClr val="lt1"/>
                          </a:solidFill>
                          <a:ln w="6350">
                            <a:noFill/>
                          </a:ln>
                        </wps:spPr>
                        <wps:txbx>
                          <w:txbxContent>
                            <w:p w14:paraId="60455E42"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803314645" name="AutoShape 932"/>
                        <wps:cNvSpPr>
                          <a:spLocks noRot="1" noChangeAspect="1" noEditPoints="1" noChangeArrowheads="1" noChangeShapeType="1" noTextEdit="1"/>
                        </wps:cNvSpPr>
                        <wps:spPr bwMode="auto">
                          <a:xfrm>
                            <a:off x="84930" y="2965583"/>
                            <a:ext cx="2425554" cy="796792"/>
                          </a:xfrm>
                          <a:prstGeom prst="roundRect">
                            <a:avLst>
                              <a:gd name="adj" fmla="val 16667"/>
                            </a:avLst>
                          </a:prstGeom>
                          <a:solidFill>
                            <a:srgbClr val="FFFFFF"/>
                          </a:solidFill>
                          <a:ln w="9525">
                            <a:solidFill>
                              <a:srgbClr val="000000"/>
                            </a:solidFill>
                            <a:round/>
                          </a:ln>
                        </wps:spPr>
                        <wps:txbx>
                          <w:txbxContent>
                            <w:p w14:paraId="60455E43" w14:textId="77777777" w:rsidR="00387ACB" w:rsidRDefault="00000000">
                              <w:pPr>
                                <w:spacing w:line="240" w:lineRule="exact"/>
                                <w:jc w:val="center"/>
                                <w:rPr>
                                  <w:rFonts w:hint="eastAsia"/>
                                  <w:sz w:val="15"/>
                                  <w:szCs w:val="15"/>
                                </w:rPr>
                              </w:pPr>
                              <w:r>
                                <w:rPr>
                                  <w:rFonts w:hint="eastAsia"/>
                                  <w:sz w:val="15"/>
                                  <w:szCs w:val="15"/>
                                </w:rPr>
                                <w:t xml:space="preserve">BSD </w:t>
                              </w:r>
                              <w:r>
                                <w:rPr>
                                  <w:rFonts w:hint="eastAsia"/>
                                  <w:sz w:val="15"/>
                                  <w:szCs w:val="15"/>
                                </w:rPr>
                                <w:t>网络协议栈</w:t>
                              </w:r>
                            </w:p>
                            <w:p w14:paraId="60455E44" w14:textId="77777777" w:rsidR="00387ACB" w:rsidRDefault="00000000">
                              <w:pPr>
                                <w:spacing w:line="240" w:lineRule="exact"/>
                                <w:rPr>
                                  <w:rFonts w:hint="eastAsia"/>
                                  <w:sz w:val="15"/>
                                  <w:szCs w:val="15"/>
                                </w:rPr>
                              </w:pPr>
                              <w:r>
                                <w:rPr>
                                  <w:rFonts w:hint="eastAsia"/>
                                  <w:sz w:val="15"/>
                                  <w:szCs w:val="15"/>
                                </w:rPr>
                                <w:t xml:space="preserve">- socket(), bind(), </w:t>
                              </w:r>
                              <w:proofErr w:type="spellStart"/>
                              <w:r>
                                <w:rPr>
                                  <w:rFonts w:hint="eastAsia"/>
                                  <w:sz w:val="15"/>
                                  <w:szCs w:val="15"/>
                                </w:rPr>
                                <w:t>sendto</w:t>
                              </w:r>
                              <w:proofErr w:type="spellEnd"/>
                              <w:r>
                                <w:rPr>
                                  <w:rFonts w:hint="eastAsia"/>
                                  <w:sz w:val="15"/>
                                  <w:szCs w:val="15"/>
                                </w:rPr>
                                <w:t xml:space="preserve">(), </w:t>
                              </w:r>
                              <w:proofErr w:type="spellStart"/>
                              <w:r>
                                <w:rPr>
                                  <w:rFonts w:hint="eastAsia"/>
                                  <w:sz w:val="15"/>
                                  <w:szCs w:val="15"/>
                                </w:rPr>
                                <w:t>recvfrom</w:t>
                              </w:r>
                              <w:proofErr w:type="spellEnd"/>
                              <w:r>
                                <w:rPr>
                                  <w:rFonts w:hint="eastAsia"/>
                                  <w:sz w:val="15"/>
                                  <w:szCs w:val="15"/>
                                </w:rPr>
                                <w:t>()</w:t>
                              </w:r>
                            </w:p>
                            <w:p w14:paraId="60455E45" w14:textId="77777777" w:rsidR="00387ACB" w:rsidRDefault="00000000">
                              <w:pPr>
                                <w:spacing w:line="240" w:lineRule="exact"/>
                                <w:rPr>
                                  <w:rFonts w:hint="eastAsia"/>
                                  <w:sz w:val="15"/>
                                  <w:szCs w:val="15"/>
                                </w:rPr>
                              </w:pPr>
                              <w:r>
                                <w:rPr>
                                  <w:rFonts w:hint="eastAsia"/>
                                  <w:sz w:val="15"/>
                                  <w:szCs w:val="15"/>
                                </w:rPr>
                                <w:t>- 通过容器net_group查找网络资源</w:t>
                              </w:r>
                            </w:p>
                            <w:p w14:paraId="60455E46" w14:textId="77777777" w:rsidR="00387ACB" w:rsidRDefault="00000000">
                              <w:pPr>
                                <w:spacing w:line="240" w:lineRule="exact"/>
                                <w:rPr>
                                  <w:rFonts w:hint="eastAsia"/>
                                  <w:sz w:val="15"/>
                                  <w:szCs w:val="15"/>
                                </w:rPr>
                              </w:pPr>
                              <w:r>
                                <w:rPr>
                                  <w:rFonts w:hint="eastAsia"/>
                                  <w:sz w:val="15"/>
                                  <w:szCs w:val="15"/>
                                </w:rPr>
                                <w:t>- 接口操作、路由查找、端口分配均在容器内进行</w:t>
                              </w:r>
                            </w:p>
                          </w:txbxContent>
                        </wps:txbx>
                        <wps:bodyPr rot="0" vert="horz" wrap="square" lIns="91440" tIns="45720" rIns="91440" bIns="45720" anchor="t" anchorCtr="0" upright="1">
                          <a:noAutofit/>
                        </wps:bodyPr>
                      </wps:wsp>
                      <wps:wsp>
                        <wps:cNvPr id="803314647" name="AutoShape 932"/>
                        <wps:cNvSpPr>
                          <a:spLocks noRot="1" noChangeAspect="1" noEditPoints="1" noChangeArrowheads="1" noChangeShapeType="1" noTextEdit="1"/>
                        </wps:cNvSpPr>
                        <wps:spPr bwMode="auto">
                          <a:xfrm>
                            <a:off x="135188" y="0"/>
                            <a:ext cx="2282536" cy="985838"/>
                          </a:xfrm>
                          <a:prstGeom prst="roundRect">
                            <a:avLst>
                              <a:gd name="adj" fmla="val 16667"/>
                            </a:avLst>
                          </a:prstGeom>
                          <a:solidFill>
                            <a:srgbClr val="FFFFFF"/>
                          </a:solidFill>
                          <a:ln w="9525">
                            <a:solidFill>
                              <a:srgbClr val="000000"/>
                            </a:solidFill>
                            <a:round/>
                          </a:ln>
                        </wps:spPr>
                        <wps:txbx>
                          <w:txbxContent>
                            <w:p w14:paraId="60455E47"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803314648" name="AutoShape 932"/>
                        <wps:cNvSpPr>
                          <a:spLocks noRot="1" noChangeAspect="1" noEditPoints="1" noChangeArrowheads="1" noChangeShapeType="1" noTextEdit="1"/>
                        </wps:cNvSpPr>
                        <wps:spPr bwMode="auto">
                          <a:xfrm>
                            <a:off x="909952" y="314193"/>
                            <a:ext cx="762055" cy="609732"/>
                          </a:xfrm>
                          <a:prstGeom prst="roundRect">
                            <a:avLst>
                              <a:gd name="adj" fmla="val 16667"/>
                            </a:avLst>
                          </a:prstGeom>
                          <a:solidFill>
                            <a:srgbClr val="FFFFFF"/>
                          </a:solidFill>
                          <a:ln w="9525">
                            <a:solidFill>
                              <a:srgbClr val="000000"/>
                            </a:solidFill>
                            <a:round/>
                          </a:ln>
                        </wps:spPr>
                        <wps:txbx>
                          <w:txbxContent>
                            <w:p w14:paraId="60455E48" w14:textId="77777777" w:rsidR="00387ACB" w:rsidRDefault="00000000">
                              <w:pPr>
                                <w:spacing w:line="240" w:lineRule="exact"/>
                                <w:rPr>
                                  <w:rFonts w:hint="eastAsia"/>
                                  <w:sz w:val="15"/>
                                  <w:szCs w:val="15"/>
                                </w:rPr>
                              </w:pPr>
                              <w:r>
                                <w:rPr>
                                  <w:rFonts w:hint="eastAsia"/>
                                  <w:sz w:val="15"/>
                                  <w:szCs w:val="15"/>
                                </w:rPr>
                                <w:t>容器任务</w:t>
                              </w:r>
                            </w:p>
                            <w:p w14:paraId="60455E49" w14:textId="77777777" w:rsidR="00387ACB" w:rsidRDefault="00000000">
                              <w:pPr>
                                <w:spacing w:line="240" w:lineRule="exact"/>
                                <w:rPr>
                                  <w:rFonts w:hAnsiTheme="minorHAnsi"/>
                                  <w:sz w:val="15"/>
                                  <w:szCs w:val="15"/>
                                </w:rPr>
                              </w:pPr>
                              <w:r>
                                <w:rPr>
                                  <w:rFonts w:hAnsiTheme="minorHAnsi" w:hint="eastAsia"/>
                                  <w:sz w:val="15"/>
                                  <w:szCs w:val="15"/>
                                </w:rPr>
                                <w:t>- S</w:t>
                              </w:r>
                              <w:r>
                                <w:rPr>
                                  <w:rFonts w:hint="eastAsia"/>
                                  <w:sz w:val="15"/>
                                  <w:szCs w:val="15"/>
                                </w:rPr>
                                <w:t>ocket API</w:t>
                              </w:r>
                            </w:p>
                            <w:p w14:paraId="60455E4A" w14:textId="77777777" w:rsidR="00387ACB" w:rsidRDefault="00000000">
                              <w:pPr>
                                <w:spacing w:line="240" w:lineRule="exact"/>
                                <w:rPr>
                                  <w:rFonts w:hAnsiTheme="minorHAnsi"/>
                                  <w:sz w:val="15"/>
                                  <w:szCs w:val="15"/>
                                </w:rPr>
                              </w:pPr>
                              <w:r>
                                <w:rPr>
                                  <w:rFonts w:hAnsiTheme="minorHAnsi" w:hint="eastAsia"/>
                                  <w:sz w:val="15"/>
                                  <w:szCs w:val="15"/>
                                </w:rPr>
                                <w:t xml:space="preserve">- </w:t>
                              </w:r>
                              <w:proofErr w:type="spellStart"/>
                              <w:r>
                                <w:rPr>
                                  <w:rFonts w:hint="eastAsia"/>
                                  <w:sz w:val="15"/>
                                  <w:szCs w:val="15"/>
                                </w:rPr>
                                <w:t>veth</w:t>
                              </w:r>
                              <w:proofErr w:type="spellEnd"/>
                              <w:r>
                                <w:rPr>
                                  <w:rFonts w:hint="eastAsia"/>
                                  <w:sz w:val="15"/>
                                  <w:szCs w:val="15"/>
                                </w:rPr>
                                <w:t>配置</w:t>
                              </w:r>
                            </w:p>
                          </w:txbxContent>
                        </wps:txbx>
                        <wps:bodyPr rot="0" vert="horz" wrap="square" lIns="91440" tIns="45720" rIns="91440" bIns="45720" anchor="t" anchorCtr="0" upright="1">
                          <a:noAutofit/>
                        </wps:bodyPr>
                      </wps:wsp>
                      <wps:wsp>
                        <wps:cNvPr id="803314649" name="AutoShape 932"/>
                        <wps:cNvSpPr>
                          <a:spLocks noRot="1" noChangeAspect="1" noEditPoints="1" noChangeArrowheads="1" noChangeShapeType="1" noTextEdit="1"/>
                        </wps:cNvSpPr>
                        <wps:spPr bwMode="auto">
                          <a:xfrm>
                            <a:off x="107616" y="1179679"/>
                            <a:ext cx="2290763" cy="1609406"/>
                          </a:xfrm>
                          <a:prstGeom prst="roundRect">
                            <a:avLst>
                              <a:gd name="adj" fmla="val 16667"/>
                            </a:avLst>
                          </a:prstGeom>
                          <a:solidFill>
                            <a:srgbClr val="FFFFFF"/>
                          </a:solidFill>
                          <a:ln w="9525">
                            <a:solidFill>
                              <a:srgbClr val="000000"/>
                            </a:solidFill>
                            <a:round/>
                          </a:ln>
                        </wps:spPr>
                        <wps:txbx>
                          <w:txbxContent>
                            <w:p w14:paraId="60455E4B" w14:textId="77777777" w:rsidR="00387ACB" w:rsidRDefault="00000000">
                              <w:pPr>
                                <w:spacing w:line="240" w:lineRule="atLeast"/>
                                <w:ind w:left="607" w:hanging="607"/>
                                <w:jc w:val="center"/>
                                <w:rPr>
                                  <w:rFonts w:hint="eastAsia"/>
                                  <w:sz w:val="15"/>
                                  <w:szCs w:val="15"/>
                                </w:rPr>
                              </w:pPr>
                              <w:r>
                                <w:rPr>
                                  <w:rFonts w:hint="eastAsia"/>
                                  <w:sz w:val="15"/>
                                  <w:szCs w:val="15"/>
                                </w:rPr>
                                <w:t>NET Container</w:t>
                              </w:r>
                              <w:r>
                                <w:rPr>
                                  <w:rFonts w:hint="eastAsia"/>
                                  <w:sz w:val="15"/>
                                  <w:szCs w:val="15"/>
                                </w:rPr>
                                <w:t>管理模块</w:t>
                              </w:r>
                            </w:p>
                          </w:txbxContent>
                        </wps:txbx>
                        <wps:bodyPr rot="0" vert="horz" wrap="square" lIns="91440" tIns="45720" rIns="91440" bIns="45720" anchor="t" anchorCtr="0" upright="1">
                          <a:noAutofit/>
                        </wps:bodyPr>
                      </wps:wsp>
                      <wps:wsp>
                        <wps:cNvPr id="803314650" name="文本框 803314650"/>
                        <wps:cNvSpPr txBox="1"/>
                        <wps:spPr>
                          <a:xfrm>
                            <a:off x="2529429" y="366239"/>
                            <a:ext cx="647065" cy="276860"/>
                          </a:xfrm>
                          <a:prstGeom prst="rect">
                            <a:avLst/>
                          </a:prstGeom>
                          <a:solidFill>
                            <a:schemeClr val="lt1"/>
                          </a:solidFill>
                          <a:ln w="6350">
                            <a:noFill/>
                          </a:ln>
                        </wps:spPr>
                        <wps:txbx>
                          <w:txbxContent>
                            <w:p w14:paraId="60455E4C"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803314652" name="文本框 803314532"/>
                        <wps:cNvSpPr txBox="1"/>
                        <wps:spPr>
                          <a:xfrm>
                            <a:off x="2567368" y="3300421"/>
                            <a:ext cx="647065" cy="276860"/>
                          </a:xfrm>
                          <a:prstGeom prst="rect">
                            <a:avLst/>
                          </a:prstGeom>
                          <a:solidFill>
                            <a:schemeClr val="lt1"/>
                          </a:solidFill>
                          <a:ln w="6350">
                            <a:noFill/>
                          </a:ln>
                        </wps:spPr>
                        <wps:txbx>
                          <w:txbxContent>
                            <w:p w14:paraId="60455E4D" w14:textId="77777777" w:rsidR="00387ACB" w:rsidRDefault="00000000">
                              <w:pPr>
                                <w:spacing w:line="240" w:lineRule="exact"/>
                                <w:rPr>
                                  <w:rFonts w:ascii="Calibri" w:hint="eastAsia"/>
                                  <w:szCs w:val="21"/>
                                </w:rPr>
                              </w:pPr>
                              <w:r>
                                <w:rPr>
                                  <w:rFonts w:ascii="Calibri" w:hint="eastAsia"/>
                                  <w:szCs w:val="21"/>
                                </w:rPr>
                                <w:t>协议层</w:t>
                              </w:r>
                            </w:p>
                          </w:txbxContent>
                        </wps:txbx>
                        <wps:bodyPr rot="0" spcFirstLastPara="0" vert="horz" wrap="none" lIns="91440" tIns="45720" rIns="91440" bIns="45720" numCol="1" spcCol="0" rtlCol="0" fromWordArt="0" anchor="t" anchorCtr="0" forceAA="0" compatLnSpc="1">
                          <a:noAutofit/>
                        </wps:bodyPr>
                      </wps:wsp>
                      <wps:wsp>
                        <wps:cNvPr id="803314653" name="AutoShape 932"/>
                        <wps:cNvSpPr>
                          <a:spLocks noRot="1" noChangeAspect="1" noEditPoints="1" noChangeArrowheads="1" noChangeShapeType="1" noTextEdit="1"/>
                        </wps:cNvSpPr>
                        <wps:spPr bwMode="auto">
                          <a:xfrm>
                            <a:off x="386657" y="1483475"/>
                            <a:ext cx="1664059" cy="1280343"/>
                          </a:xfrm>
                          <a:prstGeom prst="roundRect">
                            <a:avLst>
                              <a:gd name="adj" fmla="val 16667"/>
                            </a:avLst>
                          </a:prstGeom>
                          <a:solidFill>
                            <a:srgbClr val="FFFFFF"/>
                          </a:solidFill>
                          <a:ln w="9525">
                            <a:solidFill>
                              <a:srgbClr val="000000"/>
                            </a:solidFill>
                            <a:round/>
                          </a:ln>
                        </wps:spPr>
                        <wps:txbx>
                          <w:txbxContent>
                            <w:p w14:paraId="60455E4E" w14:textId="77777777" w:rsidR="00387ACB" w:rsidRDefault="00000000">
                              <w:pPr>
                                <w:spacing w:line="240" w:lineRule="exact"/>
                                <w:rPr>
                                  <w:rFonts w:hAnsiTheme="minorHAnsi"/>
                                  <w:sz w:val="15"/>
                                  <w:szCs w:val="15"/>
                                </w:rPr>
                              </w:pPr>
                              <w:r>
                                <w:rPr>
                                  <w:rFonts w:hAnsiTheme="minorHAnsi" w:hint="eastAsia"/>
                                  <w:sz w:val="15"/>
                                  <w:szCs w:val="15"/>
                                </w:rPr>
                                <w:t>容器</w:t>
                              </w:r>
                              <w:r>
                                <w:rPr>
                                  <w:rFonts w:hint="eastAsia"/>
                                  <w:sz w:val="15"/>
                                  <w:szCs w:val="15"/>
                                </w:rPr>
                                <w:t>（ID</w:t>
                              </w:r>
                              <w:r>
                                <w:rPr>
                                  <w:rFonts w:hint="eastAsia"/>
                                  <w:sz w:val="15"/>
                                  <w:szCs w:val="15"/>
                                </w:rPr>
                                <w:t>，</w:t>
                              </w:r>
                              <w:proofErr w:type="spellStart"/>
                              <w:r>
                                <w:rPr>
                                  <w:rFonts w:hint="eastAsia"/>
                                  <w:sz w:val="15"/>
                                  <w:szCs w:val="15"/>
                                </w:rPr>
                                <w:t>rc</w:t>
                              </w:r>
                              <w:proofErr w:type="spellEnd"/>
                              <w:r>
                                <w:rPr>
                                  <w:rFonts w:hint="eastAsia"/>
                                  <w:sz w:val="15"/>
                                  <w:szCs w:val="15"/>
                                </w:rPr>
                                <w:t>动态变化）</w:t>
                              </w:r>
                            </w:p>
                            <w:p w14:paraId="60455E4F" w14:textId="77777777" w:rsidR="00387ACB" w:rsidRDefault="00000000">
                              <w:pPr>
                                <w:spacing w:line="240" w:lineRule="exact"/>
                                <w:rPr>
                                  <w:rFonts w:hint="eastAsia"/>
                                  <w:sz w:val="15"/>
                                  <w:szCs w:val="15"/>
                                </w:rPr>
                              </w:pPr>
                              <w:r>
                                <w:rPr>
                                  <w:rFonts w:hint="eastAsia"/>
                                  <w:sz w:val="15"/>
                                  <w:szCs w:val="15"/>
                                </w:rPr>
                                <w:t>net_group</w:t>
                              </w:r>
                            </w:p>
                            <w:p w14:paraId="60455E50" w14:textId="77777777" w:rsidR="00387ACB" w:rsidRDefault="00000000">
                              <w:pPr>
                                <w:spacing w:line="240" w:lineRule="exact"/>
                                <w:rPr>
                                  <w:rFonts w:hint="eastAsia"/>
                                  <w:sz w:val="15"/>
                                  <w:szCs w:val="15"/>
                                </w:rPr>
                              </w:pPr>
                              <w:r>
                                <w:rPr>
                                  <w:rFonts w:hint="eastAsia"/>
                                  <w:sz w:val="15"/>
                                  <w:szCs w:val="15"/>
                                </w:rPr>
                                <w:t>-</w:t>
                              </w:r>
                              <w:proofErr w:type="spellStart"/>
                              <w:r>
                                <w:rPr>
                                  <w:rFonts w:hint="eastAsia"/>
                                  <w:sz w:val="15"/>
                                  <w:szCs w:val="15"/>
                                </w:rPr>
                                <w:t>ifnet_p</w:t>
                              </w:r>
                              <w:proofErr w:type="spellEnd"/>
                              <w:r>
                                <w:rPr>
                                  <w:rFonts w:hint="eastAsia"/>
                                  <w:sz w:val="15"/>
                                  <w:szCs w:val="15"/>
                                </w:rPr>
                                <w:t>: lo0</w:t>
                              </w:r>
                            </w:p>
                            <w:p w14:paraId="60455E51" w14:textId="77777777" w:rsidR="00387ACB" w:rsidRDefault="00000000">
                              <w:pPr>
                                <w:spacing w:line="240" w:lineRule="exact"/>
                                <w:rPr>
                                  <w:rFonts w:hint="eastAsia"/>
                                  <w:sz w:val="15"/>
                                  <w:szCs w:val="15"/>
                                </w:rPr>
                              </w:pPr>
                              <w:r>
                                <w:rPr>
                                  <w:rFonts w:hint="eastAsia"/>
                                  <w:sz w:val="15"/>
                                  <w:szCs w:val="15"/>
                                </w:rPr>
                                <w:t>-in_ifaddr:127.0.0.1</w:t>
                              </w:r>
                            </w:p>
                            <w:p w14:paraId="60455E52" w14:textId="77777777" w:rsidR="00387ACB" w:rsidRDefault="00000000">
                              <w:pPr>
                                <w:spacing w:line="240" w:lineRule="exact"/>
                                <w:rPr>
                                  <w:rFonts w:hint="eastAsia"/>
                                  <w:sz w:val="15"/>
                                  <w:szCs w:val="15"/>
                                </w:rPr>
                              </w:pPr>
                              <w:r>
                                <w:rPr>
                                  <w:rFonts w:hint="eastAsia"/>
                                  <w:sz w:val="15"/>
                                  <w:szCs w:val="15"/>
                                </w:rPr>
                                <w:t>-</w:t>
                              </w:r>
                              <w:proofErr w:type="spellStart"/>
                              <w:r>
                                <w:rPr>
                                  <w:rFonts w:hint="eastAsia"/>
                                  <w:sz w:val="15"/>
                                  <w:szCs w:val="15"/>
                                </w:rPr>
                                <w:t>tcp_pcblist</w:t>
                              </w:r>
                              <w:proofErr w:type="spellEnd"/>
                              <w:r>
                                <w:rPr>
                                  <w:rFonts w:hint="eastAsia"/>
                                  <w:sz w:val="15"/>
                                  <w:szCs w:val="15"/>
                                </w:rPr>
                                <w:t>：独立PCB链表</w:t>
                              </w:r>
                            </w:p>
                            <w:p w14:paraId="60455E53" w14:textId="77777777" w:rsidR="00387ACB" w:rsidRDefault="00000000">
                              <w:pPr>
                                <w:spacing w:line="240" w:lineRule="exact"/>
                                <w:rPr>
                                  <w:rFonts w:hint="eastAsia"/>
                                  <w:sz w:val="15"/>
                                  <w:szCs w:val="15"/>
                                </w:rPr>
                              </w:pPr>
                              <w:r>
                                <w:rPr>
                                  <w:rFonts w:hint="eastAsia"/>
                                  <w:sz w:val="15"/>
                                  <w:szCs w:val="15"/>
                                </w:rPr>
                                <w:t>-</w:t>
                              </w:r>
                              <w:proofErr w:type="spellStart"/>
                              <w:r>
                                <w:rPr>
                                  <w:rFonts w:hint="eastAsia"/>
                                  <w:sz w:val="15"/>
                                  <w:szCs w:val="15"/>
                                </w:rPr>
                                <w:t>udp_pcblist</w:t>
                              </w:r>
                              <w:proofErr w:type="spellEnd"/>
                              <w:r>
                                <w:rPr>
                                  <w:rFonts w:hint="eastAsia"/>
                                  <w:sz w:val="15"/>
                                  <w:szCs w:val="15"/>
                                </w:rPr>
                                <w:t>：独立PCB链表</w:t>
                              </w:r>
                            </w:p>
                            <w:p w14:paraId="60455E54" w14:textId="77777777" w:rsidR="00387ACB" w:rsidRDefault="00000000">
                              <w:pPr>
                                <w:spacing w:line="240" w:lineRule="exact"/>
                                <w:rPr>
                                  <w:rFonts w:hAnsiTheme="minorHAnsi"/>
                                  <w:sz w:val="15"/>
                                  <w:szCs w:val="15"/>
                                </w:rPr>
                              </w:pPr>
                              <w:r>
                                <w:rPr>
                                  <w:rFonts w:hint="eastAsia"/>
                                  <w:sz w:val="15"/>
                                  <w:szCs w:val="15"/>
                                </w:rPr>
                                <w:t>-</w:t>
                              </w:r>
                              <w:proofErr w:type="spellStart"/>
                              <w:r>
                                <w:rPr>
                                  <w:rFonts w:hint="eastAsia"/>
                                  <w:sz w:val="15"/>
                                  <w:szCs w:val="15"/>
                                </w:rPr>
                                <w:t>rt_tables</w:t>
                              </w:r>
                              <w:proofErr w:type="spellEnd"/>
                              <w:r>
                                <w:rPr>
                                  <w:rFonts w:hint="eastAsia"/>
                                  <w:sz w:val="15"/>
                                  <w:szCs w:val="15"/>
                                </w:rPr>
                                <w:t>：独立路由表</w:t>
                              </w:r>
                            </w:p>
                          </w:txbxContent>
                        </wps:txbx>
                        <wps:bodyPr rot="0" vert="horz" wrap="square" lIns="91440" tIns="45720" rIns="91440" bIns="45720" anchor="t" anchorCtr="0" upright="1">
                          <a:noAutofit/>
                        </wps:bodyPr>
                      </wps:wsp>
                    </wpc:wpc>
                  </a:graphicData>
                </a:graphic>
              </wp:inline>
            </w:drawing>
          </mc:Choice>
          <mc:Fallback>
            <w:pict>
              <v:group w14:anchorId="60455D9F" id="画布 803314655" o:spid="_x0000_s1110" editas="canvas" style="width:280.15pt;height:299.45pt;mso-position-horizontal-relative:char;mso-position-vertical-relative:line" coordsize="35579,38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">
                <v:shape id="_x0000_s1111" type="#_x0000_t75" style="position:absolute;width:35579;height:38030;visibility:visible;mso-wrap-style:square">
                  <v:fill o:detectmouseclick="t"/>
                  <v:path o:connecttype="none"/>
                </v:shape>
                <v:shape id="文本框 803314530" o:spid="_x0000_s1112" type="#_x0000_t202" style="position:absolute;top:9767;width:32683;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" fillcolor="white [3201]" stroked="f" strokeweight=".5pt">
                  <v:textbox>
                    <w:txbxContent>
                      <w:p w14:paraId="60455E40" w14:textId="77777777" w:rsidR="00387ACB" w:rsidRDefault="00000000">
                        <w:pPr>
                          <w:spacing w:line="240" w:lineRule="exact"/>
                          <w:rPr>
                            <w:rFonts w:ascii="Calibri" w:hAnsi="Calibri"/>
                          </w:rPr>
                        </w:pPr>
                        <w:r>
                          <w:rPr>
                            <w:rFonts w:ascii="Calibri" w:hAnsi="Calibri"/>
                          </w:rPr>
                          <w:t>------------------------------------------------------------------</w:t>
                        </w:r>
                      </w:p>
                    </w:txbxContent>
                  </v:textbox>
                </v:shape>
                <v:shape id="文本框 803314532" o:spid="_x0000_s1113" type="#_x0000_t202" style="position:absolute;left:25093;top:18081;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" fillcolor="white [3201]" stroked="f" strokeweight=".5pt">
                  <v:textbox>
                    <w:txbxContent>
                      <w:p w14:paraId="60455E41"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0" o:spid="_x0000_s1114" type="#_x0000_t202" style="position:absolute;left:706;top:27097;width:32689;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" fillcolor="white [3201]" stroked="f" strokeweight=".5pt">
                  <v:textbox>
                    <w:txbxContent>
                      <w:p w14:paraId="60455E42"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15" style="position:absolute;left:849;top:29655;width:24255;height:79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">
                  <o:lock v:ext="edit" rotation="t" aspectratio="t" verticies="t" text="t" shapetype="t"/>
                  <v:textbox>
                    <w:txbxContent>
                      <w:p w14:paraId="60455E43" w14:textId="77777777" w:rsidR="00387ACB" w:rsidRDefault="00000000">
                        <w:pPr>
                          <w:spacing w:line="240" w:lineRule="exact"/>
                          <w:jc w:val="center"/>
                          <w:rPr>
                            <w:rFonts w:hint="eastAsia"/>
                            <w:sz w:val="15"/>
                            <w:szCs w:val="15"/>
                          </w:rPr>
                        </w:pPr>
                        <w:r>
                          <w:rPr>
                            <w:rFonts w:hint="eastAsia"/>
                            <w:sz w:val="15"/>
                            <w:szCs w:val="15"/>
                          </w:rPr>
                          <w:t xml:space="preserve">BSD </w:t>
                        </w:r>
                        <w:r>
                          <w:rPr>
                            <w:rFonts w:hint="eastAsia"/>
                            <w:sz w:val="15"/>
                            <w:szCs w:val="15"/>
                          </w:rPr>
                          <w:t>网络协议栈</w:t>
                        </w:r>
                      </w:p>
                      <w:p w14:paraId="60455E44" w14:textId="77777777" w:rsidR="00387ACB" w:rsidRDefault="00000000">
                        <w:pPr>
                          <w:spacing w:line="240" w:lineRule="exact"/>
                          <w:rPr>
                            <w:rFonts w:hint="eastAsia"/>
                            <w:sz w:val="15"/>
                            <w:szCs w:val="15"/>
                          </w:rPr>
                        </w:pPr>
                        <w:r>
                          <w:rPr>
                            <w:rFonts w:hint="eastAsia"/>
                            <w:sz w:val="15"/>
                            <w:szCs w:val="15"/>
                          </w:rPr>
                          <w:t xml:space="preserve">- socket(), bind(), </w:t>
                        </w:r>
                        <w:proofErr w:type="spellStart"/>
                        <w:r>
                          <w:rPr>
                            <w:rFonts w:hint="eastAsia"/>
                            <w:sz w:val="15"/>
                            <w:szCs w:val="15"/>
                          </w:rPr>
                          <w:t>sendto</w:t>
                        </w:r>
                        <w:proofErr w:type="spellEnd"/>
                        <w:r>
                          <w:rPr>
                            <w:rFonts w:hint="eastAsia"/>
                            <w:sz w:val="15"/>
                            <w:szCs w:val="15"/>
                          </w:rPr>
                          <w:t xml:space="preserve">(), </w:t>
                        </w:r>
                        <w:proofErr w:type="spellStart"/>
                        <w:r>
                          <w:rPr>
                            <w:rFonts w:hint="eastAsia"/>
                            <w:sz w:val="15"/>
                            <w:szCs w:val="15"/>
                          </w:rPr>
                          <w:t>recvfrom</w:t>
                        </w:r>
                        <w:proofErr w:type="spellEnd"/>
                        <w:r>
                          <w:rPr>
                            <w:rFonts w:hint="eastAsia"/>
                            <w:sz w:val="15"/>
                            <w:szCs w:val="15"/>
                          </w:rPr>
                          <w:t>()</w:t>
                        </w:r>
                      </w:p>
                      <w:p w14:paraId="60455E45" w14:textId="77777777" w:rsidR="00387ACB" w:rsidRDefault="00000000">
                        <w:pPr>
                          <w:spacing w:line="240" w:lineRule="exact"/>
                          <w:rPr>
                            <w:rFonts w:hint="eastAsia"/>
                            <w:sz w:val="15"/>
                            <w:szCs w:val="15"/>
                          </w:rPr>
                        </w:pPr>
                        <w:r>
                          <w:rPr>
                            <w:rFonts w:hint="eastAsia"/>
                            <w:sz w:val="15"/>
                            <w:szCs w:val="15"/>
                          </w:rPr>
                          <w:t>- 通过容器net_group查找网络资源</w:t>
                        </w:r>
                      </w:p>
                      <w:p w14:paraId="60455E46" w14:textId="77777777" w:rsidR="00387ACB" w:rsidRDefault="00000000">
                        <w:pPr>
                          <w:spacing w:line="240" w:lineRule="exact"/>
                          <w:rPr>
                            <w:rFonts w:hint="eastAsia"/>
                            <w:sz w:val="15"/>
                            <w:szCs w:val="15"/>
                          </w:rPr>
                        </w:pPr>
                        <w:r>
                          <w:rPr>
                            <w:rFonts w:hint="eastAsia"/>
                            <w:sz w:val="15"/>
                            <w:szCs w:val="15"/>
                          </w:rPr>
                          <w:t>- 接口操作、路由查找、端口分配均在容器内进行</w:t>
                        </w:r>
                      </w:p>
                    </w:txbxContent>
                  </v:textbox>
                </v:roundrect>
                <v:roundrect id="AutoShape 932" o:spid="_x0000_s1116" style="position:absolute;left:1351;width:22826;height:9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">
                  <o:lock v:ext="edit" rotation="t" aspectratio="t" verticies="t" text="t" shapetype="t"/>
                  <v:textbox>
                    <w:txbxContent>
                      <w:p w14:paraId="60455E47"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117" style="position:absolute;left:9099;top:3141;width:7621;height:609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">
                  <o:lock v:ext="edit" rotation="t" aspectratio="t" verticies="t" text="t" shapetype="t"/>
                  <v:textbox>
                    <w:txbxContent>
                      <w:p w14:paraId="60455E48" w14:textId="77777777" w:rsidR="00387ACB" w:rsidRDefault="00000000">
                        <w:pPr>
                          <w:spacing w:line="240" w:lineRule="exact"/>
                          <w:rPr>
                            <w:rFonts w:hint="eastAsia"/>
                            <w:sz w:val="15"/>
                            <w:szCs w:val="15"/>
                          </w:rPr>
                        </w:pPr>
                        <w:r>
                          <w:rPr>
                            <w:rFonts w:hint="eastAsia"/>
                            <w:sz w:val="15"/>
                            <w:szCs w:val="15"/>
                          </w:rPr>
                          <w:t>容器任务</w:t>
                        </w:r>
                      </w:p>
                      <w:p w14:paraId="60455E49" w14:textId="77777777" w:rsidR="00387ACB" w:rsidRDefault="00000000">
                        <w:pPr>
                          <w:spacing w:line="240" w:lineRule="exact"/>
                          <w:rPr>
                            <w:rFonts w:hAnsiTheme="minorHAnsi"/>
                            <w:sz w:val="15"/>
                            <w:szCs w:val="15"/>
                          </w:rPr>
                        </w:pPr>
                        <w:r>
                          <w:rPr>
                            <w:rFonts w:hAnsiTheme="minorHAnsi" w:hint="eastAsia"/>
                            <w:sz w:val="15"/>
                            <w:szCs w:val="15"/>
                          </w:rPr>
                          <w:t>- S</w:t>
                        </w:r>
                        <w:r>
                          <w:rPr>
                            <w:rFonts w:hint="eastAsia"/>
                            <w:sz w:val="15"/>
                            <w:szCs w:val="15"/>
                          </w:rPr>
                          <w:t>ocket API</w:t>
                        </w:r>
                      </w:p>
                      <w:p w14:paraId="60455E4A" w14:textId="77777777" w:rsidR="00387ACB" w:rsidRDefault="00000000">
                        <w:pPr>
                          <w:spacing w:line="240" w:lineRule="exact"/>
                          <w:rPr>
                            <w:rFonts w:hAnsiTheme="minorHAnsi"/>
                            <w:sz w:val="15"/>
                            <w:szCs w:val="15"/>
                          </w:rPr>
                        </w:pPr>
                        <w:r>
                          <w:rPr>
                            <w:rFonts w:hAnsiTheme="minorHAnsi" w:hint="eastAsia"/>
                            <w:sz w:val="15"/>
                            <w:szCs w:val="15"/>
                          </w:rPr>
                          <w:t xml:space="preserve">- </w:t>
                        </w:r>
                        <w:proofErr w:type="spellStart"/>
                        <w:r>
                          <w:rPr>
                            <w:rFonts w:hint="eastAsia"/>
                            <w:sz w:val="15"/>
                            <w:szCs w:val="15"/>
                          </w:rPr>
                          <w:t>veth</w:t>
                        </w:r>
                        <w:proofErr w:type="spellEnd"/>
                        <w:r>
                          <w:rPr>
                            <w:rFonts w:hint="eastAsia"/>
                            <w:sz w:val="15"/>
                            <w:szCs w:val="15"/>
                          </w:rPr>
                          <w:t>配置</w:t>
                        </w:r>
                      </w:p>
                    </w:txbxContent>
                  </v:textbox>
                </v:roundrect>
                <v:roundrect id="AutoShape 932" o:spid="_x0000_s1118" style="position:absolute;left:1076;top:11796;width:22907;height:1609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">
                  <o:lock v:ext="edit" rotation="t" aspectratio="t" verticies="t" text="t" shapetype="t"/>
                  <v:textbox>
                    <w:txbxContent>
                      <w:p w14:paraId="60455E4B" w14:textId="77777777" w:rsidR="00387ACB" w:rsidRDefault="00000000">
                        <w:pPr>
                          <w:spacing w:line="240" w:lineRule="atLeast"/>
                          <w:ind w:left="607" w:hanging="607"/>
                          <w:jc w:val="center"/>
                          <w:rPr>
                            <w:rFonts w:hint="eastAsia"/>
                            <w:sz w:val="15"/>
                            <w:szCs w:val="15"/>
                          </w:rPr>
                        </w:pPr>
                        <w:r>
                          <w:rPr>
                            <w:rFonts w:hint="eastAsia"/>
                            <w:sz w:val="15"/>
                            <w:szCs w:val="15"/>
                          </w:rPr>
                          <w:t>NET Container</w:t>
                        </w:r>
                        <w:r>
                          <w:rPr>
                            <w:rFonts w:hint="eastAsia"/>
                            <w:sz w:val="15"/>
                            <w:szCs w:val="15"/>
                          </w:rPr>
                          <w:t>管理模块</w:t>
                        </w:r>
                      </w:p>
                    </w:txbxContent>
                  </v:textbox>
                </v:roundrect>
                <v:shape id="文本框 803314650" o:spid="_x0000_s1119" type="#_x0000_t202" style="position:absolute;left:25294;top:3662;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" fillcolor="white [3201]" stroked="f" strokeweight=".5pt">
                  <v:textbox>
                    <w:txbxContent>
                      <w:p w14:paraId="60455E4C" w14:textId="77777777" w:rsidR="00387ACB" w:rsidRDefault="00000000">
                        <w:pPr>
                          <w:spacing w:line="240" w:lineRule="atLeast"/>
                          <w:rPr>
                            <w:rFonts w:hint="eastAsia"/>
                          </w:rPr>
                        </w:pPr>
                        <w:r>
                          <w:rPr>
                            <w:rFonts w:hint="eastAsia"/>
                          </w:rPr>
                          <w:t>应用层</w:t>
                        </w:r>
                      </w:p>
                    </w:txbxContent>
                  </v:textbox>
                </v:shape>
                <v:shape id="文本框 803314532" o:spid="_x0000_s1120" type="#_x0000_t202" style="position:absolute;left:25673;top:33004;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" fillcolor="white [3201]" stroked="f" strokeweight=".5pt">
                  <v:textbox>
                    <w:txbxContent>
                      <w:p w14:paraId="60455E4D" w14:textId="77777777" w:rsidR="00387ACB" w:rsidRDefault="00000000">
                        <w:pPr>
                          <w:spacing w:line="240" w:lineRule="exact"/>
                          <w:rPr>
                            <w:rFonts w:ascii="Calibri" w:hint="eastAsia"/>
                            <w:szCs w:val="21"/>
                          </w:rPr>
                        </w:pPr>
                        <w:r>
                          <w:rPr>
                            <w:rFonts w:ascii="Calibri" w:hint="eastAsia"/>
                            <w:szCs w:val="21"/>
                          </w:rPr>
                          <w:t>协议层</w:t>
                        </w:r>
                      </w:p>
                    </w:txbxContent>
                  </v:textbox>
                </v:shape>
                <v:roundrect id="AutoShape 932" o:spid="_x0000_s1121" style="position:absolute;left:3866;top:14834;width:16641;height:128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">
                  <o:lock v:ext="edit" rotation="t" aspectratio="t" verticies="t" text="t" shapetype="t"/>
                  <v:textbox>
                    <w:txbxContent>
                      <w:p w14:paraId="60455E4E" w14:textId="77777777" w:rsidR="00387ACB" w:rsidRDefault="00000000">
                        <w:pPr>
                          <w:spacing w:line="240" w:lineRule="exact"/>
                          <w:rPr>
                            <w:rFonts w:hAnsiTheme="minorHAnsi"/>
                            <w:sz w:val="15"/>
                            <w:szCs w:val="15"/>
                          </w:rPr>
                        </w:pPr>
                        <w:r>
                          <w:rPr>
                            <w:rFonts w:hAnsiTheme="minorHAnsi" w:hint="eastAsia"/>
                            <w:sz w:val="15"/>
                            <w:szCs w:val="15"/>
                          </w:rPr>
                          <w:t>容器</w:t>
                        </w:r>
                        <w:r>
                          <w:rPr>
                            <w:rFonts w:hint="eastAsia"/>
                            <w:sz w:val="15"/>
                            <w:szCs w:val="15"/>
                          </w:rPr>
                          <w:t>（ID</w:t>
                        </w:r>
                        <w:r>
                          <w:rPr>
                            <w:rFonts w:hint="eastAsia"/>
                            <w:sz w:val="15"/>
                            <w:szCs w:val="15"/>
                          </w:rPr>
                          <w:t>，</w:t>
                        </w:r>
                        <w:proofErr w:type="spellStart"/>
                        <w:r>
                          <w:rPr>
                            <w:rFonts w:hint="eastAsia"/>
                            <w:sz w:val="15"/>
                            <w:szCs w:val="15"/>
                          </w:rPr>
                          <w:t>rc</w:t>
                        </w:r>
                        <w:proofErr w:type="spellEnd"/>
                        <w:r>
                          <w:rPr>
                            <w:rFonts w:hint="eastAsia"/>
                            <w:sz w:val="15"/>
                            <w:szCs w:val="15"/>
                          </w:rPr>
                          <w:t>动态变化）</w:t>
                        </w:r>
                      </w:p>
                      <w:p w14:paraId="60455E4F" w14:textId="77777777" w:rsidR="00387ACB" w:rsidRDefault="00000000">
                        <w:pPr>
                          <w:spacing w:line="240" w:lineRule="exact"/>
                          <w:rPr>
                            <w:rFonts w:hint="eastAsia"/>
                            <w:sz w:val="15"/>
                            <w:szCs w:val="15"/>
                          </w:rPr>
                        </w:pPr>
                        <w:r>
                          <w:rPr>
                            <w:rFonts w:hint="eastAsia"/>
                            <w:sz w:val="15"/>
                            <w:szCs w:val="15"/>
                          </w:rPr>
                          <w:t>net_group</w:t>
                        </w:r>
                      </w:p>
                      <w:p w14:paraId="60455E50" w14:textId="77777777" w:rsidR="00387ACB" w:rsidRDefault="00000000">
                        <w:pPr>
                          <w:spacing w:line="240" w:lineRule="exact"/>
                          <w:rPr>
                            <w:rFonts w:hint="eastAsia"/>
                            <w:sz w:val="15"/>
                            <w:szCs w:val="15"/>
                          </w:rPr>
                        </w:pPr>
                        <w:r>
                          <w:rPr>
                            <w:rFonts w:hint="eastAsia"/>
                            <w:sz w:val="15"/>
                            <w:szCs w:val="15"/>
                          </w:rPr>
                          <w:t>-</w:t>
                        </w:r>
                        <w:proofErr w:type="spellStart"/>
                        <w:r>
                          <w:rPr>
                            <w:rFonts w:hint="eastAsia"/>
                            <w:sz w:val="15"/>
                            <w:szCs w:val="15"/>
                          </w:rPr>
                          <w:t>ifnet_p</w:t>
                        </w:r>
                        <w:proofErr w:type="spellEnd"/>
                        <w:r>
                          <w:rPr>
                            <w:rFonts w:hint="eastAsia"/>
                            <w:sz w:val="15"/>
                            <w:szCs w:val="15"/>
                          </w:rPr>
                          <w:t>: lo0</w:t>
                        </w:r>
                      </w:p>
                      <w:p w14:paraId="60455E51" w14:textId="77777777" w:rsidR="00387ACB" w:rsidRDefault="00000000">
                        <w:pPr>
                          <w:spacing w:line="240" w:lineRule="exact"/>
                          <w:rPr>
                            <w:rFonts w:hint="eastAsia"/>
                            <w:sz w:val="15"/>
                            <w:szCs w:val="15"/>
                          </w:rPr>
                        </w:pPr>
                        <w:r>
                          <w:rPr>
                            <w:rFonts w:hint="eastAsia"/>
                            <w:sz w:val="15"/>
                            <w:szCs w:val="15"/>
                          </w:rPr>
                          <w:t>-in_ifaddr:127.0.0.1</w:t>
                        </w:r>
                      </w:p>
                      <w:p w14:paraId="60455E52" w14:textId="77777777" w:rsidR="00387ACB" w:rsidRDefault="00000000">
                        <w:pPr>
                          <w:spacing w:line="240" w:lineRule="exact"/>
                          <w:rPr>
                            <w:rFonts w:hint="eastAsia"/>
                            <w:sz w:val="15"/>
                            <w:szCs w:val="15"/>
                          </w:rPr>
                        </w:pPr>
                        <w:r>
                          <w:rPr>
                            <w:rFonts w:hint="eastAsia"/>
                            <w:sz w:val="15"/>
                            <w:szCs w:val="15"/>
                          </w:rPr>
                          <w:t>-</w:t>
                        </w:r>
                        <w:proofErr w:type="spellStart"/>
                        <w:r>
                          <w:rPr>
                            <w:rFonts w:hint="eastAsia"/>
                            <w:sz w:val="15"/>
                            <w:szCs w:val="15"/>
                          </w:rPr>
                          <w:t>tcp_pcblist</w:t>
                        </w:r>
                        <w:proofErr w:type="spellEnd"/>
                        <w:r>
                          <w:rPr>
                            <w:rFonts w:hint="eastAsia"/>
                            <w:sz w:val="15"/>
                            <w:szCs w:val="15"/>
                          </w:rPr>
                          <w:t>：独立PCB链表</w:t>
                        </w:r>
                      </w:p>
                      <w:p w14:paraId="60455E53" w14:textId="77777777" w:rsidR="00387ACB" w:rsidRDefault="00000000">
                        <w:pPr>
                          <w:spacing w:line="240" w:lineRule="exact"/>
                          <w:rPr>
                            <w:rFonts w:hint="eastAsia"/>
                            <w:sz w:val="15"/>
                            <w:szCs w:val="15"/>
                          </w:rPr>
                        </w:pPr>
                        <w:r>
                          <w:rPr>
                            <w:rFonts w:hint="eastAsia"/>
                            <w:sz w:val="15"/>
                            <w:szCs w:val="15"/>
                          </w:rPr>
                          <w:t>-</w:t>
                        </w:r>
                        <w:proofErr w:type="spellStart"/>
                        <w:r>
                          <w:rPr>
                            <w:rFonts w:hint="eastAsia"/>
                            <w:sz w:val="15"/>
                            <w:szCs w:val="15"/>
                          </w:rPr>
                          <w:t>udp_pcblist</w:t>
                        </w:r>
                        <w:proofErr w:type="spellEnd"/>
                        <w:r>
                          <w:rPr>
                            <w:rFonts w:hint="eastAsia"/>
                            <w:sz w:val="15"/>
                            <w:szCs w:val="15"/>
                          </w:rPr>
                          <w:t>：独立PCB链表</w:t>
                        </w:r>
                      </w:p>
                      <w:p w14:paraId="60455E54" w14:textId="77777777" w:rsidR="00387ACB" w:rsidRDefault="00000000">
                        <w:pPr>
                          <w:spacing w:line="240" w:lineRule="exact"/>
                          <w:rPr>
                            <w:rFonts w:hAnsiTheme="minorHAnsi"/>
                            <w:sz w:val="15"/>
                            <w:szCs w:val="15"/>
                          </w:rPr>
                        </w:pPr>
                        <w:r>
                          <w:rPr>
                            <w:rFonts w:hint="eastAsia"/>
                            <w:sz w:val="15"/>
                            <w:szCs w:val="15"/>
                          </w:rPr>
                          <w:t>-</w:t>
                        </w:r>
                        <w:proofErr w:type="spellStart"/>
                        <w:r>
                          <w:rPr>
                            <w:rFonts w:hint="eastAsia"/>
                            <w:sz w:val="15"/>
                            <w:szCs w:val="15"/>
                          </w:rPr>
                          <w:t>rt_tables</w:t>
                        </w:r>
                        <w:proofErr w:type="spellEnd"/>
                        <w:r>
                          <w:rPr>
                            <w:rFonts w:hint="eastAsia"/>
                            <w:sz w:val="15"/>
                            <w:szCs w:val="15"/>
                          </w:rPr>
                          <w:t>：独立路由表</w:t>
                        </w:r>
                      </w:p>
                    </w:txbxContent>
                  </v:textbox>
                </v:roundrect>
                <w10:anchorlock/>
              </v:group>
            </w:pict>
          </mc:Fallback>
        </mc:AlternateContent>
      </w:r>
    </w:p>
    <w:p w14:paraId="60455489"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图5-1-5 NET隔离原理图</w:t>
      </w:r>
    </w:p>
    <w:p w14:paraId="6045548A" w14:textId="77777777" w:rsidR="00387ACB" w:rsidRDefault="00000000">
      <w:pPr>
        <w:pStyle w:val="4"/>
        <w:numPr>
          <w:ilvl w:val="3"/>
          <w:numId w:val="20"/>
        </w:numPr>
        <w:ind w:left="1438"/>
        <w:rPr>
          <w:b w:val="0"/>
        </w:rPr>
      </w:pPr>
      <w:r>
        <w:rPr>
          <w:rFonts w:hint="eastAsia"/>
          <w:b w:val="0"/>
        </w:rPr>
        <w:t>NET</w:t>
      </w:r>
      <w:r>
        <w:rPr>
          <w:rFonts w:hint="eastAsia"/>
          <w:b w:val="0"/>
        </w:rPr>
        <w:t>隔离测试用例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260"/>
        <w:gridCol w:w="1000"/>
        <w:gridCol w:w="948"/>
      </w:tblGrid>
      <w:tr w:rsidR="00387ACB" w14:paraId="6045548D" w14:textId="77777777">
        <w:trPr>
          <w:jc w:val="center"/>
        </w:trPr>
        <w:tc>
          <w:tcPr>
            <w:tcW w:w="1813" w:type="dxa"/>
            <w:gridSpan w:val="2"/>
            <w:tcBorders>
              <w:bottom w:val="single" w:sz="6" w:space="0" w:color="auto"/>
            </w:tcBorders>
          </w:tcPr>
          <w:p w14:paraId="6045548B"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hemeColor="text1"/>
            </w:tcBorders>
          </w:tcPr>
          <w:p w14:paraId="6045548C" w14:textId="77777777" w:rsidR="00387ACB" w:rsidRDefault="00000000">
            <w:pPr>
              <w:pStyle w:val="aff"/>
              <w:wordWrap w:val="0"/>
              <w:rPr>
                <w:rFonts w:hint="eastAsia"/>
                <w:sz w:val="18"/>
                <w:szCs w:val="18"/>
              </w:rPr>
            </w:pPr>
            <w:r>
              <w:rPr>
                <w:rFonts w:hint="eastAsia"/>
                <w:sz w:val="18"/>
                <w:szCs w:val="18"/>
              </w:rPr>
              <w:t>NET容器虚拟网络接口隔离综合测试</w:t>
            </w:r>
          </w:p>
        </w:tc>
      </w:tr>
      <w:tr w:rsidR="00387ACB" w14:paraId="60455492" w14:textId="77777777">
        <w:trPr>
          <w:jc w:val="center"/>
        </w:trPr>
        <w:tc>
          <w:tcPr>
            <w:tcW w:w="1813" w:type="dxa"/>
            <w:gridSpan w:val="2"/>
            <w:tcBorders>
              <w:top w:val="single" w:sz="6" w:space="0" w:color="auto"/>
              <w:bottom w:val="single" w:sz="6" w:space="0" w:color="auto"/>
            </w:tcBorders>
            <w:vAlign w:val="center"/>
          </w:tcPr>
          <w:p w14:paraId="6045548E"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themeColor="text1"/>
              <w:bottom w:val="single" w:sz="6" w:space="0" w:color="auto"/>
            </w:tcBorders>
          </w:tcPr>
          <w:p w14:paraId="6045548F" w14:textId="77777777" w:rsidR="00387ACB" w:rsidRDefault="00000000">
            <w:pPr>
              <w:pStyle w:val="aff"/>
              <w:wordWrap w:val="0"/>
              <w:rPr>
                <w:rFonts w:hint="eastAsia"/>
                <w:sz w:val="18"/>
                <w:szCs w:val="18"/>
              </w:rPr>
            </w:pPr>
            <w:r>
              <w:rPr>
                <w:rFonts w:hint="eastAsia"/>
                <w:sz w:val="18"/>
                <w:szCs w:val="18"/>
              </w:rPr>
              <w:t>1、本测试用例用于验证RTEMS系统NET容器的虚拟网络接口（</w:t>
            </w:r>
            <w:proofErr w:type="spellStart"/>
            <w:r>
              <w:rPr>
                <w:rFonts w:hint="eastAsia"/>
                <w:sz w:val="18"/>
                <w:szCs w:val="18"/>
              </w:rPr>
              <w:t>veth</w:t>
            </w:r>
            <w:proofErr w:type="spellEnd"/>
            <w:r>
              <w:rPr>
                <w:rFonts w:hint="eastAsia"/>
                <w:sz w:val="18"/>
                <w:szCs w:val="18"/>
              </w:rPr>
              <w:t>）隔离功能</w:t>
            </w:r>
          </w:p>
          <w:p w14:paraId="60455490" w14:textId="77777777" w:rsidR="00387ACB" w:rsidRDefault="00000000">
            <w:pPr>
              <w:pStyle w:val="aff"/>
              <w:wordWrap w:val="0"/>
              <w:rPr>
                <w:rFonts w:hint="eastAsia"/>
                <w:sz w:val="18"/>
                <w:szCs w:val="18"/>
              </w:rPr>
            </w:pPr>
            <w:r>
              <w:rPr>
                <w:rFonts w:hint="eastAsia"/>
                <w:sz w:val="18"/>
                <w:szCs w:val="18"/>
              </w:rPr>
              <w:t>2、验证不同容器中可创建独立的虚拟网卡，配置不同的IP地址和网络参数</w:t>
            </w:r>
          </w:p>
          <w:p w14:paraId="60455491" w14:textId="77777777" w:rsidR="00387ACB" w:rsidRDefault="00000000">
            <w:pPr>
              <w:pStyle w:val="aff"/>
              <w:wordWrap w:val="0"/>
              <w:rPr>
                <w:rFonts w:hint="eastAsia"/>
                <w:sz w:val="18"/>
                <w:szCs w:val="18"/>
              </w:rPr>
            </w:pPr>
            <w:r>
              <w:rPr>
                <w:rFonts w:hint="eastAsia"/>
                <w:sz w:val="18"/>
                <w:szCs w:val="18"/>
              </w:rPr>
              <w:t>3、验证容器间网络接口完全隔离，各容器只能访问自己的接口列表</w:t>
            </w:r>
          </w:p>
        </w:tc>
      </w:tr>
      <w:tr w:rsidR="00387ACB" w14:paraId="60455496" w14:textId="77777777">
        <w:trPr>
          <w:jc w:val="center"/>
        </w:trPr>
        <w:tc>
          <w:tcPr>
            <w:tcW w:w="1813" w:type="dxa"/>
            <w:gridSpan w:val="2"/>
            <w:tcBorders>
              <w:top w:val="single" w:sz="6" w:space="0" w:color="auto"/>
              <w:bottom w:val="single" w:sz="12" w:space="0" w:color="auto"/>
            </w:tcBorders>
            <w:vAlign w:val="center"/>
          </w:tcPr>
          <w:p w14:paraId="60455493" w14:textId="77777777" w:rsidR="00387ACB" w:rsidRDefault="00000000">
            <w:pPr>
              <w:pStyle w:val="aff"/>
              <w:wordWrap w:val="0"/>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494" w14:textId="77777777" w:rsidR="00387ACB" w:rsidRDefault="00000000">
            <w:pPr>
              <w:pStyle w:val="aff"/>
              <w:wordWrap w:val="0"/>
              <w:rPr>
                <w:rFonts w:hint="eastAsia"/>
                <w:sz w:val="18"/>
                <w:szCs w:val="18"/>
              </w:rPr>
            </w:pPr>
            <w:r>
              <w:rPr>
                <w:rFonts w:hint="eastAsia"/>
                <w:sz w:val="18"/>
                <w:szCs w:val="18"/>
              </w:rPr>
              <w:t>技术指标7：网络隔离</w:t>
            </w:r>
          </w:p>
          <w:p w14:paraId="60455495" w14:textId="77777777" w:rsidR="00387ACB" w:rsidRDefault="00000000">
            <w:pPr>
              <w:pStyle w:val="aff"/>
              <w:wordWrap w:val="0"/>
              <w:rPr>
                <w:rFonts w:hint="eastAsia"/>
                <w:sz w:val="18"/>
                <w:szCs w:val="18"/>
              </w:rPr>
            </w:pPr>
            <w:r>
              <w:rPr>
                <w:rFonts w:hint="eastAsia"/>
                <w:sz w:val="18"/>
                <w:szCs w:val="18"/>
              </w:rPr>
              <w:t>研究内容5：网络隔离</w:t>
            </w:r>
          </w:p>
        </w:tc>
      </w:tr>
      <w:tr w:rsidR="00387ACB" w14:paraId="6045549F" w14:textId="77777777">
        <w:trPr>
          <w:jc w:val="center"/>
        </w:trPr>
        <w:tc>
          <w:tcPr>
            <w:tcW w:w="411" w:type="dxa"/>
            <w:tcBorders>
              <w:top w:val="single" w:sz="12" w:space="0" w:color="auto"/>
            </w:tcBorders>
            <w:vAlign w:val="center"/>
          </w:tcPr>
          <w:p w14:paraId="60455497" w14:textId="77777777" w:rsidR="00387ACB" w:rsidRDefault="00000000">
            <w:pPr>
              <w:pStyle w:val="aff"/>
              <w:wordWrap w:val="0"/>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498" w14:textId="77777777" w:rsidR="00387ACB" w:rsidRDefault="00000000">
            <w:pPr>
              <w:pStyle w:val="aff"/>
              <w:wordWrap w:val="0"/>
              <w:jc w:val="center"/>
              <w:rPr>
                <w:rFonts w:hint="eastAsia"/>
                <w:sz w:val="18"/>
                <w:szCs w:val="18"/>
              </w:rPr>
            </w:pPr>
            <w:r>
              <w:rPr>
                <w:rFonts w:hint="eastAsia"/>
                <w:sz w:val="18"/>
                <w:szCs w:val="18"/>
              </w:rPr>
              <w:t>前提和</w:t>
            </w:r>
          </w:p>
          <w:p w14:paraId="60455499"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49A"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49B" w14:textId="77777777" w:rsidR="00387ACB" w:rsidRDefault="00000000">
            <w:pPr>
              <w:pStyle w:val="aff"/>
              <w:wordWrap w:val="0"/>
              <w:jc w:val="center"/>
              <w:rPr>
                <w:rFonts w:hint="eastAsia"/>
                <w:sz w:val="18"/>
                <w:szCs w:val="18"/>
              </w:rPr>
            </w:pPr>
            <w:r>
              <w:rPr>
                <w:rFonts w:hint="eastAsia"/>
                <w:sz w:val="18"/>
                <w:szCs w:val="18"/>
              </w:rPr>
              <w:t>目的和动作</w:t>
            </w:r>
          </w:p>
        </w:tc>
        <w:tc>
          <w:tcPr>
            <w:tcW w:w="2260" w:type="dxa"/>
            <w:tcBorders>
              <w:top w:val="single" w:sz="12" w:space="0" w:color="auto"/>
            </w:tcBorders>
            <w:vAlign w:val="center"/>
          </w:tcPr>
          <w:p w14:paraId="6045549C" w14:textId="77777777" w:rsidR="00387ACB" w:rsidRDefault="00000000">
            <w:pPr>
              <w:pStyle w:val="aff"/>
              <w:wordWrap w:val="0"/>
              <w:jc w:val="center"/>
              <w:rPr>
                <w:rFonts w:hint="eastAsia"/>
                <w:sz w:val="18"/>
                <w:szCs w:val="18"/>
              </w:rPr>
            </w:pPr>
            <w:r>
              <w:rPr>
                <w:rFonts w:hint="eastAsia"/>
                <w:sz w:val="18"/>
                <w:szCs w:val="18"/>
              </w:rPr>
              <w:t>预期结果</w:t>
            </w:r>
          </w:p>
        </w:tc>
        <w:tc>
          <w:tcPr>
            <w:tcW w:w="1000" w:type="dxa"/>
            <w:tcBorders>
              <w:top w:val="single" w:sz="12" w:space="0" w:color="auto"/>
            </w:tcBorders>
            <w:vAlign w:val="center"/>
          </w:tcPr>
          <w:p w14:paraId="6045549D"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49E"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4A7" w14:textId="77777777">
        <w:trPr>
          <w:cantSplit/>
          <w:trHeight w:val="1530"/>
          <w:jc w:val="center"/>
        </w:trPr>
        <w:tc>
          <w:tcPr>
            <w:tcW w:w="411" w:type="dxa"/>
            <w:tcBorders>
              <w:top w:val="single" w:sz="12" w:space="0" w:color="auto"/>
            </w:tcBorders>
            <w:vAlign w:val="center"/>
          </w:tcPr>
          <w:p w14:paraId="604554A0" w14:textId="77777777" w:rsidR="00387ACB" w:rsidRDefault="00000000">
            <w:pPr>
              <w:pStyle w:val="aff"/>
              <w:wordWrap w:val="0"/>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4A1" w14:textId="77777777" w:rsidR="00387ACB" w:rsidRDefault="00000000">
            <w:pPr>
              <w:wordWrap w:val="0"/>
              <w:rPr>
                <w:rFonts w:hint="eastAsia"/>
                <w:sz w:val="18"/>
                <w:szCs w:val="18"/>
              </w:rPr>
            </w:pPr>
            <w:r>
              <w:rPr>
                <w:rFonts w:hint="eastAsia"/>
                <w:sz w:val="18"/>
                <w:szCs w:val="18"/>
              </w:rPr>
              <w:t>系统已启用 RTEMSCFG_NET_CONTAINER配置选项，BSD 网络栈初始化完成</w:t>
            </w:r>
          </w:p>
        </w:tc>
        <w:tc>
          <w:tcPr>
            <w:tcW w:w="989" w:type="dxa"/>
            <w:tcBorders>
              <w:top w:val="single" w:sz="12" w:space="0" w:color="auto"/>
            </w:tcBorders>
            <w:vAlign w:val="center"/>
          </w:tcPr>
          <w:p w14:paraId="604554A2" w14:textId="77777777" w:rsidR="00387ACB" w:rsidRDefault="00000000">
            <w:pPr>
              <w:wordWrap w:val="0"/>
              <w:snapToGrid w:val="0"/>
              <w:spacing w:line="240" w:lineRule="atLeast"/>
              <w:rPr>
                <w:rFonts w:hint="eastAsia"/>
                <w:sz w:val="18"/>
                <w:szCs w:val="18"/>
              </w:rPr>
            </w:pPr>
            <w:r>
              <w:rPr>
                <w:rFonts w:hint="eastAsia"/>
                <w:sz w:val="18"/>
                <w:szCs w:val="18"/>
              </w:rPr>
              <w:t>无</w:t>
            </w:r>
          </w:p>
        </w:tc>
        <w:tc>
          <w:tcPr>
            <w:tcW w:w="2003" w:type="dxa"/>
            <w:tcBorders>
              <w:top w:val="single" w:sz="12" w:space="0" w:color="auto"/>
            </w:tcBorders>
            <w:vAlign w:val="center"/>
          </w:tcPr>
          <w:p w14:paraId="604554A3" w14:textId="77777777" w:rsidR="00387ACB" w:rsidRDefault="00000000">
            <w:pPr>
              <w:wordWrap w:val="0"/>
              <w:snapToGrid w:val="0"/>
              <w:spacing w:line="240" w:lineRule="atLeast"/>
              <w:rPr>
                <w:rFonts w:hint="eastAsia"/>
                <w:sz w:val="18"/>
                <w:szCs w:val="18"/>
              </w:rPr>
            </w:pPr>
            <w:r>
              <w:rPr>
                <w:rFonts w:hint="eastAsia"/>
                <w:sz w:val="18"/>
                <w:szCs w:val="18"/>
              </w:rPr>
              <w:t>初始化BSD网络栈并创建2个网络容器</w:t>
            </w:r>
          </w:p>
        </w:tc>
        <w:tc>
          <w:tcPr>
            <w:tcW w:w="2260" w:type="dxa"/>
            <w:tcBorders>
              <w:top w:val="single" w:sz="12" w:space="0" w:color="auto"/>
            </w:tcBorders>
            <w:vAlign w:val="center"/>
          </w:tcPr>
          <w:p w14:paraId="604554A4" w14:textId="77777777" w:rsidR="00387ACB" w:rsidRDefault="00000000">
            <w:pPr>
              <w:wordWrap w:val="0"/>
              <w:rPr>
                <w:rFonts w:hint="eastAsia"/>
                <w:sz w:val="18"/>
                <w:szCs w:val="18"/>
              </w:rPr>
            </w:pPr>
            <w:r>
              <w:rPr>
                <w:rFonts w:hint="eastAsia"/>
                <w:sz w:val="18"/>
                <w:szCs w:val="18"/>
              </w:rPr>
              <w:t>网络栈初始化成功，创建容器2(ID=2)、容器3(ID=3)，各自包含独立loopback</w:t>
            </w:r>
          </w:p>
        </w:tc>
        <w:tc>
          <w:tcPr>
            <w:tcW w:w="1000" w:type="dxa"/>
            <w:tcBorders>
              <w:top w:val="single" w:sz="12" w:space="0" w:color="auto"/>
            </w:tcBorders>
            <w:vAlign w:val="center"/>
          </w:tcPr>
          <w:p w14:paraId="604554A5"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4A6" w14:textId="77777777" w:rsidR="00387ACB" w:rsidRDefault="00000000">
            <w:pPr>
              <w:wordWrap w:val="0"/>
              <w:jc w:val="center"/>
              <w:rPr>
                <w:rFonts w:hint="eastAsia"/>
                <w:sz w:val="18"/>
                <w:szCs w:val="18"/>
              </w:rPr>
            </w:pPr>
            <w:r>
              <w:rPr>
                <w:rFonts w:hint="eastAsia"/>
                <w:sz w:val="18"/>
                <w:szCs w:val="18"/>
              </w:rPr>
              <w:t>自动创建lo0</w:t>
            </w:r>
          </w:p>
        </w:tc>
      </w:tr>
      <w:tr w:rsidR="00387ACB" w14:paraId="604554AF" w14:textId="77777777">
        <w:trPr>
          <w:cantSplit/>
          <w:trHeight w:val="1443"/>
          <w:jc w:val="center"/>
        </w:trPr>
        <w:tc>
          <w:tcPr>
            <w:tcW w:w="411" w:type="dxa"/>
            <w:tcBorders>
              <w:top w:val="single" w:sz="6" w:space="0" w:color="auto"/>
            </w:tcBorders>
            <w:vAlign w:val="center"/>
          </w:tcPr>
          <w:p w14:paraId="604554A8" w14:textId="77777777" w:rsidR="00387ACB" w:rsidRDefault="00000000">
            <w:pPr>
              <w:pStyle w:val="aff"/>
              <w:wordWrap w:val="0"/>
              <w:jc w:val="center"/>
              <w:rPr>
                <w:rFonts w:hint="eastAsia"/>
                <w:sz w:val="18"/>
                <w:szCs w:val="18"/>
              </w:rPr>
            </w:pPr>
            <w:r>
              <w:rPr>
                <w:rFonts w:hint="eastAsia"/>
                <w:sz w:val="18"/>
                <w:szCs w:val="18"/>
              </w:rPr>
              <w:t>步骤 2</w:t>
            </w:r>
          </w:p>
        </w:tc>
        <w:tc>
          <w:tcPr>
            <w:tcW w:w="1402" w:type="dxa"/>
            <w:tcBorders>
              <w:top w:val="single" w:sz="6" w:space="0" w:color="auto"/>
            </w:tcBorders>
            <w:vAlign w:val="center"/>
          </w:tcPr>
          <w:p w14:paraId="604554A9" w14:textId="77777777" w:rsidR="00387ACB" w:rsidRDefault="00000000">
            <w:pPr>
              <w:wordWrap w:val="0"/>
              <w:rPr>
                <w:rFonts w:hint="eastAsia"/>
                <w:sz w:val="18"/>
                <w:szCs w:val="18"/>
              </w:rPr>
            </w:pPr>
            <w:r>
              <w:rPr>
                <w:rFonts w:hint="eastAsia"/>
                <w:sz w:val="18"/>
                <w:szCs w:val="18"/>
              </w:rPr>
              <w:t>网络容器已创建</w:t>
            </w:r>
          </w:p>
        </w:tc>
        <w:tc>
          <w:tcPr>
            <w:tcW w:w="989" w:type="dxa"/>
            <w:tcBorders>
              <w:top w:val="single" w:sz="6" w:space="0" w:color="auto"/>
            </w:tcBorders>
            <w:vAlign w:val="center"/>
          </w:tcPr>
          <w:p w14:paraId="604554AA" w14:textId="77777777" w:rsidR="00387ACB" w:rsidRDefault="00000000">
            <w:pPr>
              <w:wordWrap w:val="0"/>
              <w:rPr>
                <w:rFonts w:hint="eastAsia"/>
                <w:sz w:val="18"/>
                <w:szCs w:val="18"/>
              </w:rPr>
            </w:pPr>
            <w:r>
              <w:rPr>
                <w:rFonts w:hint="eastAsia"/>
                <w:sz w:val="18"/>
                <w:szCs w:val="18"/>
              </w:rPr>
              <w:t>2个测试任务</w:t>
            </w:r>
          </w:p>
        </w:tc>
        <w:tc>
          <w:tcPr>
            <w:tcW w:w="2003" w:type="dxa"/>
            <w:tcBorders>
              <w:top w:val="single" w:sz="6" w:space="0" w:color="auto"/>
            </w:tcBorders>
            <w:vAlign w:val="center"/>
          </w:tcPr>
          <w:p w14:paraId="604554AB" w14:textId="77777777" w:rsidR="00387ACB" w:rsidRDefault="00000000">
            <w:pPr>
              <w:wordWrap w:val="0"/>
              <w:autoSpaceDE w:val="0"/>
              <w:autoSpaceDN w:val="0"/>
              <w:adjustRightInd w:val="0"/>
              <w:rPr>
                <w:rFonts w:hint="eastAsia"/>
                <w:sz w:val="18"/>
                <w:szCs w:val="18"/>
              </w:rPr>
            </w:pPr>
            <w:r>
              <w:rPr>
                <w:rFonts w:hint="eastAsia"/>
                <w:sz w:val="18"/>
                <w:szCs w:val="18"/>
              </w:rPr>
              <w:t>将任务分别分配到不同 NET 容器</w:t>
            </w:r>
          </w:p>
        </w:tc>
        <w:tc>
          <w:tcPr>
            <w:tcW w:w="2260" w:type="dxa"/>
            <w:tcBorders>
              <w:top w:val="single" w:sz="6" w:space="0" w:color="auto"/>
            </w:tcBorders>
            <w:vAlign w:val="center"/>
          </w:tcPr>
          <w:p w14:paraId="604554AC" w14:textId="77777777" w:rsidR="00387ACB" w:rsidRDefault="00000000">
            <w:pPr>
              <w:wordWrap w:val="0"/>
              <w:rPr>
                <w:rFonts w:hint="eastAsia"/>
                <w:sz w:val="18"/>
                <w:szCs w:val="18"/>
              </w:rPr>
            </w:pPr>
            <w:r>
              <w:rPr>
                <w:rFonts w:hint="eastAsia"/>
                <w:sz w:val="18"/>
                <w:szCs w:val="18"/>
              </w:rPr>
              <w:t>任务成功关联到新网络容器，引用计数正确更新</w:t>
            </w:r>
          </w:p>
        </w:tc>
        <w:tc>
          <w:tcPr>
            <w:tcW w:w="1000" w:type="dxa"/>
            <w:tcBorders>
              <w:top w:val="single" w:sz="6" w:space="0" w:color="auto"/>
            </w:tcBorders>
            <w:vAlign w:val="center"/>
          </w:tcPr>
          <w:p w14:paraId="604554AD"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4AE" w14:textId="77777777" w:rsidR="00387ACB" w:rsidRDefault="00000000">
            <w:pPr>
              <w:wordWrap w:val="0"/>
              <w:jc w:val="center"/>
              <w:rPr>
                <w:rFonts w:hint="eastAsia"/>
                <w:sz w:val="18"/>
                <w:szCs w:val="18"/>
              </w:rPr>
            </w:pPr>
            <w:r>
              <w:rPr>
                <w:rFonts w:hint="eastAsia"/>
                <w:sz w:val="18"/>
                <w:szCs w:val="18"/>
              </w:rPr>
              <w:t>每任务绑定一个容器</w:t>
            </w:r>
          </w:p>
        </w:tc>
      </w:tr>
      <w:tr w:rsidR="00387ACB" w14:paraId="604554B7" w14:textId="77777777">
        <w:trPr>
          <w:cantSplit/>
          <w:trHeight w:val="2026"/>
          <w:jc w:val="center"/>
        </w:trPr>
        <w:tc>
          <w:tcPr>
            <w:tcW w:w="411" w:type="dxa"/>
            <w:vAlign w:val="center"/>
          </w:tcPr>
          <w:p w14:paraId="604554B0" w14:textId="77777777" w:rsidR="00387ACB" w:rsidRDefault="00000000">
            <w:pPr>
              <w:pStyle w:val="aff"/>
              <w:wordWrap w:val="0"/>
              <w:jc w:val="center"/>
              <w:rPr>
                <w:rFonts w:hint="eastAsia"/>
                <w:sz w:val="18"/>
                <w:szCs w:val="18"/>
              </w:rPr>
            </w:pPr>
            <w:r>
              <w:rPr>
                <w:rFonts w:hint="eastAsia"/>
                <w:sz w:val="18"/>
                <w:szCs w:val="18"/>
              </w:rPr>
              <w:lastRenderedPageBreak/>
              <w:t>步骤 3</w:t>
            </w:r>
          </w:p>
        </w:tc>
        <w:tc>
          <w:tcPr>
            <w:tcW w:w="1402" w:type="dxa"/>
            <w:vAlign w:val="center"/>
          </w:tcPr>
          <w:p w14:paraId="604554B1" w14:textId="77777777" w:rsidR="00387ACB" w:rsidRDefault="00000000">
            <w:pPr>
              <w:wordWrap w:val="0"/>
              <w:rPr>
                <w:rFonts w:hint="eastAsia"/>
                <w:sz w:val="18"/>
                <w:szCs w:val="18"/>
              </w:rPr>
            </w:pPr>
            <w:r>
              <w:rPr>
                <w:rFonts w:hint="eastAsia"/>
                <w:sz w:val="18"/>
                <w:szCs w:val="18"/>
              </w:rPr>
              <w:t>容器2任务运行</w:t>
            </w:r>
          </w:p>
        </w:tc>
        <w:tc>
          <w:tcPr>
            <w:tcW w:w="989" w:type="dxa"/>
            <w:vAlign w:val="center"/>
          </w:tcPr>
          <w:p w14:paraId="604554B2" w14:textId="77777777" w:rsidR="00387ACB" w:rsidRDefault="00000000">
            <w:pPr>
              <w:wordWrap w:val="0"/>
              <w:rPr>
                <w:rFonts w:hint="eastAsia"/>
                <w:sz w:val="18"/>
                <w:szCs w:val="18"/>
              </w:rPr>
            </w:pPr>
            <w:r>
              <w:rPr>
                <w:rFonts w:hint="eastAsia"/>
                <w:sz w:val="18"/>
                <w:szCs w:val="18"/>
              </w:rPr>
              <w:t>veth0</w:t>
            </w:r>
            <w:r>
              <w:rPr>
                <w:rFonts w:hint="eastAsia"/>
                <w:sz w:val="18"/>
                <w:szCs w:val="18"/>
              </w:rPr>
              <w:br/>
              <w:t>IP: 192.168.1.10/24</w:t>
            </w:r>
          </w:p>
        </w:tc>
        <w:tc>
          <w:tcPr>
            <w:tcW w:w="2003" w:type="dxa"/>
            <w:vAlign w:val="center"/>
          </w:tcPr>
          <w:p w14:paraId="604554B3" w14:textId="77777777" w:rsidR="00387ACB" w:rsidRDefault="00000000">
            <w:pPr>
              <w:wordWrap w:val="0"/>
              <w:autoSpaceDE w:val="0"/>
              <w:autoSpaceDN w:val="0"/>
              <w:adjustRightInd w:val="0"/>
              <w:rPr>
                <w:rFonts w:hint="eastAsia"/>
                <w:sz w:val="18"/>
                <w:szCs w:val="18"/>
              </w:rPr>
            </w:pPr>
            <w:r>
              <w:rPr>
                <w:rFonts w:hint="eastAsia"/>
                <w:sz w:val="18"/>
                <w:szCs w:val="18"/>
              </w:rPr>
              <w:t>在容器2中创建并配置虚拟网卡</w:t>
            </w:r>
          </w:p>
        </w:tc>
        <w:tc>
          <w:tcPr>
            <w:tcW w:w="2260" w:type="dxa"/>
            <w:vAlign w:val="center"/>
          </w:tcPr>
          <w:p w14:paraId="604554B4" w14:textId="77777777" w:rsidR="00387ACB" w:rsidRDefault="00000000">
            <w:pPr>
              <w:wordWrap w:val="0"/>
              <w:snapToGrid w:val="0"/>
              <w:spacing w:line="260" w:lineRule="atLeast"/>
              <w:rPr>
                <w:rFonts w:hint="eastAsia"/>
                <w:sz w:val="18"/>
                <w:szCs w:val="18"/>
              </w:rPr>
            </w:pPr>
            <w:r>
              <w:rPr>
                <w:rFonts w:hint="eastAsia"/>
                <w:sz w:val="18"/>
                <w:szCs w:val="18"/>
              </w:rPr>
              <w:t>veth0 创建成功</w:t>
            </w:r>
          </w:p>
        </w:tc>
        <w:tc>
          <w:tcPr>
            <w:tcW w:w="1000" w:type="dxa"/>
            <w:vAlign w:val="center"/>
          </w:tcPr>
          <w:p w14:paraId="604554B5"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B6" w14:textId="77777777" w:rsidR="00387ACB" w:rsidRDefault="00000000">
            <w:pPr>
              <w:wordWrap w:val="0"/>
              <w:jc w:val="center"/>
              <w:rPr>
                <w:rFonts w:hint="eastAsia"/>
                <w:sz w:val="18"/>
                <w:szCs w:val="18"/>
              </w:rPr>
            </w:pPr>
            <w:r>
              <w:rPr>
                <w:rFonts w:hint="eastAsia"/>
                <w:sz w:val="18"/>
                <w:szCs w:val="18"/>
              </w:rPr>
              <w:t>-</w:t>
            </w:r>
          </w:p>
        </w:tc>
      </w:tr>
      <w:tr w:rsidR="00387ACB" w14:paraId="604554BF" w14:textId="77777777">
        <w:trPr>
          <w:cantSplit/>
          <w:trHeight w:val="2026"/>
          <w:jc w:val="center"/>
        </w:trPr>
        <w:tc>
          <w:tcPr>
            <w:tcW w:w="411" w:type="dxa"/>
            <w:vAlign w:val="center"/>
          </w:tcPr>
          <w:p w14:paraId="604554B8" w14:textId="77777777" w:rsidR="00387ACB" w:rsidRDefault="00000000">
            <w:pPr>
              <w:pStyle w:val="aff"/>
              <w:wordWrap w:val="0"/>
              <w:jc w:val="center"/>
              <w:rPr>
                <w:rFonts w:hint="eastAsia"/>
                <w:sz w:val="18"/>
                <w:szCs w:val="18"/>
              </w:rPr>
            </w:pPr>
            <w:r>
              <w:rPr>
                <w:rFonts w:hint="eastAsia"/>
                <w:sz w:val="18"/>
                <w:szCs w:val="18"/>
              </w:rPr>
              <w:t>步骤4</w:t>
            </w:r>
          </w:p>
        </w:tc>
        <w:tc>
          <w:tcPr>
            <w:tcW w:w="1402" w:type="dxa"/>
            <w:vAlign w:val="center"/>
          </w:tcPr>
          <w:p w14:paraId="604554B9" w14:textId="77777777" w:rsidR="00387ACB" w:rsidRDefault="00000000">
            <w:pPr>
              <w:wordWrap w:val="0"/>
              <w:rPr>
                <w:rFonts w:hint="eastAsia"/>
                <w:sz w:val="18"/>
                <w:szCs w:val="18"/>
              </w:rPr>
            </w:pPr>
            <w:r>
              <w:rPr>
                <w:rFonts w:hint="eastAsia"/>
                <w:sz w:val="18"/>
                <w:szCs w:val="18"/>
              </w:rPr>
              <w:t>容器3任务运行</w:t>
            </w:r>
          </w:p>
        </w:tc>
        <w:tc>
          <w:tcPr>
            <w:tcW w:w="989" w:type="dxa"/>
            <w:vAlign w:val="center"/>
          </w:tcPr>
          <w:p w14:paraId="604554BA" w14:textId="77777777" w:rsidR="00387ACB" w:rsidRDefault="00000000">
            <w:pPr>
              <w:wordWrap w:val="0"/>
              <w:rPr>
                <w:rFonts w:hint="eastAsia"/>
                <w:sz w:val="18"/>
                <w:szCs w:val="18"/>
              </w:rPr>
            </w:pPr>
            <w:r>
              <w:rPr>
                <w:rFonts w:hint="eastAsia"/>
                <w:sz w:val="18"/>
                <w:szCs w:val="18"/>
              </w:rPr>
              <w:t>veth1</w:t>
            </w:r>
            <w:r>
              <w:rPr>
                <w:rFonts w:hint="eastAsia"/>
                <w:sz w:val="18"/>
                <w:szCs w:val="18"/>
              </w:rPr>
              <w:br/>
              <w:t>IP: 192.168.2.20/24</w:t>
            </w:r>
          </w:p>
        </w:tc>
        <w:tc>
          <w:tcPr>
            <w:tcW w:w="2003" w:type="dxa"/>
            <w:vAlign w:val="center"/>
          </w:tcPr>
          <w:p w14:paraId="604554BB" w14:textId="77777777" w:rsidR="00387ACB" w:rsidRDefault="00000000">
            <w:pPr>
              <w:wordWrap w:val="0"/>
              <w:autoSpaceDE w:val="0"/>
              <w:autoSpaceDN w:val="0"/>
              <w:adjustRightInd w:val="0"/>
              <w:rPr>
                <w:rFonts w:hint="eastAsia"/>
                <w:sz w:val="18"/>
                <w:szCs w:val="18"/>
              </w:rPr>
            </w:pPr>
            <w:r>
              <w:rPr>
                <w:rFonts w:hint="eastAsia"/>
                <w:sz w:val="18"/>
                <w:szCs w:val="18"/>
              </w:rPr>
              <w:t>在容器3中创建并配置虚拟网卡</w:t>
            </w:r>
          </w:p>
        </w:tc>
        <w:tc>
          <w:tcPr>
            <w:tcW w:w="2260" w:type="dxa"/>
            <w:vAlign w:val="center"/>
          </w:tcPr>
          <w:p w14:paraId="604554BC" w14:textId="77777777" w:rsidR="00387ACB" w:rsidRDefault="00000000">
            <w:pPr>
              <w:wordWrap w:val="0"/>
              <w:snapToGrid w:val="0"/>
              <w:spacing w:line="260" w:lineRule="atLeast"/>
              <w:rPr>
                <w:rFonts w:hint="eastAsia"/>
                <w:sz w:val="18"/>
                <w:szCs w:val="18"/>
              </w:rPr>
            </w:pPr>
            <w:r>
              <w:rPr>
                <w:rFonts w:hint="eastAsia"/>
                <w:sz w:val="18"/>
                <w:szCs w:val="18"/>
              </w:rPr>
              <w:t>veth1 创建成功</w:t>
            </w:r>
          </w:p>
        </w:tc>
        <w:tc>
          <w:tcPr>
            <w:tcW w:w="1000" w:type="dxa"/>
            <w:vAlign w:val="center"/>
          </w:tcPr>
          <w:p w14:paraId="604554BD"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BE" w14:textId="77777777" w:rsidR="00387ACB" w:rsidRDefault="00000000">
            <w:pPr>
              <w:wordWrap w:val="0"/>
              <w:jc w:val="center"/>
              <w:rPr>
                <w:rFonts w:hint="eastAsia"/>
                <w:sz w:val="18"/>
                <w:szCs w:val="18"/>
              </w:rPr>
            </w:pPr>
            <w:r>
              <w:rPr>
                <w:rFonts w:hint="eastAsia"/>
                <w:sz w:val="18"/>
                <w:szCs w:val="18"/>
              </w:rPr>
              <w:t>-</w:t>
            </w:r>
          </w:p>
        </w:tc>
      </w:tr>
      <w:tr w:rsidR="00387ACB" w14:paraId="604554C9" w14:textId="77777777">
        <w:trPr>
          <w:cantSplit/>
          <w:trHeight w:val="2026"/>
          <w:jc w:val="center"/>
        </w:trPr>
        <w:tc>
          <w:tcPr>
            <w:tcW w:w="411" w:type="dxa"/>
            <w:vAlign w:val="center"/>
          </w:tcPr>
          <w:p w14:paraId="604554C0" w14:textId="77777777" w:rsidR="00387ACB" w:rsidRDefault="00000000">
            <w:pPr>
              <w:pStyle w:val="aff"/>
              <w:wordWrap w:val="0"/>
              <w:jc w:val="center"/>
              <w:rPr>
                <w:rFonts w:hint="eastAsia"/>
                <w:sz w:val="18"/>
                <w:szCs w:val="18"/>
              </w:rPr>
            </w:pPr>
            <w:r>
              <w:rPr>
                <w:rFonts w:hint="eastAsia"/>
                <w:sz w:val="18"/>
                <w:szCs w:val="18"/>
              </w:rPr>
              <w:t>步骤5</w:t>
            </w:r>
          </w:p>
        </w:tc>
        <w:tc>
          <w:tcPr>
            <w:tcW w:w="1402" w:type="dxa"/>
            <w:vAlign w:val="center"/>
          </w:tcPr>
          <w:p w14:paraId="604554C1" w14:textId="77777777" w:rsidR="00387ACB" w:rsidRDefault="00000000">
            <w:pPr>
              <w:wordWrap w:val="0"/>
              <w:rPr>
                <w:rFonts w:hint="eastAsia"/>
                <w:sz w:val="18"/>
                <w:szCs w:val="18"/>
              </w:rPr>
            </w:pPr>
            <w:r>
              <w:rPr>
                <w:rFonts w:hint="eastAsia"/>
                <w:sz w:val="18"/>
                <w:szCs w:val="18"/>
              </w:rPr>
              <w:t>两容器均有接口</w:t>
            </w:r>
          </w:p>
        </w:tc>
        <w:tc>
          <w:tcPr>
            <w:tcW w:w="989" w:type="dxa"/>
            <w:vAlign w:val="center"/>
          </w:tcPr>
          <w:p w14:paraId="604554C2"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4C3" w14:textId="77777777" w:rsidR="00387ACB" w:rsidRDefault="00000000">
            <w:pPr>
              <w:wordWrap w:val="0"/>
              <w:autoSpaceDE w:val="0"/>
              <w:autoSpaceDN w:val="0"/>
              <w:adjustRightInd w:val="0"/>
              <w:rPr>
                <w:rFonts w:hint="eastAsia"/>
                <w:sz w:val="18"/>
                <w:szCs w:val="18"/>
              </w:rPr>
            </w:pPr>
            <w:r>
              <w:rPr>
                <w:rFonts w:hint="eastAsia"/>
                <w:sz w:val="18"/>
                <w:szCs w:val="18"/>
              </w:rPr>
              <w:t>验证接口列表隔离性</w:t>
            </w:r>
          </w:p>
        </w:tc>
        <w:tc>
          <w:tcPr>
            <w:tcW w:w="2260" w:type="dxa"/>
            <w:vAlign w:val="center"/>
          </w:tcPr>
          <w:p w14:paraId="604554C4" w14:textId="77777777" w:rsidR="00387ACB" w:rsidRDefault="00000000">
            <w:pPr>
              <w:wordWrap w:val="0"/>
              <w:snapToGrid w:val="0"/>
              <w:spacing w:line="260" w:lineRule="atLeast"/>
              <w:rPr>
                <w:rFonts w:hint="eastAsia"/>
                <w:sz w:val="18"/>
                <w:szCs w:val="18"/>
              </w:rPr>
            </w:pPr>
            <w:r>
              <w:rPr>
                <w:rFonts w:hint="eastAsia"/>
                <w:sz w:val="18"/>
                <w:szCs w:val="18"/>
              </w:rPr>
              <w:t>容器2接口列表仅含lo0和veth0；</w:t>
            </w:r>
          </w:p>
          <w:p w14:paraId="604554C5" w14:textId="77777777" w:rsidR="00387ACB" w:rsidRDefault="00000000">
            <w:pPr>
              <w:wordWrap w:val="0"/>
              <w:snapToGrid w:val="0"/>
              <w:spacing w:line="260" w:lineRule="atLeast"/>
              <w:rPr>
                <w:rFonts w:hint="eastAsia"/>
                <w:sz w:val="18"/>
                <w:szCs w:val="18"/>
              </w:rPr>
            </w:pPr>
            <w:r>
              <w:rPr>
                <w:rFonts w:hint="eastAsia"/>
                <w:sz w:val="18"/>
                <w:szCs w:val="18"/>
              </w:rPr>
              <w:t>容器3接口列表仅含lo0和veth1；</w:t>
            </w:r>
          </w:p>
          <w:p w14:paraId="604554C6" w14:textId="77777777" w:rsidR="00387ACB" w:rsidRDefault="00000000">
            <w:pPr>
              <w:wordWrap w:val="0"/>
              <w:snapToGrid w:val="0"/>
              <w:spacing w:line="260" w:lineRule="atLeast"/>
              <w:rPr>
                <w:rFonts w:hint="eastAsia"/>
                <w:sz w:val="18"/>
                <w:szCs w:val="18"/>
              </w:rPr>
            </w:pPr>
            <w:r>
              <w:rPr>
                <w:rFonts w:hint="eastAsia"/>
                <w:sz w:val="18"/>
                <w:szCs w:val="18"/>
              </w:rPr>
              <w:t>显式校验容器2无法访问容器3的veth1</w:t>
            </w:r>
          </w:p>
        </w:tc>
        <w:tc>
          <w:tcPr>
            <w:tcW w:w="1000" w:type="dxa"/>
            <w:vAlign w:val="center"/>
          </w:tcPr>
          <w:p w14:paraId="604554C7"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C8" w14:textId="77777777" w:rsidR="00387ACB" w:rsidRDefault="00000000">
            <w:pPr>
              <w:wordWrap w:val="0"/>
              <w:jc w:val="center"/>
              <w:rPr>
                <w:rFonts w:hint="eastAsia"/>
                <w:sz w:val="18"/>
                <w:szCs w:val="18"/>
              </w:rPr>
            </w:pPr>
            <w:r>
              <w:rPr>
                <w:rFonts w:hint="eastAsia"/>
                <w:sz w:val="18"/>
                <w:szCs w:val="18"/>
              </w:rPr>
              <w:t>-</w:t>
            </w:r>
          </w:p>
        </w:tc>
      </w:tr>
      <w:tr w:rsidR="00387ACB" w14:paraId="604554D1" w14:textId="77777777">
        <w:trPr>
          <w:cantSplit/>
          <w:trHeight w:val="2026"/>
          <w:jc w:val="center"/>
        </w:trPr>
        <w:tc>
          <w:tcPr>
            <w:tcW w:w="411" w:type="dxa"/>
            <w:vAlign w:val="center"/>
          </w:tcPr>
          <w:p w14:paraId="604554CA" w14:textId="77777777" w:rsidR="00387ACB" w:rsidRDefault="00000000">
            <w:pPr>
              <w:pStyle w:val="aff"/>
              <w:wordWrap w:val="0"/>
              <w:jc w:val="center"/>
              <w:rPr>
                <w:rFonts w:hint="eastAsia"/>
                <w:sz w:val="18"/>
                <w:szCs w:val="18"/>
              </w:rPr>
            </w:pPr>
            <w:r>
              <w:rPr>
                <w:rFonts w:hint="eastAsia"/>
                <w:sz w:val="18"/>
                <w:szCs w:val="18"/>
              </w:rPr>
              <w:t>步骤6</w:t>
            </w:r>
          </w:p>
        </w:tc>
        <w:tc>
          <w:tcPr>
            <w:tcW w:w="1402" w:type="dxa"/>
            <w:vAlign w:val="center"/>
          </w:tcPr>
          <w:p w14:paraId="604554CB" w14:textId="77777777" w:rsidR="00387ACB" w:rsidRDefault="00000000">
            <w:pPr>
              <w:wordWrap w:val="0"/>
              <w:rPr>
                <w:rFonts w:hint="eastAsia"/>
                <w:sz w:val="18"/>
                <w:szCs w:val="18"/>
              </w:rPr>
            </w:pPr>
            <w:r>
              <w:rPr>
                <w:rFonts w:hint="eastAsia"/>
                <w:sz w:val="18"/>
                <w:szCs w:val="18"/>
              </w:rPr>
              <w:t>测试结束</w:t>
            </w:r>
          </w:p>
        </w:tc>
        <w:tc>
          <w:tcPr>
            <w:tcW w:w="989" w:type="dxa"/>
            <w:vAlign w:val="center"/>
          </w:tcPr>
          <w:p w14:paraId="604554CC"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4CD" w14:textId="77777777" w:rsidR="00387ACB" w:rsidRDefault="00000000">
            <w:pPr>
              <w:wordWrap w:val="0"/>
              <w:autoSpaceDE w:val="0"/>
              <w:autoSpaceDN w:val="0"/>
              <w:adjustRightInd w:val="0"/>
              <w:rPr>
                <w:rFonts w:hint="eastAsia"/>
                <w:sz w:val="18"/>
                <w:szCs w:val="18"/>
              </w:rPr>
            </w:pPr>
            <w:r>
              <w:rPr>
                <w:rFonts w:hint="eastAsia"/>
                <w:sz w:val="18"/>
                <w:szCs w:val="18"/>
              </w:rPr>
              <w:t>汇总结果并释放资源</w:t>
            </w:r>
          </w:p>
        </w:tc>
        <w:tc>
          <w:tcPr>
            <w:tcW w:w="2260" w:type="dxa"/>
            <w:vAlign w:val="center"/>
          </w:tcPr>
          <w:p w14:paraId="604554CE" w14:textId="77777777" w:rsidR="00387ACB" w:rsidRDefault="00000000">
            <w:pPr>
              <w:wordWrap w:val="0"/>
              <w:snapToGrid w:val="0"/>
              <w:spacing w:line="260" w:lineRule="atLeast"/>
              <w:rPr>
                <w:rFonts w:hint="eastAsia"/>
                <w:sz w:val="18"/>
                <w:szCs w:val="18"/>
              </w:rPr>
            </w:pPr>
            <w:r>
              <w:rPr>
                <w:rFonts w:hint="eastAsia"/>
                <w:sz w:val="18"/>
                <w:szCs w:val="18"/>
              </w:rPr>
              <w:t>所有测试通过，容器删除成功</w:t>
            </w:r>
          </w:p>
        </w:tc>
        <w:tc>
          <w:tcPr>
            <w:tcW w:w="1000" w:type="dxa"/>
            <w:vAlign w:val="center"/>
          </w:tcPr>
          <w:p w14:paraId="604554CF"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D0" w14:textId="77777777" w:rsidR="00387ACB" w:rsidRDefault="00000000">
            <w:pPr>
              <w:wordWrap w:val="0"/>
              <w:jc w:val="center"/>
              <w:rPr>
                <w:rFonts w:hint="eastAsia"/>
                <w:sz w:val="18"/>
                <w:szCs w:val="18"/>
              </w:rPr>
            </w:pPr>
            <w:r>
              <w:rPr>
                <w:rFonts w:hint="eastAsia"/>
                <w:sz w:val="18"/>
                <w:szCs w:val="18"/>
              </w:rPr>
              <w:t>无资源泄漏</w:t>
            </w:r>
          </w:p>
        </w:tc>
      </w:tr>
    </w:tbl>
    <w:p w14:paraId="604554D2" w14:textId="77777777" w:rsidR="00387ACB" w:rsidRDefault="00387ACB">
      <w:pPr>
        <w:pStyle w:val="a5"/>
        <w:ind w:firstLineChars="0" w:firstLine="0"/>
        <w:rPr>
          <w:rFonts w:hint="eastAsia"/>
        </w:rPr>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245"/>
        <w:gridCol w:w="1015"/>
        <w:gridCol w:w="948"/>
      </w:tblGrid>
      <w:tr w:rsidR="00387ACB" w14:paraId="604554D5" w14:textId="77777777">
        <w:trPr>
          <w:jc w:val="center"/>
        </w:trPr>
        <w:tc>
          <w:tcPr>
            <w:tcW w:w="1813" w:type="dxa"/>
            <w:gridSpan w:val="2"/>
            <w:tcBorders>
              <w:bottom w:val="single" w:sz="6" w:space="0" w:color="auto"/>
            </w:tcBorders>
          </w:tcPr>
          <w:p w14:paraId="604554D3"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4D4" w14:textId="77777777" w:rsidR="00387ACB" w:rsidRDefault="00000000">
            <w:pPr>
              <w:pStyle w:val="aff"/>
              <w:wordWrap w:val="0"/>
              <w:rPr>
                <w:rFonts w:hint="eastAsia"/>
                <w:sz w:val="18"/>
                <w:szCs w:val="18"/>
              </w:rPr>
            </w:pPr>
            <w:r>
              <w:rPr>
                <w:rFonts w:hint="eastAsia"/>
                <w:sz w:val="18"/>
                <w:szCs w:val="18"/>
              </w:rPr>
              <w:t>NET容器网络命名空间隔离功能测试（loopback通信测试）</w:t>
            </w:r>
          </w:p>
        </w:tc>
      </w:tr>
      <w:tr w:rsidR="00387ACB" w14:paraId="604554DA" w14:textId="77777777">
        <w:trPr>
          <w:jc w:val="center"/>
        </w:trPr>
        <w:tc>
          <w:tcPr>
            <w:tcW w:w="1813" w:type="dxa"/>
            <w:gridSpan w:val="2"/>
            <w:tcBorders>
              <w:top w:val="single" w:sz="6" w:space="0" w:color="auto"/>
              <w:bottom w:val="single" w:sz="6" w:space="0" w:color="auto"/>
            </w:tcBorders>
            <w:vAlign w:val="center"/>
          </w:tcPr>
          <w:p w14:paraId="604554D6"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4D7" w14:textId="77777777" w:rsidR="00387ACB" w:rsidRDefault="00000000">
            <w:pPr>
              <w:pStyle w:val="aff"/>
              <w:wordWrap w:val="0"/>
              <w:rPr>
                <w:rFonts w:hint="eastAsia"/>
                <w:sz w:val="18"/>
                <w:szCs w:val="18"/>
              </w:rPr>
            </w:pPr>
            <w:r>
              <w:rPr>
                <w:rFonts w:hint="eastAsia"/>
                <w:sz w:val="18"/>
                <w:szCs w:val="18"/>
              </w:rPr>
              <w:t>1、本测试用例用于验证RTEMS系统具备NET容器的网络命名空间隔离功能</w:t>
            </w:r>
          </w:p>
          <w:p w14:paraId="604554D8" w14:textId="77777777" w:rsidR="00387ACB" w:rsidRDefault="00000000">
            <w:pPr>
              <w:pStyle w:val="aff"/>
              <w:wordWrap w:val="0"/>
              <w:rPr>
                <w:rFonts w:hint="eastAsia"/>
                <w:sz w:val="18"/>
                <w:szCs w:val="18"/>
              </w:rPr>
            </w:pPr>
            <w:r>
              <w:rPr>
                <w:rFonts w:hint="eastAsia"/>
                <w:sz w:val="18"/>
                <w:szCs w:val="18"/>
              </w:rPr>
              <w:t>2、验证网络协议栈在容器环境下的独立性，包括socket、loopback接口和数据通信</w:t>
            </w:r>
          </w:p>
          <w:p w14:paraId="604554D9" w14:textId="77777777" w:rsidR="00387ACB" w:rsidRDefault="00000000">
            <w:pPr>
              <w:pStyle w:val="aff"/>
              <w:wordWrap w:val="0"/>
              <w:rPr>
                <w:rFonts w:hint="eastAsia"/>
                <w:sz w:val="18"/>
                <w:szCs w:val="18"/>
              </w:rPr>
            </w:pPr>
            <w:r>
              <w:rPr>
                <w:rFonts w:hint="eastAsia"/>
                <w:sz w:val="18"/>
                <w:szCs w:val="18"/>
              </w:rPr>
              <w:t>3、验证容器内的网络通信可正常进行，包括socket创建、绑定、发送和接收</w:t>
            </w:r>
          </w:p>
        </w:tc>
      </w:tr>
      <w:tr w:rsidR="00387ACB" w14:paraId="604554DE" w14:textId="77777777">
        <w:trPr>
          <w:jc w:val="center"/>
        </w:trPr>
        <w:tc>
          <w:tcPr>
            <w:tcW w:w="1813" w:type="dxa"/>
            <w:gridSpan w:val="2"/>
            <w:tcBorders>
              <w:top w:val="single" w:sz="6" w:space="0" w:color="auto"/>
              <w:bottom w:val="single" w:sz="12" w:space="0" w:color="auto"/>
            </w:tcBorders>
            <w:vAlign w:val="center"/>
          </w:tcPr>
          <w:p w14:paraId="604554DB" w14:textId="77777777" w:rsidR="00387ACB" w:rsidRDefault="00000000">
            <w:pPr>
              <w:pStyle w:val="aff"/>
              <w:wordWrap w:val="0"/>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4DC" w14:textId="77777777" w:rsidR="00387ACB" w:rsidRDefault="00000000">
            <w:pPr>
              <w:pStyle w:val="aff"/>
              <w:wordWrap w:val="0"/>
              <w:rPr>
                <w:rFonts w:hint="eastAsia"/>
                <w:sz w:val="18"/>
                <w:szCs w:val="18"/>
              </w:rPr>
            </w:pPr>
            <w:r>
              <w:rPr>
                <w:rFonts w:hint="eastAsia"/>
                <w:sz w:val="18"/>
                <w:szCs w:val="18"/>
              </w:rPr>
              <w:t>技术指标7：网络隔离</w:t>
            </w:r>
          </w:p>
          <w:p w14:paraId="604554DD" w14:textId="77777777" w:rsidR="00387ACB" w:rsidRDefault="00000000">
            <w:pPr>
              <w:pStyle w:val="aff"/>
              <w:wordWrap w:val="0"/>
              <w:rPr>
                <w:rFonts w:hint="eastAsia"/>
                <w:sz w:val="18"/>
                <w:szCs w:val="18"/>
              </w:rPr>
            </w:pPr>
            <w:r>
              <w:rPr>
                <w:rFonts w:hint="eastAsia"/>
                <w:sz w:val="18"/>
                <w:szCs w:val="18"/>
              </w:rPr>
              <w:t>研究内容5：网络隔离</w:t>
            </w:r>
          </w:p>
        </w:tc>
      </w:tr>
      <w:tr w:rsidR="00387ACB" w14:paraId="604554E7" w14:textId="77777777">
        <w:trPr>
          <w:jc w:val="center"/>
        </w:trPr>
        <w:tc>
          <w:tcPr>
            <w:tcW w:w="411" w:type="dxa"/>
            <w:tcBorders>
              <w:top w:val="single" w:sz="12" w:space="0" w:color="auto"/>
            </w:tcBorders>
            <w:vAlign w:val="center"/>
          </w:tcPr>
          <w:p w14:paraId="604554DF" w14:textId="77777777" w:rsidR="00387ACB" w:rsidRDefault="00000000">
            <w:pPr>
              <w:pStyle w:val="aff"/>
              <w:wordWrap w:val="0"/>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4E0" w14:textId="77777777" w:rsidR="00387ACB" w:rsidRDefault="00000000">
            <w:pPr>
              <w:pStyle w:val="aff"/>
              <w:wordWrap w:val="0"/>
              <w:jc w:val="center"/>
              <w:rPr>
                <w:rFonts w:hint="eastAsia"/>
                <w:sz w:val="18"/>
                <w:szCs w:val="18"/>
              </w:rPr>
            </w:pPr>
            <w:r>
              <w:rPr>
                <w:rFonts w:hint="eastAsia"/>
                <w:sz w:val="18"/>
                <w:szCs w:val="18"/>
              </w:rPr>
              <w:t>前提和</w:t>
            </w:r>
          </w:p>
          <w:p w14:paraId="604554E1"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4E2"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4E3" w14:textId="77777777" w:rsidR="00387ACB" w:rsidRDefault="00000000">
            <w:pPr>
              <w:pStyle w:val="aff"/>
              <w:wordWrap w:val="0"/>
              <w:jc w:val="center"/>
              <w:rPr>
                <w:rFonts w:hint="eastAsia"/>
                <w:sz w:val="18"/>
                <w:szCs w:val="18"/>
              </w:rPr>
            </w:pPr>
            <w:r>
              <w:rPr>
                <w:rFonts w:hint="eastAsia"/>
                <w:sz w:val="18"/>
                <w:szCs w:val="18"/>
              </w:rPr>
              <w:t>目的和动作</w:t>
            </w:r>
          </w:p>
        </w:tc>
        <w:tc>
          <w:tcPr>
            <w:tcW w:w="2245" w:type="dxa"/>
            <w:tcBorders>
              <w:top w:val="single" w:sz="12" w:space="0" w:color="auto"/>
            </w:tcBorders>
            <w:vAlign w:val="center"/>
          </w:tcPr>
          <w:p w14:paraId="604554E4" w14:textId="77777777" w:rsidR="00387ACB" w:rsidRDefault="00000000">
            <w:pPr>
              <w:pStyle w:val="aff"/>
              <w:wordWrap w:val="0"/>
              <w:jc w:val="center"/>
              <w:rPr>
                <w:rFonts w:hint="eastAsia"/>
                <w:sz w:val="18"/>
                <w:szCs w:val="18"/>
              </w:rPr>
            </w:pPr>
            <w:r>
              <w:rPr>
                <w:rFonts w:hint="eastAsia"/>
                <w:sz w:val="18"/>
                <w:szCs w:val="18"/>
              </w:rPr>
              <w:t>预期结果</w:t>
            </w:r>
          </w:p>
        </w:tc>
        <w:tc>
          <w:tcPr>
            <w:tcW w:w="1015" w:type="dxa"/>
            <w:tcBorders>
              <w:top w:val="single" w:sz="12" w:space="0" w:color="auto"/>
            </w:tcBorders>
            <w:vAlign w:val="center"/>
          </w:tcPr>
          <w:p w14:paraId="604554E5"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4E6"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4EF" w14:textId="77777777">
        <w:trPr>
          <w:cantSplit/>
          <w:trHeight w:val="1530"/>
          <w:jc w:val="center"/>
        </w:trPr>
        <w:tc>
          <w:tcPr>
            <w:tcW w:w="411" w:type="dxa"/>
            <w:tcBorders>
              <w:top w:val="single" w:sz="12" w:space="0" w:color="auto"/>
            </w:tcBorders>
            <w:vAlign w:val="center"/>
          </w:tcPr>
          <w:p w14:paraId="604554E8" w14:textId="77777777" w:rsidR="00387ACB" w:rsidRDefault="00000000">
            <w:pPr>
              <w:pStyle w:val="aff"/>
              <w:wordWrap w:val="0"/>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4E9" w14:textId="77777777" w:rsidR="00387ACB" w:rsidRDefault="00000000">
            <w:pPr>
              <w:wordWrap w:val="0"/>
              <w:rPr>
                <w:rFonts w:hint="eastAsia"/>
                <w:sz w:val="18"/>
                <w:szCs w:val="18"/>
              </w:rPr>
            </w:pPr>
            <w:r>
              <w:rPr>
                <w:rFonts w:hint="eastAsia"/>
                <w:sz w:val="18"/>
                <w:szCs w:val="18"/>
              </w:rPr>
              <w:t>系统已启用 RTEMSCFG_NET_CONTAINER配置选项，BSD 网络栈初始化完成</w:t>
            </w:r>
          </w:p>
        </w:tc>
        <w:tc>
          <w:tcPr>
            <w:tcW w:w="989" w:type="dxa"/>
            <w:tcBorders>
              <w:top w:val="single" w:sz="12" w:space="0" w:color="auto"/>
            </w:tcBorders>
            <w:vAlign w:val="center"/>
          </w:tcPr>
          <w:p w14:paraId="604554EA" w14:textId="77777777" w:rsidR="00387ACB" w:rsidRDefault="00000000">
            <w:pPr>
              <w:wordWrap w:val="0"/>
              <w:snapToGrid w:val="0"/>
              <w:spacing w:line="240" w:lineRule="atLeast"/>
              <w:rPr>
                <w:rFonts w:hint="eastAsia"/>
                <w:sz w:val="18"/>
                <w:szCs w:val="18"/>
              </w:rPr>
            </w:pPr>
            <w:r>
              <w:rPr>
                <w:rFonts w:hint="eastAsia"/>
                <w:sz w:val="18"/>
                <w:szCs w:val="18"/>
              </w:rPr>
              <w:t>无</w:t>
            </w:r>
          </w:p>
        </w:tc>
        <w:tc>
          <w:tcPr>
            <w:tcW w:w="2003" w:type="dxa"/>
            <w:tcBorders>
              <w:top w:val="single" w:sz="12" w:space="0" w:color="auto"/>
            </w:tcBorders>
            <w:vAlign w:val="center"/>
          </w:tcPr>
          <w:p w14:paraId="604554EB" w14:textId="77777777" w:rsidR="00387ACB" w:rsidRDefault="00000000">
            <w:pPr>
              <w:wordWrap w:val="0"/>
              <w:snapToGrid w:val="0"/>
              <w:spacing w:line="240" w:lineRule="atLeast"/>
              <w:rPr>
                <w:rFonts w:hint="eastAsia"/>
                <w:sz w:val="18"/>
                <w:szCs w:val="18"/>
              </w:rPr>
            </w:pPr>
            <w:r>
              <w:rPr>
                <w:rFonts w:hint="eastAsia"/>
                <w:sz w:val="18"/>
                <w:szCs w:val="18"/>
              </w:rPr>
              <w:t>创建网络容器并初始化独立 loopback 接口</w:t>
            </w:r>
          </w:p>
        </w:tc>
        <w:tc>
          <w:tcPr>
            <w:tcW w:w="2245" w:type="dxa"/>
            <w:tcBorders>
              <w:top w:val="single" w:sz="12" w:space="0" w:color="auto"/>
            </w:tcBorders>
            <w:vAlign w:val="center"/>
          </w:tcPr>
          <w:p w14:paraId="604554EC" w14:textId="77777777" w:rsidR="00387ACB" w:rsidRDefault="00000000">
            <w:pPr>
              <w:wordWrap w:val="0"/>
              <w:rPr>
                <w:rFonts w:hint="eastAsia"/>
                <w:sz w:val="18"/>
                <w:szCs w:val="18"/>
              </w:rPr>
            </w:pPr>
            <w:r>
              <w:rPr>
                <w:rFonts w:hint="eastAsia"/>
                <w:sz w:val="18"/>
                <w:szCs w:val="18"/>
              </w:rPr>
              <w:t xml:space="preserve">成功创建 </w:t>
            </w:r>
            <w:proofErr w:type="spellStart"/>
            <w:r>
              <w:rPr>
                <w:rFonts w:hint="eastAsia"/>
                <w:sz w:val="18"/>
                <w:szCs w:val="18"/>
              </w:rPr>
              <w:t>NetContainer</w:t>
            </w:r>
            <w:proofErr w:type="spellEnd"/>
            <w:r>
              <w:rPr>
                <w:rFonts w:hint="eastAsia"/>
                <w:sz w:val="18"/>
                <w:szCs w:val="18"/>
              </w:rPr>
              <w:t>(ID=2)，并初始化独立lo接口</w:t>
            </w:r>
          </w:p>
        </w:tc>
        <w:tc>
          <w:tcPr>
            <w:tcW w:w="1015" w:type="dxa"/>
            <w:tcBorders>
              <w:top w:val="single" w:sz="12" w:space="0" w:color="auto"/>
            </w:tcBorders>
            <w:vAlign w:val="center"/>
          </w:tcPr>
          <w:p w14:paraId="604554ED"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4EE" w14:textId="77777777" w:rsidR="00387ACB" w:rsidRDefault="00000000">
            <w:pPr>
              <w:wordWrap w:val="0"/>
              <w:jc w:val="center"/>
              <w:rPr>
                <w:rFonts w:hint="eastAsia"/>
                <w:sz w:val="18"/>
                <w:szCs w:val="18"/>
              </w:rPr>
            </w:pPr>
            <w:r>
              <w:rPr>
                <w:rFonts w:hint="eastAsia"/>
                <w:sz w:val="18"/>
                <w:szCs w:val="18"/>
              </w:rPr>
              <w:t>每个容器独立 lo</w:t>
            </w:r>
          </w:p>
        </w:tc>
      </w:tr>
      <w:tr w:rsidR="00387ACB" w14:paraId="604554F7" w14:textId="77777777">
        <w:trPr>
          <w:cantSplit/>
          <w:trHeight w:val="1443"/>
          <w:jc w:val="center"/>
        </w:trPr>
        <w:tc>
          <w:tcPr>
            <w:tcW w:w="411" w:type="dxa"/>
            <w:tcBorders>
              <w:top w:val="single" w:sz="6" w:space="0" w:color="auto"/>
            </w:tcBorders>
            <w:vAlign w:val="center"/>
          </w:tcPr>
          <w:p w14:paraId="604554F0" w14:textId="77777777" w:rsidR="00387ACB" w:rsidRDefault="00000000">
            <w:pPr>
              <w:pStyle w:val="aff"/>
              <w:wordWrap w:val="0"/>
              <w:jc w:val="center"/>
              <w:rPr>
                <w:rFonts w:hint="eastAsia"/>
                <w:sz w:val="18"/>
                <w:szCs w:val="18"/>
              </w:rPr>
            </w:pPr>
            <w:r>
              <w:rPr>
                <w:rFonts w:hint="eastAsia"/>
                <w:sz w:val="18"/>
                <w:szCs w:val="18"/>
              </w:rPr>
              <w:lastRenderedPageBreak/>
              <w:t>步骤 2</w:t>
            </w:r>
          </w:p>
        </w:tc>
        <w:tc>
          <w:tcPr>
            <w:tcW w:w="1402" w:type="dxa"/>
            <w:tcBorders>
              <w:top w:val="single" w:sz="6" w:space="0" w:color="auto"/>
            </w:tcBorders>
            <w:vAlign w:val="center"/>
          </w:tcPr>
          <w:p w14:paraId="604554F1" w14:textId="77777777" w:rsidR="00387ACB" w:rsidRDefault="00000000">
            <w:pPr>
              <w:wordWrap w:val="0"/>
              <w:rPr>
                <w:rFonts w:hint="eastAsia"/>
                <w:sz w:val="18"/>
                <w:szCs w:val="18"/>
              </w:rPr>
            </w:pPr>
            <w:r>
              <w:rPr>
                <w:rFonts w:hint="eastAsia"/>
                <w:sz w:val="18"/>
                <w:szCs w:val="18"/>
              </w:rPr>
              <w:t>网络容器已创建</w:t>
            </w:r>
          </w:p>
        </w:tc>
        <w:tc>
          <w:tcPr>
            <w:tcW w:w="989" w:type="dxa"/>
            <w:tcBorders>
              <w:top w:val="single" w:sz="6" w:space="0" w:color="auto"/>
            </w:tcBorders>
            <w:vAlign w:val="center"/>
          </w:tcPr>
          <w:p w14:paraId="604554F2" w14:textId="77777777" w:rsidR="00387ACB" w:rsidRDefault="00000000">
            <w:pPr>
              <w:wordWrap w:val="0"/>
              <w:rPr>
                <w:rFonts w:hint="eastAsia"/>
                <w:sz w:val="18"/>
                <w:szCs w:val="18"/>
              </w:rPr>
            </w:pPr>
            <w:r>
              <w:rPr>
                <w:rFonts w:hint="eastAsia"/>
                <w:sz w:val="18"/>
                <w:szCs w:val="18"/>
              </w:rPr>
              <w:t>创建测试任务</w:t>
            </w:r>
          </w:p>
        </w:tc>
        <w:tc>
          <w:tcPr>
            <w:tcW w:w="2003" w:type="dxa"/>
            <w:tcBorders>
              <w:top w:val="single" w:sz="6" w:space="0" w:color="auto"/>
            </w:tcBorders>
            <w:vAlign w:val="center"/>
          </w:tcPr>
          <w:p w14:paraId="604554F3" w14:textId="77777777" w:rsidR="00387ACB" w:rsidRDefault="00000000">
            <w:pPr>
              <w:wordWrap w:val="0"/>
              <w:autoSpaceDE w:val="0"/>
              <w:autoSpaceDN w:val="0"/>
              <w:adjustRightInd w:val="0"/>
              <w:rPr>
                <w:rFonts w:hint="eastAsia"/>
                <w:sz w:val="18"/>
                <w:szCs w:val="18"/>
              </w:rPr>
            </w:pPr>
            <w:r>
              <w:rPr>
                <w:rFonts w:hint="eastAsia"/>
                <w:sz w:val="18"/>
                <w:szCs w:val="18"/>
              </w:rPr>
              <w:t>将任务从根容器(ID=1)迁移到新网络容器(ID=2)</w:t>
            </w:r>
          </w:p>
        </w:tc>
        <w:tc>
          <w:tcPr>
            <w:tcW w:w="2245" w:type="dxa"/>
            <w:tcBorders>
              <w:top w:val="single" w:sz="6" w:space="0" w:color="auto"/>
            </w:tcBorders>
            <w:vAlign w:val="center"/>
          </w:tcPr>
          <w:p w14:paraId="604554F4" w14:textId="77777777" w:rsidR="00387ACB" w:rsidRDefault="00000000">
            <w:pPr>
              <w:wordWrap w:val="0"/>
              <w:rPr>
                <w:rFonts w:hint="eastAsia"/>
                <w:sz w:val="18"/>
                <w:szCs w:val="18"/>
              </w:rPr>
            </w:pPr>
            <w:r>
              <w:rPr>
                <w:rFonts w:hint="eastAsia"/>
                <w:sz w:val="18"/>
                <w:szCs w:val="18"/>
              </w:rPr>
              <w:t>任务成功关联到新网络容器，引用计数正确更新</w:t>
            </w:r>
          </w:p>
        </w:tc>
        <w:tc>
          <w:tcPr>
            <w:tcW w:w="1015" w:type="dxa"/>
            <w:tcBorders>
              <w:top w:val="single" w:sz="6" w:space="0" w:color="auto"/>
            </w:tcBorders>
            <w:vAlign w:val="center"/>
          </w:tcPr>
          <w:p w14:paraId="604554F5"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4F6" w14:textId="77777777" w:rsidR="00387ACB" w:rsidRDefault="00000000">
            <w:pPr>
              <w:wordWrap w:val="0"/>
              <w:jc w:val="center"/>
              <w:rPr>
                <w:rFonts w:hint="eastAsia"/>
                <w:sz w:val="18"/>
                <w:szCs w:val="18"/>
              </w:rPr>
            </w:pPr>
            <w:proofErr w:type="spellStart"/>
            <w:r>
              <w:rPr>
                <w:rFonts w:hint="eastAsia"/>
                <w:sz w:val="18"/>
                <w:szCs w:val="18"/>
              </w:rPr>
              <w:t>rc</w:t>
            </w:r>
            <w:proofErr w:type="spellEnd"/>
            <w:r>
              <w:rPr>
                <w:rFonts w:hint="eastAsia"/>
                <w:sz w:val="18"/>
                <w:szCs w:val="18"/>
              </w:rPr>
              <w:t>正确变化</w:t>
            </w:r>
          </w:p>
        </w:tc>
      </w:tr>
      <w:tr w:rsidR="00387ACB" w14:paraId="604554FF" w14:textId="77777777">
        <w:trPr>
          <w:cantSplit/>
          <w:trHeight w:val="2026"/>
          <w:jc w:val="center"/>
        </w:trPr>
        <w:tc>
          <w:tcPr>
            <w:tcW w:w="411" w:type="dxa"/>
            <w:vAlign w:val="center"/>
          </w:tcPr>
          <w:p w14:paraId="604554F8" w14:textId="77777777" w:rsidR="00387ACB" w:rsidRDefault="00000000">
            <w:pPr>
              <w:pStyle w:val="aff"/>
              <w:wordWrap w:val="0"/>
              <w:jc w:val="center"/>
              <w:rPr>
                <w:rFonts w:hint="eastAsia"/>
                <w:sz w:val="18"/>
                <w:szCs w:val="18"/>
              </w:rPr>
            </w:pPr>
            <w:r>
              <w:rPr>
                <w:rFonts w:hint="eastAsia"/>
                <w:sz w:val="18"/>
                <w:szCs w:val="18"/>
              </w:rPr>
              <w:t>步骤 3</w:t>
            </w:r>
          </w:p>
        </w:tc>
        <w:tc>
          <w:tcPr>
            <w:tcW w:w="1402" w:type="dxa"/>
            <w:vAlign w:val="center"/>
          </w:tcPr>
          <w:p w14:paraId="604554F9" w14:textId="77777777" w:rsidR="00387ACB" w:rsidRDefault="00000000">
            <w:pPr>
              <w:wordWrap w:val="0"/>
              <w:rPr>
                <w:rFonts w:hint="eastAsia"/>
                <w:sz w:val="18"/>
                <w:szCs w:val="18"/>
              </w:rPr>
            </w:pPr>
            <w:r>
              <w:rPr>
                <w:rFonts w:hint="eastAsia"/>
                <w:sz w:val="18"/>
                <w:szCs w:val="18"/>
              </w:rPr>
              <w:t>任务已进入容器2</w:t>
            </w:r>
          </w:p>
        </w:tc>
        <w:tc>
          <w:tcPr>
            <w:tcW w:w="989" w:type="dxa"/>
            <w:vAlign w:val="center"/>
          </w:tcPr>
          <w:p w14:paraId="604554FA" w14:textId="77777777" w:rsidR="00387ACB" w:rsidRDefault="00000000">
            <w:pPr>
              <w:wordWrap w:val="0"/>
              <w:rPr>
                <w:rFonts w:hint="eastAsia"/>
                <w:sz w:val="18"/>
                <w:szCs w:val="18"/>
              </w:rPr>
            </w:pPr>
            <w:r>
              <w:rPr>
                <w:rFonts w:hint="eastAsia"/>
                <w:sz w:val="18"/>
                <w:szCs w:val="18"/>
              </w:rPr>
              <w:t>创建UDP socket</w:t>
            </w:r>
          </w:p>
        </w:tc>
        <w:tc>
          <w:tcPr>
            <w:tcW w:w="2003" w:type="dxa"/>
            <w:vAlign w:val="center"/>
          </w:tcPr>
          <w:p w14:paraId="604554FB" w14:textId="77777777" w:rsidR="00387ACB" w:rsidRDefault="00000000">
            <w:pPr>
              <w:wordWrap w:val="0"/>
              <w:autoSpaceDE w:val="0"/>
              <w:autoSpaceDN w:val="0"/>
              <w:adjustRightInd w:val="0"/>
              <w:rPr>
                <w:rFonts w:hint="eastAsia"/>
                <w:sz w:val="18"/>
                <w:szCs w:val="18"/>
              </w:rPr>
            </w:pPr>
            <w:r>
              <w:rPr>
                <w:rFonts w:hint="eastAsia"/>
                <w:sz w:val="18"/>
                <w:szCs w:val="18"/>
              </w:rPr>
              <w:t>在容器独立网络栈中调用socket()</w:t>
            </w:r>
          </w:p>
        </w:tc>
        <w:tc>
          <w:tcPr>
            <w:tcW w:w="2245" w:type="dxa"/>
            <w:vAlign w:val="center"/>
          </w:tcPr>
          <w:p w14:paraId="604554FC" w14:textId="77777777" w:rsidR="00387ACB" w:rsidRDefault="00000000">
            <w:pPr>
              <w:wordWrap w:val="0"/>
              <w:snapToGrid w:val="0"/>
              <w:spacing w:line="260" w:lineRule="atLeast"/>
              <w:rPr>
                <w:rFonts w:hint="eastAsia"/>
                <w:sz w:val="18"/>
                <w:szCs w:val="18"/>
              </w:rPr>
            </w:pPr>
            <w:r>
              <w:rPr>
                <w:rFonts w:hint="eastAsia"/>
                <w:sz w:val="18"/>
                <w:szCs w:val="18"/>
              </w:rPr>
              <w:t>socket创建成功，返回合法的FD值</w:t>
            </w:r>
          </w:p>
        </w:tc>
        <w:tc>
          <w:tcPr>
            <w:tcW w:w="1015" w:type="dxa"/>
            <w:vAlign w:val="center"/>
          </w:tcPr>
          <w:p w14:paraId="604554FD"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4FE" w14:textId="77777777" w:rsidR="00387ACB" w:rsidRDefault="00000000">
            <w:pPr>
              <w:wordWrap w:val="0"/>
              <w:jc w:val="center"/>
              <w:rPr>
                <w:rFonts w:hint="eastAsia"/>
                <w:sz w:val="18"/>
                <w:szCs w:val="18"/>
              </w:rPr>
            </w:pPr>
            <w:r>
              <w:rPr>
                <w:rFonts w:hint="eastAsia"/>
                <w:sz w:val="18"/>
                <w:szCs w:val="18"/>
              </w:rPr>
              <w:t>容器内 socket</w:t>
            </w:r>
          </w:p>
        </w:tc>
      </w:tr>
      <w:tr w:rsidR="00387ACB" w14:paraId="60455507" w14:textId="77777777">
        <w:trPr>
          <w:cantSplit/>
          <w:trHeight w:val="2026"/>
          <w:jc w:val="center"/>
        </w:trPr>
        <w:tc>
          <w:tcPr>
            <w:tcW w:w="411" w:type="dxa"/>
            <w:vAlign w:val="center"/>
          </w:tcPr>
          <w:p w14:paraId="60455500" w14:textId="77777777" w:rsidR="00387ACB" w:rsidRDefault="00000000">
            <w:pPr>
              <w:pStyle w:val="aff"/>
              <w:wordWrap w:val="0"/>
              <w:jc w:val="center"/>
              <w:rPr>
                <w:rFonts w:hint="eastAsia"/>
                <w:sz w:val="18"/>
                <w:szCs w:val="18"/>
              </w:rPr>
            </w:pPr>
            <w:r>
              <w:rPr>
                <w:rFonts w:hint="eastAsia"/>
                <w:sz w:val="18"/>
                <w:szCs w:val="18"/>
              </w:rPr>
              <w:t>步骤4</w:t>
            </w:r>
          </w:p>
        </w:tc>
        <w:tc>
          <w:tcPr>
            <w:tcW w:w="1402" w:type="dxa"/>
            <w:vAlign w:val="center"/>
          </w:tcPr>
          <w:p w14:paraId="60455501" w14:textId="77777777" w:rsidR="00387ACB" w:rsidRDefault="00000000">
            <w:pPr>
              <w:wordWrap w:val="0"/>
              <w:rPr>
                <w:rFonts w:hint="eastAsia"/>
                <w:sz w:val="18"/>
                <w:szCs w:val="18"/>
              </w:rPr>
            </w:pPr>
            <w:r>
              <w:rPr>
                <w:rFonts w:hint="eastAsia"/>
                <w:sz w:val="18"/>
                <w:szCs w:val="18"/>
              </w:rPr>
              <w:t>socket 已创建</w:t>
            </w:r>
          </w:p>
        </w:tc>
        <w:tc>
          <w:tcPr>
            <w:tcW w:w="989" w:type="dxa"/>
            <w:vAlign w:val="center"/>
          </w:tcPr>
          <w:p w14:paraId="60455502" w14:textId="77777777" w:rsidR="00387ACB" w:rsidRDefault="00000000">
            <w:pPr>
              <w:wordWrap w:val="0"/>
              <w:rPr>
                <w:rFonts w:hint="eastAsia"/>
                <w:sz w:val="18"/>
                <w:szCs w:val="18"/>
              </w:rPr>
            </w:pPr>
            <w:r>
              <w:rPr>
                <w:rFonts w:hint="eastAsia"/>
                <w:sz w:val="18"/>
                <w:szCs w:val="18"/>
              </w:rPr>
              <w:t>127.0.0.1:8003</w:t>
            </w:r>
          </w:p>
        </w:tc>
        <w:tc>
          <w:tcPr>
            <w:tcW w:w="2003" w:type="dxa"/>
            <w:vAlign w:val="center"/>
          </w:tcPr>
          <w:p w14:paraId="60455503" w14:textId="77777777" w:rsidR="00387ACB" w:rsidRDefault="00000000">
            <w:pPr>
              <w:wordWrap w:val="0"/>
              <w:autoSpaceDE w:val="0"/>
              <w:autoSpaceDN w:val="0"/>
              <w:adjustRightInd w:val="0"/>
              <w:rPr>
                <w:rFonts w:hint="eastAsia"/>
                <w:sz w:val="18"/>
                <w:szCs w:val="18"/>
              </w:rPr>
            </w:pPr>
            <w:r>
              <w:rPr>
                <w:rFonts w:hint="eastAsia"/>
                <w:sz w:val="18"/>
                <w:szCs w:val="18"/>
              </w:rPr>
              <w:t>绑定socket到容器loopback地址</w:t>
            </w:r>
          </w:p>
        </w:tc>
        <w:tc>
          <w:tcPr>
            <w:tcW w:w="2245" w:type="dxa"/>
            <w:vAlign w:val="center"/>
          </w:tcPr>
          <w:p w14:paraId="60455504" w14:textId="77777777" w:rsidR="00387ACB" w:rsidRDefault="00000000">
            <w:pPr>
              <w:wordWrap w:val="0"/>
              <w:snapToGrid w:val="0"/>
              <w:spacing w:line="260" w:lineRule="atLeast"/>
              <w:rPr>
                <w:rFonts w:hint="eastAsia"/>
                <w:sz w:val="18"/>
                <w:szCs w:val="18"/>
              </w:rPr>
            </w:pPr>
            <w:r>
              <w:rPr>
                <w:rFonts w:hint="eastAsia"/>
                <w:sz w:val="18"/>
                <w:szCs w:val="18"/>
              </w:rPr>
              <w:t>bind()返回成功</w:t>
            </w:r>
          </w:p>
        </w:tc>
        <w:tc>
          <w:tcPr>
            <w:tcW w:w="1015" w:type="dxa"/>
            <w:vAlign w:val="center"/>
          </w:tcPr>
          <w:p w14:paraId="60455505"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06" w14:textId="77777777" w:rsidR="00387ACB" w:rsidRDefault="00000000">
            <w:pPr>
              <w:wordWrap w:val="0"/>
              <w:jc w:val="center"/>
              <w:rPr>
                <w:rFonts w:hint="eastAsia"/>
                <w:sz w:val="18"/>
                <w:szCs w:val="18"/>
              </w:rPr>
            </w:pPr>
            <w:r>
              <w:rPr>
                <w:rFonts w:hint="eastAsia"/>
                <w:sz w:val="18"/>
                <w:szCs w:val="18"/>
              </w:rPr>
              <w:t>lo隔离</w:t>
            </w:r>
          </w:p>
        </w:tc>
      </w:tr>
      <w:tr w:rsidR="00387ACB" w14:paraId="6045550F" w14:textId="77777777">
        <w:trPr>
          <w:cantSplit/>
          <w:trHeight w:val="2026"/>
          <w:jc w:val="center"/>
        </w:trPr>
        <w:tc>
          <w:tcPr>
            <w:tcW w:w="411" w:type="dxa"/>
            <w:vAlign w:val="center"/>
          </w:tcPr>
          <w:p w14:paraId="60455508" w14:textId="77777777" w:rsidR="00387ACB" w:rsidRDefault="00000000">
            <w:pPr>
              <w:pStyle w:val="aff"/>
              <w:wordWrap w:val="0"/>
              <w:jc w:val="center"/>
              <w:rPr>
                <w:rFonts w:hint="eastAsia"/>
                <w:sz w:val="18"/>
                <w:szCs w:val="18"/>
              </w:rPr>
            </w:pPr>
            <w:r>
              <w:rPr>
                <w:rFonts w:hint="eastAsia"/>
                <w:sz w:val="18"/>
                <w:szCs w:val="18"/>
              </w:rPr>
              <w:t>步骤5</w:t>
            </w:r>
          </w:p>
        </w:tc>
        <w:tc>
          <w:tcPr>
            <w:tcW w:w="1402" w:type="dxa"/>
            <w:vAlign w:val="center"/>
          </w:tcPr>
          <w:p w14:paraId="60455509" w14:textId="77777777" w:rsidR="00387ACB" w:rsidRDefault="00000000">
            <w:pPr>
              <w:wordWrap w:val="0"/>
              <w:rPr>
                <w:rFonts w:hint="eastAsia"/>
                <w:sz w:val="18"/>
                <w:szCs w:val="18"/>
              </w:rPr>
            </w:pPr>
            <w:r>
              <w:rPr>
                <w:rFonts w:hint="eastAsia"/>
                <w:sz w:val="18"/>
                <w:szCs w:val="18"/>
              </w:rPr>
              <w:t>socket已绑定</w:t>
            </w:r>
          </w:p>
        </w:tc>
        <w:tc>
          <w:tcPr>
            <w:tcW w:w="989" w:type="dxa"/>
            <w:vAlign w:val="center"/>
          </w:tcPr>
          <w:p w14:paraId="6045550A" w14:textId="77777777" w:rsidR="00387ACB" w:rsidRDefault="00000000">
            <w:pPr>
              <w:wordWrap w:val="0"/>
              <w:rPr>
                <w:rFonts w:hint="eastAsia"/>
                <w:sz w:val="18"/>
                <w:szCs w:val="18"/>
              </w:rPr>
            </w:pPr>
            <w:r>
              <w:rPr>
                <w:rFonts w:hint="eastAsia"/>
                <w:sz w:val="18"/>
                <w:szCs w:val="18"/>
              </w:rPr>
              <w:t>数据："Hello"</w:t>
            </w:r>
          </w:p>
        </w:tc>
        <w:tc>
          <w:tcPr>
            <w:tcW w:w="2003" w:type="dxa"/>
            <w:vAlign w:val="center"/>
          </w:tcPr>
          <w:p w14:paraId="6045550B" w14:textId="77777777" w:rsidR="00387ACB" w:rsidRDefault="00000000">
            <w:pPr>
              <w:wordWrap w:val="0"/>
              <w:autoSpaceDE w:val="0"/>
              <w:autoSpaceDN w:val="0"/>
              <w:adjustRightInd w:val="0"/>
              <w:rPr>
                <w:rFonts w:hint="eastAsia"/>
                <w:sz w:val="18"/>
                <w:szCs w:val="18"/>
              </w:rPr>
            </w:pPr>
            <w:r>
              <w:rPr>
                <w:rFonts w:hint="eastAsia"/>
                <w:sz w:val="18"/>
                <w:szCs w:val="18"/>
              </w:rPr>
              <w:t>通过loopback发送UDP数据</w:t>
            </w:r>
          </w:p>
        </w:tc>
        <w:tc>
          <w:tcPr>
            <w:tcW w:w="2245" w:type="dxa"/>
            <w:vAlign w:val="center"/>
          </w:tcPr>
          <w:p w14:paraId="6045550C" w14:textId="77777777" w:rsidR="00387ACB" w:rsidRDefault="00000000">
            <w:pPr>
              <w:wordWrap w:val="0"/>
              <w:snapToGrid w:val="0"/>
              <w:spacing w:line="260" w:lineRule="atLeast"/>
              <w:rPr>
                <w:rFonts w:hint="eastAsia"/>
                <w:sz w:val="18"/>
                <w:szCs w:val="18"/>
              </w:rPr>
            </w:pPr>
            <w:proofErr w:type="spellStart"/>
            <w:r>
              <w:rPr>
                <w:rFonts w:hint="eastAsia"/>
                <w:sz w:val="18"/>
                <w:szCs w:val="18"/>
              </w:rPr>
              <w:t>sendto</w:t>
            </w:r>
            <w:proofErr w:type="spellEnd"/>
            <w:r>
              <w:rPr>
                <w:rFonts w:hint="eastAsia"/>
                <w:sz w:val="18"/>
                <w:szCs w:val="18"/>
              </w:rPr>
              <w:t>()成功发送6字节</w:t>
            </w:r>
          </w:p>
        </w:tc>
        <w:tc>
          <w:tcPr>
            <w:tcW w:w="1015" w:type="dxa"/>
            <w:vAlign w:val="center"/>
          </w:tcPr>
          <w:p w14:paraId="6045550D"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0E" w14:textId="77777777" w:rsidR="00387ACB" w:rsidRDefault="00000000">
            <w:pPr>
              <w:wordWrap w:val="0"/>
              <w:jc w:val="center"/>
              <w:rPr>
                <w:rFonts w:hint="eastAsia"/>
                <w:sz w:val="18"/>
                <w:szCs w:val="18"/>
              </w:rPr>
            </w:pPr>
            <w:r>
              <w:rPr>
                <w:rFonts w:hint="eastAsia"/>
                <w:sz w:val="18"/>
                <w:szCs w:val="18"/>
              </w:rPr>
              <w:t>容器内发送</w:t>
            </w:r>
          </w:p>
        </w:tc>
      </w:tr>
      <w:tr w:rsidR="00387ACB" w14:paraId="60455517" w14:textId="77777777">
        <w:trPr>
          <w:cantSplit/>
          <w:trHeight w:val="2026"/>
          <w:jc w:val="center"/>
        </w:trPr>
        <w:tc>
          <w:tcPr>
            <w:tcW w:w="411" w:type="dxa"/>
            <w:vAlign w:val="center"/>
          </w:tcPr>
          <w:p w14:paraId="60455510" w14:textId="77777777" w:rsidR="00387ACB" w:rsidRDefault="00000000">
            <w:pPr>
              <w:pStyle w:val="aff"/>
              <w:wordWrap w:val="0"/>
              <w:jc w:val="center"/>
              <w:rPr>
                <w:rFonts w:hint="eastAsia"/>
                <w:sz w:val="18"/>
                <w:szCs w:val="18"/>
              </w:rPr>
            </w:pPr>
            <w:r>
              <w:rPr>
                <w:rFonts w:hint="eastAsia"/>
                <w:sz w:val="18"/>
                <w:szCs w:val="18"/>
              </w:rPr>
              <w:t>步骤6</w:t>
            </w:r>
          </w:p>
        </w:tc>
        <w:tc>
          <w:tcPr>
            <w:tcW w:w="1402" w:type="dxa"/>
            <w:vAlign w:val="center"/>
          </w:tcPr>
          <w:p w14:paraId="60455511" w14:textId="77777777" w:rsidR="00387ACB" w:rsidRDefault="00000000">
            <w:pPr>
              <w:wordWrap w:val="0"/>
              <w:rPr>
                <w:rFonts w:hint="eastAsia"/>
                <w:sz w:val="18"/>
                <w:szCs w:val="18"/>
              </w:rPr>
            </w:pPr>
            <w:r>
              <w:rPr>
                <w:rFonts w:hint="eastAsia"/>
                <w:sz w:val="18"/>
                <w:szCs w:val="18"/>
              </w:rPr>
              <w:t>数据已发送</w:t>
            </w:r>
          </w:p>
        </w:tc>
        <w:tc>
          <w:tcPr>
            <w:tcW w:w="989" w:type="dxa"/>
            <w:vAlign w:val="center"/>
          </w:tcPr>
          <w:p w14:paraId="60455512" w14:textId="77777777" w:rsidR="00387ACB" w:rsidRDefault="00000000">
            <w:pPr>
              <w:wordWrap w:val="0"/>
              <w:rPr>
                <w:rFonts w:hint="eastAsia"/>
                <w:sz w:val="18"/>
                <w:szCs w:val="18"/>
              </w:rPr>
            </w:pPr>
            <w:r>
              <w:rPr>
                <w:rFonts w:hint="eastAsia"/>
                <w:sz w:val="18"/>
                <w:szCs w:val="18"/>
              </w:rPr>
              <w:t>接收缓冲区256字节</w:t>
            </w:r>
          </w:p>
        </w:tc>
        <w:tc>
          <w:tcPr>
            <w:tcW w:w="2003" w:type="dxa"/>
            <w:vAlign w:val="center"/>
          </w:tcPr>
          <w:p w14:paraId="60455513" w14:textId="77777777" w:rsidR="00387ACB" w:rsidRDefault="00000000">
            <w:pPr>
              <w:wordWrap w:val="0"/>
              <w:autoSpaceDE w:val="0"/>
              <w:autoSpaceDN w:val="0"/>
              <w:adjustRightInd w:val="0"/>
              <w:rPr>
                <w:rFonts w:hint="eastAsia"/>
                <w:sz w:val="18"/>
                <w:szCs w:val="18"/>
              </w:rPr>
            </w:pPr>
            <w:r>
              <w:rPr>
                <w:rFonts w:hint="eastAsia"/>
                <w:sz w:val="18"/>
                <w:szCs w:val="18"/>
              </w:rPr>
              <w:t>从同一socket接收回环数据</w:t>
            </w:r>
          </w:p>
        </w:tc>
        <w:tc>
          <w:tcPr>
            <w:tcW w:w="2245" w:type="dxa"/>
            <w:vAlign w:val="center"/>
          </w:tcPr>
          <w:p w14:paraId="60455514" w14:textId="77777777" w:rsidR="00387ACB" w:rsidRDefault="00000000">
            <w:pPr>
              <w:wordWrap w:val="0"/>
              <w:snapToGrid w:val="0"/>
              <w:spacing w:line="260" w:lineRule="atLeast"/>
              <w:rPr>
                <w:rFonts w:hint="eastAsia"/>
                <w:sz w:val="18"/>
                <w:szCs w:val="18"/>
              </w:rPr>
            </w:pPr>
            <w:proofErr w:type="spellStart"/>
            <w:r>
              <w:rPr>
                <w:rFonts w:hint="eastAsia"/>
                <w:sz w:val="18"/>
                <w:szCs w:val="18"/>
              </w:rPr>
              <w:t>recvfrom</w:t>
            </w:r>
            <w:proofErr w:type="spellEnd"/>
            <w:r>
              <w:rPr>
                <w:rFonts w:hint="eastAsia"/>
                <w:sz w:val="18"/>
                <w:szCs w:val="18"/>
              </w:rPr>
              <w:t>()成功接收6字节</w:t>
            </w:r>
          </w:p>
        </w:tc>
        <w:tc>
          <w:tcPr>
            <w:tcW w:w="1015" w:type="dxa"/>
            <w:vAlign w:val="center"/>
          </w:tcPr>
          <w:p w14:paraId="60455515"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16" w14:textId="77777777" w:rsidR="00387ACB" w:rsidRDefault="00000000">
            <w:pPr>
              <w:wordWrap w:val="0"/>
              <w:jc w:val="center"/>
              <w:rPr>
                <w:rFonts w:hint="eastAsia"/>
                <w:sz w:val="18"/>
                <w:szCs w:val="18"/>
              </w:rPr>
            </w:pPr>
            <w:r>
              <w:rPr>
                <w:rFonts w:hint="eastAsia"/>
                <w:sz w:val="18"/>
                <w:szCs w:val="18"/>
              </w:rPr>
              <w:t>容器内接收</w:t>
            </w:r>
          </w:p>
        </w:tc>
      </w:tr>
      <w:tr w:rsidR="00387ACB" w14:paraId="6045551F" w14:textId="77777777">
        <w:trPr>
          <w:cantSplit/>
          <w:trHeight w:val="2026"/>
          <w:jc w:val="center"/>
        </w:trPr>
        <w:tc>
          <w:tcPr>
            <w:tcW w:w="411" w:type="dxa"/>
            <w:vAlign w:val="center"/>
          </w:tcPr>
          <w:p w14:paraId="60455518" w14:textId="77777777" w:rsidR="00387ACB" w:rsidRDefault="00000000">
            <w:pPr>
              <w:pStyle w:val="aff"/>
              <w:wordWrap w:val="0"/>
              <w:jc w:val="center"/>
              <w:rPr>
                <w:rFonts w:hint="eastAsia"/>
                <w:sz w:val="18"/>
                <w:szCs w:val="18"/>
              </w:rPr>
            </w:pPr>
            <w:r>
              <w:rPr>
                <w:rFonts w:hint="eastAsia"/>
                <w:sz w:val="18"/>
                <w:szCs w:val="18"/>
              </w:rPr>
              <w:t>步骤7</w:t>
            </w:r>
          </w:p>
        </w:tc>
        <w:tc>
          <w:tcPr>
            <w:tcW w:w="1402" w:type="dxa"/>
            <w:vAlign w:val="center"/>
          </w:tcPr>
          <w:p w14:paraId="60455519" w14:textId="77777777" w:rsidR="00387ACB" w:rsidRDefault="00000000">
            <w:pPr>
              <w:wordWrap w:val="0"/>
              <w:rPr>
                <w:rFonts w:hint="eastAsia"/>
                <w:sz w:val="18"/>
                <w:szCs w:val="18"/>
              </w:rPr>
            </w:pPr>
            <w:r>
              <w:rPr>
                <w:rFonts w:hint="eastAsia"/>
                <w:sz w:val="18"/>
                <w:szCs w:val="18"/>
              </w:rPr>
              <w:t>数据已接收</w:t>
            </w:r>
          </w:p>
        </w:tc>
        <w:tc>
          <w:tcPr>
            <w:tcW w:w="989" w:type="dxa"/>
            <w:vAlign w:val="center"/>
          </w:tcPr>
          <w:p w14:paraId="6045551A"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51B" w14:textId="77777777" w:rsidR="00387ACB" w:rsidRDefault="00000000">
            <w:pPr>
              <w:wordWrap w:val="0"/>
              <w:autoSpaceDE w:val="0"/>
              <w:autoSpaceDN w:val="0"/>
              <w:adjustRightInd w:val="0"/>
              <w:rPr>
                <w:rFonts w:hint="eastAsia"/>
                <w:sz w:val="18"/>
                <w:szCs w:val="18"/>
              </w:rPr>
            </w:pPr>
            <w:r>
              <w:rPr>
                <w:rFonts w:hint="eastAsia"/>
                <w:sz w:val="18"/>
                <w:szCs w:val="18"/>
              </w:rPr>
              <w:t>比较发送与接收数据一致性</w:t>
            </w:r>
          </w:p>
        </w:tc>
        <w:tc>
          <w:tcPr>
            <w:tcW w:w="2245" w:type="dxa"/>
            <w:vAlign w:val="center"/>
          </w:tcPr>
          <w:p w14:paraId="6045551C" w14:textId="77777777" w:rsidR="00387ACB" w:rsidRDefault="00000000">
            <w:pPr>
              <w:wordWrap w:val="0"/>
              <w:snapToGrid w:val="0"/>
              <w:spacing w:line="260" w:lineRule="atLeast"/>
              <w:rPr>
                <w:rFonts w:hint="eastAsia"/>
                <w:sz w:val="18"/>
                <w:szCs w:val="18"/>
              </w:rPr>
            </w:pPr>
            <w:r>
              <w:rPr>
                <w:rFonts w:hint="eastAsia"/>
                <w:sz w:val="18"/>
                <w:szCs w:val="18"/>
              </w:rPr>
              <w:t>数据完全一致，测试通过</w:t>
            </w:r>
          </w:p>
        </w:tc>
        <w:tc>
          <w:tcPr>
            <w:tcW w:w="1015" w:type="dxa"/>
            <w:vAlign w:val="center"/>
          </w:tcPr>
          <w:p w14:paraId="6045551D"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1E" w14:textId="77777777" w:rsidR="00387ACB" w:rsidRDefault="00000000">
            <w:pPr>
              <w:wordWrap w:val="0"/>
              <w:jc w:val="center"/>
              <w:rPr>
                <w:rFonts w:hint="eastAsia"/>
                <w:sz w:val="18"/>
                <w:szCs w:val="18"/>
              </w:rPr>
            </w:pPr>
            <w:r>
              <w:rPr>
                <w:rFonts w:hint="eastAsia"/>
                <w:sz w:val="18"/>
                <w:szCs w:val="18"/>
              </w:rPr>
              <w:t>网络栈正常</w:t>
            </w:r>
          </w:p>
        </w:tc>
      </w:tr>
      <w:tr w:rsidR="00387ACB" w14:paraId="60455527" w14:textId="77777777">
        <w:trPr>
          <w:cantSplit/>
          <w:trHeight w:val="2026"/>
          <w:jc w:val="center"/>
        </w:trPr>
        <w:tc>
          <w:tcPr>
            <w:tcW w:w="411" w:type="dxa"/>
            <w:vAlign w:val="center"/>
          </w:tcPr>
          <w:p w14:paraId="60455520" w14:textId="77777777" w:rsidR="00387ACB" w:rsidRDefault="00000000">
            <w:pPr>
              <w:pStyle w:val="aff"/>
              <w:wordWrap w:val="0"/>
              <w:jc w:val="center"/>
              <w:rPr>
                <w:rFonts w:hint="eastAsia"/>
                <w:sz w:val="18"/>
                <w:szCs w:val="18"/>
              </w:rPr>
            </w:pPr>
            <w:r>
              <w:rPr>
                <w:rFonts w:hint="eastAsia"/>
                <w:sz w:val="18"/>
                <w:szCs w:val="18"/>
              </w:rPr>
              <w:t>步骤8</w:t>
            </w:r>
          </w:p>
        </w:tc>
        <w:tc>
          <w:tcPr>
            <w:tcW w:w="1402" w:type="dxa"/>
            <w:vAlign w:val="center"/>
          </w:tcPr>
          <w:p w14:paraId="60455521" w14:textId="77777777" w:rsidR="00387ACB" w:rsidRDefault="00000000">
            <w:pPr>
              <w:wordWrap w:val="0"/>
              <w:rPr>
                <w:rFonts w:hint="eastAsia"/>
                <w:sz w:val="18"/>
                <w:szCs w:val="18"/>
              </w:rPr>
            </w:pPr>
            <w:r>
              <w:rPr>
                <w:rFonts w:hint="eastAsia"/>
                <w:sz w:val="18"/>
                <w:szCs w:val="18"/>
              </w:rPr>
              <w:t>测试完成</w:t>
            </w:r>
          </w:p>
        </w:tc>
        <w:tc>
          <w:tcPr>
            <w:tcW w:w="989" w:type="dxa"/>
            <w:vAlign w:val="center"/>
          </w:tcPr>
          <w:p w14:paraId="60455522"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523" w14:textId="77777777" w:rsidR="00387ACB" w:rsidRDefault="00000000">
            <w:pPr>
              <w:wordWrap w:val="0"/>
              <w:autoSpaceDE w:val="0"/>
              <w:autoSpaceDN w:val="0"/>
              <w:adjustRightInd w:val="0"/>
              <w:rPr>
                <w:rFonts w:hint="eastAsia"/>
                <w:sz w:val="18"/>
                <w:szCs w:val="18"/>
              </w:rPr>
            </w:pPr>
            <w:r>
              <w:rPr>
                <w:rFonts w:hint="eastAsia"/>
                <w:sz w:val="18"/>
                <w:szCs w:val="18"/>
              </w:rPr>
              <w:t>删除网络容器并释放资源</w:t>
            </w:r>
          </w:p>
        </w:tc>
        <w:tc>
          <w:tcPr>
            <w:tcW w:w="2245" w:type="dxa"/>
            <w:vAlign w:val="center"/>
          </w:tcPr>
          <w:p w14:paraId="60455524" w14:textId="77777777" w:rsidR="00387ACB" w:rsidRDefault="00000000">
            <w:pPr>
              <w:wordWrap w:val="0"/>
              <w:snapToGrid w:val="0"/>
              <w:spacing w:line="260" w:lineRule="atLeast"/>
              <w:rPr>
                <w:rFonts w:hint="eastAsia"/>
                <w:sz w:val="18"/>
                <w:szCs w:val="18"/>
              </w:rPr>
            </w:pPr>
            <w:proofErr w:type="spellStart"/>
            <w:r>
              <w:rPr>
                <w:rFonts w:hint="eastAsia"/>
                <w:sz w:val="18"/>
                <w:szCs w:val="18"/>
              </w:rPr>
              <w:t>NetContainer</w:t>
            </w:r>
            <w:proofErr w:type="spellEnd"/>
            <w:r>
              <w:rPr>
                <w:rFonts w:hint="eastAsia"/>
                <w:sz w:val="18"/>
                <w:szCs w:val="18"/>
              </w:rPr>
              <w:t xml:space="preserve"> 正确删除</w:t>
            </w:r>
          </w:p>
        </w:tc>
        <w:tc>
          <w:tcPr>
            <w:tcW w:w="1015" w:type="dxa"/>
            <w:vAlign w:val="center"/>
          </w:tcPr>
          <w:p w14:paraId="60455525"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26" w14:textId="77777777" w:rsidR="00387ACB" w:rsidRDefault="00000000">
            <w:pPr>
              <w:wordWrap w:val="0"/>
              <w:jc w:val="center"/>
              <w:rPr>
                <w:rFonts w:hint="eastAsia"/>
                <w:sz w:val="18"/>
                <w:szCs w:val="18"/>
              </w:rPr>
            </w:pPr>
            <w:r>
              <w:rPr>
                <w:rFonts w:hint="eastAsia"/>
                <w:sz w:val="18"/>
                <w:szCs w:val="18"/>
              </w:rPr>
              <w:t>生命周期正确</w:t>
            </w:r>
          </w:p>
        </w:tc>
      </w:tr>
    </w:tbl>
    <w:p w14:paraId="60455528" w14:textId="77777777" w:rsidR="00387ACB" w:rsidRDefault="00387ACB">
      <w:pPr>
        <w:pStyle w:val="a5"/>
        <w:ind w:firstLineChars="0" w:firstLine="0"/>
        <w:rPr>
          <w:rFonts w:hint="eastAsia"/>
        </w:rPr>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156"/>
        <w:gridCol w:w="1104"/>
        <w:gridCol w:w="948"/>
      </w:tblGrid>
      <w:tr w:rsidR="00387ACB" w14:paraId="6045552B" w14:textId="77777777">
        <w:trPr>
          <w:jc w:val="center"/>
        </w:trPr>
        <w:tc>
          <w:tcPr>
            <w:tcW w:w="1813" w:type="dxa"/>
            <w:gridSpan w:val="2"/>
            <w:tcBorders>
              <w:bottom w:val="single" w:sz="6" w:space="0" w:color="auto"/>
            </w:tcBorders>
          </w:tcPr>
          <w:p w14:paraId="60455529"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52A" w14:textId="77777777" w:rsidR="00387ACB" w:rsidRDefault="00000000">
            <w:pPr>
              <w:pStyle w:val="aff"/>
              <w:wordWrap w:val="0"/>
              <w:rPr>
                <w:rFonts w:hint="eastAsia"/>
                <w:sz w:val="18"/>
                <w:szCs w:val="18"/>
              </w:rPr>
            </w:pPr>
            <w:r>
              <w:rPr>
                <w:rFonts w:hint="eastAsia"/>
                <w:sz w:val="18"/>
                <w:szCs w:val="18"/>
              </w:rPr>
              <w:t>NET容器端口号隔离与复用功能测试</w:t>
            </w:r>
          </w:p>
        </w:tc>
      </w:tr>
      <w:tr w:rsidR="00387ACB" w14:paraId="60455530" w14:textId="77777777">
        <w:trPr>
          <w:jc w:val="center"/>
        </w:trPr>
        <w:tc>
          <w:tcPr>
            <w:tcW w:w="1813" w:type="dxa"/>
            <w:gridSpan w:val="2"/>
            <w:tcBorders>
              <w:top w:val="single" w:sz="6" w:space="0" w:color="auto"/>
              <w:bottom w:val="single" w:sz="6" w:space="0" w:color="auto"/>
            </w:tcBorders>
            <w:vAlign w:val="center"/>
          </w:tcPr>
          <w:p w14:paraId="6045552C"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52D" w14:textId="77777777" w:rsidR="00387ACB" w:rsidRDefault="00000000">
            <w:pPr>
              <w:pStyle w:val="aff"/>
              <w:wordWrap w:val="0"/>
              <w:rPr>
                <w:rFonts w:hint="eastAsia"/>
                <w:sz w:val="18"/>
                <w:szCs w:val="18"/>
              </w:rPr>
            </w:pPr>
            <w:r>
              <w:rPr>
                <w:rFonts w:hint="eastAsia"/>
                <w:sz w:val="18"/>
                <w:szCs w:val="18"/>
              </w:rPr>
              <w:t>1、本测试用例用于验证RTEMS系统NET容器的端口表隔离功能</w:t>
            </w:r>
          </w:p>
          <w:p w14:paraId="6045552E" w14:textId="77777777" w:rsidR="00387ACB" w:rsidRDefault="00000000">
            <w:pPr>
              <w:pStyle w:val="aff"/>
              <w:wordWrap w:val="0"/>
              <w:rPr>
                <w:rFonts w:hint="eastAsia"/>
                <w:sz w:val="18"/>
                <w:szCs w:val="18"/>
              </w:rPr>
            </w:pPr>
            <w:r>
              <w:rPr>
                <w:rFonts w:hint="eastAsia"/>
                <w:sz w:val="18"/>
                <w:szCs w:val="18"/>
              </w:rPr>
              <w:t>2、验证不同容器可同时绑定相同的端口号（UDP和TCP）而不产生冲突</w:t>
            </w:r>
          </w:p>
          <w:p w14:paraId="6045552F" w14:textId="77777777" w:rsidR="00387ACB" w:rsidRDefault="00000000">
            <w:pPr>
              <w:pStyle w:val="aff"/>
              <w:wordWrap w:val="0"/>
              <w:rPr>
                <w:rFonts w:hint="eastAsia"/>
                <w:sz w:val="18"/>
                <w:szCs w:val="18"/>
              </w:rPr>
            </w:pPr>
            <w:r>
              <w:rPr>
                <w:rFonts w:hint="eastAsia"/>
                <w:sz w:val="18"/>
                <w:szCs w:val="18"/>
              </w:rPr>
              <w:t>3、验证容器间端口资源完全隔离，不会出现EADDRINUSE（端口已被使用）错误</w:t>
            </w:r>
          </w:p>
        </w:tc>
      </w:tr>
      <w:tr w:rsidR="00387ACB" w14:paraId="60455534" w14:textId="77777777">
        <w:trPr>
          <w:jc w:val="center"/>
        </w:trPr>
        <w:tc>
          <w:tcPr>
            <w:tcW w:w="1813" w:type="dxa"/>
            <w:gridSpan w:val="2"/>
            <w:tcBorders>
              <w:top w:val="single" w:sz="6" w:space="0" w:color="auto"/>
              <w:bottom w:val="single" w:sz="12" w:space="0" w:color="auto"/>
            </w:tcBorders>
            <w:vAlign w:val="center"/>
          </w:tcPr>
          <w:p w14:paraId="60455531" w14:textId="77777777" w:rsidR="00387ACB" w:rsidRDefault="00000000">
            <w:pPr>
              <w:pStyle w:val="aff"/>
              <w:wordWrap w:val="0"/>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532" w14:textId="77777777" w:rsidR="00387ACB" w:rsidRDefault="00000000">
            <w:pPr>
              <w:pStyle w:val="aff"/>
              <w:wordWrap w:val="0"/>
              <w:rPr>
                <w:rFonts w:hint="eastAsia"/>
                <w:sz w:val="18"/>
                <w:szCs w:val="18"/>
              </w:rPr>
            </w:pPr>
            <w:r>
              <w:rPr>
                <w:rFonts w:hint="eastAsia"/>
                <w:sz w:val="18"/>
                <w:szCs w:val="18"/>
              </w:rPr>
              <w:t>技术指标7：网络隔离</w:t>
            </w:r>
          </w:p>
          <w:p w14:paraId="60455533" w14:textId="77777777" w:rsidR="00387ACB" w:rsidRDefault="00000000">
            <w:pPr>
              <w:pStyle w:val="aff"/>
              <w:wordWrap w:val="0"/>
              <w:rPr>
                <w:rFonts w:hint="eastAsia"/>
                <w:sz w:val="18"/>
                <w:szCs w:val="18"/>
              </w:rPr>
            </w:pPr>
            <w:r>
              <w:rPr>
                <w:rFonts w:hint="eastAsia"/>
                <w:sz w:val="18"/>
                <w:szCs w:val="18"/>
              </w:rPr>
              <w:t>研究内容5：网络隔离</w:t>
            </w:r>
          </w:p>
        </w:tc>
      </w:tr>
      <w:tr w:rsidR="00387ACB" w14:paraId="6045553D" w14:textId="77777777">
        <w:trPr>
          <w:jc w:val="center"/>
        </w:trPr>
        <w:tc>
          <w:tcPr>
            <w:tcW w:w="411" w:type="dxa"/>
            <w:tcBorders>
              <w:top w:val="single" w:sz="12" w:space="0" w:color="auto"/>
            </w:tcBorders>
            <w:vAlign w:val="center"/>
          </w:tcPr>
          <w:p w14:paraId="60455535" w14:textId="77777777" w:rsidR="00387ACB" w:rsidRDefault="00000000">
            <w:pPr>
              <w:pStyle w:val="aff"/>
              <w:wordWrap w:val="0"/>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536" w14:textId="77777777" w:rsidR="00387ACB" w:rsidRDefault="00000000">
            <w:pPr>
              <w:pStyle w:val="aff"/>
              <w:wordWrap w:val="0"/>
              <w:jc w:val="center"/>
              <w:rPr>
                <w:rFonts w:hint="eastAsia"/>
                <w:sz w:val="18"/>
                <w:szCs w:val="18"/>
              </w:rPr>
            </w:pPr>
            <w:r>
              <w:rPr>
                <w:rFonts w:hint="eastAsia"/>
                <w:sz w:val="18"/>
                <w:szCs w:val="18"/>
              </w:rPr>
              <w:t>前提和</w:t>
            </w:r>
          </w:p>
          <w:p w14:paraId="60455537"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538"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539" w14:textId="77777777" w:rsidR="00387ACB" w:rsidRDefault="00000000">
            <w:pPr>
              <w:pStyle w:val="aff"/>
              <w:wordWrap w:val="0"/>
              <w:jc w:val="center"/>
              <w:rPr>
                <w:rFonts w:hint="eastAsia"/>
                <w:sz w:val="18"/>
                <w:szCs w:val="18"/>
              </w:rPr>
            </w:pPr>
            <w:r>
              <w:rPr>
                <w:rFonts w:hint="eastAsia"/>
                <w:sz w:val="18"/>
                <w:szCs w:val="18"/>
              </w:rPr>
              <w:t>目的和动作</w:t>
            </w:r>
          </w:p>
        </w:tc>
        <w:tc>
          <w:tcPr>
            <w:tcW w:w="2156" w:type="dxa"/>
            <w:tcBorders>
              <w:top w:val="single" w:sz="12" w:space="0" w:color="auto"/>
            </w:tcBorders>
            <w:vAlign w:val="center"/>
          </w:tcPr>
          <w:p w14:paraId="6045553A" w14:textId="77777777" w:rsidR="00387ACB" w:rsidRDefault="00000000">
            <w:pPr>
              <w:pStyle w:val="aff"/>
              <w:wordWrap w:val="0"/>
              <w:jc w:val="center"/>
              <w:rPr>
                <w:rFonts w:hint="eastAsia"/>
                <w:sz w:val="18"/>
                <w:szCs w:val="18"/>
              </w:rPr>
            </w:pPr>
            <w:r>
              <w:rPr>
                <w:rFonts w:hint="eastAsia"/>
                <w:sz w:val="18"/>
                <w:szCs w:val="18"/>
              </w:rPr>
              <w:t>预期结果</w:t>
            </w:r>
          </w:p>
        </w:tc>
        <w:tc>
          <w:tcPr>
            <w:tcW w:w="1104" w:type="dxa"/>
            <w:tcBorders>
              <w:top w:val="single" w:sz="12" w:space="0" w:color="auto"/>
            </w:tcBorders>
            <w:vAlign w:val="center"/>
          </w:tcPr>
          <w:p w14:paraId="6045553B"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53C"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545" w14:textId="77777777">
        <w:trPr>
          <w:cantSplit/>
          <w:trHeight w:val="1530"/>
          <w:jc w:val="center"/>
        </w:trPr>
        <w:tc>
          <w:tcPr>
            <w:tcW w:w="411" w:type="dxa"/>
            <w:tcBorders>
              <w:top w:val="single" w:sz="12" w:space="0" w:color="auto"/>
            </w:tcBorders>
            <w:vAlign w:val="center"/>
          </w:tcPr>
          <w:p w14:paraId="6045553E" w14:textId="77777777" w:rsidR="00387ACB" w:rsidRDefault="00000000">
            <w:pPr>
              <w:pStyle w:val="aff"/>
              <w:wordWrap w:val="0"/>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53F" w14:textId="77777777" w:rsidR="00387ACB" w:rsidRDefault="00000000">
            <w:pPr>
              <w:wordWrap w:val="0"/>
              <w:rPr>
                <w:rFonts w:hint="eastAsia"/>
                <w:sz w:val="18"/>
                <w:szCs w:val="18"/>
              </w:rPr>
            </w:pPr>
            <w:r>
              <w:rPr>
                <w:rFonts w:hint="eastAsia"/>
                <w:sz w:val="18"/>
                <w:szCs w:val="18"/>
              </w:rPr>
              <w:t>系统已启用 RTEMSCFG_NET_CONTAINER配置选项，BSD 网络栈初始化完成</w:t>
            </w:r>
          </w:p>
        </w:tc>
        <w:tc>
          <w:tcPr>
            <w:tcW w:w="989" w:type="dxa"/>
            <w:tcBorders>
              <w:top w:val="single" w:sz="12" w:space="0" w:color="auto"/>
            </w:tcBorders>
            <w:vAlign w:val="center"/>
          </w:tcPr>
          <w:p w14:paraId="60455540" w14:textId="77777777" w:rsidR="00387ACB" w:rsidRDefault="00000000">
            <w:pPr>
              <w:wordWrap w:val="0"/>
              <w:snapToGrid w:val="0"/>
              <w:spacing w:line="240" w:lineRule="atLeast"/>
              <w:rPr>
                <w:rFonts w:hint="eastAsia"/>
                <w:sz w:val="18"/>
                <w:szCs w:val="18"/>
              </w:rPr>
            </w:pPr>
            <w:r>
              <w:rPr>
                <w:rFonts w:hint="eastAsia"/>
                <w:sz w:val="18"/>
                <w:szCs w:val="18"/>
              </w:rPr>
              <w:t>无</w:t>
            </w:r>
          </w:p>
        </w:tc>
        <w:tc>
          <w:tcPr>
            <w:tcW w:w="2003" w:type="dxa"/>
            <w:tcBorders>
              <w:top w:val="single" w:sz="12" w:space="0" w:color="auto"/>
            </w:tcBorders>
            <w:vAlign w:val="center"/>
          </w:tcPr>
          <w:p w14:paraId="60455541" w14:textId="77777777" w:rsidR="00387ACB" w:rsidRDefault="00000000">
            <w:pPr>
              <w:wordWrap w:val="0"/>
              <w:snapToGrid w:val="0"/>
              <w:spacing w:line="240" w:lineRule="atLeast"/>
              <w:rPr>
                <w:rFonts w:hint="eastAsia"/>
                <w:sz w:val="18"/>
                <w:szCs w:val="18"/>
              </w:rPr>
            </w:pPr>
            <w:r>
              <w:rPr>
                <w:rFonts w:hint="eastAsia"/>
                <w:sz w:val="18"/>
                <w:szCs w:val="18"/>
              </w:rPr>
              <w:t>初始化BSD网络栈并创建2个网络容器</w:t>
            </w:r>
          </w:p>
        </w:tc>
        <w:tc>
          <w:tcPr>
            <w:tcW w:w="2156" w:type="dxa"/>
            <w:tcBorders>
              <w:top w:val="single" w:sz="12" w:space="0" w:color="auto"/>
            </w:tcBorders>
            <w:vAlign w:val="center"/>
          </w:tcPr>
          <w:p w14:paraId="60455542" w14:textId="77777777" w:rsidR="00387ACB" w:rsidRDefault="00000000">
            <w:pPr>
              <w:wordWrap w:val="0"/>
              <w:rPr>
                <w:rFonts w:hint="eastAsia"/>
                <w:sz w:val="18"/>
                <w:szCs w:val="18"/>
              </w:rPr>
            </w:pPr>
            <w:r>
              <w:rPr>
                <w:rFonts w:hint="eastAsia"/>
                <w:sz w:val="18"/>
                <w:szCs w:val="18"/>
              </w:rPr>
              <w:t>网络栈初始化成功，创建容器2(ID=2)、容器3(ID=3)，各自包含独立loopback</w:t>
            </w:r>
          </w:p>
        </w:tc>
        <w:tc>
          <w:tcPr>
            <w:tcW w:w="1104" w:type="dxa"/>
            <w:tcBorders>
              <w:top w:val="single" w:sz="12" w:space="0" w:color="auto"/>
            </w:tcBorders>
            <w:vAlign w:val="center"/>
          </w:tcPr>
          <w:p w14:paraId="60455543"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544" w14:textId="77777777" w:rsidR="00387ACB" w:rsidRDefault="00000000">
            <w:pPr>
              <w:wordWrap w:val="0"/>
              <w:jc w:val="center"/>
              <w:rPr>
                <w:rFonts w:hint="eastAsia"/>
                <w:sz w:val="18"/>
                <w:szCs w:val="18"/>
              </w:rPr>
            </w:pPr>
            <w:r>
              <w:rPr>
                <w:rFonts w:hint="eastAsia"/>
                <w:sz w:val="18"/>
                <w:szCs w:val="18"/>
              </w:rPr>
              <w:t>每个容器独立 lo</w:t>
            </w:r>
          </w:p>
        </w:tc>
      </w:tr>
      <w:tr w:rsidR="00387ACB" w14:paraId="6045554D" w14:textId="77777777">
        <w:trPr>
          <w:cantSplit/>
          <w:trHeight w:val="1443"/>
          <w:jc w:val="center"/>
        </w:trPr>
        <w:tc>
          <w:tcPr>
            <w:tcW w:w="411" w:type="dxa"/>
            <w:tcBorders>
              <w:top w:val="single" w:sz="6" w:space="0" w:color="auto"/>
            </w:tcBorders>
            <w:vAlign w:val="center"/>
          </w:tcPr>
          <w:p w14:paraId="60455546" w14:textId="77777777" w:rsidR="00387ACB" w:rsidRDefault="00000000">
            <w:pPr>
              <w:pStyle w:val="aff"/>
              <w:wordWrap w:val="0"/>
              <w:jc w:val="center"/>
              <w:rPr>
                <w:rFonts w:hint="eastAsia"/>
                <w:sz w:val="18"/>
                <w:szCs w:val="18"/>
              </w:rPr>
            </w:pPr>
            <w:r>
              <w:rPr>
                <w:rFonts w:hint="eastAsia"/>
                <w:sz w:val="18"/>
                <w:szCs w:val="18"/>
              </w:rPr>
              <w:t>步骤 2</w:t>
            </w:r>
          </w:p>
        </w:tc>
        <w:tc>
          <w:tcPr>
            <w:tcW w:w="1402" w:type="dxa"/>
            <w:tcBorders>
              <w:top w:val="single" w:sz="6" w:space="0" w:color="auto"/>
            </w:tcBorders>
            <w:vAlign w:val="center"/>
          </w:tcPr>
          <w:p w14:paraId="60455547" w14:textId="77777777" w:rsidR="00387ACB" w:rsidRDefault="00000000">
            <w:pPr>
              <w:wordWrap w:val="0"/>
              <w:rPr>
                <w:rFonts w:hint="eastAsia"/>
                <w:sz w:val="18"/>
                <w:szCs w:val="18"/>
              </w:rPr>
            </w:pPr>
            <w:r>
              <w:rPr>
                <w:rFonts w:hint="eastAsia"/>
                <w:sz w:val="18"/>
                <w:szCs w:val="18"/>
              </w:rPr>
              <w:t>根容器准备就绪</w:t>
            </w:r>
          </w:p>
        </w:tc>
        <w:tc>
          <w:tcPr>
            <w:tcW w:w="989" w:type="dxa"/>
            <w:tcBorders>
              <w:top w:val="single" w:sz="6" w:space="0" w:color="auto"/>
            </w:tcBorders>
            <w:vAlign w:val="center"/>
          </w:tcPr>
          <w:p w14:paraId="60455548" w14:textId="77777777" w:rsidR="00387ACB" w:rsidRDefault="00000000">
            <w:pPr>
              <w:wordWrap w:val="0"/>
              <w:rPr>
                <w:rFonts w:hint="eastAsia"/>
                <w:sz w:val="18"/>
                <w:szCs w:val="18"/>
              </w:rPr>
            </w:pPr>
            <w:r>
              <w:rPr>
                <w:rFonts w:hint="eastAsia"/>
                <w:sz w:val="18"/>
                <w:szCs w:val="18"/>
              </w:rPr>
              <w:t>UDP+TCP 端口 8004</w:t>
            </w:r>
          </w:p>
        </w:tc>
        <w:tc>
          <w:tcPr>
            <w:tcW w:w="2003" w:type="dxa"/>
            <w:tcBorders>
              <w:top w:val="single" w:sz="6" w:space="0" w:color="auto"/>
            </w:tcBorders>
            <w:vAlign w:val="center"/>
          </w:tcPr>
          <w:p w14:paraId="60455549" w14:textId="77777777" w:rsidR="00387ACB" w:rsidRDefault="00000000">
            <w:pPr>
              <w:wordWrap w:val="0"/>
              <w:autoSpaceDE w:val="0"/>
              <w:autoSpaceDN w:val="0"/>
              <w:adjustRightInd w:val="0"/>
              <w:rPr>
                <w:rFonts w:hint="eastAsia"/>
                <w:sz w:val="18"/>
                <w:szCs w:val="18"/>
              </w:rPr>
            </w:pPr>
            <w:r>
              <w:rPr>
                <w:rFonts w:hint="eastAsia"/>
                <w:sz w:val="18"/>
                <w:szCs w:val="18"/>
              </w:rPr>
              <w:t>在根容器中绑定 UDP/TCP 到 127.0.0.1:8004</w:t>
            </w:r>
          </w:p>
        </w:tc>
        <w:tc>
          <w:tcPr>
            <w:tcW w:w="2156" w:type="dxa"/>
            <w:tcBorders>
              <w:top w:val="single" w:sz="6" w:space="0" w:color="auto"/>
            </w:tcBorders>
            <w:vAlign w:val="center"/>
          </w:tcPr>
          <w:p w14:paraId="6045554A" w14:textId="77777777" w:rsidR="00387ACB" w:rsidRDefault="00000000">
            <w:pPr>
              <w:wordWrap w:val="0"/>
              <w:rPr>
                <w:rFonts w:hint="eastAsia"/>
                <w:sz w:val="18"/>
                <w:szCs w:val="18"/>
              </w:rPr>
            </w:pPr>
            <w:r>
              <w:rPr>
                <w:rFonts w:hint="eastAsia"/>
                <w:sz w:val="18"/>
                <w:szCs w:val="18"/>
              </w:rPr>
              <w:t>UDP/TCP 绑定均成功</w:t>
            </w:r>
          </w:p>
        </w:tc>
        <w:tc>
          <w:tcPr>
            <w:tcW w:w="1104" w:type="dxa"/>
            <w:tcBorders>
              <w:top w:val="single" w:sz="6" w:space="0" w:color="auto"/>
            </w:tcBorders>
            <w:vAlign w:val="center"/>
          </w:tcPr>
          <w:p w14:paraId="6045554B"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54C" w14:textId="77777777" w:rsidR="00387ACB" w:rsidRDefault="00000000">
            <w:pPr>
              <w:wordWrap w:val="0"/>
              <w:jc w:val="center"/>
              <w:rPr>
                <w:rFonts w:hint="eastAsia"/>
                <w:sz w:val="18"/>
                <w:szCs w:val="18"/>
              </w:rPr>
            </w:pPr>
            <w:r>
              <w:rPr>
                <w:rFonts w:hint="eastAsia"/>
                <w:sz w:val="18"/>
                <w:szCs w:val="18"/>
              </w:rPr>
              <w:t>UDP/TCP 端口空间独立</w:t>
            </w:r>
          </w:p>
        </w:tc>
      </w:tr>
      <w:tr w:rsidR="00387ACB" w14:paraId="60455555" w14:textId="77777777">
        <w:trPr>
          <w:cantSplit/>
          <w:trHeight w:val="2026"/>
          <w:jc w:val="center"/>
        </w:trPr>
        <w:tc>
          <w:tcPr>
            <w:tcW w:w="411" w:type="dxa"/>
            <w:vAlign w:val="center"/>
          </w:tcPr>
          <w:p w14:paraId="6045554E" w14:textId="77777777" w:rsidR="00387ACB" w:rsidRDefault="00000000">
            <w:pPr>
              <w:pStyle w:val="aff"/>
              <w:wordWrap w:val="0"/>
              <w:jc w:val="center"/>
              <w:rPr>
                <w:rFonts w:hint="eastAsia"/>
                <w:sz w:val="18"/>
                <w:szCs w:val="18"/>
              </w:rPr>
            </w:pPr>
            <w:r>
              <w:rPr>
                <w:rFonts w:hint="eastAsia"/>
                <w:sz w:val="18"/>
                <w:szCs w:val="18"/>
              </w:rPr>
              <w:t>步骤 3</w:t>
            </w:r>
          </w:p>
        </w:tc>
        <w:tc>
          <w:tcPr>
            <w:tcW w:w="1402" w:type="dxa"/>
            <w:vAlign w:val="center"/>
          </w:tcPr>
          <w:p w14:paraId="6045554F" w14:textId="77777777" w:rsidR="00387ACB" w:rsidRDefault="00000000">
            <w:pPr>
              <w:wordWrap w:val="0"/>
              <w:rPr>
                <w:rFonts w:hint="eastAsia"/>
                <w:sz w:val="18"/>
                <w:szCs w:val="18"/>
              </w:rPr>
            </w:pPr>
            <w:r>
              <w:rPr>
                <w:rFonts w:hint="eastAsia"/>
                <w:sz w:val="18"/>
                <w:szCs w:val="18"/>
              </w:rPr>
              <w:t>根容器已完成绑定</w:t>
            </w:r>
          </w:p>
        </w:tc>
        <w:tc>
          <w:tcPr>
            <w:tcW w:w="989" w:type="dxa"/>
            <w:vAlign w:val="center"/>
          </w:tcPr>
          <w:p w14:paraId="60455550" w14:textId="77777777" w:rsidR="00387ACB" w:rsidRDefault="00000000">
            <w:pPr>
              <w:wordWrap w:val="0"/>
              <w:rPr>
                <w:rFonts w:hint="eastAsia"/>
                <w:sz w:val="18"/>
                <w:szCs w:val="18"/>
              </w:rPr>
            </w:pPr>
            <w:r>
              <w:rPr>
                <w:rFonts w:hint="eastAsia"/>
                <w:sz w:val="18"/>
                <w:szCs w:val="18"/>
              </w:rPr>
              <w:t>子容器任务</w:t>
            </w:r>
          </w:p>
        </w:tc>
        <w:tc>
          <w:tcPr>
            <w:tcW w:w="2003" w:type="dxa"/>
            <w:vAlign w:val="center"/>
          </w:tcPr>
          <w:p w14:paraId="60455551" w14:textId="77777777" w:rsidR="00387ACB" w:rsidRDefault="00000000">
            <w:pPr>
              <w:wordWrap w:val="0"/>
              <w:autoSpaceDE w:val="0"/>
              <w:autoSpaceDN w:val="0"/>
              <w:adjustRightInd w:val="0"/>
              <w:rPr>
                <w:rFonts w:hint="eastAsia"/>
                <w:sz w:val="18"/>
                <w:szCs w:val="18"/>
              </w:rPr>
            </w:pPr>
            <w:r>
              <w:rPr>
                <w:rFonts w:hint="eastAsia"/>
                <w:sz w:val="18"/>
                <w:szCs w:val="18"/>
              </w:rPr>
              <w:t>创建并切换任务到子 NET 容器</w:t>
            </w:r>
          </w:p>
        </w:tc>
        <w:tc>
          <w:tcPr>
            <w:tcW w:w="2156" w:type="dxa"/>
            <w:vAlign w:val="center"/>
          </w:tcPr>
          <w:p w14:paraId="60455552" w14:textId="77777777" w:rsidR="00387ACB" w:rsidRDefault="00000000">
            <w:pPr>
              <w:wordWrap w:val="0"/>
              <w:snapToGrid w:val="0"/>
              <w:spacing w:line="260" w:lineRule="atLeast"/>
              <w:rPr>
                <w:rFonts w:hint="eastAsia"/>
                <w:sz w:val="18"/>
                <w:szCs w:val="18"/>
              </w:rPr>
            </w:pPr>
            <w:r>
              <w:rPr>
                <w:rFonts w:hint="eastAsia"/>
                <w:sz w:val="18"/>
                <w:szCs w:val="18"/>
              </w:rPr>
              <w:t>子任务成功运行于容器 ID=3</w:t>
            </w:r>
          </w:p>
        </w:tc>
        <w:tc>
          <w:tcPr>
            <w:tcW w:w="1104" w:type="dxa"/>
            <w:vAlign w:val="center"/>
          </w:tcPr>
          <w:p w14:paraId="6045555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54" w14:textId="77777777" w:rsidR="00387ACB" w:rsidRDefault="00000000">
            <w:pPr>
              <w:wordWrap w:val="0"/>
              <w:jc w:val="center"/>
              <w:rPr>
                <w:rFonts w:hint="eastAsia"/>
                <w:sz w:val="18"/>
                <w:szCs w:val="18"/>
              </w:rPr>
            </w:pPr>
            <w:r>
              <w:rPr>
                <w:rFonts w:hint="eastAsia"/>
                <w:sz w:val="18"/>
                <w:szCs w:val="18"/>
              </w:rPr>
              <w:t>-</w:t>
            </w:r>
          </w:p>
        </w:tc>
      </w:tr>
      <w:tr w:rsidR="00387ACB" w14:paraId="6045555D" w14:textId="77777777">
        <w:trPr>
          <w:cantSplit/>
          <w:trHeight w:val="2026"/>
          <w:jc w:val="center"/>
        </w:trPr>
        <w:tc>
          <w:tcPr>
            <w:tcW w:w="411" w:type="dxa"/>
            <w:vAlign w:val="center"/>
          </w:tcPr>
          <w:p w14:paraId="60455556" w14:textId="77777777" w:rsidR="00387ACB" w:rsidRDefault="00000000">
            <w:pPr>
              <w:pStyle w:val="aff"/>
              <w:wordWrap w:val="0"/>
              <w:jc w:val="center"/>
              <w:rPr>
                <w:rFonts w:hint="eastAsia"/>
                <w:sz w:val="18"/>
                <w:szCs w:val="18"/>
              </w:rPr>
            </w:pPr>
            <w:r>
              <w:rPr>
                <w:rFonts w:hint="eastAsia"/>
                <w:sz w:val="18"/>
                <w:szCs w:val="18"/>
              </w:rPr>
              <w:t>步骤4</w:t>
            </w:r>
          </w:p>
        </w:tc>
        <w:tc>
          <w:tcPr>
            <w:tcW w:w="1402" w:type="dxa"/>
            <w:vAlign w:val="center"/>
          </w:tcPr>
          <w:p w14:paraId="60455557" w14:textId="77777777" w:rsidR="00387ACB" w:rsidRDefault="00000000">
            <w:pPr>
              <w:wordWrap w:val="0"/>
              <w:rPr>
                <w:rFonts w:hint="eastAsia"/>
                <w:sz w:val="18"/>
                <w:szCs w:val="18"/>
              </w:rPr>
            </w:pPr>
            <w:r>
              <w:rPr>
                <w:rFonts w:hint="eastAsia"/>
                <w:sz w:val="18"/>
                <w:szCs w:val="18"/>
              </w:rPr>
              <w:t>子容器任务运行中</w:t>
            </w:r>
          </w:p>
        </w:tc>
        <w:tc>
          <w:tcPr>
            <w:tcW w:w="989" w:type="dxa"/>
            <w:vAlign w:val="center"/>
          </w:tcPr>
          <w:p w14:paraId="60455558" w14:textId="77777777" w:rsidR="00387ACB" w:rsidRDefault="00000000">
            <w:pPr>
              <w:wordWrap w:val="0"/>
              <w:rPr>
                <w:rFonts w:hint="eastAsia"/>
                <w:sz w:val="18"/>
                <w:szCs w:val="18"/>
              </w:rPr>
            </w:pPr>
            <w:r>
              <w:rPr>
                <w:rFonts w:hint="eastAsia"/>
                <w:sz w:val="18"/>
                <w:szCs w:val="18"/>
              </w:rPr>
              <w:t>UDP+TCP 端口 8004</w:t>
            </w:r>
          </w:p>
        </w:tc>
        <w:tc>
          <w:tcPr>
            <w:tcW w:w="2003" w:type="dxa"/>
            <w:vAlign w:val="center"/>
          </w:tcPr>
          <w:p w14:paraId="60455559" w14:textId="77777777" w:rsidR="00387ACB" w:rsidRDefault="00000000">
            <w:pPr>
              <w:wordWrap w:val="0"/>
              <w:autoSpaceDE w:val="0"/>
              <w:autoSpaceDN w:val="0"/>
              <w:adjustRightInd w:val="0"/>
              <w:rPr>
                <w:rFonts w:hint="eastAsia"/>
                <w:sz w:val="18"/>
                <w:szCs w:val="18"/>
              </w:rPr>
            </w:pPr>
            <w:r>
              <w:rPr>
                <w:rFonts w:hint="eastAsia"/>
                <w:sz w:val="18"/>
                <w:szCs w:val="18"/>
              </w:rPr>
              <w:t>在子容器中绑定与根容器相同端口</w:t>
            </w:r>
          </w:p>
        </w:tc>
        <w:tc>
          <w:tcPr>
            <w:tcW w:w="2156" w:type="dxa"/>
            <w:vAlign w:val="center"/>
          </w:tcPr>
          <w:p w14:paraId="6045555A" w14:textId="77777777" w:rsidR="00387ACB" w:rsidRDefault="00000000">
            <w:pPr>
              <w:wordWrap w:val="0"/>
              <w:snapToGrid w:val="0"/>
              <w:spacing w:line="260" w:lineRule="atLeast"/>
              <w:rPr>
                <w:rFonts w:hint="eastAsia"/>
                <w:sz w:val="18"/>
                <w:szCs w:val="18"/>
              </w:rPr>
            </w:pPr>
            <w:r>
              <w:rPr>
                <w:rFonts w:hint="eastAsia"/>
                <w:sz w:val="18"/>
                <w:szCs w:val="18"/>
              </w:rPr>
              <w:t>UDP/TCP 绑定均成功</w:t>
            </w:r>
          </w:p>
        </w:tc>
        <w:tc>
          <w:tcPr>
            <w:tcW w:w="1104" w:type="dxa"/>
            <w:vAlign w:val="center"/>
          </w:tcPr>
          <w:p w14:paraId="6045555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5C" w14:textId="77777777" w:rsidR="00387ACB" w:rsidRDefault="00000000">
            <w:pPr>
              <w:wordWrap w:val="0"/>
              <w:jc w:val="center"/>
              <w:rPr>
                <w:rFonts w:hint="eastAsia"/>
                <w:sz w:val="18"/>
                <w:szCs w:val="18"/>
              </w:rPr>
            </w:pPr>
            <w:r>
              <w:rPr>
                <w:rFonts w:hint="eastAsia"/>
                <w:sz w:val="18"/>
                <w:szCs w:val="18"/>
              </w:rPr>
              <w:t>-</w:t>
            </w:r>
          </w:p>
        </w:tc>
      </w:tr>
      <w:tr w:rsidR="00387ACB" w14:paraId="60455565" w14:textId="77777777">
        <w:trPr>
          <w:cantSplit/>
          <w:trHeight w:val="2026"/>
          <w:jc w:val="center"/>
        </w:trPr>
        <w:tc>
          <w:tcPr>
            <w:tcW w:w="411" w:type="dxa"/>
            <w:vAlign w:val="center"/>
          </w:tcPr>
          <w:p w14:paraId="6045555E" w14:textId="77777777" w:rsidR="00387ACB" w:rsidRDefault="00000000">
            <w:pPr>
              <w:pStyle w:val="aff"/>
              <w:wordWrap w:val="0"/>
              <w:jc w:val="center"/>
              <w:rPr>
                <w:rFonts w:hint="eastAsia"/>
                <w:sz w:val="18"/>
                <w:szCs w:val="18"/>
              </w:rPr>
            </w:pPr>
            <w:r>
              <w:rPr>
                <w:rFonts w:hint="eastAsia"/>
                <w:sz w:val="18"/>
                <w:szCs w:val="18"/>
              </w:rPr>
              <w:t>步骤5</w:t>
            </w:r>
          </w:p>
        </w:tc>
        <w:tc>
          <w:tcPr>
            <w:tcW w:w="1402" w:type="dxa"/>
            <w:vAlign w:val="center"/>
          </w:tcPr>
          <w:p w14:paraId="6045555F" w14:textId="77777777" w:rsidR="00387ACB" w:rsidRDefault="00000000">
            <w:pPr>
              <w:wordWrap w:val="0"/>
              <w:rPr>
                <w:rFonts w:hint="eastAsia"/>
                <w:sz w:val="18"/>
                <w:szCs w:val="18"/>
              </w:rPr>
            </w:pPr>
            <w:r>
              <w:rPr>
                <w:rFonts w:hint="eastAsia"/>
                <w:sz w:val="18"/>
                <w:szCs w:val="18"/>
              </w:rPr>
              <w:t>两容器均完成绑定</w:t>
            </w:r>
          </w:p>
        </w:tc>
        <w:tc>
          <w:tcPr>
            <w:tcW w:w="989" w:type="dxa"/>
            <w:vAlign w:val="center"/>
          </w:tcPr>
          <w:p w14:paraId="60455560"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561" w14:textId="77777777" w:rsidR="00387ACB" w:rsidRDefault="00000000">
            <w:pPr>
              <w:wordWrap w:val="0"/>
              <w:autoSpaceDE w:val="0"/>
              <w:autoSpaceDN w:val="0"/>
              <w:adjustRightInd w:val="0"/>
              <w:rPr>
                <w:rFonts w:hint="eastAsia"/>
                <w:sz w:val="18"/>
                <w:szCs w:val="18"/>
              </w:rPr>
            </w:pPr>
            <w:r>
              <w:rPr>
                <w:rFonts w:hint="eastAsia"/>
                <w:sz w:val="18"/>
                <w:szCs w:val="18"/>
              </w:rPr>
              <w:t>汇总端口绑定结果</w:t>
            </w:r>
          </w:p>
        </w:tc>
        <w:tc>
          <w:tcPr>
            <w:tcW w:w="2156" w:type="dxa"/>
            <w:vAlign w:val="center"/>
          </w:tcPr>
          <w:p w14:paraId="60455562" w14:textId="77777777" w:rsidR="00387ACB" w:rsidRDefault="00000000">
            <w:pPr>
              <w:wordWrap w:val="0"/>
              <w:snapToGrid w:val="0"/>
              <w:spacing w:line="260" w:lineRule="atLeast"/>
              <w:rPr>
                <w:rFonts w:hint="eastAsia"/>
                <w:sz w:val="18"/>
                <w:szCs w:val="18"/>
              </w:rPr>
            </w:pPr>
            <w:r>
              <w:rPr>
                <w:rFonts w:hint="eastAsia"/>
                <w:sz w:val="18"/>
                <w:szCs w:val="18"/>
              </w:rPr>
              <w:t>四项绑定全部成功</w:t>
            </w:r>
          </w:p>
        </w:tc>
        <w:tc>
          <w:tcPr>
            <w:tcW w:w="1104" w:type="dxa"/>
            <w:vAlign w:val="center"/>
          </w:tcPr>
          <w:p w14:paraId="6045556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64" w14:textId="77777777" w:rsidR="00387ACB" w:rsidRDefault="00000000">
            <w:pPr>
              <w:wordWrap w:val="0"/>
              <w:jc w:val="center"/>
              <w:rPr>
                <w:rFonts w:hint="eastAsia"/>
                <w:sz w:val="18"/>
                <w:szCs w:val="18"/>
              </w:rPr>
            </w:pPr>
            <w:r>
              <w:rPr>
                <w:rFonts w:hint="eastAsia"/>
                <w:sz w:val="18"/>
                <w:szCs w:val="18"/>
              </w:rPr>
              <w:t>验证端口复用</w:t>
            </w:r>
          </w:p>
        </w:tc>
      </w:tr>
      <w:tr w:rsidR="00387ACB" w14:paraId="6045556D" w14:textId="77777777">
        <w:trPr>
          <w:cantSplit/>
          <w:trHeight w:val="2026"/>
          <w:jc w:val="center"/>
        </w:trPr>
        <w:tc>
          <w:tcPr>
            <w:tcW w:w="411" w:type="dxa"/>
            <w:vAlign w:val="center"/>
          </w:tcPr>
          <w:p w14:paraId="60455566" w14:textId="77777777" w:rsidR="00387ACB" w:rsidRDefault="00000000">
            <w:pPr>
              <w:pStyle w:val="aff"/>
              <w:wordWrap w:val="0"/>
              <w:jc w:val="center"/>
              <w:rPr>
                <w:rFonts w:hint="eastAsia"/>
                <w:sz w:val="18"/>
                <w:szCs w:val="18"/>
              </w:rPr>
            </w:pPr>
            <w:r>
              <w:rPr>
                <w:rFonts w:hint="eastAsia"/>
                <w:sz w:val="18"/>
                <w:szCs w:val="18"/>
              </w:rPr>
              <w:lastRenderedPageBreak/>
              <w:t>步骤6</w:t>
            </w:r>
          </w:p>
        </w:tc>
        <w:tc>
          <w:tcPr>
            <w:tcW w:w="1402" w:type="dxa"/>
            <w:vAlign w:val="center"/>
          </w:tcPr>
          <w:p w14:paraId="60455567" w14:textId="77777777" w:rsidR="00387ACB" w:rsidRDefault="00000000">
            <w:pPr>
              <w:wordWrap w:val="0"/>
              <w:rPr>
                <w:rFonts w:hint="eastAsia"/>
                <w:sz w:val="18"/>
                <w:szCs w:val="18"/>
              </w:rPr>
            </w:pPr>
            <w:r>
              <w:rPr>
                <w:rFonts w:hint="eastAsia"/>
                <w:sz w:val="18"/>
                <w:szCs w:val="18"/>
              </w:rPr>
              <w:t>测试结束</w:t>
            </w:r>
          </w:p>
        </w:tc>
        <w:tc>
          <w:tcPr>
            <w:tcW w:w="989" w:type="dxa"/>
            <w:vAlign w:val="center"/>
          </w:tcPr>
          <w:p w14:paraId="60455568"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569" w14:textId="77777777" w:rsidR="00387ACB" w:rsidRDefault="00000000">
            <w:pPr>
              <w:wordWrap w:val="0"/>
              <w:autoSpaceDE w:val="0"/>
              <w:autoSpaceDN w:val="0"/>
              <w:adjustRightInd w:val="0"/>
              <w:rPr>
                <w:rFonts w:hint="eastAsia"/>
                <w:sz w:val="18"/>
                <w:szCs w:val="18"/>
              </w:rPr>
            </w:pPr>
            <w:r>
              <w:rPr>
                <w:rFonts w:hint="eastAsia"/>
                <w:sz w:val="18"/>
                <w:szCs w:val="18"/>
              </w:rPr>
              <w:t>清理网络容器和 socket</w:t>
            </w:r>
          </w:p>
        </w:tc>
        <w:tc>
          <w:tcPr>
            <w:tcW w:w="2156" w:type="dxa"/>
            <w:vAlign w:val="center"/>
          </w:tcPr>
          <w:p w14:paraId="6045556A" w14:textId="77777777" w:rsidR="00387ACB" w:rsidRDefault="00000000">
            <w:pPr>
              <w:wordWrap w:val="0"/>
              <w:snapToGrid w:val="0"/>
              <w:spacing w:line="260" w:lineRule="atLeast"/>
              <w:rPr>
                <w:rFonts w:hint="eastAsia"/>
                <w:sz w:val="18"/>
                <w:szCs w:val="18"/>
              </w:rPr>
            </w:pPr>
            <w:r>
              <w:rPr>
                <w:rFonts w:hint="eastAsia"/>
                <w:sz w:val="18"/>
                <w:szCs w:val="18"/>
              </w:rPr>
              <w:t>资源正确释放</w:t>
            </w:r>
          </w:p>
        </w:tc>
        <w:tc>
          <w:tcPr>
            <w:tcW w:w="1104" w:type="dxa"/>
            <w:vAlign w:val="center"/>
          </w:tcPr>
          <w:p w14:paraId="6045556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56C" w14:textId="77777777" w:rsidR="00387ACB" w:rsidRDefault="00000000">
            <w:pPr>
              <w:wordWrap w:val="0"/>
              <w:jc w:val="center"/>
              <w:rPr>
                <w:rFonts w:hint="eastAsia"/>
                <w:sz w:val="18"/>
                <w:szCs w:val="18"/>
              </w:rPr>
            </w:pPr>
            <w:r>
              <w:rPr>
                <w:rFonts w:hint="eastAsia"/>
                <w:sz w:val="18"/>
                <w:szCs w:val="18"/>
              </w:rPr>
              <w:t>无资源泄漏</w:t>
            </w:r>
          </w:p>
        </w:tc>
      </w:tr>
    </w:tbl>
    <w:p w14:paraId="6045556E" w14:textId="77777777" w:rsidR="00387ACB" w:rsidRDefault="00387ACB">
      <w:pPr>
        <w:pStyle w:val="a5"/>
        <w:ind w:firstLineChars="0" w:firstLine="0"/>
        <w:rPr>
          <w:rFonts w:hint="eastAsia"/>
        </w:rPr>
      </w:pPr>
    </w:p>
    <w:p w14:paraId="6045556F" w14:textId="77777777" w:rsidR="00387ACB" w:rsidRDefault="00000000">
      <w:pPr>
        <w:pStyle w:val="2"/>
        <w:numPr>
          <w:ilvl w:val="1"/>
          <w:numId w:val="15"/>
        </w:numPr>
        <w:adjustRightInd w:val="0"/>
        <w:snapToGrid w:val="0"/>
        <w:spacing w:beforeLines="50" w:before="156" w:afterLines="50" w:after="156" w:line="360" w:lineRule="auto"/>
        <w:ind w:left="0" w:firstLine="0"/>
        <w:rPr>
          <w:b w:val="0"/>
        </w:rPr>
      </w:pPr>
      <w:bookmarkStart w:id="62" w:name="_Toc217568107"/>
      <w:r>
        <w:rPr>
          <w:rFonts w:hint="eastAsia"/>
          <w:b w:val="0"/>
        </w:rPr>
        <w:t>物理资源隔离</w:t>
      </w:r>
      <w:bookmarkEnd w:id="62"/>
    </w:p>
    <w:p w14:paraId="60455570" w14:textId="77777777" w:rsidR="00387ACB" w:rsidRDefault="00000000">
      <w:pPr>
        <w:pStyle w:val="30"/>
        <w:numPr>
          <w:ilvl w:val="2"/>
          <w:numId w:val="21"/>
        </w:numPr>
        <w:tabs>
          <w:tab w:val="left" w:pos="720"/>
        </w:tabs>
        <w:adjustRightInd w:val="0"/>
        <w:snapToGrid w:val="0"/>
        <w:spacing w:before="0" w:after="0" w:line="360" w:lineRule="auto"/>
        <w:rPr>
          <w:b w:val="0"/>
        </w:rPr>
      </w:pPr>
      <w:r>
        <w:rPr>
          <w:rFonts w:hint="eastAsia"/>
          <w:b w:val="0"/>
        </w:rPr>
        <w:t>CPU</w:t>
      </w:r>
      <w:r>
        <w:rPr>
          <w:rFonts w:hint="eastAsia"/>
          <w:b w:val="0"/>
        </w:rPr>
        <w:t>资源隔离</w:t>
      </w:r>
    </w:p>
    <w:p w14:paraId="60455571" w14:textId="77777777" w:rsidR="00387ACB" w:rsidRDefault="00000000">
      <w:pPr>
        <w:pStyle w:val="4"/>
        <w:numPr>
          <w:ilvl w:val="3"/>
          <w:numId w:val="21"/>
        </w:numPr>
        <w:rPr>
          <w:b w:val="0"/>
        </w:rPr>
      </w:pPr>
      <w:r>
        <w:rPr>
          <w:rFonts w:hint="eastAsia"/>
          <w:b w:val="0"/>
        </w:rPr>
        <w:t>测试原理说明</w:t>
      </w:r>
    </w:p>
    <w:p w14:paraId="60455572" w14:textId="77777777" w:rsidR="00387ACB" w:rsidRDefault="00000000">
      <w:pPr>
        <w:rPr>
          <w:rFonts w:hint="eastAsia"/>
        </w:rPr>
      </w:pPr>
      <w:r>
        <w:tab/>
        <w:t xml:space="preserve">本测试围绕 CPU </w:t>
      </w:r>
      <w:proofErr w:type="spellStart"/>
      <w:r>
        <w:t>cgroup</w:t>
      </w:r>
      <w:proofErr w:type="spellEnd"/>
      <w:r>
        <w:t xml:space="preserve"> 的“配额约束-状态控制-周期恢复”闭环机制展开验证。测试通过构造多任务并发负载场景，将任务按控制组划分并驱动不同 CPU 消耗强度，重点观察 </w:t>
      </w:r>
      <w:proofErr w:type="spellStart"/>
      <w:r>
        <w:t>cpu_quota</w:t>
      </w:r>
      <w:proofErr w:type="spellEnd"/>
      <w:r>
        <w:t xml:space="preserve">在运行期的递减过程、配额耗尽后的组内线程受限行为，以及 </w:t>
      </w:r>
      <w:proofErr w:type="spellStart"/>
      <w:r>
        <w:t>cpu_period</w:t>
      </w:r>
      <w:proofErr w:type="spellEnd"/>
      <w:r>
        <w:t xml:space="preserve"> 触发后的恢复时序是否符合设计预期。同时，利用双 </w:t>
      </w:r>
      <w:proofErr w:type="spellStart"/>
      <w:r>
        <w:t>cgroup</w:t>
      </w:r>
      <w:proofErr w:type="spellEnd"/>
      <w:r>
        <w:t xml:space="preserve"> 对照验证资源限制的作用边界，确认一个控制组的配额变化不会错误传播至另一控制组，从而证明 CPU 资源控制策略在功能正确性、隔离性和运行稳定性上的有效性。</w:t>
      </w:r>
      <w:r>
        <w:rPr>
          <w:rFonts w:hint="eastAsia"/>
        </w:rPr>
        <w:t>示意图如下：</w:t>
      </w:r>
    </w:p>
    <w:p w14:paraId="60455573" w14:textId="77777777" w:rsidR="00387ACB" w:rsidRDefault="00000000">
      <w:pPr>
        <w:rPr>
          <w:rFonts w:hint="eastAsia"/>
        </w:rPr>
      </w:pPr>
      <w:r>
        <w:rPr>
          <w:noProof/>
        </w:rPr>
        <mc:AlternateContent>
          <mc:Choice Requires="wpc">
            <w:drawing>
              <wp:inline distT="0" distB="0" distL="0" distR="0" wp14:anchorId="60455DA1" wp14:editId="60455DA2">
                <wp:extent cx="4209415" cy="2621280"/>
                <wp:effectExtent l="0" t="0" r="0" b="0"/>
                <wp:docPr id="1069432490" name="画布 1069432490"/>
                <wp:cNvGraphicFramePr/>
                <a:graphic xmlns:a="http://schemas.openxmlformats.org/drawingml/2006/main">
                  <a:graphicData uri="http://schemas.microsoft.com/office/word/2010/wordprocessingCanvas">
                    <wpc:wpc>
                      <wpc:bg>
                        <a:noFill/>
                      </wpc:bg>
                      <wpc:whole>
                        <a:ln>
                          <a:noFill/>
                        </a:ln>
                      </wpc:whole>
                      <wps:wsp>
                        <wps:cNvPr id="1037220766" name="文本框 803314530"/>
                        <wps:cNvSpPr txBox="1"/>
                        <wps:spPr>
                          <a:xfrm>
                            <a:off x="180000" y="514975"/>
                            <a:ext cx="3268980" cy="247015"/>
                          </a:xfrm>
                          <a:prstGeom prst="rect">
                            <a:avLst/>
                          </a:prstGeom>
                          <a:solidFill>
                            <a:schemeClr val="lt1"/>
                          </a:solidFill>
                          <a:ln w="6350">
                            <a:noFill/>
                          </a:ln>
                        </wps:spPr>
                        <wps:txbx>
                          <w:txbxContent>
                            <w:p w14:paraId="60455E55"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2005225722" name="文本框 803314530"/>
                        <wps:cNvSpPr txBox="1"/>
                        <wps:spPr>
                          <a:xfrm>
                            <a:off x="70460" y="1769074"/>
                            <a:ext cx="3268980" cy="247650"/>
                          </a:xfrm>
                          <a:prstGeom prst="rect">
                            <a:avLst/>
                          </a:prstGeom>
                          <a:solidFill>
                            <a:schemeClr val="lt1"/>
                          </a:solidFill>
                          <a:ln w="6350">
                            <a:noFill/>
                          </a:ln>
                        </wps:spPr>
                        <wps:txbx>
                          <w:txbxContent>
                            <w:p w14:paraId="60455E56"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327347376" name="AutoShape 932"/>
                        <wps:cNvSpPr>
                          <a:spLocks noRot="1" noChangeAspect="1" noEditPoints="1" noChangeArrowheads="1" noChangeShapeType="1" noTextEdit="1"/>
                        </wps:cNvSpPr>
                        <wps:spPr bwMode="auto">
                          <a:xfrm>
                            <a:off x="211667" y="558"/>
                            <a:ext cx="3000660" cy="588481"/>
                          </a:xfrm>
                          <a:prstGeom prst="roundRect">
                            <a:avLst>
                              <a:gd name="adj" fmla="val 16667"/>
                            </a:avLst>
                          </a:prstGeom>
                          <a:solidFill>
                            <a:srgbClr val="FFFFFF"/>
                          </a:solidFill>
                          <a:ln w="9525">
                            <a:solidFill>
                              <a:srgbClr val="000000"/>
                            </a:solidFill>
                            <a:round/>
                          </a:ln>
                        </wps:spPr>
                        <wps:txbx>
                          <w:txbxContent>
                            <w:p w14:paraId="60455E57"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1813319009" name="AutoShape 932"/>
                        <wps:cNvSpPr>
                          <a:spLocks noRot="1" noChangeAspect="1" noEditPoints="1" noChangeArrowheads="1" noChangeShapeType="1" noTextEdit="1"/>
                        </wps:cNvSpPr>
                        <wps:spPr bwMode="auto">
                          <a:xfrm>
                            <a:off x="265860" y="256147"/>
                            <a:ext cx="1316450" cy="283826"/>
                          </a:xfrm>
                          <a:prstGeom prst="roundRect">
                            <a:avLst>
                              <a:gd name="adj" fmla="val 16667"/>
                            </a:avLst>
                          </a:prstGeom>
                          <a:solidFill>
                            <a:srgbClr val="FFFFFF"/>
                          </a:solidFill>
                          <a:ln w="9525">
                            <a:solidFill>
                              <a:srgbClr val="000000"/>
                            </a:solidFill>
                            <a:round/>
                          </a:ln>
                        </wps:spPr>
                        <wps:txbx>
                          <w:txbxContent>
                            <w:p w14:paraId="60455E58" w14:textId="77777777" w:rsidR="00387ACB" w:rsidRDefault="00000000">
                              <w:pPr>
                                <w:rPr>
                                  <w:rFonts w:hint="eastAsia"/>
                                  <w:sz w:val="15"/>
                                  <w:szCs w:val="15"/>
                                </w:rPr>
                              </w:pPr>
                              <w:proofErr w:type="spellStart"/>
                              <w:r>
                                <w:rPr>
                                  <w:rFonts w:hint="eastAsia"/>
                                  <w:sz w:val="15"/>
                                  <w:szCs w:val="15"/>
                                </w:rPr>
                                <w:t>Cgroup</w:t>
                              </w:r>
                              <w:proofErr w:type="spellEnd"/>
                              <w:r>
                                <w:rPr>
                                  <w:rFonts w:hint="eastAsia"/>
                                  <w:sz w:val="15"/>
                                  <w:szCs w:val="15"/>
                                </w:rPr>
                                <w:t xml:space="preserve"> 1（Task 3，4，5）</w:t>
                              </w:r>
                            </w:p>
                            <w:p w14:paraId="60455E59" w14:textId="77777777" w:rsidR="00387ACB" w:rsidRDefault="00000000">
                              <w:pPr>
                                <w:rPr>
                                  <w:rFonts w:hint="eastAsia"/>
                                  <w:sz w:val="15"/>
                                  <w:szCs w:val="15"/>
                                </w:rPr>
                              </w:pPr>
                              <w:r>
                                <w:rPr>
                                  <w:rFonts w:hint="eastAsia"/>
                                  <w:sz w:val="15"/>
                                  <w:szCs w:val="15"/>
                                </w:rPr>
                                <w:t>(</w:t>
                              </w:r>
                            </w:p>
                          </w:txbxContent>
                        </wps:txbx>
                        <wps:bodyPr rot="0" vert="horz" wrap="square" lIns="91440" tIns="45720" rIns="91440" bIns="45720" anchor="t" anchorCtr="0" upright="1">
                          <a:noAutofit/>
                        </wps:bodyPr>
                      </wps:wsp>
                      <wps:wsp>
                        <wps:cNvPr id="2051078119" name="AutoShape 932"/>
                        <wps:cNvSpPr>
                          <a:spLocks noRot="1" noChangeAspect="1" noEditPoints="1" noChangeArrowheads="1" noChangeShapeType="1" noTextEdit="1"/>
                        </wps:cNvSpPr>
                        <wps:spPr bwMode="auto">
                          <a:xfrm>
                            <a:off x="1828801" y="256763"/>
                            <a:ext cx="1311965" cy="283210"/>
                          </a:xfrm>
                          <a:prstGeom prst="roundRect">
                            <a:avLst>
                              <a:gd name="adj" fmla="val 16667"/>
                            </a:avLst>
                          </a:prstGeom>
                          <a:solidFill>
                            <a:srgbClr val="FFFFFF"/>
                          </a:solidFill>
                          <a:ln w="9525">
                            <a:solidFill>
                              <a:srgbClr val="000000"/>
                            </a:solidFill>
                            <a:round/>
                          </a:ln>
                        </wps:spPr>
                        <wps:txbx>
                          <w:txbxContent>
                            <w:p w14:paraId="60455E5A" w14:textId="77777777" w:rsidR="00387ACB" w:rsidRDefault="00000000">
                              <w:pPr>
                                <w:rPr>
                                  <w:rFonts w:hint="eastAsia"/>
                                  <w:sz w:val="15"/>
                                  <w:szCs w:val="15"/>
                                </w:rPr>
                              </w:pPr>
                              <w:proofErr w:type="spellStart"/>
                              <w:r>
                                <w:rPr>
                                  <w:rFonts w:hint="eastAsia"/>
                                  <w:sz w:val="15"/>
                                  <w:szCs w:val="15"/>
                                </w:rPr>
                                <w:t>Cgroup</w:t>
                              </w:r>
                              <w:proofErr w:type="spellEnd"/>
                              <w:r>
                                <w:rPr>
                                  <w:sz w:val="15"/>
                                  <w:szCs w:val="15"/>
                                </w:rPr>
                                <w:t xml:space="preserve"> </w:t>
                              </w:r>
                              <w:r>
                                <w:rPr>
                                  <w:rFonts w:hint="eastAsia"/>
                                  <w:sz w:val="15"/>
                                  <w:szCs w:val="15"/>
                                </w:rPr>
                                <w:t>2（Task 0，1，2）</w:t>
                              </w:r>
                            </w:p>
                            <w:p w14:paraId="60455E5B" w14:textId="77777777" w:rsidR="00387ACB" w:rsidRDefault="00000000">
                              <w:pP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343060459" name="AutoShape 932"/>
                        <wps:cNvSpPr>
                          <a:spLocks noRot="1" noChangeAspect="1" noEditPoints="1" noChangeArrowheads="1" noChangeShapeType="1" noTextEdit="1"/>
                        </wps:cNvSpPr>
                        <wps:spPr bwMode="auto">
                          <a:xfrm>
                            <a:off x="211667" y="730780"/>
                            <a:ext cx="3000660" cy="1063793"/>
                          </a:xfrm>
                          <a:prstGeom prst="roundRect">
                            <a:avLst>
                              <a:gd name="adj" fmla="val 16667"/>
                            </a:avLst>
                          </a:prstGeom>
                          <a:solidFill>
                            <a:srgbClr val="FFFFFF"/>
                          </a:solidFill>
                          <a:ln w="9525">
                            <a:solidFill>
                              <a:srgbClr val="000000"/>
                            </a:solidFill>
                            <a:round/>
                          </a:ln>
                        </wps:spPr>
                        <wps:txbx>
                          <w:txbxContent>
                            <w:p w14:paraId="60455E5C" w14:textId="77777777" w:rsidR="00387ACB" w:rsidRDefault="00000000">
                              <w:pPr>
                                <w:spacing w:line="240" w:lineRule="atLeast"/>
                                <w:ind w:left="607" w:hanging="607"/>
                                <w:jc w:val="center"/>
                                <w:rPr>
                                  <w:rFonts w:hint="eastAsia"/>
                                  <w:sz w:val="15"/>
                                  <w:szCs w:val="15"/>
                                </w:rPr>
                              </w:pPr>
                              <w:r>
                                <w:rPr>
                                  <w:rFonts w:hint="eastAsia"/>
                                  <w:sz w:val="15"/>
                                  <w:szCs w:val="15"/>
                                </w:rPr>
                                <w:t xml:space="preserve">CPU </w:t>
                              </w:r>
                              <w:proofErr w:type="spellStart"/>
                              <w:r>
                                <w:rPr>
                                  <w:rFonts w:hint="eastAsia"/>
                                  <w:sz w:val="15"/>
                                  <w:szCs w:val="15"/>
                                </w:rPr>
                                <w:t>Cgroup</w:t>
                              </w:r>
                              <w:proofErr w:type="spellEnd"/>
                              <w:r>
                                <w:rPr>
                                  <w:rFonts w:hint="eastAsia"/>
                                  <w:sz w:val="15"/>
                                  <w:szCs w:val="15"/>
                                </w:rPr>
                                <w:t xml:space="preserve"> Manager</w:t>
                              </w:r>
                            </w:p>
                          </w:txbxContent>
                        </wps:txbx>
                        <wps:bodyPr rot="0" vert="horz" wrap="square" lIns="91440" tIns="45720" rIns="91440" bIns="45720" anchor="t" anchorCtr="0" upright="1">
                          <a:noAutofit/>
                        </wps:bodyPr>
                      </wps:wsp>
                      <wps:wsp>
                        <wps:cNvPr id="89733833" name="AutoShape 932"/>
                        <wps:cNvSpPr>
                          <a:spLocks noRot="1" noChangeAspect="1" noEditPoints="1" noChangeArrowheads="1" noChangeShapeType="1" noTextEdit="1"/>
                        </wps:cNvSpPr>
                        <wps:spPr bwMode="auto">
                          <a:xfrm>
                            <a:off x="439209" y="1009816"/>
                            <a:ext cx="1096537" cy="730405"/>
                          </a:xfrm>
                          <a:prstGeom prst="roundRect">
                            <a:avLst>
                              <a:gd name="adj" fmla="val 16667"/>
                            </a:avLst>
                          </a:prstGeom>
                          <a:solidFill>
                            <a:srgbClr val="FFFFFF"/>
                          </a:solidFill>
                          <a:ln w="9525">
                            <a:solidFill>
                              <a:srgbClr val="000000"/>
                            </a:solidFill>
                            <a:round/>
                          </a:ln>
                        </wps:spPr>
                        <wps:txbx>
                          <w:txbxContent>
                            <w:p w14:paraId="60455E5D" w14:textId="77777777" w:rsidR="00387ACB" w:rsidRDefault="00000000">
                              <w:pPr>
                                <w:spacing w:line="240" w:lineRule="atLeast"/>
                                <w:jc w:val="center"/>
                                <w:rPr>
                                  <w:rFonts w:hint="eastAsia"/>
                                  <w:sz w:val="15"/>
                                  <w:szCs w:val="15"/>
                                </w:rPr>
                              </w:pPr>
                              <w:proofErr w:type="spellStart"/>
                              <w:r>
                                <w:rPr>
                                  <w:rFonts w:hint="eastAsia"/>
                                  <w:sz w:val="15"/>
                                  <w:szCs w:val="15"/>
                                </w:rPr>
                                <w:t>Cgroup</w:t>
                              </w:r>
                              <w:proofErr w:type="spellEnd"/>
                              <w:r>
                                <w:rPr>
                                  <w:sz w:val="15"/>
                                  <w:szCs w:val="15"/>
                                </w:rPr>
                                <w:t xml:space="preserve"> 1</w:t>
                              </w:r>
                            </w:p>
                            <w:p w14:paraId="60455E5E" w14:textId="77777777" w:rsidR="00387ACB" w:rsidRDefault="00000000">
                              <w:pPr>
                                <w:spacing w:line="240" w:lineRule="atLeast"/>
                                <w:jc w:val="center"/>
                                <w:rPr>
                                  <w:rFonts w:hint="eastAsia"/>
                                  <w:sz w:val="15"/>
                                  <w:szCs w:val="15"/>
                                </w:rPr>
                              </w:pPr>
                              <w:r>
                                <w:rPr>
                                  <w:rFonts w:hint="eastAsia"/>
                                  <w:sz w:val="15"/>
                                  <w:szCs w:val="15"/>
                                </w:rPr>
                                <w:t>配额：2</w:t>
                              </w:r>
                              <w:r>
                                <w:rPr>
                                  <w:sz w:val="15"/>
                                  <w:szCs w:val="15"/>
                                </w:rPr>
                                <w:t>00</w:t>
                              </w:r>
                              <w:r>
                                <w:rPr>
                                  <w:rFonts w:hint="eastAsia"/>
                                  <w:sz w:val="15"/>
                                  <w:szCs w:val="15"/>
                                </w:rPr>
                                <w:t>*ticks</w:t>
                              </w:r>
                            </w:p>
                            <w:p w14:paraId="60455E5F" w14:textId="77777777" w:rsidR="00387ACB" w:rsidRDefault="00000000">
                              <w:pPr>
                                <w:spacing w:line="240" w:lineRule="atLeast"/>
                                <w:jc w:val="center"/>
                                <w:rPr>
                                  <w:rFonts w:hint="eastAsia"/>
                                  <w:sz w:val="15"/>
                                  <w:szCs w:val="15"/>
                                </w:rPr>
                              </w:pPr>
                              <w:r>
                                <w:rPr>
                                  <w:rFonts w:hint="eastAsia"/>
                                  <w:sz w:val="15"/>
                                  <w:szCs w:val="15"/>
                                </w:rPr>
                                <w:t>周期：5</w:t>
                              </w:r>
                              <w:r>
                                <w:rPr>
                                  <w:sz w:val="15"/>
                                  <w:szCs w:val="15"/>
                                </w:rPr>
                                <w:t>00</w:t>
                              </w:r>
                              <w:r>
                                <w:rPr>
                                  <w:rFonts w:hint="eastAsia"/>
                                  <w:sz w:val="15"/>
                                  <w:szCs w:val="15"/>
                                </w:rPr>
                                <w:t>*ticks</w:t>
                              </w:r>
                            </w:p>
                            <w:p w14:paraId="60455E60" w14:textId="77777777" w:rsidR="00387ACB" w:rsidRDefault="00000000">
                              <w:pPr>
                                <w:spacing w:line="240" w:lineRule="atLeast"/>
                                <w:jc w:val="cente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370290113" name="AutoShape 932"/>
                        <wps:cNvSpPr>
                          <a:spLocks noRot="1" noChangeAspect="1" noEditPoints="1" noChangeArrowheads="1" noChangeShapeType="1" noTextEdit="1"/>
                        </wps:cNvSpPr>
                        <wps:spPr bwMode="auto">
                          <a:xfrm>
                            <a:off x="216147" y="2019246"/>
                            <a:ext cx="2996180" cy="588010"/>
                          </a:xfrm>
                          <a:prstGeom prst="roundRect">
                            <a:avLst>
                              <a:gd name="adj" fmla="val 16667"/>
                            </a:avLst>
                          </a:prstGeom>
                          <a:solidFill>
                            <a:srgbClr val="FFFFFF"/>
                          </a:solidFill>
                          <a:ln w="9525">
                            <a:solidFill>
                              <a:srgbClr val="000000"/>
                            </a:solidFill>
                            <a:round/>
                          </a:ln>
                        </wps:spPr>
                        <wps:txbx>
                          <w:txbxContent>
                            <w:p w14:paraId="60455E61" w14:textId="77777777" w:rsidR="00387ACB" w:rsidRDefault="00000000">
                              <w:pPr>
                                <w:ind w:left="605" w:hanging="605"/>
                                <w:jc w:val="center"/>
                                <w:rPr>
                                  <w:rFonts w:hint="eastAsia"/>
                                  <w:sz w:val="15"/>
                                  <w:szCs w:val="15"/>
                                </w:rPr>
                              </w:pPr>
                              <w:r>
                                <w:rPr>
                                  <w:rFonts w:hint="eastAsia"/>
                                  <w:sz w:val="15"/>
                                  <w:szCs w:val="15"/>
                                </w:rPr>
                                <w:t>线程调度器</w:t>
                              </w:r>
                            </w:p>
                            <w:p w14:paraId="60455E62" w14:textId="77777777" w:rsidR="00387ACB" w:rsidRDefault="00000000">
                              <w:pPr>
                                <w:ind w:left="605" w:hanging="605"/>
                                <w:jc w:val="center"/>
                                <w:rPr>
                                  <w:rFonts w:hint="eastAsia"/>
                                  <w:sz w:val="15"/>
                                  <w:szCs w:val="15"/>
                                </w:rPr>
                              </w:pPr>
                              <w:r>
                                <w:rPr>
                                  <w:rFonts w:hint="eastAsia"/>
                                  <w:sz w:val="15"/>
                                  <w:szCs w:val="15"/>
                                </w:rPr>
                                <w:t>固定优先级调度</w:t>
                              </w:r>
                            </w:p>
                          </w:txbxContent>
                        </wps:txbx>
                        <wps:bodyPr rot="0" vert="horz" wrap="square" lIns="91440" tIns="45720" rIns="91440" bIns="45720" anchor="t" anchorCtr="0" upright="1">
                          <a:noAutofit/>
                        </wps:bodyPr>
                      </wps:wsp>
                      <wps:wsp>
                        <wps:cNvPr id="283808703" name="文本框 283808703"/>
                        <wps:cNvSpPr txBox="1"/>
                        <wps:spPr>
                          <a:xfrm>
                            <a:off x="3316299" y="158426"/>
                            <a:ext cx="647065" cy="276860"/>
                          </a:xfrm>
                          <a:prstGeom prst="rect">
                            <a:avLst/>
                          </a:prstGeom>
                          <a:solidFill>
                            <a:schemeClr val="lt1"/>
                          </a:solidFill>
                          <a:ln w="6350">
                            <a:noFill/>
                          </a:ln>
                        </wps:spPr>
                        <wps:txbx>
                          <w:txbxContent>
                            <w:p w14:paraId="60455E63"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579244302" name="文本框 803314532"/>
                        <wps:cNvSpPr txBox="1"/>
                        <wps:spPr>
                          <a:xfrm>
                            <a:off x="3376704" y="1176982"/>
                            <a:ext cx="647065" cy="276860"/>
                          </a:xfrm>
                          <a:prstGeom prst="rect">
                            <a:avLst/>
                          </a:prstGeom>
                          <a:solidFill>
                            <a:schemeClr val="lt1"/>
                          </a:solidFill>
                          <a:ln w="6350">
                            <a:noFill/>
                          </a:ln>
                        </wps:spPr>
                        <wps:txbx>
                          <w:txbxContent>
                            <w:p w14:paraId="60455E64"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640692637" name="文本框 803314532"/>
                        <wps:cNvSpPr txBox="1"/>
                        <wps:spPr>
                          <a:xfrm>
                            <a:off x="3449132" y="2115238"/>
                            <a:ext cx="647065" cy="276860"/>
                          </a:xfrm>
                          <a:prstGeom prst="rect">
                            <a:avLst/>
                          </a:prstGeom>
                          <a:solidFill>
                            <a:schemeClr val="lt1"/>
                          </a:solidFill>
                          <a:ln w="6350">
                            <a:noFill/>
                          </a:ln>
                        </wps:spPr>
                        <wps:txbx>
                          <w:txbxContent>
                            <w:p w14:paraId="60455E65" w14:textId="77777777" w:rsidR="00387ACB" w:rsidRDefault="00000000">
                              <w:pPr>
                                <w:spacing w:line="240" w:lineRule="exact"/>
                                <w:rPr>
                                  <w:rFonts w:ascii="Calibri" w:hint="eastAsia"/>
                                  <w:szCs w:val="21"/>
                                </w:rPr>
                              </w:pPr>
                              <w:r>
                                <w:rPr>
                                  <w:rFonts w:ascii="Calibri" w:hint="eastAsia"/>
                                  <w:szCs w:val="21"/>
                                </w:rPr>
                                <w:t>调度层</w:t>
                              </w:r>
                            </w:p>
                          </w:txbxContent>
                        </wps:txbx>
                        <wps:bodyPr rot="0" spcFirstLastPara="0" vert="horz" wrap="none" lIns="91440" tIns="45720" rIns="91440" bIns="45720" numCol="1" spcCol="0" rtlCol="0" fromWordArt="0" anchor="t" anchorCtr="0" forceAA="0" compatLnSpc="1">
                          <a:noAutofit/>
                        </wps:bodyPr>
                      </wps:wsp>
                      <wps:wsp>
                        <wps:cNvPr id="1658775456" name="AutoShape 932"/>
                        <wps:cNvSpPr>
                          <a:spLocks noRot="1" noChangeAspect="1" noEditPoints="1" noChangeArrowheads="1" noChangeShapeType="1" noTextEdit="1"/>
                        </wps:cNvSpPr>
                        <wps:spPr bwMode="auto">
                          <a:xfrm>
                            <a:off x="1828801" y="1012041"/>
                            <a:ext cx="1096010" cy="730250"/>
                          </a:xfrm>
                          <a:prstGeom prst="roundRect">
                            <a:avLst>
                              <a:gd name="adj" fmla="val 16667"/>
                            </a:avLst>
                          </a:prstGeom>
                          <a:solidFill>
                            <a:srgbClr val="FFFFFF"/>
                          </a:solidFill>
                          <a:ln w="9525">
                            <a:solidFill>
                              <a:srgbClr val="000000"/>
                            </a:solidFill>
                            <a:round/>
                          </a:ln>
                        </wps:spPr>
                        <wps:txbx>
                          <w:txbxContent>
                            <w:p w14:paraId="60455E66" w14:textId="77777777" w:rsidR="00387ACB" w:rsidRDefault="00000000">
                              <w:pPr>
                                <w:spacing w:line="240" w:lineRule="exact"/>
                                <w:jc w:val="center"/>
                                <w:rPr>
                                  <w:rFonts w:hint="eastAsia"/>
                                  <w:sz w:val="15"/>
                                  <w:szCs w:val="15"/>
                                </w:rPr>
                              </w:pPr>
                              <w:proofErr w:type="spellStart"/>
                              <w:r>
                                <w:rPr>
                                  <w:rFonts w:hint="eastAsia"/>
                                  <w:sz w:val="15"/>
                                  <w:szCs w:val="15"/>
                                </w:rPr>
                                <w:t>Cgroup</w:t>
                              </w:r>
                              <w:proofErr w:type="spellEnd"/>
                              <w:r>
                                <w:rPr>
                                  <w:rFonts w:hint="eastAsia"/>
                                  <w:sz w:val="15"/>
                                  <w:szCs w:val="15"/>
                                </w:rPr>
                                <w:t xml:space="preserve"> 2</w:t>
                              </w:r>
                            </w:p>
                            <w:p w14:paraId="60455E67" w14:textId="77777777" w:rsidR="00387ACB" w:rsidRDefault="00000000">
                              <w:pPr>
                                <w:spacing w:line="240" w:lineRule="exact"/>
                                <w:jc w:val="center"/>
                                <w:rPr>
                                  <w:rFonts w:hint="eastAsia"/>
                                  <w:sz w:val="15"/>
                                  <w:szCs w:val="15"/>
                                </w:rPr>
                              </w:pPr>
                              <w:r>
                                <w:rPr>
                                  <w:rFonts w:hint="eastAsia"/>
                                  <w:sz w:val="15"/>
                                  <w:szCs w:val="15"/>
                                </w:rPr>
                                <w:t>配额：2</w:t>
                              </w:r>
                              <w:r>
                                <w:rPr>
                                  <w:sz w:val="15"/>
                                  <w:szCs w:val="15"/>
                                </w:rPr>
                                <w:t>00</w:t>
                              </w:r>
                              <w:r>
                                <w:rPr>
                                  <w:rFonts w:hint="eastAsia"/>
                                  <w:sz w:val="15"/>
                                  <w:szCs w:val="15"/>
                                </w:rPr>
                                <w:t>*ticks</w:t>
                              </w:r>
                            </w:p>
                            <w:p w14:paraId="60455E68" w14:textId="77777777" w:rsidR="00387ACB" w:rsidRDefault="00000000">
                              <w:pPr>
                                <w:spacing w:line="240" w:lineRule="exact"/>
                                <w:jc w:val="center"/>
                                <w:rPr>
                                  <w:rFonts w:hint="eastAsia"/>
                                  <w:sz w:val="15"/>
                                  <w:szCs w:val="15"/>
                                </w:rPr>
                              </w:pPr>
                              <w:r>
                                <w:rPr>
                                  <w:rFonts w:hint="eastAsia"/>
                                  <w:sz w:val="15"/>
                                  <w:szCs w:val="15"/>
                                </w:rPr>
                                <w:t>周期：5</w:t>
                              </w:r>
                              <w:r>
                                <w:rPr>
                                  <w:sz w:val="15"/>
                                  <w:szCs w:val="15"/>
                                </w:rPr>
                                <w:t>00</w:t>
                              </w:r>
                              <w:r>
                                <w:rPr>
                                  <w:rFonts w:hint="eastAsia"/>
                                  <w:sz w:val="15"/>
                                  <w:szCs w:val="15"/>
                                </w:rPr>
                                <w:t>*ticks</w:t>
                              </w:r>
                            </w:p>
                          </w:txbxContent>
                        </wps:txbx>
                        <wps:bodyPr rot="0" vert="horz" wrap="square" lIns="91440" tIns="45720" rIns="91440" bIns="45720" anchor="t" anchorCtr="0" upright="1">
                          <a:noAutofit/>
                        </wps:bodyPr>
                      </wps:wsp>
                    </wpc:wpc>
                  </a:graphicData>
                </a:graphic>
              </wp:inline>
            </w:drawing>
          </mc:Choice>
          <mc:Fallback>
            <w:pict>
              <v:group w14:anchorId="60455DA1" id="画布 1069432490" o:spid="_x0000_s1122" editas="canvas" style="width:331.45pt;height:206.4pt;mso-position-horizontal-relative:char;mso-position-vertical-relative:line" coordsize="42094,26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">
                <v:shape id="_x0000_s1123" type="#_x0000_t75" style="position:absolute;width:42094;height:26212;visibility:visible;mso-wrap-style:square">
                  <v:fill o:detectmouseclick="t"/>
                  <v:path o:connecttype="none"/>
                </v:shape>
                <v:shape id="文本框 803314530" o:spid="_x0000_s1124" type="#_x0000_t202" style="position:absolute;left:1800;top:5149;width:32689;height:2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" fillcolor="white [3201]" stroked="f" strokeweight=".5pt">
                  <v:textbox>
                    <w:txbxContent>
                      <w:p w14:paraId="60455E55" w14:textId="77777777" w:rsidR="00387ACB" w:rsidRDefault="00000000">
                        <w:pPr>
                          <w:spacing w:line="240" w:lineRule="exact"/>
                          <w:rPr>
                            <w:rFonts w:ascii="Calibri" w:hAnsi="Calibri"/>
                          </w:rPr>
                        </w:pPr>
                        <w:r>
                          <w:rPr>
                            <w:rFonts w:ascii="Calibri" w:hAnsi="Calibri"/>
                          </w:rPr>
                          <w:t>------------------------------------------------------------------</w:t>
                        </w:r>
                      </w:p>
                    </w:txbxContent>
                  </v:textbox>
                </v:shape>
                <v:shape id="文本框 803314530" o:spid="_x0000_s1125" type="#_x0000_t202" style="position:absolute;left:704;top:17690;width:32690;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" fillcolor="white [3201]" stroked="f" strokeweight=".5pt">
                  <v:textbox>
                    <w:txbxContent>
                      <w:p w14:paraId="60455E56"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26" style="position:absolute;left:2116;top:5;width:30007;height:58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">
                  <o:lock v:ext="edit" rotation="t" aspectratio="t" verticies="t" text="t" shapetype="t"/>
                  <v:textbox>
                    <w:txbxContent>
                      <w:p w14:paraId="60455E57"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127" style="position:absolute;left:2658;top:2561;width:13165;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">
                  <o:lock v:ext="edit" rotation="t" aspectratio="t" verticies="t" text="t" shapetype="t"/>
                  <v:textbox>
                    <w:txbxContent>
                      <w:p w14:paraId="60455E58" w14:textId="77777777" w:rsidR="00387ACB" w:rsidRDefault="00000000">
                        <w:pPr>
                          <w:rPr>
                            <w:rFonts w:hint="eastAsia"/>
                            <w:sz w:val="15"/>
                            <w:szCs w:val="15"/>
                          </w:rPr>
                        </w:pPr>
                        <w:proofErr w:type="spellStart"/>
                        <w:r>
                          <w:rPr>
                            <w:rFonts w:hint="eastAsia"/>
                            <w:sz w:val="15"/>
                            <w:szCs w:val="15"/>
                          </w:rPr>
                          <w:t>Cgroup</w:t>
                        </w:r>
                        <w:proofErr w:type="spellEnd"/>
                        <w:r>
                          <w:rPr>
                            <w:rFonts w:hint="eastAsia"/>
                            <w:sz w:val="15"/>
                            <w:szCs w:val="15"/>
                          </w:rPr>
                          <w:t xml:space="preserve"> 1（Task 3，4，5）</w:t>
                        </w:r>
                      </w:p>
                      <w:p w14:paraId="60455E59" w14:textId="77777777" w:rsidR="00387ACB" w:rsidRDefault="00000000">
                        <w:pPr>
                          <w:rPr>
                            <w:rFonts w:hint="eastAsia"/>
                            <w:sz w:val="15"/>
                            <w:szCs w:val="15"/>
                          </w:rPr>
                        </w:pPr>
                        <w:r>
                          <w:rPr>
                            <w:rFonts w:hint="eastAsia"/>
                            <w:sz w:val="15"/>
                            <w:szCs w:val="15"/>
                          </w:rPr>
                          <w:t>(</w:t>
                        </w:r>
                      </w:p>
                    </w:txbxContent>
                  </v:textbox>
                </v:roundrect>
                <v:roundrect id="AutoShape 932" o:spid="_x0000_s1128" style="position:absolute;left:18288;top:2567;width:13119;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">
                  <o:lock v:ext="edit" rotation="t" aspectratio="t" verticies="t" text="t" shapetype="t"/>
                  <v:textbox>
                    <w:txbxContent>
                      <w:p w14:paraId="60455E5A" w14:textId="77777777" w:rsidR="00387ACB" w:rsidRDefault="00000000">
                        <w:pPr>
                          <w:rPr>
                            <w:rFonts w:hint="eastAsia"/>
                            <w:sz w:val="15"/>
                            <w:szCs w:val="15"/>
                          </w:rPr>
                        </w:pPr>
                        <w:proofErr w:type="spellStart"/>
                        <w:r>
                          <w:rPr>
                            <w:rFonts w:hint="eastAsia"/>
                            <w:sz w:val="15"/>
                            <w:szCs w:val="15"/>
                          </w:rPr>
                          <w:t>Cgroup</w:t>
                        </w:r>
                        <w:proofErr w:type="spellEnd"/>
                        <w:r>
                          <w:rPr>
                            <w:sz w:val="15"/>
                            <w:szCs w:val="15"/>
                          </w:rPr>
                          <w:t xml:space="preserve"> </w:t>
                        </w:r>
                        <w:r>
                          <w:rPr>
                            <w:rFonts w:hint="eastAsia"/>
                            <w:sz w:val="15"/>
                            <w:szCs w:val="15"/>
                          </w:rPr>
                          <w:t>2（Task 0，1，2）</w:t>
                        </w:r>
                      </w:p>
                      <w:p w14:paraId="60455E5B" w14:textId="77777777" w:rsidR="00387ACB" w:rsidRDefault="00000000">
                        <w:pPr>
                          <w:rPr>
                            <w:rFonts w:hint="eastAsia"/>
                            <w:sz w:val="15"/>
                            <w:szCs w:val="15"/>
                          </w:rPr>
                        </w:pPr>
                        <w:r>
                          <w:rPr>
                            <w:sz w:val="15"/>
                            <w:szCs w:val="15"/>
                          </w:rPr>
                          <w:t>(</w:t>
                        </w:r>
                      </w:p>
                    </w:txbxContent>
                  </v:textbox>
                </v:roundrect>
                <v:roundrect id="AutoShape 932" o:spid="_x0000_s1129" style="position:absolute;left:2116;top:7307;width:30007;height:106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">
                  <o:lock v:ext="edit" rotation="t" aspectratio="t" verticies="t" text="t" shapetype="t"/>
                  <v:textbox>
                    <w:txbxContent>
                      <w:p w14:paraId="60455E5C" w14:textId="77777777" w:rsidR="00387ACB" w:rsidRDefault="00000000">
                        <w:pPr>
                          <w:spacing w:line="240" w:lineRule="atLeast"/>
                          <w:ind w:left="607" w:hanging="607"/>
                          <w:jc w:val="center"/>
                          <w:rPr>
                            <w:rFonts w:hint="eastAsia"/>
                            <w:sz w:val="15"/>
                            <w:szCs w:val="15"/>
                          </w:rPr>
                        </w:pPr>
                        <w:r>
                          <w:rPr>
                            <w:rFonts w:hint="eastAsia"/>
                            <w:sz w:val="15"/>
                            <w:szCs w:val="15"/>
                          </w:rPr>
                          <w:t xml:space="preserve">CPU </w:t>
                        </w:r>
                        <w:proofErr w:type="spellStart"/>
                        <w:r>
                          <w:rPr>
                            <w:rFonts w:hint="eastAsia"/>
                            <w:sz w:val="15"/>
                            <w:szCs w:val="15"/>
                          </w:rPr>
                          <w:t>Cgroup</w:t>
                        </w:r>
                        <w:proofErr w:type="spellEnd"/>
                        <w:r>
                          <w:rPr>
                            <w:rFonts w:hint="eastAsia"/>
                            <w:sz w:val="15"/>
                            <w:szCs w:val="15"/>
                          </w:rPr>
                          <w:t xml:space="preserve"> Manager</w:t>
                        </w:r>
                      </w:p>
                    </w:txbxContent>
                  </v:textbox>
                </v:roundrect>
                <v:roundrect id="AutoShape 932" o:spid="_x0000_s1130" style="position:absolute;left:4392;top:10098;width:10965;height:73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">
                  <o:lock v:ext="edit" rotation="t" aspectratio="t" verticies="t" text="t" shapetype="t"/>
                  <v:textbox>
                    <w:txbxContent>
                      <w:p w14:paraId="60455E5D" w14:textId="77777777" w:rsidR="00387ACB" w:rsidRDefault="00000000">
                        <w:pPr>
                          <w:spacing w:line="240" w:lineRule="atLeast"/>
                          <w:jc w:val="center"/>
                          <w:rPr>
                            <w:rFonts w:hint="eastAsia"/>
                            <w:sz w:val="15"/>
                            <w:szCs w:val="15"/>
                          </w:rPr>
                        </w:pPr>
                        <w:proofErr w:type="spellStart"/>
                        <w:r>
                          <w:rPr>
                            <w:rFonts w:hint="eastAsia"/>
                            <w:sz w:val="15"/>
                            <w:szCs w:val="15"/>
                          </w:rPr>
                          <w:t>Cgroup</w:t>
                        </w:r>
                        <w:proofErr w:type="spellEnd"/>
                        <w:r>
                          <w:rPr>
                            <w:sz w:val="15"/>
                            <w:szCs w:val="15"/>
                          </w:rPr>
                          <w:t xml:space="preserve"> 1</w:t>
                        </w:r>
                      </w:p>
                      <w:p w14:paraId="60455E5E" w14:textId="77777777" w:rsidR="00387ACB" w:rsidRDefault="00000000">
                        <w:pPr>
                          <w:spacing w:line="240" w:lineRule="atLeast"/>
                          <w:jc w:val="center"/>
                          <w:rPr>
                            <w:rFonts w:hint="eastAsia"/>
                            <w:sz w:val="15"/>
                            <w:szCs w:val="15"/>
                          </w:rPr>
                        </w:pPr>
                        <w:r>
                          <w:rPr>
                            <w:rFonts w:hint="eastAsia"/>
                            <w:sz w:val="15"/>
                            <w:szCs w:val="15"/>
                          </w:rPr>
                          <w:t>配额：2</w:t>
                        </w:r>
                        <w:r>
                          <w:rPr>
                            <w:sz w:val="15"/>
                            <w:szCs w:val="15"/>
                          </w:rPr>
                          <w:t>00</w:t>
                        </w:r>
                        <w:r>
                          <w:rPr>
                            <w:rFonts w:hint="eastAsia"/>
                            <w:sz w:val="15"/>
                            <w:szCs w:val="15"/>
                          </w:rPr>
                          <w:t>*ticks</w:t>
                        </w:r>
                      </w:p>
                      <w:p w14:paraId="60455E5F" w14:textId="77777777" w:rsidR="00387ACB" w:rsidRDefault="00000000">
                        <w:pPr>
                          <w:spacing w:line="240" w:lineRule="atLeast"/>
                          <w:jc w:val="center"/>
                          <w:rPr>
                            <w:rFonts w:hint="eastAsia"/>
                            <w:sz w:val="15"/>
                            <w:szCs w:val="15"/>
                          </w:rPr>
                        </w:pPr>
                        <w:r>
                          <w:rPr>
                            <w:rFonts w:hint="eastAsia"/>
                            <w:sz w:val="15"/>
                            <w:szCs w:val="15"/>
                          </w:rPr>
                          <w:t>周期：5</w:t>
                        </w:r>
                        <w:r>
                          <w:rPr>
                            <w:sz w:val="15"/>
                            <w:szCs w:val="15"/>
                          </w:rPr>
                          <w:t>00</w:t>
                        </w:r>
                        <w:r>
                          <w:rPr>
                            <w:rFonts w:hint="eastAsia"/>
                            <w:sz w:val="15"/>
                            <w:szCs w:val="15"/>
                          </w:rPr>
                          <w:t>*ticks</w:t>
                        </w:r>
                      </w:p>
                      <w:p w14:paraId="60455E60" w14:textId="77777777" w:rsidR="00387ACB" w:rsidRDefault="00000000">
                        <w:pPr>
                          <w:spacing w:line="240" w:lineRule="atLeast"/>
                          <w:jc w:val="center"/>
                          <w:rPr>
                            <w:rFonts w:hint="eastAsia"/>
                            <w:sz w:val="15"/>
                            <w:szCs w:val="15"/>
                          </w:rPr>
                        </w:pPr>
                        <w:r>
                          <w:rPr>
                            <w:sz w:val="15"/>
                            <w:szCs w:val="15"/>
                          </w:rPr>
                          <w:t>(</w:t>
                        </w:r>
                      </w:p>
                    </w:txbxContent>
                  </v:textbox>
                </v:roundrect>
                <v:roundrect id="AutoShape 932" o:spid="_x0000_s1131" style="position:absolute;left:2161;top:20192;width:29962;height:5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">
                  <o:lock v:ext="edit" rotation="t" aspectratio="t" verticies="t" text="t" shapetype="t"/>
                  <v:textbox>
                    <w:txbxContent>
                      <w:p w14:paraId="60455E61" w14:textId="77777777" w:rsidR="00387ACB" w:rsidRDefault="00000000">
                        <w:pPr>
                          <w:ind w:left="605" w:hanging="605"/>
                          <w:jc w:val="center"/>
                          <w:rPr>
                            <w:rFonts w:hint="eastAsia"/>
                            <w:sz w:val="15"/>
                            <w:szCs w:val="15"/>
                          </w:rPr>
                        </w:pPr>
                        <w:r>
                          <w:rPr>
                            <w:rFonts w:hint="eastAsia"/>
                            <w:sz w:val="15"/>
                            <w:szCs w:val="15"/>
                          </w:rPr>
                          <w:t>线程调度器</w:t>
                        </w:r>
                      </w:p>
                      <w:p w14:paraId="60455E62" w14:textId="77777777" w:rsidR="00387ACB" w:rsidRDefault="00000000">
                        <w:pPr>
                          <w:ind w:left="605" w:hanging="605"/>
                          <w:jc w:val="center"/>
                          <w:rPr>
                            <w:rFonts w:hint="eastAsia"/>
                            <w:sz w:val="15"/>
                            <w:szCs w:val="15"/>
                          </w:rPr>
                        </w:pPr>
                        <w:r>
                          <w:rPr>
                            <w:rFonts w:hint="eastAsia"/>
                            <w:sz w:val="15"/>
                            <w:szCs w:val="15"/>
                          </w:rPr>
                          <w:t>固定优先级调度</w:t>
                        </w:r>
                      </w:p>
                    </w:txbxContent>
                  </v:textbox>
                </v:roundrect>
                <v:shape id="文本框 283808703" o:spid="_x0000_s1132" type="#_x0000_t202" style="position:absolute;left:33162;top:1584;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" fillcolor="white [3201]" stroked="f" strokeweight=".5pt">
                  <v:textbox>
                    <w:txbxContent>
                      <w:p w14:paraId="60455E63" w14:textId="77777777" w:rsidR="00387ACB" w:rsidRDefault="00000000">
                        <w:pPr>
                          <w:spacing w:line="240" w:lineRule="atLeast"/>
                          <w:rPr>
                            <w:rFonts w:hint="eastAsia"/>
                          </w:rPr>
                        </w:pPr>
                        <w:r>
                          <w:rPr>
                            <w:rFonts w:hint="eastAsia"/>
                          </w:rPr>
                          <w:t>应用层</w:t>
                        </w:r>
                      </w:p>
                    </w:txbxContent>
                  </v:textbox>
                </v:shape>
                <v:shape id="文本框 803314532" o:spid="_x0000_s1133" type="#_x0000_t202" style="position:absolute;left:33767;top:11769;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" fillcolor="white [3201]" stroked="f" strokeweight=".5pt">
                  <v:textbox>
                    <w:txbxContent>
                      <w:p w14:paraId="60455E64"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134" type="#_x0000_t202" style="position:absolute;left:34491;top:21152;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" fillcolor="white [3201]" stroked="f" strokeweight=".5pt">
                  <v:textbox>
                    <w:txbxContent>
                      <w:p w14:paraId="60455E65" w14:textId="77777777" w:rsidR="00387ACB" w:rsidRDefault="00000000">
                        <w:pPr>
                          <w:spacing w:line="240" w:lineRule="exact"/>
                          <w:rPr>
                            <w:rFonts w:ascii="Calibri" w:hint="eastAsia"/>
                            <w:szCs w:val="21"/>
                          </w:rPr>
                        </w:pPr>
                        <w:r>
                          <w:rPr>
                            <w:rFonts w:ascii="Calibri" w:hint="eastAsia"/>
                            <w:szCs w:val="21"/>
                          </w:rPr>
                          <w:t>调度层</w:t>
                        </w:r>
                      </w:p>
                    </w:txbxContent>
                  </v:textbox>
                </v:shape>
                <v:roundrect id="AutoShape 932" o:spid="_x0000_s1135" style="position:absolute;left:18288;top:10120;width:10960;height:730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">
                  <o:lock v:ext="edit" rotation="t" aspectratio="t" verticies="t" text="t" shapetype="t"/>
                  <v:textbox>
                    <w:txbxContent>
                      <w:p w14:paraId="60455E66" w14:textId="77777777" w:rsidR="00387ACB" w:rsidRDefault="00000000">
                        <w:pPr>
                          <w:spacing w:line="240" w:lineRule="exact"/>
                          <w:jc w:val="center"/>
                          <w:rPr>
                            <w:rFonts w:hint="eastAsia"/>
                            <w:sz w:val="15"/>
                            <w:szCs w:val="15"/>
                          </w:rPr>
                        </w:pPr>
                        <w:proofErr w:type="spellStart"/>
                        <w:r>
                          <w:rPr>
                            <w:rFonts w:hint="eastAsia"/>
                            <w:sz w:val="15"/>
                            <w:szCs w:val="15"/>
                          </w:rPr>
                          <w:t>Cgroup</w:t>
                        </w:r>
                        <w:proofErr w:type="spellEnd"/>
                        <w:r>
                          <w:rPr>
                            <w:rFonts w:hint="eastAsia"/>
                            <w:sz w:val="15"/>
                            <w:szCs w:val="15"/>
                          </w:rPr>
                          <w:t xml:space="preserve"> 2</w:t>
                        </w:r>
                      </w:p>
                      <w:p w14:paraId="60455E67" w14:textId="77777777" w:rsidR="00387ACB" w:rsidRDefault="00000000">
                        <w:pPr>
                          <w:spacing w:line="240" w:lineRule="exact"/>
                          <w:jc w:val="center"/>
                          <w:rPr>
                            <w:rFonts w:hint="eastAsia"/>
                            <w:sz w:val="15"/>
                            <w:szCs w:val="15"/>
                          </w:rPr>
                        </w:pPr>
                        <w:r>
                          <w:rPr>
                            <w:rFonts w:hint="eastAsia"/>
                            <w:sz w:val="15"/>
                            <w:szCs w:val="15"/>
                          </w:rPr>
                          <w:t>配额：2</w:t>
                        </w:r>
                        <w:r>
                          <w:rPr>
                            <w:sz w:val="15"/>
                            <w:szCs w:val="15"/>
                          </w:rPr>
                          <w:t>00</w:t>
                        </w:r>
                        <w:r>
                          <w:rPr>
                            <w:rFonts w:hint="eastAsia"/>
                            <w:sz w:val="15"/>
                            <w:szCs w:val="15"/>
                          </w:rPr>
                          <w:t>*ticks</w:t>
                        </w:r>
                      </w:p>
                      <w:p w14:paraId="60455E68" w14:textId="77777777" w:rsidR="00387ACB" w:rsidRDefault="00000000">
                        <w:pPr>
                          <w:spacing w:line="240" w:lineRule="exact"/>
                          <w:jc w:val="center"/>
                          <w:rPr>
                            <w:rFonts w:hint="eastAsia"/>
                            <w:sz w:val="15"/>
                            <w:szCs w:val="15"/>
                          </w:rPr>
                        </w:pPr>
                        <w:r>
                          <w:rPr>
                            <w:rFonts w:hint="eastAsia"/>
                            <w:sz w:val="15"/>
                            <w:szCs w:val="15"/>
                          </w:rPr>
                          <w:t>周期：5</w:t>
                        </w:r>
                        <w:r>
                          <w:rPr>
                            <w:sz w:val="15"/>
                            <w:szCs w:val="15"/>
                          </w:rPr>
                          <w:t>00</w:t>
                        </w:r>
                        <w:r>
                          <w:rPr>
                            <w:rFonts w:hint="eastAsia"/>
                            <w:sz w:val="15"/>
                            <w:szCs w:val="15"/>
                          </w:rPr>
                          <w:t>*ticks</w:t>
                        </w:r>
                      </w:p>
                    </w:txbxContent>
                  </v:textbox>
                </v:roundrect>
                <w10:anchorlock/>
              </v:group>
            </w:pict>
          </mc:Fallback>
        </mc:AlternateContent>
      </w:r>
    </w:p>
    <w:p w14:paraId="60455574"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图5-2-1 CPU资源隔离原理图</w:t>
      </w:r>
    </w:p>
    <w:p w14:paraId="60455575" w14:textId="77777777" w:rsidR="00387ACB" w:rsidRDefault="00387ACB">
      <w:pPr>
        <w:rPr>
          <w:rFonts w:hint="eastAsia"/>
        </w:rPr>
      </w:pPr>
    </w:p>
    <w:p w14:paraId="60455576" w14:textId="77777777" w:rsidR="00387ACB" w:rsidRDefault="00387ACB">
      <w:pPr>
        <w:rPr>
          <w:rFonts w:hint="eastAsia"/>
        </w:rPr>
      </w:pPr>
    </w:p>
    <w:p w14:paraId="60455577" w14:textId="77777777" w:rsidR="00387ACB" w:rsidRDefault="00000000">
      <w:pPr>
        <w:pStyle w:val="4"/>
        <w:numPr>
          <w:ilvl w:val="3"/>
          <w:numId w:val="21"/>
        </w:numPr>
        <w:ind w:left="864" w:hanging="864"/>
        <w:rPr>
          <w:b w:val="0"/>
        </w:rPr>
      </w:pPr>
      <w:r>
        <w:rPr>
          <w:rFonts w:hint="eastAsia"/>
          <w:b w:val="0"/>
        </w:rPr>
        <w:t>测试用例</w:t>
      </w:r>
    </w:p>
    <w:p w14:paraId="60455578" w14:textId="77777777" w:rsidR="00387ACB" w:rsidRDefault="00387ACB">
      <w:pPr>
        <w:rPr>
          <w:rFonts w:hint="eastAsia"/>
        </w:rPr>
      </w:pPr>
    </w:p>
    <w:tbl>
      <w:tblPr>
        <w:tblW w:w="852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671"/>
        <w:gridCol w:w="915"/>
        <w:gridCol w:w="1052"/>
        <w:gridCol w:w="1792"/>
        <w:gridCol w:w="2537"/>
        <w:gridCol w:w="1098"/>
        <w:gridCol w:w="457"/>
      </w:tblGrid>
      <w:tr w:rsidR="00387ACB" w14:paraId="6045557B" w14:textId="77777777">
        <w:trPr>
          <w:jc w:val="center"/>
        </w:trPr>
        <w:tc>
          <w:tcPr>
            <w:tcW w:w="1586" w:type="dxa"/>
            <w:gridSpan w:val="2"/>
            <w:tcBorders>
              <w:bottom w:val="single" w:sz="6" w:space="0" w:color="auto"/>
            </w:tcBorders>
          </w:tcPr>
          <w:p w14:paraId="60455579"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用例名称/标识</w:t>
            </w:r>
          </w:p>
        </w:tc>
        <w:tc>
          <w:tcPr>
            <w:tcW w:w="6936" w:type="dxa"/>
            <w:gridSpan w:val="5"/>
            <w:tcBorders>
              <w:bottom w:val="single" w:sz="6" w:space="0" w:color="000000" w:themeColor="text1"/>
            </w:tcBorders>
          </w:tcPr>
          <w:p w14:paraId="6045557A" w14:textId="77777777" w:rsidR="00387ACB" w:rsidRDefault="00000000">
            <w:pPr>
              <w:pStyle w:val="aff"/>
              <w:keepLines/>
              <w:widowControl w:val="0"/>
              <w:wordWrap w:val="0"/>
              <w:rPr>
                <w:rFonts w:hint="eastAsia"/>
                <w:color w:val="000000" w:themeColor="text1"/>
                <w:sz w:val="18"/>
                <w:szCs w:val="18"/>
              </w:rPr>
            </w:pPr>
            <w:r>
              <w:rPr>
                <w:rFonts w:hint="eastAsia"/>
                <w:color w:val="000000" w:themeColor="text1"/>
                <w:sz w:val="18"/>
                <w:szCs w:val="18"/>
              </w:rPr>
              <w:t xml:space="preserve">CPU </w:t>
            </w:r>
            <w:proofErr w:type="spellStart"/>
            <w:r>
              <w:rPr>
                <w:rFonts w:hint="eastAsia"/>
                <w:color w:val="000000" w:themeColor="text1"/>
                <w:sz w:val="18"/>
                <w:szCs w:val="18"/>
              </w:rPr>
              <w:t>Cgroup</w:t>
            </w:r>
            <w:proofErr w:type="spellEnd"/>
            <w:r>
              <w:rPr>
                <w:rFonts w:hint="eastAsia"/>
                <w:color w:val="000000" w:themeColor="text1"/>
                <w:sz w:val="18"/>
                <w:szCs w:val="18"/>
              </w:rPr>
              <w:t>基于配额和周期的控制功能测试一</w:t>
            </w:r>
          </w:p>
        </w:tc>
      </w:tr>
      <w:tr w:rsidR="00387ACB" w14:paraId="6045557F" w14:textId="77777777">
        <w:trPr>
          <w:jc w:val="center"/>
        </w:trPr>
        <w:tc>
          <w:tcPr>
            <w:tcW w:w="1586" w:type="dxa"/>
            <w:gridSpan w:val="2"/>
            <w:tcBorders>
              <w:top w:val="single" w:sz="6" w:space="0" w:color="auto"/>
              <w:bottom w:val="single" w:sz="6" w:space="0" w:color="auto"/>
            </w:tcBorders>
            <w:vAlign w:val="center"/>
          </w:tcPr>
          <w:p w14:paraId="6045557C"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用例说明</w:t>
            </w:r>
          </w:p>
        </w:tc>
        <w:tc>
          <w:tcPr>
            <w:tcW w:w="6936" w:type="dxa"/>
            <w:gridSpan w:val="5"/>
            <w:tcBorders>
              <w:top w:val="single" w:sz="6" w:space="0" w:color="000000" w:themeColor="text1"/>
              <w:bottom w:val="single" w:sz="6" w:space="0" w:color="auto"/>
            </w:tcBorders>
          </w:tcPr>
          <w:p w14:paraId="6045557D" w14:textId="77777777" w:rsidR="00387ACB" w:rsidRDefault="00000000">
            <w:pPr>
              <w:pStyle w:val="aff"/>
              <w:keepLines/>
              <w:widowControl w:val="0"/>
              <w:wordWrap w:val="0"/>
              <w:jc w:val="both"/>
              <w:rPr>
                <w:rFonts w:hint="eastAsia"/>
                <w:color w:val="000000" w:themeColor="text1"/>
                <w:sz w:val="18"/>
                <w:szCs w:val="18"/>
              </w:rPr>
            </w:pPr>
            <w:r>
              <w:rPr>
                <w:rFonts w:hint="eastAsia"/>
                <w:color w:val="000000" w:themeColor="text1"/>
                <w:sz w:val="18"/>
                <w:szCs w:val="18"/>
              </w:rPr>
              <w:t xml:space="preserve">1. 本测试用例用于验证 CPU </w:t>
            </w:r>
            <w:proofErr w:type="spellStart"/>
            <w:r>
              <w:rPr>
                <w:rFonts w:hint="eastAsia"/>
                <w:color w:val="000000" w:themeColor="text1"/>
                <w:sz w:val="18"/>
                <w:szCs w:val="18"/>
              </w:rPr>
              <w:t>cgroup</w:t>
            </w:r>
            <w:proofErr w:type="spellEnd"/>
            <w:r>
              <w:rPr>
                <w:rFonts w:hint="eastAsia"/>
                <w:color w:val="000000" w:themeColor="text1"/>
                <w:sz w:val="18"/>
                <w:szCs w:val="18"/>
              </w:rPr>
              <w:t xml:space="preserve"> 资源控制服务在 RTEMS 中的功能完整性，重点覆盖 quota 扣减、耗尽阻塞、周期恢复、组间隔离。</w:t>
            </w:r>
          </w:p>
          <w:p w14:paraId="6045557E" w14:textId="77777777" w:rsidR="00387ACB" w:rsidRDefault="00000000">
            <w:pPr>
              <w:pStyle w:val="aff"/>
              <w:keepLines/>
              <w:widowControl w:val="0"/>
              <w:wordWrap w:val="0"/>
              <w:rPr>
                <w:rFonts w:hint="eastAsia"/>
                <w:color w:val="000000" w:themeColor="text1"/>
                <w:sz w:val="18"/>
                <w:szCs w:val="18"/>
              </w:rPr>
            </w:pPr>
            <w:r>
              <w:rPr>
                <w:rFonts w:hint="eastAsia"/>
                <w:color w:val="000000" w:themeColor="text1"/>
                <w:sz w:val="18"/>
                <w:szCs w:val="18"/>
              </w:rPr>
              <w:lastRenderedPageBreak/>
              <w:t xml:space="preserve">2. 通过不同负载任务与多 </w:t>
            </w:r>
            <w:proofErr w:type="spellStart"/>
            <w:r>
              <w:rPr>
                <w:rFonts w:hint="eastAsia"/>
                <w:color w:val="000000" w:themeColor="text1"/>
                <w:sz w:val="18"/>
                <w:szCs w:val="18"/>
              </w:rPr>
              <w:t>cgroup</w:t>
            </w:r>
            <w:proofErr w:type="spellEnd"/>
            <w:r>
              <w:rPr>
                <w:rFonts w:hint="eastAsia"/>
                <w:color w:val="000000" w:themeColor="text1"/>
                <w:sz w:val="18"/>
                <w:szCs w:val="18"/>
              </w:rPr>
              <w:t xml:space="preserve"> 组合运行，可有效评估 CPU 资源控制功能的正确性与稳定性。</w:t>
            </w:r>
          </w:p>
        </w:tc>
      </w:tr>
      <w:tr w:rsidR="00387ACB" w14:paraId="60455584" w14:textId="77777777">
        <w:trPr>
          <w:jc w:val="center"/>
        </w:trPr>
        <w:tc>
          <w:tcPr>
            <w:tcW w:w="1586" w:type="dxa"/>
            <w:gridSpan w:val="2"/>
            <w:tcBorders>
              <w:top w:val="single" w:sz="6" w:space="0" w:color="auto"/>
              <w:bottom w:val="single" w:sz="12" w:space="0" w:color="auto"/>
            </w:tcBorders>
            <w:vAlign w:val="center"/>
          </w:tcPr>
          <w:p w14:paraId="60455580"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lastRenderedPageBreak/>
              <w:t>对应指标</w:t>
            </w:r>
          </w:p>
        </w:tc>
        <w:tc>
          <w:tcPr>
            <w:tcW w:w="6936" w:type="dxa"/>
            <w:gridSpan w:val="5"/>
            <w:tcBorders>
              <w:top w:val="single" w:sz="6" w:space="0" w:color="auto"/>
              <w:bottom w:val="single" w:sz="12" w:space="0" w:color="auto"/>
            </w:tcBorders>
          </w:tcPr>
          <w:p w14:paraId="60455581" w14:textId="77777777" w:rsidR="00387ACB" w:rsidRDefault="00000000">
            <w:pPr>
              <w:pStyle w:val="aff"/>
              <w:keepLines/>
              <w:widowControl w:val="0"/>
              <w:wordWrap w:val="0"/>
              <w:jc w:val="both"/>
              <w:rPr>
                <w:rFonts w:hint="eastAsia"/>
                <w:color w:val="000000" w:themeColor="text1"/>
                <w:sz w:val="18"/>
                <w:szCs w:val="18"/>
              </w:rPr>
            </w:pPr>
            <w:r>
              <w:rPr>
                <w:rFonts w:hint="eastAsia"/>
                <w:color w:val="000000" w:themeColor="text1"/>
                <w:sz w:val="18"/>
                <w:szCs w:val="18"/>
              </w:rPr>
              <w:t xml:space="preserve">技术指标 6：具备 CPU </w:t>
            </w:r>
            <w:proofErr w:type="spellStart"/>
            <w:r>
              <w:rPr>
                <w:rFonts w:hint="eastAsia"/>
                <w:color w:val="000000" w:themeColor="text1"/>
                <w:sz w:val="18"/>
                <w:szCs w:val="18"/>
              </w:rPr>
              <w:t>cgroup</w:t>
            </w:r>
            <w:proofErr w:type="spellEnd"/>
            <w:r>
              <w:rPr>
                <w:rFonts w:hint="eastAsia"/>
                <w:color w:val="000000" w:themeColor="text1"/>
                <w:sz w:val="18"/>
                <w:szCs w:val="18"/>
              </w:rPr>
              <w:t xml:space="preserve"> 资源控制能力，能够在配额耗尽时对组内任务实施约束，并在周期窗口内自动恢复。</w:t>
            </w:r>
          </w:p>
          <w:p w14:paraId="60455582" w14:textId="77777777" w:rsidR="00387ACB" w:rsidRDefault="00000000">
            <w:pPr>
              <w:pStyle w:val="aff"/>
              <w:keepLines/>
              <w:widowControl w:val="0"/>
              <w:wordWrap w:val="0"/>
              <w:jc w:val="both"/>
              <w:rPr>
                <w:rFonts w:hint="eastAsia"/>
                <w:color w:val="000000" w:themeColor="text1"/>
                <w:sz w:val="18"/>
                <w:szCs w:val="18"/>
              </w:rPr>
            </w:pPr>
            <w:r>
              <w:rPr>
                <w:rFonts w:hint="eastAsia"/>
                <w:color w:val="000000" w:themeColor="text1"/>
                <w:sz w:val="18"/>
                <w:szCs w:val="18"/>
              </w:rPr>
              <w:t xml:space="preserve">对应内容 6：CPU </w:t>
            </w:r>
            <w:proofErr w:type="spellStart"/>
            <w:r>
              <w:rPr>
                <w:rFonts w:hint="eastAsia"/>
                <w:color w:val="000000" w:themeColor="text1"/>
                <w:sz w:val="18"/>
                <w:szCs w:val="18"/>
              </w:rPr>
              <w:t>cgroup</w:t>
            </w:r>
            <w:proofErr w:type="spellEnd"/>
            <w:r>
              <w:rPr>
                <w:rFonts w:hint="eastAsia"/>
                <w:color w:val="000000" w:themeColor="text1"/>
                <w:sz w:val="18"/>
                <w:szCs w:val="18"/>
              </w:rPr>
              <w:t xml:space="preserve"> 控制机制设计与验证，覆盖配额与周期的配置、配额递减、耗尽阻塞、周期恢复与双 </w:t>
            </w:r>
            <w:proofErr w:type="spellStart"/>
            <w:r>
              <w:rPr>
                <w:rFonts w:hint="eastAsia"/>
                <w:color w:val="000000" w:themeColor="text1"/>
                <w:sz w:val="18"/>
                <w:szCs w:val="18"/>
              </w:rPr>
              <w:t>cgroup</w:t>
            </w:r>
            <w:proofErr w:type="spellEnd"/>
            <w:r>
              <w:rPr>
                <w:rFonts w:hint="eastAsia"/>
                <w:color w:val="000000" w:themeColor="text1"/>
                <w:sz w:val="18"/>
                <w:szCs w:val="18"/>
              </w:rPr>
              <w:t xml:space="preserve"> 隔离对照。</w:t>
            </w:r>
          </w:p>
          <w:p w14:paraId="60455583" w14:textId="77777777" w:rsidR="00387ACB" w:rsidRDefault="00387ACB">
            <w:pPr>
              <w:pStyle w:val="aff"/>
              <w:keepLines/>
              <w:widowControl w:val="0"/>
              <w:wordWrap w:val="0"/>
              <w:rPr>
                <w:rFonts w:hint="eastAsia"/>
                <w:color w:val="000000" w:themeColor="text1"/>
                <w:sz w:val="18"/>
                <w:szCs w:val="18"/>
              </w:rPr>
            </w:pPr>
          </w:p>
        </w:tc>
      </w:tr>
      <w:tr w:rsidR="00387ACB" w14:paraId="6045558D" w14:textId="77777777">
        <w:trPr>
          <w:jc w:val="center"/>
        </w:trPr>
        <w:tc>
          <w:tcPr>
            <w:tcW w:w="671" w:type="dxa"/>
            <w:tcBorders>
              <w:top w:val="single" w:sz="12" w:space="0" w:color="auto"/>
            </w:tcBorders>
            <w:vAlign w:val="center"/>
          </w:tcPr>
          <w:p w14:paraId="60455585"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步骤</w:t>
            </w:r>
          </w:p>
        </w:tc>
        <w:tc>
          <w:tcPr>
            <w:tcW w:w="915" w:type="dxa"/>
            <w:tcBorders>
              <w:top w:val="single" w:sz="12" w:space="0" w:color="auto"/>
            </w:tcBorders>
            <w:vAlign w:val="center"/>
          </w:tcPr>
          <w:p w14:paraId="60455586"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前提和</w:t>
            </w:r>
          </w:p>
          <w:p w14:paraId="60455587"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约束</w:t>
            </w:r>
          </w:p>
        </w:tc>
        <w:tc>
          <w:tcPr>
            <w:tcW w:w="1052" w:type="dxa"/>
            <w:tcBorders>
              <w:top w:val="single" w:sz="12" w:space="0" w:color="auto"/>
            </w:tcBorders>
            <w:vAlign w:val="center"/>
          </w:tcPr>
          <w:p w14:paraId="60455588"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输入</w:t>
            </w:r>
          </w:p>
        </w:tc>
        <w:tc>
          <w:tcPr>
            <w:tcW w:w="1792" w:type="dxa"/>
            <w:tcBorders>
              <w:top w:val="single" w:sz="12" w:space="0" w:color="auto"/>
            </w:tcBorders>
            <w:vAlign w:val="center"/>
          </w:tcPr>
          <w:p w14:paraId="60455589"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目的和动作</w:t>
            </w:r>
          </w:p>
        </w:tc>
        <w:tc>
          <w:tcPr>
            <w:tcW w:w="2537" w:type="dxa"/>
            <w:tcBorders>
              <w:top w:val="single" w:sz="12" w:space="0" w:color="auto"/>
            </w:tcBorders>
            <w:vAlign w:val="center"/>
          </w:tcPr>
          <w:p w14:paraId="6045558A"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预期结果</w:t>
            </w:r>
          </w:p>
        </w:tc>
        <w:tc>
          <w:tcPr>
            <w:tcW w:w="1098" w:type="dxa"/>
            <w:tcBorders>
              <w:top w:val="single" w:sz="12" w:space="0" w:color="auto"/>
            </w:tcBorders>
            <w:vAlign w:val="center"/>
          </w:tcPr>
          <w:p w14:paraId="6045558B" w14:textId="77777777" w:rsidR="00387ACB" w:rsidRDefault="00000000">
            <w:pPr>
              <w:pStyle w:val="aff"/>
              <w:keepLines/>
              <w:widowControl w:val="0"/>
              <w:wordWrap w:val="0"/>
              <w:spacing w:before="0" w:after="0"/>
              <w:jc w:val="center"/>
              <w:rPr>
                <w:rFonts w:hint="eastAsia"/>
                <w:snapToGrid w:val="0"/>
                <w:color w:val="000000" w:themeColor="text1"/>
                <w:spacing w:val="-10"/>
                <w:sz w:val="18"/>
                <w:szCs w:val="18"/>
              </w:rPr>
            </w:pPr>
            <w:r>
              <w:rPr>
                <w:rFonts w:hint="eastAsia"/>
                <w:snapToGrid w:val="0"/>
                <w:color w:val="000000" w:themeColor="text1"/>
                <w:spacing w:val="-10"/>
                <w:sz w:val="18"/>
                <w:szCs w:val="18"/>
              </w:rPr>
              <w:t>评估准则</w:t>
            </w:r>
          </w:p>
        </w:tc>
        <w:tc>
          <w:tcPr>
            <w:tcW w:w="457" w:type="dxa"/>
            <w:tcBorders>
              <w:top w:val="single" w:sz="12" w:space="0" w:color="auto"/>
            </w:tcBorders>
            <w:vAlign w:val="center"/>
          </w:tcPr>
          <w:p w14:paraId="6045558C" w14:textId="77777777" w:rsidR="00387ACB" w:rsidRDefault="00000000">
            <w:pPr>
              <w:pStyle w:val="aff"/>
              <w:keepLines/>
              <w:widowControl w:val="0"/>
              <w:wordWrap w:val="0"/>
              <w:spacing w:before="0" w:after="0"/>
              <w:jc w:val="center"/>
              <w:rPr>
                <w:rFonts w:hint="eastAsia"/>
                <w:snapToGrid w:val="0"/>
                <w:color w:val="EE0000"/>
                <w:sz w:val="18"/>
                <w:szCs w:val="18"/>
              </w:rPr>
            </w:pPr>
            <w:r>
              <w:rPr>
                <w:rFonts w:hint="eastAsia"/>
                <w:snapToGrid w:val="0"/>
                <w:color w:val="000000" w:themeColor="text1"/>
                <w:sz w:val="18"/>
                <w:szCs w:val="18"/>
              </w:rPr>
              <w:t>备注</w:t>
            </w:r>
          </w:p>
        </w:tc>
      </w:tr>
      <w:tr w:rsidR="00387ACB" w14:paraId="60455595" w14:textId="77777777">
        <w:trPr>
          <w:cantSplit/>
          <w:trHeight w:val="1530"/>
          <w:jc w:val="center"/>
        </w:trPr>
        <w:tc>
          <w:tcPr>
            <w:tcW w:w="671" w:type="dxa"/>
            <w:tcBorders>
              <w:top w:val="single" w:sz="12" w:space="0" w:color="auto"/>
            </w:tcBorders>
            <w:vAlign w:val="center"/>
          </w:tcPr>
          <w:p w14:paraId="6045558E"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步骤 1</w:t>
            </w:r>
          </w:p>
        </w:tc>
        <w:tc>
          <w:tcPr>
            <w:tcW w:w="915" w:type="dxa"/>
            <w:tcBorders>
              <w:top w:val="single" w:sz="12" w:space="0" w:color="auto"/>
            </w:tcBorders>
            <w:vAlign w:val="center"/>
          </w:tcPr>
          <w:p w14:paraId="6045558F" w14:textId="77777777" w:rsidR="00387ACB" w:rsidRDefault="00000000">
            <w:pPr>
              <w:pStyle w:val="aff"/>
              <w:keepLines/>
              <w:widowControl w:val="0"/>
              <w:wordWrap w:val="0"/>
              <w:snapToGrid w:val="0"/>
              <w:spacing w:line="240" w:lineRule="atLeast"/>
              <w:rPr>
                <w:rFonts w:hint="eastAsia"/>
                <w:color w:val="000000" w:themeColor="text1"/>
                <w:sz w:val="18"/>
                <w:szCs w:val="18"/>
              </w:rPr>
            </w:pPr>
            <w:r>
              <w:rPr>
                <w:rFonts w:hint="eastAsia"/>
                <w:color w:val="000000" w:themeColor="text1"/>
                <w:sz w:val="18"/>
                <w:szCs w:val="18"/>
              </w:rPr>
              <w:t>系统开启</w:t>
            </w:r>
            <w:proofErr w:type="spellStart"/>
            <w:r>
              <w:rPr>
                <w:rFonts w:hint="eastAsia"/>
                <w:color w:val="000000" w:themeColor="text1"/>
                <w:sz w:val="18"/>
                <w:szCs w:val="18"/>
              </w:rPr>
              <w:t>cgroup</w:t>
            </w:r>
            <w:proofErr w:type="spellEnd"/>
            <w:r>
              <w:rPr>
                <w:rFonts w:hint="eastAsia"/>
                <w:color w:val="000000" w:themeColor="text1"/>
                <w:sz w:val="18"/>
                <w:szCs w:val="18"/>
              </w:rPr>
              <w:t>选项</w:t>
            </w:r>
          </w:p>
        </w:tc>
        <w:tc>
          <w:tcPr>
            <w:tcW w:w="1052" w:type="dxa"/>
            <w:tcBorders>
              <w:top w:val="single" w:sz="12" w:space="0" w:color="auto"/>
            </w:tcBorders>
            <w:vAlign w:val="center"/>
          </w:tcPr>
          <w:p w14:paraId="60455590" w14:textId="77777777" w:rsidR="00387ACB" w:rsidRDefault="00000000">
            <w:pPr>
              <w:keepLines/>
              <w:widowControl w:val="0"/>
              <w:wordWrap w:val="0"/>
              <w:snapToGrid w:val="0"/>
              <w:spacing w:line="240" w:lineRule="atLeast"/>
              <w:rPr>
                <w:rFonts w:hint="eastAsia"/>
                <w:color w:val="000000" w:themeColor="text1"/>
                <w:sz w:val="18"/>
                <w:szCs w:val="18"/>
              </w:rPr>
            </w:pPr>
            <w:r>
              <w:rPr>
                <w:rFonts w:hint="eastAsia"/>
                <w:color w:val="000000" w:themeColor="text1"/>
                <w:sz w:val="18"/>
                <w:szCs w:val="18"/>
              </w:rPr>
              <w:t>CPU配额200*ticks，周期为500*ticks</w:t>
            </w:r>
          </w:p>
        </w:tc>
        <w:tc>
          <w:tcPr>
            <w:tcW w:w="1792" w:type="dxa"/>
            <w:tcBorders>
              <w:top w:val="single" w:sz="12" w:space="0" w:color="auto"/>
            </w:tcBorders>
            <w:vAlign w:val="center"/>
          </w:tcPr>
          <w:p w14:paraId="60455591" w14:textId="77777777" w:rsidR="00387ACB" w:rsidRDefault="00000000">
            <w:pPr>
              <w:keepLines/>
              <w:widowControl w:val="0"/>
              <w:wordWrap w:val="0"/>
              <w:snapToGrid w:val="0"/>
              <w:spacing w:line="240" w:lineRule="atLeast"/>
              <w:rPr>
                <w:rFonts w:hint="eastAsia"/>
                <w:color w:val="000000" w:themeColor="text1"/>
                <w:sz w:val="18"/>
                <w:szCs w:val="18"/>
              </w:rPr>
            </w:pPr>
            <w:r>
              <w:rPr>
                <w:rFonts w:hint="eastAsia"/>
                <w:color w:val="000000" w:themeColor="text1"/>
                <w:sz w:val="18"/>
                <w:szCs w:val="18"/>
              </w:rPr>
              <w:t>以相同配置创建两个控制组</w:t>
            </w:r>
          </w:p>
        </w:tc>
        <w:tc>
          <w:tcPr>
            <w:tcW w:w="2537" w:type="dxa"/>
            <w:tcBorders>
              <w:top w:val="single" w:sz="12" w:space="0" w:color="auto"/>
            </w:tcBorders>
            <w:vAlign w:val="center"/>
          </w:tcPr>
          <w:p w14:paraId="60455592" w14:textId="77777777" w:rsidR="00387ACB" w:rsidRDefault="00000000">
            <w:pPr>
              <w:keepLines/>
              <w:widowControl w:val="0"/>
              <w:wordWrap w:val="0"/>
              <w:rPr>
                <w:rFonts w:hint="eastAsia"/>
                <w:color w:val="000000" w:themeColor="text1"/>
                <w:sz w:val="18"/>
                <w:szCs w:val="18"/>
              </w:rPr>
            </w:pPr>
            <w:r>
              <w:rPr>
                <w:rFonts w:hint="eastAsia"/>
                <w:color w:val="000000" w:themeColor="text1"/>
                <w:sz w:val="18"/>
                <w:szCs w:val="18"/>
              </w:rPr>
              <w:t>两个控制组创建成功，ID 有效</w:t>
            </w:r>
          </w:p>
        </w:tc>
        <w:tc>
          <w:tcPr>
            <w:tcW w:w="1098" w:type="dxa"/>
            <w:tcBorders>
              <w:top w:val="single" w:sz="12" w:space="0" w:color="auto"/>
            </w:tcBorders>
            <w:vAlign w:val="center"/>
          </w:tcPr>
          <w:p w14:paraId="60455593" w14:textId="77777777" w:rsidR="00387ACB" w:rsidRDefault="00000000">
            <w:pPr>
              <w:pStyle w:val="aff"/>
              <w:keepLines/>
              <w:widowControl w:val="0"/>
              <w:wordWrap w:val="0"/>
              <w:spacing w:before="0" w:after="0"/>
              <w:rPr>
                <w:rFonts w:hint="eastAsia"/>
                <w:snapToGrid w:val="0"/>
                <w:color w:val="000000" w:themeColor="text1"/>
                <w:sz w:val="18"/>
                <w:szCs w:val="18"/>
              </w:rPr>
            </w:pPr>
            <w:r>
              <w:rPr>
                <w:rFonts w:hint="eastAsia"/>
                <w:snapToGrid w:val="0"/>
                <w:color w:val="000000" w:themeColor="text1"/>
                <w:sz w:val="18"/>
                <w:szCs w:val="18"/>
              </w:rPr>
              <w:t>与预期结果一致</w:t>
            </w:r>
          </w:p>
        </w:tc>
        <w:tc>
          <w:tcPr>
            <w:tcW w:w="457" w:type="dxa"/>
            <w:tcBorders>
              <w:top w:val="single" w:sz="12" w:space="0" w:color="auto"/>
            </w:tcBorders>
            <w:vAlign w:val="center"/>
          </w:tcPr>
          <w:p w14:paraId="60455594" w14:textId="77777777" w:rsidR="00387ACB" w:rsidRDefault="00000000">
            <w:pPr>
              <w:keepLines/>
              <w:widowControl w:val="0"/>
              <w:wordWrap w:val="0"/>
              <w:jc w:val="center"/>
              <w:rPr>
                <w:rFonts w:hint="eastAsia"/>
                <w:color w:val="EE0000"/>
                <w:sz w:val="18"/>
                <w:szCs w:val="18"/>
              </w:rPr>
            </w:pPr>
            <w:r>
              <w:rPr>
                <w:rFonts w:hint="eastAsia"/>
                <w:color w:val="EE0000"/>
                <w:sz w:val="18"/>
                <w:szCs w:val="18"/>
              </w:rPr>
              <w:t>-</w:t>
            </w:r>
          </w:p>
        </w:tc>
      </w:tr>
      <w:tr w:rsidR="00387ACB" w14:paraId="6045559D" w14:textId="77777777">
        <w:trPr>
          <w:cantSplit/>
          <w:trHeight w:val="1443"/>
          <w:jc w:val="center"/>
        </w:trPr>
        <w:tc>
          <w:tcPr>
            <w:tcW w:w="671" w:type="dxa"/>
            <w:tcBorders>
              <w:top w:val="single" w:sz="6" w:space="0" w:color="auto"/>
            </w:tcBorders>
            <w:vAlign w:val="center"/>
          </w:tcPr>
          <w:p w14:paraId="60455596"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t>步骤 2</w:t>
            </w:r>
          </w:p>
        </w:tc>
        <w:tc>
          <w:tcPr>
            <w:tcW w:w="915" w:type="dxa"/>
            <w:tcBorders>
              <w:top w:val="single" w:sz="6" w:space="0" w:color="auto"/>
            </w:tcBorders>
            <w:vAlign w:val="center"/>
          </w:tcPr>
          <w:p w14:paraId="60455597" w14:textId="77777777" w:rsidR="00387ACB" w:rsidRDefault="00000000">
            <w:pPr>
              <w:keepLines/>
              <w:widowControl w:val="0"/>
              <w:wordWrap w:val="0"/>
              <w:rPr>
                <w:rFonts w:hint="eastAsia"/>
                <w:color w:val="000000" w:themeColor="text1"/>
                <w:sz w:val="18"/>
                <w:szCs w:val="18"/>
              </w:rPr>
            </w:pPr>
            <w:r>
              <w:rPr>
                <w:rFonts w:hint="eastAsia"/>
                <w:color w:val="000000" w:themeColor="text1"/>
                <w:sz w:val="18"/>
                <w:szCs w:val="18"/>
              </w:rPr>
              <w:t>两个控制组创建成功</w:t>
            </w:r>
          </w:p>
        </w:tc>
        <w:tc>
          <w:tcPr>
            <w:tcW w:w="1052" w:type="dxa"/>
            <w:tcBorders>
              <w:top w:val="single" w:sz="6" w:space="0" w:color="auto"/>
            </w:tcBorders>
            <w:vAlign w:val="center"/>
          </w:tcPr>
          <w:p w14:paraId="60455598" w14:textId="77777777" w:rsidR="00387ACB" w:rsidRDefault="00000000">
            <w:pPr>
              <w:keepLines/>
              <w:widowControl w:val="0"/>
              <w:wordWrap w:val="0"/>
              <w:rPr>
                <w:rFonts w:hint="eastAsia"/>
                <w:color w:val="000000" w:themeColor="text1"/>
                <w:sz w:val="18"/>
                <w:szCs w:val="18"/>
              </w:rPr>
            </w:pPr>
            <w:r>
              <w:rPr>
                <w:rFonts w:hint="eastAsia"/>
                <w:color w:val="000000" w:themeColor="text1"/>
                <w:sz w:val="18"/>
                <w:szCs w:val="18"/>
              </w:rPr>
              <w:t>6 个任务（任务编号分别为0，1，2，3，4，5）</w:t>
            </w:r>
          </w:p>
        </w:tc>
        <w:tc>
          <w:tcPr>
            <w:tcW w:w="1792" w:type="dxa"/>
            <w:tcBorders>
              <w:top w:val="single" w:sz="6" w:space="0" w:color="auto"/>
            </w:tcBorders>
            <w:vAlign w:val="center"/>
          </w:tcPr>
          <w:p w14:paraId="60455599" w14:textId="77777777" w:rsidR="00387ACB" w:rsidRDefault="00000000">
            <w:pPr>
              <w:keepLines/>
              <w:widowControl w:val="0"/>
              <w:wordWrap w:val="0"/>
              <w:autoSpaceDE w:val="0"/>
              <w:autoSpaceDN w:val="0"/>
              <w:adjustRightInd w:val="0"/>
              <w:rPr>
                <w:rFonts w:hint="eastAsia"/>
                <w:color w:val="000000" w:themeColor="text1"/>
                <w:sz w:val="18"/>
                <w:szCs w:val="18"/>
              </w:rPr>
            </w:pPr>
            <w:r>
              <w:rPr>
                <w:rFonts w:hint="eastAsia"/>
                <w:color w:val="000000" w:themeColor="text1"/>
                <w:sz w:val="18"/>
                <w:szCs w:val="18"/>
              </w:rPr>
              <w:t>任务3，4，5加入控制组1，任务0，1，2加入控制组2，启动任务。任务x完成需要100x个CPU ticks；任务编号越大，任务优先级越高</w:t>
            </w:r>
          </w:p>
        </w:tc>
        <w:tc>
          <w:tcPr>
            <w:tcW w:w="2537" w:type="dxa"/>
            <w:tcBorders>
              <w:top w:val="single" w:sz="6" w:space="0" w:color="auto"/>
            </w:tcBorders>
            <w:vAlign w:val="center"/>
          </w:tcPr>
          <w:p w14:paraId="6045559A" w14:textId="77777777" w:rsidR="00387ACB" w:rsidRDefault="00000000">
            <w:pPr>
              <w:keepLines/>
              <w:widowControl w:val="0"/>
              <w:wordWrap w:val="0"/>
              <w:rPr>
                <w:rFonts w:hint="eastAsia"/>
                <w:color w:val="000000" w:themeColor="text1"/>
                <w:sz w:val="18"/>
                <w:szCs w:val="18"/>
              </w:rPr>
            </w:pPr>
            <w:r>
              <w:rPr>
                <w:rFonts w:hint="eastAsia"/>
                <w:color w:val="000000" w:themeColor="text1"/>
                <w:sz w:val="18"/>
                <w:szCs w:val="18"/>
              </w:rPr>
              <w:t>任务加入控制组全部成功，任务在控制组内启动成功</w:t>
            </w:r>
          </w:p>
        </w:tc>
        <w:tc>
          <w:tcPr>
            <w:tcW w:w="1098" w:type="dxa"/>
            <w:tcBorders>
              <w:top w:val="single" w:sz="6" w:space="0" w:color="auto"/>
            </w:tcBorders>
            <w:vAlign w:val="center"/>
          </w:tcPr>
          <w:p w14:paraId="6045559B" w14:textId="77777777" w:rsidR="00387ACB" w:rsidRDefault="00000000">
            <w:pPr>
              <w:pStyle w:val="aff"/>
              <w:keepLines/>
              <w:widowControl w:val="0"/>
              <w:wordWrap w:val="0"/>
              <w:spacing w:before="0" w:after="0"/>
              <w:rPr>
                <w:rFonts w:hint="eastAsia"/>
                <w:snapToGrid w:val="0"/>
                <w:color w:val="000000" w:themeColor="text1"/>
                <w:spacing w:val="-10"/>
                <w:sz w:val="18"/>
                <w:szCs w:val="18"/>
              </w:rPr>
            </w:pPr>
            <w:r>
              <w:rPr>
                <w:rFonts w:hint="eastAsia"/>
                <w:snapToGrid w:val="0"/>
                <w:color w:val="000000" w:themeColor="text1"/>
                <w:sz w:val="18"/>
                <w:szCs w:val="18"/>
              </w:rPr>
              <w:t>与预期结果一致</w:t>
            </w:r>
          </w:p>
        </w:tc>
        <w:tc>
          <w:tcPr>
            <w:tcW w:w="457" w:type="dxa"/>
            <w:tcBorders>
              <w:top w:val="single" w:sz="6" w:space="0" w:color="auto"/>
            </w:tcBorders>
            <w:vAlign w:val="center"/>
          </w:tcPr>
          <w:p w14:paraId="6045559C" w14:textId="77777777" w:rsidR="00387ACB" w:rsidRDefault="00000000">
            <w:pPr>
              <w:keepLines/>
              <w:widowControl w:val="0"/>
              <w:wordWrap w:val="0"/>
              <w:jc w:val="center"/>
              <w:rPr>
                <w:rFonts w:hint="eastAsia"/>
                <w:color w:val="EE0000"/>
                <w:sz w:val="18"/>
                <w:szCs w:val="18"/>
              </w:rPr>
            </w:pPr>
            <w:r>
              <w:rPr>
                <w:rFonts w:hint="eastAsia"/>
                <w:color w:val="EE0000"/>
                <w:sz w:val="18"/>
                <w:szCs w:val="18"/>
              </w:rPr>
              <w:t>-</w:t>
            </w:r>
          </w:p>
        </w:tc>
      </w:tr>
      <w:tr w:rsidR="00387ACB" w14:paraId="604555B8" w14:textId="77777777">
        <w:trPr>
          <w:cantSplit/>
          <w:trHeight w:val="2026"/>
          <w:jc w:val="center"/>
        </w:trPr>
        <w:tc>
          <w:tcPr>
            <w:tcW w:w="671" w:type="dxa"/>
            <w:vAlign w:val="center"/>
          </w:tcPr>
          <w:p w14:paraId="6045559E" w14:textId="77777777" w:rsidR="00387ACB" w:rsidRDefault="00000000">
            <w:pPr>
              <w:pStyle w:val="aff"/>
              <w:keepLines/>
              <w:widowControl w:val="0"/>
              <w:wordWrap w:val="0"/>
              <w:jc w:val="center"/>
              <w:rPr>
                <w:rFonts w:hint="eastAsia"/>
                <w:color w:val="000000" w:themeColor="text1"/>
                <w:sz w:val="18"/>
                <w:szCs w:val="18"/>
              </w:rPr>
            </w:pPr>
            <w:r>
              <w:rPr>
                <w:rFonts w:hint="eastAsia"/>
                <w:color w:val="000000" w:themeColor="text1"/>
                <w:sz w:val="18"/>
                <w:szCs w:val="18"/>
              </w:rPr>
              <w:lastRenderedPageBreak/>
              <w:t>步骤 3</w:t>
            </w:r>
          </w:p>
        </w:tc>
        <w:tc>
          <w:tcPr>
            <w:tcW w:w="915" w:type="dxa"/>
            <w:vAlign w:val="center"/>
          </w:tcPr>
          <w:p w14:paraId="6045559F" w14:textId="77777777" w:rsidR="00387ACB" w:rsidRDefault="00000000">
            <w:pPr>
              <w:keepLines/>
              <w:widowControl w:val="0"/>
              <w:wordWrap w:val="0"/>
              <w:rPr>
                <w:rFonts w:hint="eastAsia"/>
                <w:color w:val="000000" w:themeColor="text1"/>
                <w:sz w:val="18"/>
                <w:szCs w:val="18"/>
              </w:rPr>
            </w:pPr>
            <w:r>
              <w:rPr>
                <w:rFonts w:hint="eastAsia"/>
                <w:color w:val="000000" w:themeColor="text1"/>
                <w:sz w:val="18"/>
                <w:szCs w:val="18"/>
              </w:rPr>
              <w:t>六个测试任务加入控制组并启动成功</w:t>
            </w:r>
          </w:p>
        </w:tc>
        <w:tc>
          <w:tcPr>
            <w:tcW w:w="1052" w:type="dxa"/>
            <w:vAlign w:val="center"/>
          </w:tcPr>
          <w:p w14:paraId="604555A0" w14:textId="77777777" w:rsidR="00387ACB" w:rsidRDefault="00000000">
            <w:pPr>
              <w:keepLines/>
              <w:widowControl w:val="0"/>
              <w:wordWrap w:val="0"/>
              <w:rPr>
                <w:rFonts w:hint="eastAsia"/>
                <w:color w:val="000000" w:themeColor="text1"/>
                <w:sz w:val="18"/>
                <w:szCs w:val="18"/>
              </w:rPr>
            </w:pPr>
            <w:r>
              <w:rPr>
                <w:rFonts w:hint="eastAsia"/>
                <w:color w:val="000000" w:themeColor="text1"/>
                <w:sz w:val="18"/>
                <w:szCs w:val="18"/>
              </w:rPr>
              <w:t>等待时长20秒</w:t>
            </w:r>
          </w:p>
        </w:tc>
        <w:tc>
          <w:tcPr>
            <w:tcW w:w="1792" w:type="dxa"/>
            <w:vAlign w:val="center"/>
          </w:tcPr>
          <w:p w14:paraId="604555A1" w14:textId="77777777" w:rsidR="00387ACB" w:rsidRDefault="00000000">
            <w:pPr>
              <w:keepLines/>
              <w:widowControl w:val="0"/>
              <w:wordWrap w:val="0"/>
              <w:autoSpaceDE w:val="0"/>
              <w:autoSpaceDN w:val="0"/>
              <w:adjustRightInd w:val="0"/>
              <w:rPr>
                <w:rFonts w:hint="eastAsia"/>
                <w:color w:val="000000" w:themeColor="text1"/>
                <w:sz w:val="18"/>
                <w:szCs w:val="18"/>
              </w:rPr>
            </w:pPr>
            <w:r>
              <w:rPr>
                <w:rFonts w:hint="eastAsia"/>
                <w:color w:val="000000" w:themeColor="text1"/>
                <w:sz w:val="18"/>
                <w:szCs w:val="18"/>
              </w:rPr>
              <w:t>主线程等待20秒，等待所有子任务执行完毕</w:t>
            </w:r>
          </w:p>
        </w:tc>
        <w:tc>
          <w:tcPr>
            <w:tcW w:w="2537" w:type="dxa"/>
            <w:vAlign w:val="center"/>
          </w:tcPr>
          <w:p w14:paraId="604555A2"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CPU控制组测试成功，测试界面依次显示各任务的执行情况：</w:t>
            </w:r>
          </w:p>
          <w:p w14:paraId="604555A3"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任务5执行200*ticks后被挂起；</w:t>
            </w:r>
          </w:p>
          <w:p w14:paraId="604555A4"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任务2执行200*ticks后准备打印退出信息；</w:t>
            </w:r>
          </w:p>
          <w:p w14:paraId="604555A5"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控制组1和2均无可用配额，等待下一个周期到达；</w:t>
            </w:r>
          </w:p>
          <w:p w14:paraId="604555A6"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运行500*ticks时，控制组1和2配额重置为200*ticks；</w:t>
            </w:r>
          </w:p>
          <w:p w14:paraId="604555A7"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任务5继续执行200*ticks后被挂起；</w:t>
            </w:r>
          </w:p>
          <w:p w14:paraId="604555A8"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任务2打印退出信息后退出；</w:t>
            </w:r>
          </w:p>
          <w:p w14:paraId="604555A9"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任务1执行1*tick后打印退出信息并退出；</w:t>
            </w:r>
          </w:p>
          <w:p w14:paraId="604555AA"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任务0打印退出信息后退出；</w:t>
            </w:r>
          </w:p>
          <w:p w14:paraId="604555AB"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控制组1等待下一周期到达；</w:t>
            </w:r>
          </w:p>
          <w:p w14:paraId="604555AC"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运行1000*ticks时，控制组2配额重置为200*ticks；</w:t>
            </w:r>
          </w:p>
          <w:p w14:paraId="604555AD"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任务5执行100*tick后打印退出信息并退出；</w:t>
            </w:r>
          </w:p>
          <w:p w14:paraId="604555AE"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任务4执行100*tick后被挂起；</w:t>
            </w:r>
          </w:p>
          <w:p w14:paraId="604555AF"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控制组1等待下一周期到达；</w:t>
            </w:r>
          </w:p>
          <w:p w14:paraId="604555B0"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任务4执行200*ticks后被挂起；</w:t>
            </w:r>
          </w:p>
          <w:p w14:paraId="604555B1"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控制组1等待下一周期到达；</w:t>
            </w:r>
          </w:p>
          <w:p w14:paraId="604555B2"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任务4执行100*tick后打印退出信息并退出；</w:t>
            </w:r>
          </w:p>
          <w:p w14:paraId="604555B3"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任务3执行100*tick后被挂起；</w:t>
            </w:r>
          </w:p>
          <w:p w14:paraId="604555B4"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控制组1等待下一周期到达；</w:t>
            </w:r>
          </w:p>
          <w:p w14:paraId="604555B5" w14:textId="77777777" w:rsidR="00387ACB" w:rsidRDefault="00000000">
            <w:pPr>
              <w:keepLines/>
              <w:widowControl w:val="0"/>
              <w:wordWrap w:val="0"/>
              <w:rPr>
                <w:rFonts w:hint="eastAsia"/>
                <w:color w:val="000000" w:themeColor="text1"/>
                <w:spacing w:val="-4"/>
                <w:sz w:val="18"/>
                <w:szCs w:val="18"/>
              </w:rPr>
            </w:pPr>
            <w:r>
              <w:rPr>
                <w:rFonts w:hint="eastAsia"/>
                <w:color w:val="000000" w:themeColor="text1"/>
                <w:spacing w:val="-4"/>
                <w:sz w:val="18"/>
                <w:szCs w:val="18"/>
              </w:rPr>
              <w:t>任务3执行200*tick后打印退出信息并退出；</w:t>
            </w:r>
          </w:p>
        </w:tc>
        <w:tc>
          <w:tcPr>
            <w:tcW w:w="1098" w:type="dxa"/>
            <w:vAlign w:val="center"/>
          </w:tcPr>
          <w:p w14:paraId="604555B6" w14:textId="77777777" w:rsidR="00387ACB" w:rsidRDefault="00000000">
            <w:pPr>
              <w:pStyle w:val="aff"/>
              <w:keepLines/>
              <w:widowControl w:val="0"/>
              <w:wordWrap w:val="0"/>
              <w:spacing w:before="0" w:after="0"/>
              <w:rPr>
                <w:rFonts w:hint="eastAsia"/>
                <w:snapToGrid w:val="0"/>
                <w:color w:val="000000" w:themeColor="text1"/>
                <w:sz w:val="18"/>
                <w:szCs w:val="18"/>
              </w:rPr>
            </w:pPr>
            <w:r>
              <w:rPr>
                <w:rFonts w:hint="eastAsia"/>
                <w:snapToGrid w:val="0"/>
                <w:color w:val="000000" w:themeColor="text1"/>
                <w:sz w:val="18"/>
                <w:szCs w:val="18"/>
              </w:rPr>
              <w:t>与预期结果一致</w:t>
            </w:r>
          </w:p>
        </w:tc>
        <w:tc>
          <w:tcPr>
            <w:tcW w:w="457" w:type="dxa"/>
            <w:vAlign w:val="center"/>
          </w:tcPr>
          <w:p w14:paraId="604555B7" w14:textId="77777777" w:rsidR="00387ACB" w:rsidRDefault="00000000">
            <w:pPr>
              <w:keepLines/>
              <w:widowControl w:val="0"/>
              <w:wordWrap w:val="0"/>
              <w:jc w:val="center"/>
              <w:rPr>
                <w:rFonts w:hint="eastAsia"/>
                <w:color w:val="EE0000"/>
                <w:sz w:val="18"/>
                <w:szCs w:val="18"/>
              </w:rPr>
            </w:pPr>
            <w:r>
              <w:rPr>
                <w:rFonts w:hint="eastAsia"/>
                <w:color w:val="EE0000"/>
                <w:sz w:val="18"/>
                <w:szCs w:val="18"/>
              </w:rPr>
              <w:t>-</w:t>
            </w:r>
          </w:p>
        </w:tc>
      </w:tr>
      <w:tr w:rsidR="00387ACB" w14:paraId="604555C0" w14:textId="77777777">
        <w:trPr>
          <w:cantSplit/>
          <w:trHeight w:val="2026"/>
          <w:jc w:val="center"/>
        </w:trPr>
        <w:tc>
          <w:tcPr>
            <w:tcW w:w="671" w:type="dxa"/>
            <w:vAlign w:val="center"/>
          </w:tcPr>
          <w:p w14:paraId="604555B9" w14:textId="77777777" w:rsidR="00387ACB" w:rsidRDefault="00000000">
            <w:pPr>
              <w:pStyle w:val="aff"/>
              <w:keepLines/>
              <w:widowControl w:val="0"/>
              <w:wordWrap w:val="0"/>
              <w:jc w:val="center"/>
              <w:rPr>
                <w:rFonts w:hint="eastAsia"/>
                <w:color w:val="EE0000"/>
                <w:sz w:val="18"/>
                <w:szCs w:val="18"/>
              </w:rPr>
            </w:pPr>
            <w:r>
              <w:rPr>
                <w:rFonts w:hint="eastAsia"/>
                <w:sz w:val="18"/>
                <w:szCs w:val="18"/>
              </w:rPr>
              <w:t>步骤4</w:t>
            </w:r>
          </w:p>
        </w:tc>
        <w:tc>
          <w:tcPr>
            <w:tcW w:w="915" w:type="dxa"/>
            <w:vAlign w:val="center"/>
          </w:tcPr>
          <w:p w14:paraId="604555BA" w14:textId="77777777" w:rsidR="00387ACB" w:rsidRDefault="00000000">
            <w:pPr>
              <w:keepLines/>
              <w:widowControl w:val="0"/>
              <w:wordWrap w:val="0"/>
              <w:rPr>
                <w:rFonts w:hint="eastAsia"/>
                <w:color w:val="EE0000"/>
                <w:sz w:val="18"/>
                <w:szCs w:val="18"/>
              </w:rPr>
            </w:pPr>
            <w:r>
              <w:rPr>
                <w:rFonts w:hint="eastAsia"/>
                <w:sz w:val="18"/>
                <w:szCs w:val="18"/>
              </w:rPr>
              <w:t>测试完成</w:t>
            </w:r>
          </w:p>
        </w:tc>
        <w:tc>
          <w:tcPr>
            <w:tcW w:w="1052" w:type="dxa"/>
            <w:vAlign w:val="center"/>
          </w:tcPr>
          <w:p w14:paraId="604555BB" w14:textId="77777777" w:rsidR="00387ACB" w:rsidRDefault="00000000">
            <w:pPr>
              <w:keepLines/>
              <w:widowControl w:val="0"/>
              <w:wordWrap w:val="0"/>
              <w:rPr>
                <w:rFonts w:hint="eastAsia"/>
                <w:color w:val="EE0000"/>
                <w:sz w:val="18"/>
                <w:szCs w:val="18"/>
              </w:rPr>
            </w:pPr>
            <w:r>
              <w:rPr>
                <w:rFonts w:hint="eastAsia"/>
                <w:sz w:val="18"/>
                <w:szCs w:val="18"/>
              </w:rPr>
              <w:t>无</w:t>
            </w:r>
          </w:p>
        </w:tc>
        <w:tc>
          <w:tcPr>
            <w:tcW w:w="1792" w:type="dxa"/>
            <w:vAlign w:val="center"/>
          </w:tcPr>
          <w:p w14:paraId="604555BC" w14:textId="77777777" w:rsidR="00387ACB" w:rsidRDefault="00000000">
            <w:pPr>
              <w:keepLines/>
              <w:widowControl w:val="0"/>
              <w:wordWrap w:val="0"/>
              <w:autoSpaceDE w:val="0"/>
              <w:autoSpaceDN w:val="0"/>
              <w:adjustRightInd w:val="0"/>
              <w:rPr>
                <w:rFonts w:hint="eastAsia"/>
                <w:color w:val="EE0000"/>
                <w:sz w:val="18"/>
                <w:szCs w:val="18"/>
              </w:rPr>
            </w:pPr>
            <w:r>
              <w:rPr>
                <w:rFonts w:hint="eastAsia"/>
                <w:sz w:val="18"/>
                <w:szCs w:val="18"/>
              </w:rPr>
              <w:t xml:space="preserve">验证CPU </w:t>
            </w:r>
            <w:proofErr w:type="spellStart"/>
            <w:r>
              <w:rPr>
                <w:rFonts w:hint="eastAsia"/>
                <w:sz w:val="18"/>
                <w:szCs w:val="18"/>
              </w:rPr>
              <w:t>Cgroup</w:t>
            </w:r>
            <w:proofErr w:type="spellEnd"/>
            <w:r>
              <w:rPr>
                <w:rFonts w:hint="eastAsia"/>
                <w:sz w:val="18"/>
                <w:szCs w:val="18"/>
              </w:rPr>
              <w:t>资源控制功能</w:t>
            </w:r>
          </w:p>
        </w:tc>
        <w:tc>
          <w:tcPr>
            <w:tcW w:w="2537" w:type="dxa"/>
            <w:vAlign w:val="center"/>
          </w:tcPr>
          <w:p w14:paraId="604555BD" w14:textId="77777777" w:rsidR="00387ACB" w:rsidRDefault="00000000">
            <w:pPr>
              <w:keepLines/>
              <w:widowControl w:val="0"/>
              <w:wordWrap w:val="0"/>
              <w:rPr>
                <w:rFonts w:hint="eastAsia"/>
                <w:color w:val="EE0000"/>
                <w:spacing w:val="-4"/>
                <w:sz w:val="18"/>
                <w:szCs w:val="18"/>
              </w:rPr>
            </w:pPr>
            <w:r>
              <w:rPr>
                <w:rFonts w:hint="eastAsia"/>
                <w:sz w:val="18"/>
                <w:szCs w:val="18"/>
              </w:rPr>
              <w:t>所有验证通过，测试结束</w:t>
            </w:r>
          </w:p>
        </w:tc>
        <w:tc>
          <w:tcPr>
            <w:tcW w:w="1098" w:type="dxa"/>
            <w:vAlign w:val="center"/>
          </w:tcPr>
          <w:p w14:paraId="604555BE" w14:textId="77777777" w:rsidR="00387ACB" w:rsidRDefault="00000000">
            <w:pPr>
              <w:pStyle w:val="aff"/>
              <w:keepLines/>
              <w:widowControl w:val="0"/>
              <w:wordWrap w:val="0"/>
              <w:spacing w:before="0" w:after="0"/>
              <w:rPr>
                <w:rFonts w:hint="eastAsia"/>
                <w:snapToGrid w:val="0"/>
                <w:color w:val="EE0000"/>
                <w:sz w:val="18"/>
                <w:szCs w:val="18"/>
              </w:rPr>
            </w:pPr>
            <w:r>
              <w:rPr>
                <w:rFonts w:hint="eastAsia"/>
                <w:sz w:val="18"/>
                <w:szCs w:val="18"/>
              </w:rPr>
              <w:t>与预期结果一致</w:t>
            </w:r>
          </w:p>
        </w:tc>
        <w:tc>
          <w:tcPr>
            <w:tcW w:w="457" w:type="dxa"/>
            <w:vAlign w:val="center"/>
          </w:tcPr>
          <w:p w14:paraId="604555BF" w14:textId="77777777" w:rsidR="00387ACB" w:rsidRDefault="00000000">
            <w:pPr>
              <w:keepLines/>
              <w:widowControl w:val="0"/>
              <w:wordWrap w:val="0"/>
              <w:jc w:val="center"/>
              <w:rPr>
                <w:rFonts w:hint="eastAsia"/>
                <w:color w:val="EE0000"/>
                <w:sz w:val="18"/>
                <w:szCs w:val="18"/>
              </w:rPr>
            </w:pPr>
            <w:r>
              <w:rPr>
                <w:rFonts w:hint="eastAsia"/>
                <w:sz w:val="18"/>
                <w:szCs w:val="18"/>
              </w:rPr>
              <w:t>无异常</w:t>
            </w:r>
          </w:p>
        </w:tc>
      </w:tr>
    </w:tbl>
    <w:p w14:paraId="604555C1" w14:textId="77777777" w:rsidR="00387ACB" w:rsidRDefault="00387ACB">
      <w:pPr>
        <w:rPr>
          <w:rFonts w:hint="eastAsia"/>
        </w:rPr>
      </w:pPr>
    </w:p>
    <w:tbl>
      <w:tblPr>
        <w:tblW w:w="8522"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1984"/>
        <w:gridCol w:w="2712"/>
        <w:gridCol w:w="567"/>
        <w:gridCol w:w="457"/>
      </w:tblGrid>
      <w:tr w:rsidR="00387ACB" w14:paraId="604555C4" w14:textId="77777777">
        <w:trPr>
          <w:jc w:val="center"/>
        </w:trPr>
        <w:tc>
          <w:tcPr>
            <w:tcW w:w="1813" w:type="dxa"/>
            <w:gridSpan w:val="2"/>
            <w:tcBorders>
              <w:bottom w:val="single" w:sz="6" w:space="0" w:color="auto"/>
            </w:tcBorders>
          </w:tcPr>
          <w:p w14:paraId="604555C2"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用例名称/标识</w:t>
            </w:r>
          </w:p>
        </w:tc>
        <w:tc>
          <w:tcPr>
            <w:tcW w:w="6709" w:type="dxa"/>
            <w:gridSpan w:val="5"/>
            <w:tcBorders>
              <w:bottom w:val="single" w:sz="6" w:space="0" w:color="000000" w:themeColor="text1"/>
            </w:tcBorders>
          </w:tcPr>
          <w:p w14:paraId="604555C3" w14:textId="77777777" w:rsidR="00387ACB" w:rsidRDefault="00000000">
            <w:pPr>
              <w:pStyle w:val="aff"/>
              <w:rPr>
                <w:rFonts w:hint="eastAsia"/>
                <w:color w:val="000000" w:themeColor="text1"/>
                <w:sz w:val="18"/>
                <w:szCs w:val="18"/>
              </w:rPr>
            </w:pPr>
            <w:r>
              <w:rPr>
                <w:rFonts w:hint="eastAsia"/>
                <w:color w:val="000000" w:themeColor="text1"/>
                <w:sz w:val="18"/>
                <w:szCs w:val="18"/>
              </w:rPr>
              <w:t xml:space="preserve">CPU </w:t>
            </w:r>
            <w:proofErr w:type="spellStart"/>
            <w:r>
              <w:rPr>
                <w:rFonts w:hint="eastAsia"/>
                <w:color w:val="000000" w:themeColor="text1"/>
                <w:sz w:val="18"/>
                <w:szCs w:val="18"/>
              </w:rPr>
              <w:t>Cgroup</w:t>
            </w:r>
            <w:proofErr w:type="spellEnd"/>
            <w:r>
              <w:rPr>
                <w:rFonts w:hint="eastAsia"/>
                <w:color w:val="000000" w:themeColor="text1"/>
                <w:sz w:val="18"/>
                <w:szCs w:val="18"/>
              </w:rPr>
              <w:t>基于配额和周期的控制功能测试二</w:t>
            </w:r>
          </w:p>
        </w:tc>
      </w:tr>
      <w:tr w:rsidR="00387ACB" w14:paraId="604555C8" w14:textId="77777777">
        <w:trPr>
          <w:jc w:val="center"/>
        </w:trPr>
        <w:tc>
          <w:tcPr>
            <w:tcW w:w="1813" w:type="dxa"/>
            <w:gridSpan w:val="2"/>
            <w:tcBorders>
              <w:top w:val="single" w:sz="6" w:space="0" w:color="auto"/>
              <w:bottom w:val="single" w:sz="6" w:space="0" w:color="auto"/>
            </w:tcBorders>
            <w:vAlign w:val="center"/>
          </w:tcPr>
          <w:p w14:paraId="604555C5"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用例说明</w:t>
            </w:r>
          </w:p>
        </w:tc>
        <w:tc>
          <w:tcPr>
            <w:tcW w:w="6709" w:type="dxa"/>
            <w:gridSpan w:val="5"/>
            <w:tcBorders>
              <w:top w:val="single" w:sz="6" w:space="0" w:color="000000" w:themeColor="text1"/>
              <w:bottom w:val="single" w:sz="6" w:space="0" w:color="auto"/>
            </w:tcBorders>
          </w:tcPr>
          <w:p w14:paraId="604555C6" w14:textId="77777777" w:rsidR="00387ACB" w:rsidRDefault="00000000">
            <w:pPr>
              <w:pStyle w:val="aff"/>
              <w:widowControl w:val="0"/>
              <w:jc w:val="both"/>
              <w:rPr>
                <w:rFonts w:hint="eastAsia"/>
                <w:color w:val="000000" w:themeColor="text1"/>
                <w:sz w:val="18"/>
                <w:szCs w:val="18"/>
              </w:rPr>
            </w:pPr>
            <w:r>
              <w:rPr>
                <w:rFonts w:hint="eastAsia"/>
                <w:color w:val="000000" w:themeColor="text1"/>
                <w:sz w:val="18"/>
                <w:szCs w:val="18"/>
              </w:rPr>
              <w:t xml:space="preserve">1. 本测试用例用于验证 CPU </w:t>
            </w:r>
            <w:proofErr w:type="spellStart"/>
            <w:r>
              <w:rPr>
                <w:rFonts w:hint="eastAsia"/>
                <w:color w:val="000000" w:themeColor="text1"/>
                <w:sz w:val="18"/>
                <w:szCs w:val="18"/>
              </w:rPr>
              <w:t>cgroup</w:t>
            </w:r>
            <w:proofErr w:type="spellEnd"/>
            <w:r>
              <w:rPr>
                <w:rFonts w:hint="eastAsia"/>
                <w:color w:val="000000" w:themeColor="text1"/>
                <w:sz w:val="18"/>
                <w:szCs w:val="18"/>
              </w:rPr>
              <w:t xml:space="preserve"> 资源控制服务在 RTEMS 中的功能完整性，重点覆盖 quota 扣减、耗尽阻塞、周期恢复、组间隔离。</w:t>
            </w:r>
          </w:p>
          <w:p w14:paraId="604555C7" w14:textId="77777777" w:rsidR="00387ACB" w:rsidRDefault="00000000">
            <w:pPr>
              <w:pStyle w:val="aff"/>
              <w:rPr>
                <w:rFonts w:hint="eastAsia"/>
                <w:color w:val="000000" w:themeColor="text1"/>
                <w:sz w:val="18"/>
                <w:szCs w:val="18"/>
              </w:rPr>
            </w:pPr>
            <w:r>
              <w:rPr>
                <w:rFonts w:hint="eastAsia"/>
                <w:color w:val="000000" w:themeColor="text1"/>
                <w:sz w:val="18"/>
                <w:szCs w:val="18"/>
              </w:rPr>
              <w:t xml:space="preserve">2. 通过不同负载任务与多 </w:t>
            </w:r>
            <w:proofErr w:type="spellStart"/>
            <w:r>
              <w:rPr>
                <w:rFonts w:hint="eastAsia"/>
                <w:color w:val="000000" w:themeColor="text1"/>
                <w:sz w:val="18"/>
                <w:szCs w:val="18"/>
              </w:rPr>
              <w:t>cgroup</w:t>
            </w:r>
            <w:proofErr w:type="spellEnd"/>
            <w:r>
              <w:rPr>
                <w:rFonts w:hint="eastAsia"/>
                <w:color w:val="000000" w:themeColor="text1"/>
                <w:sz w:val="18"/>
                <w:szCs w:val="18"/>
              </w:rPr>
              <w:t xml:space="preserve"> 组合运行，可有效评估 CPU 资源控制功能的正确性与稳定性。</w:t>
            </w:r>
          </w:p>
        </w:tc>
      </w:tr>
      <w:tr w:rsidR="00387ACB" w14:paraId="604555CB" w14:textId="77777777">
        <w:trPr>
          <w:jc w:val="center"/>
        </w:trPr>
        <w:tc>
          <w:tcPr>
            <w:tcW w:w="1813" w:type="dxa"/>
            <w:gridSpan w:val="2"/>
            <w:tcBorders>
              <w:top w:val="single" w:sz="6" w:space="0" w:color="auto"/>
              <w:bottom w:val="single" w:sz="12" w:space="0" w:color="auto"/>
            </w:tcBorders>
            <w:vAlign w:val="center"/>
          </w:tcPr>
          <w:p w14:paraId="604555C9"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对应指标</w:t>
            </w:r>
          </w:p>
        </w:tc>
        <w:tc>
          <w:tcPr>
            <w:tcW w:w="6709" w:type="dxa"/>
            <w:gridSpan w:val="5"/>
            <w:tcBorders>
              <w:top w:val="single" w:sz="6" w:space="0" w:color="auto"/>
              <w:bottom w:val="single" w:sz="12" w:space="0" w:color="auto"/>
            </w:tcBorders>
          </w:tcPr>
          <w:p w14:paraId="604555CA" w14:textId="77777777" w:rsidR="00387ACB" w:rsidRDefault="00000000">
            <w:pPr>
              <w:pStyle w:val="aff"/>
              <w:rPr>
                <w:rFonts w:hint="eastAsia"/>
                <w:color w:val="000000" w:themeColor="text1"/>
                <w:sz w:val="18"/>
                <w:szCs w:val="18"/>
              </w:rPr>
            </w:pPr>
            <w:r>
              <w:rPr>
                <w:rFonts w:hint="eastAsia"/>
                <w:color w:val="000000" w:themeColor="text1"/>
                <w:sz w:val="18"/>
                <w:szCs w:val="18"/>
              </w:rPr>
              <w:t>支持容器间CPU的使用隔离;支持容器内任务采用固定优先级以及周期服务器模式的</w:t>
            </w:r>
            <w:r>
              <w:rPr>
                <w:rFonts w:hint="eastAsia"/>
                <w:color w:val="000000" w:themeColor="text1"/>
                <w:sz w:val="18"/>
                <w:szCs w:val="18"/>
              </w:rPr>
              <w:lastRenderedPageBreak/>
              <w:t>调度方式。</w:t>
            </w:r>
          </w:p>
        </w:tc>
      </w:tr>
      <w:tr w:rsidR="00387ACB" w14:paraId="604555D4" w14:textId="77777777">
        <w:trPr>
          <w:jc w:val="center"/>
        </w:trPr>
        <w:tc>
          <w:tcPr>
            <w:tcW w:w="411" w:type="dxa"/>
            <w:tcBorders>
              <w:top w:val="single" w:sz="12" w:space="0" w:color="auto"/>
            </w:tcBorders>
            <w:vAlign w:val="center"/>
          </w:tcPr>
          <w:p w14:paraId="604555CC"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lastRenderedPageBreak/>
              <w:t>步骤</w:t>
            </w:r>
          </w:p>
        </w:tc>
        <w:tc>
          <w:tcPr>
            <w:tcW w:w="1402" w:type="dxa"/>
            <w:tcBorders>
              <w:top w:val="single" w:sz="12" w:space="0" w:color="auto"/>
            </w:tcBorders>
            <w:vAlign w:val="center"/>
          </w:tcPr>
          <w:p w14:paraId="604555CD"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前提和</w:t>
            </w:r>
          </w:p>
          <w:p w14:paraId="604555CE"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约束</w:t>
            </w:r>
          </w:p>
        </w:tc>
        <w:tc>
          <w:tcPr>
            <w:tcW w:w="989" w:type="dxa"/>
            <w:tcBorders>
              <w:top w:val="single" w:sz="12" w:space="0" w:color="auto"/>
            </w:tcBorders>
            <w:vAlign w:val="center"/>
          </w:tcPr>
          <w:p w14:paraId="604555CF"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输入</w:t>
            </w:r>
          </w:p>
        </w:tc>
        <w:tc>
          <w:tcPr>
            <w:tcW w:w="1984" w:type="dxa"/>
            <w:tcBorders>
              <w:top w:val="single" w:sz="12" w:space="0" w:color="auto"/>
            </w:tcBorders>
            <w:vAlign w:val="center"/>
          </w:tcPr>
          <w:p w14:paraId="604555D0"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目的和动作</w:t>
            </w:r>
          </w:p>
        </w:tc>
        <w:tc>
          <w:tcPr>
            <w:tcW w:w="2712" w:type="dxa"/>
            <w:tcBorders>
              <w:top w:val="single" w:sz="12" w:space="0" w:color="auto"/>
            </w:tcBorders>
            <w:vAlign w:val="center"/>
          </w:tcPr>
          <w:p w14:paraId="604555D1"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预期结果</w:t>
            </w:r>
          </w:p>
        </w:tc>
        <w:tc>
          <w:tcPr>
            <w:tcW w:w="567" w:type="dxa"/>
            <w:tcBorders>
              <w:top w:val="single" w:sz="12" w:space="0" w:color="auto"/>
            </w:tcBorders>
            <w:vAlign w:val="center"/>
          </w:tcPr>
          <w:p w14:paraId="604555D2" w14:textId="77777777" w:rsidR="00387ACB" w:rsidRDefault="00000000">
            <w:pPr>
              <w:pStyle w:val="aff"/>
              <w:spacing w:before="0" w:after="0"/>
              <w:jc w:val="center"/>
              <w:rPr>
                <w:rFonts w:hint="eastAsia"/>
                <w:snapToGrid w:val="0"/>
                <w:color w:val="000000" w:themeColor="text1"/>
                <w:spacing w:val="-10"/>
                <w:sz w:val="18"/>
                <w:szCs w:val="18"/>
              </w:rPr>
            </w:pPr>
            <w:r>
              <w:rPr>
                <w:rFonts w:hint="eastAsia"/>
                <w:snapToGrid w:val="0"/>
                <w:color w:val="000000" w:themeColor="text1"/>
                <w:spacing w:val="-10"/>
                <w:sz w:val="18"/>
                <w:szCs w:val="18"/>
              </w:rPr>
              <w:t>评估准则</w:t>
            </w:r>
          </w:p>
        </w:tc>
        <w:tc>
          <w:tcPr>
            <w:tcW w:w="457" w:type="dxa"/>
            <w:tcBorders>
              <w:top w:val="single" w:sz="12" w:space="0" w:color="auto"/>
            </w:tcBorders>
            <w:vAlign w:val="center"/>
          </w:tcPr>
          <w:p w14:paraId="604555D3" w14:textId="77777777" w:rsidR="00387ACB" w:rsidRDefault="00000000">
            <w:pPr>
              <w:pStyle w:val="aff"/>
              <w:spacing w:before="0" w:after="0"/>
              <w:jc w:val="center"/>
              <w:rPr>
                <w:rFonts w:hint="eastAsia"/>
                <w:snapToGrid w:val="0"/>
                <w:color w:val="EE0000"/>
                <w:sz w:val="18"/>
                <w:szCs w:val="18"/>
              </w:rPr>
            </w:pPr>
            <w:r>
              <w:rPr>
                <w:rFonts w:hint="eastAsia"/>
                <w:snapToGrid w:val="0"/>
                <w:color w:val="000000" w:themeColor="text1"/>
                <w:sz w:val="18"/>
                <w:szCs w:val="18"/>
              </w:rPr>
              <w:t>备注</w:t>
            </w:r>
          </w:p>
        </w:tc>
      </w:tr>
      <w:tr w:rsidR="00387ACB" w14:paraId="604555DC" w14:textId="77777777">
        <w:trPr>
          <w:cantSplit/>
          <w:trHeight w:val="1530"/>
          <w:jc w:val="center"/>
        </w:trPr>
        <w:tc>
          <w:tcPr>
            <w:tcW w:w="411" w:type="dxa"/>
            <w:tcBorders>
              <w:top w:val="single" w:sz="12" w:space="0" w:color="auto"/>
            </w:tcBorders>
            <w:vAlign w:val="center"/>
          </w:tcPr>
          <w:p w14:paraId="604555D5"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步骤 1</w:t>
            </w:r>
          </w:p>
        </w:tc>
        <w:tc>
          <w:tcPr>
            <w:tcW w:w="1402" w:type="dxa"/>
            <w:tcBorders>
              <w:top w:val="single" w:sz="12" w:space="0" w:color="auto"/>
            </w:tcBorders>
            <w:vAlign w:val="center"/>
          </w:tcPr>
          <w:p w14:paraId="604555D6" w14:textId="77777777" w:rsidR="00387ACB" w:rsidRDefault="00000000">
            <w:pPr>
              <w:pStyle w:val="aff"/>
              <w:snapToGrid w:val="0"/>
              <w:spacing w:line="240" w:lineRule="atLeast"/>
              <w:rPr>
                <w:rFonts w:hint="eastAsia"/>
                <w:color w:val="000000" w:themeColor="text1"/>
                <w:sz w:val="18"/>
                <w:szCs w:val="18"/>
              </w:rPr>
            </w:pPr>
            <w:r>
              <w:rPr>
                <w:rFonts w:hint="eastAsia"/>
                <w:color w:val="000000" w:themeColor="text1"/>
                <w:sz w:val="18"/>
                <w:szCs w:val="18"/>
              </w:rPr>
              <w:t>系统开启</w:t>
            </w:r>
            <w:proofErr w:type="spellStart"/>
            <w:r>
              <w:rPr>
                <w:rFonts w:hint="eastAsia"/>
                <w:color w:val="000000" w:themeColor="text1"/>
                <w:sz w:val="18"/>
                <w:szCs w:val="18"/>
              </w:rPr>
              <w:t>cgroup</w:t>
            </w:r>
            <w:proofErr w:type="spellEnd"/>
            <w:r>
              <w:rPr>
                <w:rFonts w:hint="eastAsia"/>
                <w:color w:val="000000" w:themeColor="text1"/>
                <w:sz w:val="18"/>
                <w:szCs w:val="18"/>
              </w:rPr>
              <w:t>选项</w:t>
            </w:r>
          </w:p>
        </w:tc>
        <w:tc>
          <w:tcPr>
            <w:tcW w:w="989" w:type="dxa"/>
            <w:tcBorders>
              <w:top w:val="single" w:sz="12" w:space="0" w:color="auto"/>
            </w:tcBorders>
            <w:vAlign w:val="center"/>
          </w:tcPr>
          <w:p w14:paraId="604555D7" w14:textId="77777777" w:rsidR="00387ACB" w:rsidRDefault="00000000">
            <w:pPr>
              <w:snapToGrid w:val="0"/>
              <w:spacing w:line="240" w:lineRule="atLeast"/>
              <w:rPr>
                <w:rFonts w:hint="eastAsia"/>
                <w:color w:val="000000" w:themeColor="text1"/>
                <w:sz w:val="18"/>
                <w:szCs w:val="18"/>
              </w:rPr>
            </w:pPr>
            <w:r>
              <w:rPr>
                <w:rFonts w:hint="eastAsia"/>
                <w:color w:val="000000" w:themeColor="text1"/>
                <w:sz w:val="18"/>
                <w:szCs w:val="18"/>
              </w:rPr>
              <w:t xml:space="preserve">3 组 CPU </w:t>
            </w:r>
            <w:proofErr w:type="spellStart"/>
            <w:r>
              <w:rPr>
                <w:rFonts w:hint="eastAsia"/>
                <w:color w:val="000000" w:themeColor="text1"/>
                <w:sz w:val="18"/>
                <w:szCs w:val="18"/>
              </w:rPr>
              <w:t>cgroup</w:t>
            </w:r>
            <w:proofErr w:type="spellEnd"/>
            <w:r>
              <w:rPr>
                <w:rFonts w:hint="eastAsia"/>
                <w:color w:val="000000" w:themeColor="text1"/>
                <w:sz w:val="18"/>
                <w:szCs w:val="18"/>
              </w:rPr>
              <w:t xml:space="preserve"> 配置：CG1 quota=100 ticks，period=300 ticks；CG2 quota=200 ticks，period=400 ticks；CG3 quota=300 ticks，period=600 ticks</w:t>
            </w:r>
          </w:p>
        </w:tc>
        <w:tc>
          <w:tcPr>
            <w:tcW w:w="1984" w:type="dxa"/>
            <w:tcBorders>
              <w:top w:val="single" w:sz="12" w:space="0" w:color="auto"/>
            </w:tcBorders>
            <w:vAlign w:val="center"/>
          </w:tcPr>
          <w:p w14:paraId="604555D8" w14:textId="77777777" w:rsidR="00387ACB" w:rsidRDefault="00000000">
            <w:pPr>
              <w:snapToGrid w:val="0"/>
              <w:spacing w:line="240" w:lineRule="atLeast"/>
              <w:rPr>
                <w:rFonts w:hint="eastAsia"/>
                <w:color w:val="000000" w:themeColor="text1"/>
                <w:sz w:val="18"/>
                <w:szCs w:val="18"/>
              </w:rPr>
            </w:pPr>
            <w:r>
              <w:rPr>
                <w:rFonts w:hint="eastAsia"/>
                <w:color w:val="000000" w:themeColor="text1"/>
                <w:sz w:val="18"/>
                <w:szCs w:val="18"/>
              </w:rPr>
              <w:t>创建 3 个 CPU 控制组，并分别设置不同 quota/period 参数</w:t>
            </w:r>
          </w:p>
        </w:tc>
        <w:tc>
          <w:tcPr>
            <w:tcW w:w="2712" w:type="dxa"/>
            <w:tcBorders>
              <w:top w:val="single" w:sz="12" w:space="0" w:color="auto"/>
            </w:tcBorders>
            <w:vAlign w:val="center"/>
          </w:tcPr>
          <w:p w14:paraId="604555D9" w14:textId="77777777" w:rsidR="00387ACB" w:rsidRDefault="00000000">
            <w:pPr>
              <w:rPr>
                <w:rFonts w:hint="eastAsia"/>
                <w:color w:val="000000" w:themeColor="text1"/>
                <w:sz w:val="18"/>
                <w:szCs w:val="18"/>
              </w:rPr>
            </w:pPr>
            <w:r>
              <w:rPr>
                <w:rFonts w:hint="eastAsia"/>
                <w:color w:val="000000" w:themeColor="text1"/>
                <w:sz w:val="18"/>
                <w:szCs w:val="18"/>
              </w:rPr>
              <w:t>3 个控制组创建成功，ID 有效</w:t>
            </w:r>
          </w:p>
        </w:tc>
        <w:tc>
          <w:tcPr>
            <w:tcW w:w="567" w:type="dxa"/>
            <w:tcBorders>
              <w:top w:val="single" w:sz="12" w:space="0" w:color="auto"/>
            </w:tcBorders>
            <w:vAlign w:val="center"/>
          </w:tcPr>
          <w:p w14:paraId="604555DA" w14:textId="77777777" w:rsidR="00387ACB" w:rsidRDefault="00000000">
            <w:pPr>
              <w:pStyle w:val="aff"/>
              <w:spacing w:before="0" w:after="0"/>
              <w:rPr>
                <w:rFonts w:hint="eastAsia"/>
                <w:snapToGrid w:val="0"/>
                <w:color w:val="000000" w:themeColor="text1"/>
                <w:sz w:val="18"/>
                <w:szCs w:val="18"/>
              </w:rPr>
            </w:pPr>
            <w:r>
              <w:rPr>
                <w:rFonts w:hint="eastAsia"/>
                <w:snapToGrid w:val="0"/>
                <w:color w:val="000000" w:themeColor="text1"/>
                <w:sz w:val="18"/>
                <w:szCs w:val="18"/>
              </w:rPr>
              <w:t>与预期结果一致</w:t>
            </w:r>
          </w:p>
        </w:tc>
        <w:tc>
          <w:tcPr>
            <w:tcW w:w="457" w:type="dxa"/>
            <w:tcBorders>
              <w:top w:val="single" w:sz="12" w:space="0" w:color="auto"/>
            </w:tcBorders>
            <w:vAlign w:val="center"/>
          </w:tcPr>
          <w:p w14:paraId="604555DB" w14:textId="77777777" w:rsidR="00387ACB" w:rsidRDefault="00000000">
            <w:pPr>
              <w:jc w:val="center"/>
              <w:rPr>
                <w:rFonts w:hint="eastAsia"/>
                <w:color w:val="EE0000"/>
                <w:sz w:val="18"/>
                <w:szCs w:val="18"/>
              </w:rPr>
            </w:pPr>
            <w:r>
              <w:rPr>
                <w:rFonts w:hint="eastAsia"/>
                <w:color w:val="EE0000"/>
                <w:sz w:val="18"/>
                <w:szCs w:val="18"/>
              </w:rPr>
              <w:t>-</w:t>
            </w:r>
          </w:p>
        </w:tc>
      </w:tr>
      <w:tr w:rsidR="00387ACB" w14:paraId="604555E4" w14:textId="77777777">
        <w:trPr>
          <w:cantSplit/>
          <w:trHeight w:val="1443"/>
          <w:jc w:val="center"/>
        </w:trPr>
        <w:tc>
          <w:tcPr>
            <w:tcW w:w="411" w:type="dxa"/>
            <w:tcBorders>
              <w:top w:val="single" w:sz="6" w:space="0" w:color="auto"/>
            </w:tcBorders>
            <w:vAlign w:val="center"/>
          </w:tcPr>
          <w:p w14:paraId="604555DD"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t>步骤 2</w:t>
            </w:r>
          </w:p>
        </w:tc>
        <w:tc>
          <w:tcPr>
            <w:tcW w:w="1402" w:type="dxa"/>
            <w:tcBorders>
              <w:top w:val="single" w:sz="6" w:space="0" w:color="auto"/>
            </w:tcBorders>
            <w:vAlign w:val="center"/>
          </w:tcPr>
          <w:p w14:paraId="604555DE" w14:textId="77777777" w:rsidR="00387ACB" w:rsidRDefault="00000000">
            <w:pPr>
              <w:rPr>
                <w:rFonts w:hint="eastAsia"/>
                <w:color w:val="000000" w:themeColor="text1"/>
                <w:sz w:val="18"/>
                <w:szCs w:val="18"/>
              </w:rPr>
            </w:pPr>
            <w:r>
              <w:rPr>
                <w:rFonts w:hint="eastAsia"/>
                <w:color w:val="000000" w:themeColor="text1"/>
                <w:sz w:val="18"/>
                <w:szCs w:val="18"/>
              </w:rPr>
              <w:t>两个控制组创建成功</w:t>
            </w:r>
          </w:p>
        </w:tc>
        <w:tc>
          <w:tcPr>
            <w:tcW w:w="989" w:type="dxa"/>
            <w:tcBorders>
              <w:top w:val="single" w:sz="6" w:space="0" w:color="auto"/>
            </w:tcBorders>
            <w:vAlign w:val="center"/>
          </w:tcPr>
          <w:p w14:paraId="604555DF" w14:textId="77777777" w:rsidR="00387ACB" w:rsidRDefault="00000000">
            <w:pPr>
              <w:rPr>
                <w:rFonts w:hint="eastAsia"/>
                <w:color w:val="000000" w:themeColor="text1"/>
                <w:sz w:val="18"/>
                <w:szCs w:val="18"/>
              </w:rPr>
            </w:pPr>
            <w:r>
              <w:rPr>
                <w:rFonts w:hint="eastAsia"/>
                <w:color w:val="000000" w:themeColor="text1"/>
                <w:sz w:val="18"/>
                <w:szCs w:val="18"/>
              </w:rPr>
              <w:t>6 个任务，任务编号分别为 0、1、2、3、4、5；任务到控制组的映射关系为 {0,0,1,1,2,2}</w:t>
            </w:r>
          </w:p>
        </w:tc>
        <w:tc>
          <w:tcPr>
            <w:tcW w:w="1984" w:type="dxa"/>
            <w:tcBorders>
              <w:top w:val="single" w:sz="6" w:space="0" w:color="auto"/>
            </w:tcBorders>
            <w:vAlign w:val="center"/>
          </w:tcPr>
          <w:p w14:paraId="604555E0" w14:textId="77777777" w:rsidR="00387ACB" w:rsidRDefault="00000000">
            <w:pPr>
              <w:autoSpaceDE w:val="0"/>
              <w:autoSpaceDN w:val="0"/>
              <w:adjustRightInd w:val="0"/>
              <w:rPr>
                <w:rFonts w:hint="eastAsia"/>
                <w:color w:val="000000" w:themeColor="text1"/>
                <w:sz w:val="18"/>
                <w:szCs w:val="18"/>
              </w:rPr>
            </w:pPr>
            <w:r>
              <w:rPr>
                <w:rFonts w:hint="eastAsia"/>
                <w:color w:val="000000" w:themeColor="text1"/>
                <w:sz w:val="18"/>
                <w:szCs w:val="18"/>
              </w:rPr>
              <w:t>将任务 0、1 加入 CG1；任务 2、3 加入 CG2；任务 4、5 加入 CG3。每个控制组包含 2 个任务，启动所有测试任务</w:t>
            </w:r>
          </w:p>
        </w:tc>
        <w:tc>
          <w:tcPr>
            <w:tcW w:w="2712" w:type="dxa"/>
            <w:tcBorders>
              <w:top w:val="single" w:sz="6" w:space="0" w:color="auto"/>
            </w:tcBorders>
            <w:vAlign w:val="center"/>
          </w:tcPr>
          <w:p w14:paraId="604555E1" w14:textId="77777777" w:rsidR="00387ACB" w:rsidRDefault="00000000">
            <w:pPr>
              <w:rPr>
                <w:rFonts w:hint="eastAsia"/>
                <w:color w:val="000000" w:themeColor="text1"/>
                <w:sz w:val="18"/>
                <w:szCs w:val="18"/>
              </w:rPr>
            </w:pPr>
            <w:r>
              <w:rPr>
                <w:rFonts w:hint="eastAsia"/>
                <w:color w:val="000000" w:themeColor="text1"/>
                <w:sz w:val="18"/>
                <w:szCs w:val="18"/>
              </w:rPr>
              <w:t>所有任务加入控制组成功，任务在对应控制组内启动成功；测试界面显示任务 0、1 属于 CG1，任务 2、3 属于 CG2，任务 4、5 属于 CG3</w:t>
            </w:r>
          </w:p>
        </w:tc>
        <w:tc>
          <w:tcPr>
            <w:tcW w:w="567" w:type="dxa"/>
            <w:tcBorders>
              <w:top w:val="single" w:sz="6" w:space="0" w:color="auto"/>
            </w:tcBorders>
            <w:vAlign w:val="center"/>
          </w:tcPr>
          <w:p w14:paraId="604555E2" w14:textId="77777777" w:rsidR="00387ACB" w:rsidRDefault="00000000">
            <w:pPr>
              <w:pStyle w:val="aff"/>
              <w:spacing w:before="0" w:after="0"/>
              <w:rPr>
                <w:rFonts w:hint="eastAsia"/>
                <w:snapToGrid w:val="0"/>
                <w:color w:val="000000" w:themeColor="text1"/>
                <w:spacing w:val="-10"/>
                <w:sz w:val="18"/>
                <w:szCs w:val="18"/>
              </w:rPr>
            </w:pPr>
            <w:r>
              <w:rPr>
                <w:rFonts w:hint="eastAsia"/>
                <w:snapToGrid w:val="0"/>
                <w:color w:val="000000" w:themeColor="text1"/>
                <w:sz w:val="18"/>
                <w:szCs w:val="18"/>
              </w:rPr>
              <w:t>与预期结果一致</w:t>
            </w:r>
          </w:p>
        </w:tc>
        <w:tc>
          <w:tcPr>
            <w:tcW w:w="457" w:type="dxa"/>
            <w:tcBorders>
              <w:top w:val="single" w:sz="6" w:space="0" w:color="auto"/>
            </w:tcBorders>
            <w:vAlign w:val="center"/>
          </w:tcPr>
          <w:p w14:paraId="604555E3" w14:textId="77777777" w:rsidR="00387ACB" w:rsidRDefault="00000000">
            <w:pPr>
              <w:jc w:val="center"/>
              <w:rPr>
                <w:rFonts w:hint="eastAsia"/>
                <w:color w:val="EE0000"/>
                <w:sz w:val="18"/>
                <w:szCs w:val="18"/>
              </w:rPr>
            </w:pPr>
            <w:r>
              <w:rPr>
                <w:rFonts w:hint="eastAsia"/>
                <w:color w:val="EE0000"/>
                <w:sz w:val="18"/>
                <w:szCs w:val="18"/>
              </w:rPr>
              <w:t>-</w:t>
            </w:r>
          </w:p>
        </w:tc>
      </w:tr>
      <w:tr w:rsidR="00387ACB" w14:paraId="604555EE" w14:textId="77777777">
        <w:trPr>
          <w:cantSplit/>
          <w:trHeight w:val="2026"/>
          <w:jc w:val="center"/>
        </w:trPr>
        <w:tc>
          <w:tcPr>
            <w:tcW w:w="411" w:type="dxa"/>
            <w:vAlign w:val="center"/>
          </w:tcPr>
          <w:p w14:paraId="604555E5" w14:textId="77777777" w:rsidR="00387ACB" w:rsidRDefault="00000000">
            <w:pPr>
              <w:pStyle w:val="aff"/>
              <w:jc w:val="center"/>
              <w:rPr>
                <w:rFonts w:hint="eastAsia"/>
                <w:color w:val="000000" w:themeColor="text1"/>
                <w:sz w:val="18"/>
                <w:szCs w:val="18"/>
              </w:rPr>
            </w:pPr>
            <w:r>
              <w:rPr>
                <w:rFonts w:hint="eastAsia"/>
                <w:color w:val="000000" w:themeColor="text1"/>
                <w:sz w:val="18"/>
                <w:szCs w:val="18"/>
              </w:rPr>
              <w:lastRenderedPageBreak/>
              <w:t>步骤 3</w:t>
            </w:r>
          </w:p>
        </w:tc>
        <w:tc>
          <w:tcPr>
            <w:tcW w:w="1402" w:type="dxa"/>
            <w:vAlign w:val="center"/>
          </w:tcPr>
          <w:p w14:paraId="604555E6" w14:textId="77777777" w:rsidR="00387ACB" w:rsidRDefault="00000000">
            <w:pPr>
              <w:rPr>
                <w:rFonts w:hint="eastAsia"/>
                <w:color w:val="000000" w:themeColor="text1"/>
                <w:sz w:val="18"/>
                <w:szCs w:val="18"/>
              </w:rPr>
            </w:pPr>
            <w:r>
              <w:rPr>
                <w:rFonts w:hint="eastAsia"/>
                <w:color w:val="000000" w:themeColor="text1"/>
                <w:sz w:val="18"/>
                <w:szCs w:val="18"/>
              </w:rPr>
              <w:t>六个测试任务加入控制组并启动成功</w:t>
            </w:r>
          </w:p>
        </w:tc>
        <w:tc>
          <w:tcPr>
            <w:tcW w:w="989" w:type="dxa"/>
            <w:vAlign w:val="center"/>
          </w:tcPr>
          <w:p w14:paraId="604555E7" w14:textId="77777777" w:rsidR="00387ACB" w:rsidRDefault="00000000">
            <w:pPr>
              <w:rPr>
                <w:rFonts w:hint="eastAsia"/>
                <w:color w:val="000000" w:themeColor="text1"/>
                <w:sz w:val="18"/>
                <w:szCs w:val="18"/>
              </w:rPr>
            </w:pPr>
            <w:r>
              <w:rPr>
                <w:rFonts w:hint="eastAsia"/>
                <w:color w:val="000000" w:themeColor="text1"/>
                <w:sz w:val="18"/>
                <w:szCs w:val="18"/>
              </w:rPr>
              <w:t>等待所有任务和 monitor event 完成</w:t>
            </w:r>
          </w:p>
        </w:tc>
        <w:tc>
          <w:tcPr>
            <w:tcW w:w="1984" w:type="dxa"/>
            <w:vAlign w:val="center"/>
          </w:tcPr>
          <w:p w14:paraId="604555E8" w14:textId="77777777" w:rsidR="00387ACB" w:rsidRDefault="00000000">
            <w:pPr>
              <w:autoSpaceDE w:val="0"/>
              <w:autoSpaceDN w:val="0"/>
              <w:adjustRightInd w:val="0"/>
              <w:rPr>
                <w:rFonts w:hint="eastAsia"/>
                <w:color w:val="000000" w:themeColor="text1"/>
                <w:sz w:val="18"/>
                <w:szCs w:val="18"/>
              </w:rPr>
            </w:pPr>
            <w:r>
              <w:rPr>
                <w:rFonts w:hint="eastAsia"/>
                <w:color w:val="000000" w:themeColor="text1"/>
                <w:sz w:val="18"/>
                <w:szCs w:val="18"/>
              </w:rPr>
              <w:t>主线程等待测试任务执行，观察各控制组 quota 扣减、耗尽阻塞和周期恢复过程</w:t>
            </w:r>
          </w:p>
        </w:tc>
        <w:tc>
          <w:tcPr>
            <w:tcW w:w="2712" w:type="dxa"/>
            <w:vAlign w:val="center"/>
          </w:tcPr>
          <w:p w14:paraId="604555E9" w14:textId="77777777" w:rsidR="00387ACB" w:rsidRDefault="00000000">
            <w:pPr>
              <w:rPr>
                <w:rFonts w:hint="eastAsia"/>
                <w:color w:val="000000" w:themeColor="text1"/>
                <w:spacing w:val="-4"/>
                <w:sz w:val="18"/>
                <w:szCs w:val="18"/>
              </w:rPr>
            </w:pPr>
            <w:r>
              <w:rPr>
                <w:rFonts w:hint="eastAsia"/>
                <w:color w:val="000000" w:themeColor="text1"/>
                <w:spacing w:val="-4"/>
                <w:sz w:val="18"/>
                <w:szCs w:val="18"/>
              </w:rPr>
              <w:t>CPU控制组测试成功，测试界面依次显示各任务的执行情况：</w:t>
            </w:r>
          </w:p>
          <w:p w14:paraId="604555EA" w14:textId="77777777" w:rsidR="00387ACB" w:rsidRDefault="00000000">
            <w:pPr>
              <w:rPr>
                <w:rFonts w:hint="eastAsia"/>
                <w:color w:val="000000" w:themeColor="text1"/>
                <w:spacing w:val="-4"/>
                <w:sz w:val="18"/>
                <w:szCs w:val="18"/>
              </w:rPr>
            </w:pPr>
            <w:r>
              <w:rPr>
                <w:rFonts w:hint="eastAsia"/>
                <w:color w:val="000000" w:themeColor="text1"/>
                <w:spacing w:val="-4"/>
                <w:sz w:val="18"/>
                <w:szCs w:val="18"/>
              </w:rPr>
              <w:t>2. Task 5 在 CG3 中启动，CG3 quota 被消耗；</w:t>
            </w:r>
            <w:r>
              <w:rPr>
                <w:rFonts w:hint="eastAsia"/>
                <w:color w:val="000000" w:themeColor="text1"/>
                <w:spacing w:val="-4"/>
                <w:sz w:val="18"/>
                <w:szCs w:val="18"/>
              </w:rPr>
              <w:br/>
              <w:t>3. 运行约 300 ticks 后，Task 4 和 Task 5 进入 CG3 的 CPU quota throttling；</w:t>
            </w:r>
            <w:r>
              <w:rPr>
                <w:rFonts w:hint="eastAsia"/>
                <w:color w:val="000000" w:themeColor="text1"/>
                <w:spacing w:val="-4"/>
                <w:sz w:val="18"/>
                <w:szCs w:val="18"/>
              </w:rPr>
              <w:br/>
              <w:t>4. Task 3 在 CG2 中启动，运行约200ticks后完成，CG2 剩余 quota 为约 100 ticks；</w:t>
            </w:r>
            <w:r>
              <w:rPr>
                <w:rFonts w:hint="eastAsia"/>
                <w:color w:val="000000" w:themeColor="text1"/>
                <w:spacing w:val="-4"/>
                <w:sz w:val="18"/>
                <w:szCs w:val="18"/>
              </w:rPr>
              <w:br/>
              <w:t>5. Task 2 在 CG2 中启动，并在运行约 100 ticks 后进入 CG2 的 CPU quota throttling；</w:t>
            </w:r>
            <w:r>
              <w:rPr>
                <w:rFonts w:hint="eastAsia"/>
                <w:color w:val="000000" w:themeColor="text1"/>
                <w:spacing w:val="-4"/>
                <w:sz w:val="18"/>
                <w:szCs w:val="18"/>
              </w:rPr>
              <w:br/>
              <w:t>6.在约 600 ticks时刻时，CG3 period 到达，Task 4 和 Task 5 离开 throttling；Task 5 随后完成，Task 4紧接着开始执行；</w:t>
            </w:r>
            <w:r>
              <w:rPr>
                <w:rFonts w:hint="eastAsia"/>
                <w:color w:val="000000" w:themeColor="text1"/>
                <w:spacing w:val="-4"/>
                <w:sz w:val="18"/>
                <w:szCs w:val="18"/>
              </w:rPr>
              <w:br/>
              <w:t>7. 在约 800 ticks时刻，CG2 period 到达，Task 2 离开 throttling；</w:t>
            </w:r>
          </w:p>
          <w:p w14:paraId="604555EB" w14:textId="77777777" w:rsidR="00387ACB" w:rsidRDefault="00000000">
            <w:pPr>
              <w:rPr>
                <w:rFonts w:hint="eastAsia"/>
                <w:color w:val="000000" w:themeColor="text1"/>
                <w:spacing w:val="-4"/>
                <w:sz w:val="18"/>
                <w:szCs w:val="18"/>
              </w:rPr>
            </w:pPr>
            <w:r>
              <w:rPr>
                <w:rFonts w:hint="eastAsia"/>
                <w:color w:val="000000" w:themeColor="text1"/>
                <w:spacing w:val="-4"/>
                <w:sz w:val="18"/>
                <w:szCs w:val="18"/>
              </w:rPr>
              <w:t>8. 在约900ticks时刻，Task 4耗尽当前周期的配额，进入throttling；</w:t>
            </w:r>
            <w:r>
              <w:rPr>
                <w:rFonts w:hint="eastAsia"/>
                <w:color w:val="000000" w:themeColor="text1"/>
                <w:spacing w:val="-4"/>
                <w:sz w:val="18"/>
                <w:szCs w:val="18"/>
              </w:rPr>
              <w:br/>
              <w:t>8. Task 1 在 CG1 中运行，并在累计约 1100 ticks 后完成；Task 0 随后启动；</w:t>
            </w:r>
            <w:r>
              <w:rPr>
                <w:rFonts w:hint="eastAsia"/>
                <w:color w:val="000000" w:themeColor="text1"/>
                <w:spacing w:val="-4"/>
                <w:sz w:val="18"/>
                <w:szCs w:val="18"/>
              </w:rPr>
              <w:br/>
              <w:t>9. Task 0 在约 1100 ticks 时刻进入 CG1 的 CPU quota throttling；</w:t>
            </w:r>
            <w:r>
              <w:rPr>
                <w:rFonts w:hint="eastAsia"/>
                <w:color w:val="000000" w:themeColor="text1"/>
                <w:spacing w:val="-4"/>
                <w:sz w:val="18"/>
                <w:szCs w:val="18"/>
              </w:rPr>
              <w:br/>
              <w:t>10. 在约 1200 ticks时刻，CG1 和 CG3 分别到达恢复点，Task 0 和 Task 4 离开 throttling，Task 4随即完成；</w:t>
            </w:r>
            <w:r>
              <w:rPr>
                <w:rFonts w:hint="eastAsia"/>
                <w:color w:val="000000" w:themeColor="text1"/>
                <w:spacing w:val="-4"/>
                <w:sz w:val="18"/>
                <w:szCs w:val="18"/>
              </w:rPr>
              <w:br/>
              <w:t>11. Task 0 在后续 CG1 周期中再次进入并离开 throttling，最终在累计约 1500 ticks 后完成；</w:t>
            </w:r>
            <w:r>
              <w:rPr>
                <w:rFonts w:hint="eastAsia"/>
                <w:color w:val="000000" w:themeColor="text1"/>
                <w:spacing w:val="-4"/>
                <w:sz w:val="18"/>
                <w:szCs w:val="18"/>
              </w:rPr>
              <w:br/>
              <w:t xml:space="preserve">12. 累计约 1500 ticks 后，6 个任务全部完成，测试显示 All 6 tasks finished across 3 </w:t>
            </w:r>
            <w:proofErr w:type="spellStart"/>
            <w:r>
              <w:rPr>
                <w:rFonts w:hint="eastAsia"/>
                <w:color w:val="000000" w:themeColor="text1"/>
                <w:spacing w:val="-4"/>
                <w:sz w:val="18"/>
                <w:szCs w:val="18"/>
              </w:rPr>
              <w:t>cgroups</w:t>
            </w:r>
            <w:proofErr w:type="spellEnd"/>
            <w:r>
              <w:rPr>
                <w:rFonts w:hint="eastAsia"/>
                <w:color w:val="000000" w:themeColor="text1"/>
                <w:spacing w:val="-4"/>
                <w:sz w:val="18"/>
                <w:szCs w:val="18"/>
              </w:rPr>
              <w:t xml:space="preserve"> in CGTEST5-3</w:t>
            </w:r>
          </w:p>
        </w:tc>
        <w:tc>
          <w:tcPr>
            <w:tcW w:w="567" w:type="dxa"/>
            <w:vAlign w:val="center"/>
          </w:tcPr>
          <w:p w14:paraId="604555EC" w14:textId="77777777" w:rsidR="00387ACB" w:rsidRDefault="00000000">
            <w:pPr>
              <w:pStyle w:val="aff"/>
              <w:spacing w:before="0" w:after="0"/>
              <w:rPr>
                <w:rFonts w:hint="eastAsia"/>
                <w:snapToGrid w:val="0"/>
                <w:color w:val="000000" w:themeColor="text1"/>
                <w:sz w:val="18"/>
                <w:szCs w:val="18"/>
              </w:rPr>
            </w:pPr>
            <w:r>
              <w:rPr>
                <w:rFonts w:hint="eastAsia"/>
                <w:snapToGrid w:val="0"/>
                <w:color w:val="000000" w:themeColor="text1"/>
                <w:sz w:val="18"/>
                <w:szCs w:val="18"/>
              </w:rPr>
              <w:t>与预期结果一致</w:t>
            </w:r>
          </w:p>
        </w:tc>
        <w:tc>
          <w:tcPr>
            <w:tcW w:w="457" w:type="dxa"/>
            <w:vAlign w:val="center"/>
          </w:tcPr>
          <w:p w14:paraId="604555ED" w14:textId="77777777" w:rsidR="00387ACB" w:rsidRDefault="00000000">
            <w:pPr>
              <w:jc w:val="center"/>
              <w:rPr>
                <w:rFonts w:hint="eastAsia"/>
                <w:color w:val="EE0000"/>
                <w:sz w:val="18"/>
                <w:szCs w:val="18"/>
              </w:rPr>
            </w:pPr>
            <w:r>
              <w:rPr>
                <w:rFonts w:hint="eastAsia"/>
                <w:color w:val="EE0000"/>
                <w:sz w:val="18"/>
                <w:szCs w:val="18"/>
              </w:rPr>
              <w:t>-</w:t>
            </w:r>
          </w:p>
        </w:tc>
      </w:tr>
      <w:tr w:rsidR="00387ACB" w14:paraId="604555F6" w14:textId="77777777">
        <w:trPr>
          <w:cantSplit/>
          <w:trHeight w:val="2026"/>
          <w:jc w:val="center"/>
        </w:trPr>
        <w:tc>
          <w:tcPr>
            <w:tcW w:w="411" w:type="dxa"/>
            <w:vAlign w:val="center"/>
          </w:tcPr>
          <w:p w14:paraId="604555EF" w14:textId="77777777" w:rsidR="00387ACB" w:rsidRDefault="00000000">
            <w:pPr>
              <w:pStyle w:val="aff"/>
              <w:jc w:val="center"/>
              <w:rPr>
                <w:rFonts w:hint="eastAsia"/>
                <w:color w:val="EE0000"/>
                <w:sz w:val="18"/>
                <w:szCs w:val="18"/>
              </w:rPr>
            </w:pPr>
            <w:r>
              <w:rPr>
                <w:rFonts w:hint="eastAsia"/>
                <w:sz w:val="18"/>
                <w:szCs w:val="18"/>
              </w:rPr>
              <w:lastRenderedPageBreak/>
              <w:t>步骤7</w:t>
            </w:r>
          </w:p>
        </w:tc>
        <w:tc>
          <w:tcPr>
            <w:tcW w:w="1402" w:type="dxa"/>
            <w:vAlign w:val="center"/>
          </w:tcPr>
          <w:p w14:paraId="604555F0" w14:textId="77777777" w:rsidR="00387ACB" w:rsidRDefault="00000000">
            <w:pPr>
              <w:rPr>
                <w:rFonts w:hint="eastAsia"/>
                <w:color w:val="EE0000"/>
                <w:sz w:val="18"/>
                <w:szCs w:val="18"/>
              </w:rPr>
            </w:pPr>
            <w:r>
              <w:rPr>
                <w:rFonts w:hint="eastAsia"/>
                <w:sz w:val="18"/>
                <w:szCs w:val="18"/>
              </w:rPr>
              <w:t>所有任务执行完成</w:t>
            </w:r>
          </w:p>
        </w:tc>
        <w:tc>
          <w:tcPr>
            <w:tcW w:w="989" w:type="dxa"/>
            <w:vAlign w:val="center"/>
          </w:tcPr>
          <w:p w14:paraId="604555F1" w14:textId="77777777" w:rsidR="00387ACB" w:rsidRDefault="00387ACB">
            <w:pPr>
              <w:rPr>
                <w:rFonts w:hint="eastAsia"/>
                <w:color w:val="EE0000"/>
                <w:sz w:val="18"/>
                <w:szCs w:val="18"/>
              </w:rPr>
            </w:pPr>
          </w:p>
        </w:tc>
        <w:tc>
          <w:tcPr>
            <w:tcW w:w="1984" w:type="dxa"/>
            <w:vAlign w:val="center"/>
          </w:tcPr>
          <w:p w14:paraId="604555F2" w14:textId="77777777" w:rsidR="00387ACB" w:rsidRDefault="00000000">
            <w:pPr>
              <w:autoSpaceDE w:val="0"/>
              <w:autoSpaceDN w:val="0"/>
              <w:adjustRightInd w:val="0"/>
              <w:rPr>
                <w:rFonts w:hint="eastAsia"/>
                <w:color w:val="EE0000"/>
                <w:sz w:val="18"/>
                <w:szCs w:val="18"/>
              </w:rPr>
            </w:pPr>
            <w:proofErr w:type="spellStart"/>
            <w:r>
              <w:rPr>
                <w:rFonts w:hint="eastAsia"/>
                <w:sz w:val="18"/>
                <w:szCs w:val="18"/>
              </w:rPr>
              <w:t>Cgroup</w:t>
            </w:r>
            <w:proofErr w:type="spellEnd"/>
            <w:r>
              <w:rPr>
                <w:rFonts w:hint="eastAsia"/>
                <w:sz w:val="18"/>
                <w:szCs w:val="18"/>
              </w:rPr>
              <w:t xml:space="preserve"> 多组 quota/period 并行控制功能</w:t>
            </w:r>
          </w:p>
        </w:tc>
        <w:tc>
          <w:tcPr>
            <w:tcW w:w="2712" w:type="dxa"/>
            <w:vAlign w:val="center"/>
          </w:tcPr>
          <w:p w14:paraId="604555F3" w14:textId="77777777" w:rsidR="00387ACB" w:rsidRDefault="00000000">
            <w:pPr>
              <w:rPr>
                <w:rFonts w:hint="eastAsia"/>
                <w:color w:val="EE0000"/>
                <w:spacing w:val="-4"/>
                <w:sz w:val="18"/>
                <w:szCs w:val="18"/>
              </w:rPr>
            </w:pPr>
            <w:r>
              <w:rPr>
                <w:rFonts w:hint="eastAsia"/>
                <w:sz w:val="18"/>
                <w:szCs w:val="18"/>
              </w:rPr>
              <w:t>所有验证通过，测试结束</w:t>
            </w:r>
          </w:p>
        </w:tc>
        <w:tc>
          <w:tcPr>
            <w:tcW w:w="567" w:type="dxa"/>
            <w:vAlign w:val="center"/>
          </w:tcPr>
          <w:p w14:paraId="604555F4" w14:textId="77777777" w:rsidR="00387ACB" w:rsidRDefault="00000000">
            <w:pPr>
              <w:pStyle w:val="aff"/>
              <w:spacing w:before="0" w:after="0"/>
              <w:rPr>
                <w:rFonts w:hint="eastAsia"/>
                <w:snapToGrid w:val="0"/>
                <w:color w:val="EE0000"/>
                <w:sz w:val="18"/>
                <w:szCs w:val="18"/>
              </w:rPr>
            </w:pPr>
            <w:r>
              <w:rPr>
                <w:rFonts w:hint="eastAsia"/>
                <w:sz w:val="18"/>
                <w:szCs w:val="18"/>
              </w:rPr>
              <w:t>与预期结果一致</w:t>
            </w:r>
          </w:p>
        </w:tc>
        <w:tc>
          <w:tcPr>
            <w:tcW w:w="457" w:type="dxa"/>
            <w:vAlign w:val="center"/>
          </w:tcPr>
          <w:p w14:paraId="604555F5" w14:textId="77777777" w:rsidR="00387ACB" w:rsidRDefault="00000000">
            <w:pPr>
              <w:jc w:val="center"/>
              <w:rPr>
                <w:rFonts w:hint="eastAsia"/>
                <w:color w:val="EE0000"/>
                <w:sz w:val="18"/>
                <w:szCs w:val="18"/>
              </w:rPr>
            </w:pPr>
            <w:r>
              <w:rPr>
                <w:rFonts w:hint="eastAsia"/>
                <w:sz w:val="18"/>
                <w:szCs w:val="18"/>
              </w:rPr>
              <w:t>无异常</w:t>
            </w:r>
          </w:p>
        </w:tc>
      </w:tr>
    </w:tbl>
    <w:p w14:paraId="604555F7" w14:textId="77777777" w:rsidR="00387ACB" w:rsidRDefault="00000000">
      <w:pPr>
        <w:pStyle w:val="30"/>
        <w:numPr>
          <w:ilvl w:val="2"/>
          <w:numId w:val="21"/>
        </w:numPr>
        <w:tabs>
          <w:tab w:val="left" w:pos="720"/>
        </w:tabs>
        <w:adjustRightInd w:val="0"/>
        <w:snapToGrid w:val="0"/>
        <w:spacing w:before="0" w:after="0" w:line="360" w:lineRule="auto"/>
        <w:rPr>
          <w:b w:val="0"/>
        </w:rPr>
      </w:pPr>
      <w:r>
        <w:rPr>
          <w:rFonts w:hint="eastAsia"/>
          <w:b w:val="0"/>
        </w:rPr>
        <w:t>内存资源隔离</w:t>
      </w:r>
    </w:p>
    <w:p w14:paraId="604555F8" w14:textId="77777777" w:rsidR="00387ACB" w:rsidRDefault="00000000">
      <w:pPr>
        <w:pStyle w:val="4"/>
        <w:numPr>
          <w:ilvl w:val="3"/>
          <w:numId w:val="21"/>
        </w:numPr>
        <w:rPr>
          <w:b w:val="0"/>
        </w:rPr>
      </w:pPr>
      <w:r>
        <w:rPr>
          <w:rFonts w:hint="eastAsia"/>
          <w:b w:val="0"/>
        </w:rPr>
        <w:t>测试原理说明</w:t>
      </w:r>
    </w:p>
    <w:p w14:paraId="604555F9" w14:textId="77777777" w:rsidR="00387ACB" w:rsidRDefault="00000000">
      <w:pPr>
        <w:ind w:firstLine="420"/>
        <w:rPr>
          <w:rFonts w:hint="eastAsia"/>
        </w:rPr>
      </w:pPr>
      <w:r>
        <w:t xml:space="preserve">本测试围绕 Memory </w:t>
      </w:r>
      <w:proofErr w:type="spellStart"/>
      <w:r>
        <w:t>cgroup</w:t>
      </w:r>
      <w:proofErr w:type="spellEnd"/>
      <w:r>
        <w:t xml:space="preserve"> 的“额度限制-超限处理-回收回补”控制链路展开验证。测试通过设置 </w:t>
      </w:r>
      <w:proofErr w:type="spellStart"/>
      <w:r>
        <w:t>memory_limit</w:t>
      </w:r>
      <w:proofErr w:type="spellEnd"/>
      <w:r>
        <w:t xml:space="preserve"> 并构造递增内存申请压力，驱动系统在不同负载阶段触发“直接分配成功”“超限触发 shrink 回调”“回收不足导致分配失败”等关键分支，以检验内存控制逻辑在边界条件下的行为一致性。与此同时，测试结合分配与释放路径观察 </w:t>
      </w:r>
      <w:proofErr w:type="spellStart"/>
      <w:r>
        <w:t>mem_quota_available</w:t>
      </w:r>
      <w:proofErr w:type="spellEnd"/>
      <w:r>
        <w:t xml:space="preserve"> 的扣减与回补过程，确认内存配额管理在并发任务环境下具备可解释的控制效果和稳定的运行特性，从而验证内存资源控制策略的正确性与鲁棒性。</w:t>
      </w:r>
      <w:r>
        <w:rPr>
          <w:rFonts w:hint="eastAsia"/>
        </w:rPr>
        <w:t>示意图如下：</w:t>
      </w:r>
    </w:p>
    <w:p w14:paraId="604555FA" w14:textId="77777777" w:rsidR="00387ACB" w:rsidRDefault="00000000">
      <w:pPr>
        <w:ind w:firstLine="420"/>
        <w:rPr>
          <w:rFonts w:hint="eastAsia"/>
        </w:rPr>
      </w:pPr>
      <w:r>
        <w:rPr>
          <w:noProof/>
        </w:rPr>
        <mc:AlternateContent>
          <mc:Choice Requires="wpc">
            <w:drawing>
              <wp:inline distT="0" distB="0" distL="0" distR="0" wp14:anchorId="60455DA3" wp14:editId="60455DA4">
                <wp:extent cx="3512185" cy="2621280"/>
                <wp:effectExtent l="0" t="0" r="0" b="0"/>
                <wp:docPr id="195167220" name="画布 195167220"/>
                <wp:cNvGraphicFramePr/>
                <a:graphic xmlns:a="http://schemas.openxmlformats.org/drawingml/2006/main">
                  <a:graphicData uri="http://schemas.microsoft.com/office/word/2010/wordprocessingCanvas">
                    <wpc:wpc>
                      <wpc:bg>
                        <a:noFill/>
                      </wpc:bg>
                      <wpc:whole>
                        <a:ln>
                          <a:noFill/>
                        </a:ln>
                      </wpc:whole>
                      <wps:wsp>
                        <wps:cNvPr id="138838996" name="文本框 803314530"/>
                        <wps:cNvSpPr txBox="1"/>
                        <wps:spPr>
                          <a:xfrm>
                            <a:off x="62307" y="533081"/>
                            <a:ext cx="3268980" cy="247015"/>
                          </a:xfrm>
                          <a:prstGeom prst="rect">
                            <a:avLst/>
                          </a:prstGeom>
                          <a:solidFill>
                            <a:schemeClr val="lt1"/>
                          </a:solidFill>
                          <a:ln w="6350">
                            <a:noFill/>
                          </a:ln>
                        </wps:spPr>
                        <wps:txbx>
                          <w:txbxContent>
                            <w:p w14:paraId="60455E69"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1850227467" name="文本框 803314530"/>
                        <wps:cNvSpPr txBox="1"/>
                        <wps:spPr>
                          <a:xfrm>
                            <a:off x="70460" y="1769074"/>
                            <a:ext cx="3268980" cy="247650"/>
                          </a:xfrm>
                          <a:prstGeom prst="rect">
                            <a:avLst/>
                          </a:prstGeom>
                          <a:solidFill>
                            <a:schemeClr val="lt1"/>
                          </a:solidFill>
                          <a:ln w="6350">
                            <a:noFill/>
                          </a:ln>
                        </wps:spPr>
                        <wps:txbx>
                          <w:txbxContent>
                            <w:p w14:paraId="60455E6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459430266" name="AutoShape 932"/>
                        <wps:cNvSpPr>
                          <a:spLocks noRot="1" noChangeAspect="1" noEditPoints="1" noChangeArrowheads="1" noChangeShapeType="1" noTextEdit="1"/>
                        </wps:cNvSpPr>
                        <wps:spPr bwMode="auto">
                          <a:xfrm>
                            <a:off x="211667" y="558"/>
                            <a:ext cx="2290480" cy="588481"/>
                          </a:xfrm>
                          <a:prstGeom prst="roundRect">
                            <a:avLst>
                              <a:gd name="adj" fmla="val 16667"/>
                            </a:avLst>
                          </a:prstGeom>
                          <a:solidFill>
                            <a:srgbClr val="FFFFFF"/>
                          </a:solidFill>
                          <a:ln w="9525">
                            <a:solidFill>
                              <a:srgbClr val="000000"/>
                            </a:solidFill>
                            <a:round/>
                          </a:ln>
                        </wps:spPr>
                        <wps:txbx>
                          <w:txbxContent>
                            <w:p w14:paraId="60455E6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865610042" name="AutoShape 932"/>
                        <wps:cNvSpPr>
                          <a:spLocks noRot="1" noChangeAspect="1" noEditPoints="1" noChangeArrowheads="1" noChangeShapeType="1" noTextEdit="1"/>
                        </wps:cNvSpPr>
                        <wps:spPr bwMode="auto">
                          <a:xfrm>
                            <a:off x="572494" y="260198"/>
                            <a:ext cx="1582309" cy="283210"/>
                          </a:xfrm>
                          <a:prstGeom prst="roundRect">
                            <a:avLst>
                              <a:gd name="adj" fmla="val 16667"/>
                            </a:avLst>
                          </a:prstGeom>
                          <a:solidFill>
                            <a:srgbClr val="FFFFFF"/>
                          </a:solidFill>
                          <a:ln w="9525">
                            <a:solidFill>
                              <a:srgbClr val="000000"/>
                            </a:solidFill>
                            <a:round/>
                          </a:ln>
                        </wps:spPr>
                        <wps:txbx>
                          <w:txbxContent>
                            <w:p w14:paraId="60455E6C" w14:textId="77777777" w:rsidR="00387ACB" w:rsidRDefault="00000000">
                              <w:pPr>
                                <w:jc w:val="center"/>
                                <w:rPr>
                                  <w:rFonts w:hint="eastAsia"/>
                                  <w:sz w:val="15"/>
                                  <w:szCs w:val="15"/>
                                </w:rPr>
                              </w:pPr>
                              <w:r>
                                <w:rPr>
                                  <w:rFonts w:hint="eastAsia"/>
                                  <w:sz w:val="15"/>
                                  <w:szCs w:val="15"/>
                                </w:rPr>
                                <w:t>TASK 0</w:t>
                              </w:r>
                              <w:r>
                                <w:rPr>
                                  <w:rFonts w:hint="eastAsia"/>
                                  <w:sz w:val="15"/>
                                  <w:szCs w:val="15"/>
                                </w:rPr>
                                <w:t>，1，2，3，4，5</w:t>
                              </w:r>
                            </w:p>
                            <w:p w14:paraId="60455E6D" w14:textId="77777777" w:rsidR="00387ACB" w:rsidRDefault="00000000">
                              <w:pP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595357006" name="AutoShape 932"/>
                        <wps:cNvSpPr>
                          <a:spLocks noRot="1" noChangeAspect="1" noEditPoints="1" noChangeArrowheads="1" noChangeShapeType="1" noTextEdit="1"/>
                        </wps:cNvSpPr>
                        <wps:spPr bwMode="auto">
                          <a:xfrm>
                            <a:off x="211667" y="730850"/>
                            <a:ext cx="2300707" cy="1063793"/>
                          </a:xfrm>
                          <a:prstGeom prst="roundRect">
                            <a:avLst>
                              <a:gd name="adj" fmla="val 16667"/>
                            </a:avLst>
                          </a:prstGeom>
                          <a:solidFill>
                            <a:srgbClr val="FFFFFF"/>
                          </a:solidFill>
                          <a:ln w="9525">
                            <a:solidFill>
                              <a:srgbClr val="000000"/>
                            </a:solidFill>
                            <a:round/>
                          </a:ln>
                        </wps:spPr>
                        <wps:txbx>
                          <w:txbxContent>
                            <w:p w14:paraId="60455E6E" w14:textId="77777777" w:rsidR="00387ACB" w:rsidRDefault="00000000">
                              <w:pPr>
                                <w:spacing w:line="240" w:lineRule="atLeast"/>
                                <w:ind w:left="607" w:hanging="607"/>
                                <w:jc w:val="center"/>
                                <w:rPr>
                                  <w:rFonts w:hint="eastAsia"/>
                                  <w:sz w:val="15"/>
                                  <w:szCs w:val="15"/>
                                </w:rPr>
                              </w:pPr>
                              <w:r>
                                <w:rPr>
                                  <w:rFonts w:hint="eastAsia"/>
                                  <w:sz w:val="15"/>
                                  <w:szCs w:val="15"/>
                                </w:rPr>
                                <w:t xml:space="preserve">Memory </w:t>
                              </w:r>
                              <w:proofErr w:type="spellStart"/>
                              <w:r>
                                <w:rPr>
                                  <w:rFonts w:hint="eastAsia"/>
                                  <w:sz w:val="15"/>
                                  <w:szCs w:val="15"/>
                                </w:rPr>
                                <w:t>Cgroup</w:t>
                              </w:r>
                              <w:proofErr w:type="spellEnd"/>
                              <w:r>
                                <w:rPr>
                                  <w:rFonts w:hint="eastAsia"/>
                                  <w:sz w:val="15"/>
                                  <w:szCs w:val="15"/>
                                </w:rPr>
                                <w:t xml:space="preserve"> Manager</w:t>
                              </w:r>
                            </w:p>
                            <w:p w14:paraId="60455E6F" w14:textId="77777777" w:rsidR="00387ACB" w:rsidRDefault="00387ACB">
                              <w:pPr>
                                <w:spacing w:line="240" w:lineRule="atLeast"/>
                                <w:ind w:left="607" w:hanging="607"/>
                                <w:jc w:val="center"/>
                                <w:rPr>
                                  <w:rFonts w:hint="eastAsia"/>
                                  <w:sz w:val="15"/>
                                  <w:szCs w:val="15"/>
                                </w:rPr>
                              </w:pPr>
                            </w:p>
                          </w:txbxContent>
                        </wps:txbx>
                        <wps:bodyPr rot="0" vert="horz" wrap="square" lIns="91440" tIns="45720" rIns="91440" bIns="45720" anchor="t" anchorCtr="0" upright="1">
                          <a:noAutofit/>
                        </wps:bodyPr>
                      </wps:wsp>
                      <wps:wsp>
                        <wps:cNvPr id="1063396289" name="AutoShape 932"/>
                        <wps:cNvSpPr>
                          <a:spLocks noRot="1" noChangeAspect="1" noEditPoints="1" noChangeArrowheads="1" noChangeShapeType="1" noTextEdit="1"/>
                        </wps:cNvSpPr>
                        <wps:spPr bwMode="auto">
                          <a:xfrm>
                            <a:off x="572494" y="1108473"/>
                            <a:ext cx="1582309" cy="601057"/>
                          </a:xfrm>
                          <a:prstGeom prst="roundRect">
                            <a:avLst>
                              <a:gd name="adj" fmla="val 16667"/>
                            </a:avLst>
                          </a:prstGeom>
                          <a:solidFill>
                            <a:srgbClr val="FFFFFF"/>
                          </a:solidFill>
                          <a:ln w="9525">
                            <a:solidFill>
                              <a:srgbClr val="000000"/>
                            </a:solidFill>
                            <a:round/>
                          </a:ln>
                        </wps:spPr>
                        <wps:txbx>
                          <w:txbxContent>
                            <w:p w14:paraId="60455E70" w14:textId="77777777" w:rsidR="00387ACB" w:rsidRDefault="00000000">
                              <w:pPr>
                                <w:spacing w:line="240" w:lineRule="atLeast"/>
                                <w:jc w:val="center"/>
                                <w:rPr>
                                  <w:rFonts w:hint="eastAsia"/>
                                  <w:sz w:val="15"/>
                                  <w:szCs w:val="15"/>
                                </w:rPr>
                              </w:pPr>
                              <w:proofErr w:type="spellStart"/>
                              <w:r>
                                <w:rPr>
                                  <w:rFonts w:hint="eastAsia"/>
                                  <w:sz w:val="15"/>
                                  <w:szCs w:val="15"/>
                                </w:rPr>
                                <w:t>Cgroup</w:t>
                              </w:r>
                              <w:proofErr w:type="spellEnd"/>
                              <w:r>
                                <w:rPr>
                                  <w:sz w:val="15"/>
                                  <w:szCs w:val="15"/>
                                </w:rPr>
                                <w:t xml:space="preserve"> 1</w:t>
                              </w:r>
                            </w:p>
                            <w:p w14:paraId="60455E71" w14:textId="77777777" w:rsidR="00387ACB" w:rsidRDefault="00000000">
                              <w:pPr>
                                <w:spacing w:line="240" w:lineRule="atLeast"/>
                                <w:jc w:val="center"/>
                                <w:rPr>
                                  <w:rFonts w:hint="eastAsia"/>
                                  <w:sz w:val="15"/>
                                  <w:szCs w:val="15"/>
                                </w:rPr>
                              </w:pPr>
                              <w:r>
                                <w:rPr>
                                  <w:sz w:val="15"/>
                                  <w:szCs w:val="15"/>
                                </w:rPr>
                                <w:t>S</w:t>
                              </w:r>
                              <w:r>
                                <w:rPr>
                                  <w:rFonts w:hint="eastAsia"/>
                                  <w:sz w:val="15"/>
                                  <w:szCs w:val="15"/>
                                </w:rPr>
                                <w:t>hrink callback，配额：10MB</w:t>
                              </w:r>
                            </w:p>
                            <w:p w14:paraId="60455E72" w14:textId="77777777" w:rsidR="00387ACB" w:rsidRDefault="00000000">
                              <w:pPr>
                                <w:spacing w:line="240" w:lineRule="atLeast"/>
                                <w:jc w:val="cente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1768368301" name="AutoShape 932"/>
                        <wps:cNvSpPr>
                          <a:spLocks noRot="1" noChangeAspect="1" noEditPoints="1" noChangeArrowheads="1" noChangeShapeType="1" noTextEdit="1"/>
                        </wps:cNvSpPr>
                        <wps:spPr bwMode="auto">
                          <a:xfrm>
                            <a:off x="216147" y="2019342"/>
                            <a:ext cx="2296227" cy="588010"/>
                          </a:xfrm>
                          <a:prstGeom prst="roundRect">
                            <a:avLst>
                              <a:gd name="adj" fmla="val 16667"/>
                            </a:avLst>
                          </a:prstGeom>
                          <a:solidFill>
                            <a:srgbClr val="FFFFFF"/>
                          </a:solidFill>
                          <a:ln w="9525">
                            <a:solidFill>
                              <a:srgbClr val="000000"/>
                            </a:solidFill>
                            <a:round/>
                          </a:ln>
                        </wps:spPr>
                        <wps:txbx>
                          <w:txbxContent>
                            <w:p w14:paraId="60455E73" w14:textId="77777777" w:rsidR="00387ACB" w:rsidRDefault="00000000">
                              <w:pPr>
                                <w:ind w:left="605" w:hanging="605"/>
                                <w:jc w:val="center"/>
                                <w:rPr>
                                  <w:rFonts w:hint="eastAsia"/>
                                  <w:sz w:val="15"/>
                                  <w:szCs w:val="15"/>
                                </w:rPr>
                              </w:pPr>
                              <w:r>
                                <w:rPr>
                                  <w:rFonts w:hint="eastAsia"/>
                                  <w:sz w:val="15"/>
                                  <w:szCs w:val="15"/>
                                </w:rPr>
                                <w:t>RAM Disk</w:t>
                              </w:r>
                              <w:r>
                                <w:rPr>
                                  <w:rFonts w:hint="eastAsia"/>
                                  <w:sz w:val="15"/>
                                  <w:szCs w:val="15"/>
                                </w:rPr>
                                <w:t>驱动</w:t>
                              </w:r>
                            </w:p>
                            <w:p w14:paraId="60455E74" w14:textId="77777777" w:rsidR="00387ACB" w:rsidRDefault="00000000">
                              <w:pPr>
                                <w:ind w:left="605" w:hanging="605"/>
                                <w:jc w:val="center"/>
                                <w:rPr>
                                  <w:rFonts w:hint="eastAsia"/>
                                  <w:sz w:val="15"/>
                                  <w:szCs w:val="15"/>
                                </w:rPr>
                              </w:pPr>
                              <w:r>
                                <w:rPr>
                                  <w:rFonts w:hint="eastAsia"/>
                                  <w:sz w:val="15"/>
                                  <w:szCs w:val="15"/>
                                </w:rPr>
                                <w:t>块大小：512B，块数：40960，容量：20MB</w:t>
                              </w:r>
                            </w:p>
                          </w:txbxContent>
                        </wps:txbx>
                        <wps:bodyPr rot="0" vert="horz" wrap="square" lIns="91440" tIns="45720" rIns="91440" bIns="45720" anchor="t" anchorCtr="0" upright="1">
                          <a:noAutofit/>
                        </wps:bodyPr>
                      </wps:wsp>
                      <wps:wsp>
                        <wps:cNvPr id="1217286515" name="文本框 1217286515"/>
                        <wps:cNvSpPr txBox="1"/>
                        <wps:spPr>
                          <a:xfrm>
                            <a:off x="2616502" y="159766"/>
                            <a:ext cx="647065" cy="276860"/>
                          </a:xfrm>
                          <a:prstGeom prst="rect">
                            <a:avLst/>
                          </a:prstGeom>
                          <a:solidFill>
                            <a:schemeClr val="lt1"/>
                          </a:solidFill>
                          <a:ln w="6350">
                            <a:noFill/>
                          </a:ln>
                        </wps:spPr>
                        <wps:txbx>
                          <w:txbxContent>
                            <w:p w14:paraId="60455E75"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738679927" name="文本框 803314532"/>
                        <wps:cNvSpPr txBox="1"/>
                        <wps:spPr>
                          <a:xfrm>
                            <a:off x="2644236" y="1184933"/>
                            <a:ext cx="647065" cy="276860"/>
                          </a:xfrm>
                          <a:prstGeom prst="rect">
                            <a:avLst/>
                          </a:prstGeom>
                          <a:solidFill>
                            <a:schemeClr val="lt1"/>
                          </a:solidFill>
                          <a:ln w="6350">
                            <a:noFill/>
                          </a:ln>
                        </wps:spPr>
                        <wps:txbx>
                          <w:txbxContent>
                            <w:p w14:paraId="60455E76"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82455701" name="文本框 803314532"/>
                        <wps:cNvSpPr txBox="1"/>
                        <wps:spPr>
                          <a:xfrm>
                            <a:off x="2640852" y="2116652"/>
                            <a:ext cx="647065" cy="276860"/>
                          </a:xfrm>
                          <a:prstGeom prst="rect">
                            <a:avLst/>
                          </a:prstGeom>
                          <a:solidFill>
                            <a:schemeClr val="lt1"/>
                          </a:solidFill>
                          <a:ln w="6350">
                            <a:noFill/>
                          </a:ln>
                        </wps:spPr>
                        <wps:txbx>
                          <w:txbxContent>
                            <w:p w14:paraId="60455E77" w14:textId="77777777" w:rsidR="00387ACB" w:rsidRDefault="00000000">
                              <w:pPr>
                                <w:spacing w:line="240" w:lineRule="exact"/>
                                <w:rPr>
                                  <w:rFonts w:ascii="Calibri" w:hint="eastAsia"/>
                                  <w:szCs w:val="21"/>
                                </w:rPr>
                              </w:pPr>
                              <w:r>
                                <w:rPr>
                                  <w:rFonts w:ascii="Calibri" w:hint="eastAsia"/>
                                  <w:szCs w:val="21"/>
                                </w:rPr>
                                <w:t>驱动层</w:t>
                              </w:r>
                            </w:p>
                          </w:txbxContent>
                        </wps:txbx>
                        <wps:bodyPr rot="0" spcFirstLastPara="0" vert="horz" wrap="none" lIns="91440" tIns="45720" rIns="91440" bIns="45720" numCol="1" spcCol="0" rtlCol="0" fromWordArt="0" anchor="t" anchorCtr="0" forceAA="0" compatLnSpc="1">
                          <a:noAutofit/>
                        </wps:bodyPr>
                      </wps:wsp>
                    </wpc:wpc>
                  </a:graphicData>
                </a:graphic>
              </wp:inline>
            </w:drawing>
          </mc:Choice>
          <mc:Fallback>
            <w:pict>
              <v:group w14:anchorId="60455DA3" id="画布 195167220" o:spid="_x0000_s1136" editas="canvas" style="width:276.55pt;height:206.4pt;mso-position-horizontal-relative:char;mso-position-vertical-relative:line" coordsize="35121,26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">
                <v:shape id="_x0000_s1137" type="#_x0000_t75" style="position:absolute;width:35121;height:26212;visibility:visible;mso-wrap-style:square">
                  <v:fill o:detectmouseclick="t"/>
                  <v:path o:connecttype="none"/>
                </v:shape>
                <v:shape id="文本框 803314530" o:spid="_x0000_s1138" type="#_x0000_t202" style="position:absolute;left:623;top:5330;width:32689;height:24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" fillcolor="white [3201]" stroked="f" strokeweight=".5pt">
                  <v:textbox>
                    <w:txbxContent>
                      <w:p w14:paraId="60455E69" w14:textId="77777777" w:rsidR="00387ACB" w:rsidRDefault="00000000">
                        <w:pPr>
                          <w:spacing w:line="240" w:lineRule="exact"/>
                          <w:rPr>
                            <w:rFonts w:ascii="Calibri" w:hAnsi="Calibri"/>
                          </w:rPr>
                        </w:pPr>
                        <w:r>
                          <w:rPr>
                            <w:rFonts w:ascii="Calibri" w:hAnsi="Calibri"/>
                          </w:rPr>
                          <w:t>------------------------------------------------------------------</w:t>
                        </w:r>
                      </w:p>
                    </w:txbxContent>
                  </v:textbox>
                </v:shape>
                <v:shape id="文本框 803314530" o:spid="_x0000_s1139" type="#_x0000_t202" style="position:absolute;left:704;top:17690;width:32690;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" fillcolor="white [3201]" stroked="f" strokeweight=".5pt">
                  <v:textbox>
                    <w:txbxContent>
                      <w:p w14:paraId="60455E6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40" style="position:absolute;left:2116;top:5;width:22905;height:58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">
                  <o:lock v:ext="edit" rotation="t" aspectratio="t" verticies="t" text="t" shapetype="t"/>
                  <v:textbox>
                    <w:txbxContent>
                      <w:p w14:paraId="60455E6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141" style="position:absolute;left:5724;top:2601;width:15824;height:28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">
                  <o:lock v:ext="edit" rotation="t" aspectratio="t" verticies="t" text="t" shapetype="t"/>
                  <v:textbox>
                    <w:txbxContent>
                      <w:p w14:paraId="60455E6C" w14:textId="77777777" w:rsidR="00387ACB" w:rsidRDefault="00000000">
                        <w:pPr>
                          <w:jc w:val="center"/>
                          <w:rPr>
                            <w:rFonts w:hint="eastAsia"/>
                            <w:sz w:val="15"/>
                            <w:szCs w:val="15"/>
                          </w:rPr>
                        </w:pPr>
                        <w:r>
                          <w:rPr>
                            <w:rFonts w:hint="eastAsia"/>
                            <w:sz w:val="15"/>
                            <w:szCs w:val="15"/>
                          </w:rPr>
                          <w:t>TASK 0</w:t>
                        </w:r>
                        <w:r>
                          <w:rPr>
                            <w:rFonts w:hint="eastAsia"/>
                            <w:sz w:val="15"/>
                            <w:szCs w:val="15"/>
                          </w:rPr>
                          <w:t>，1，2，3，4，5</w:t>
                        </w:r>
                      </w:p>
                      <w:p w14:paraId="60455E6D" w14:textId="77777777" w:rsidR="00387ACB" w:rsidRDefault="00000000">
                        <w:pPr>
                          <w:rPr>
                            <w:rFonts w:hint="eastAsia"/>
                            <w:sz w:val="15"/>
                            <w:szCs w:val="15"/>
                          </w:rPr>
                        </w:pPr>
                        <w:r>
                          <w:rPr>
                            <w:sz w:val="15"/>
                            <w:szCs w:val="15"/>
                          </w:rPr>
                          <w:t>(</w:t>
                        </w:r>
                      </w:p>
                    </w:txbxContent>
                  </v:textbox>
                </v:roundrect>
                <v:roundrect id="AutoShape 932" o:spid="_x0000_s1142" style="position:absolute;left:2116;top:7308;width:23007;height:106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">
                  <o:lock v:ext="edit" rotation="t" aspectratio="t" verticies="t" text="t" shapetype="t"/>
                  <v:textbox>
                    <w:txbxContent>
                      <w:p w14:paraId="60455E6E" w14:textId="77777777" w:rsidR="00387ACB" w:rsidRDefault="00000000">
                        <w:pPr>
                          <w:spacing w:line="240" w:lineRule="atLeast"/>
                          <w:ind w:left="607" w:hanging="607"/>
                          <w:jc w:val="center"/>
                          <w:rPr>
                            <w:rFonts w:hint="eastAsia"/>
                            <w:sz w:val="15"/>
                            <w:szCs w:val="15"/>
                          </w:rPr>
                        </w:pPr>
                        <w:r>
                          <w:rPr>
                            <w:rFonts w:hint="eastAsia"/>
                            <w:sz w:val="15"/>
                            <w:szCs w:val="15"/>
                          </w:rPr>
                          <w:t xml:space="preserve">Memory </w:t>
                        </w:r>
                        <w:proofErr w:type="spellStart"/>
                        <w:r>
                          <w:rPr>
                            <w:rFonts w:hint="eastAsia"/>
                            <w:sz w:val="15"/>
                            <w:szCs w:val="15"/>
                          </w:rPr>
                          <w:t>Cgroup</w:t>
                        </w:r>
                        <w:proofErr w:type="spellEnd"/>
                        <w:r>
                          <w:rPr>
                            <w:rFonts w:hint="eastAsia"/>
                            <w:sz w:val="15"/>
                            <w:szCs w:val="15"/>
                          </w:rPr>
                          <w:t xml:space="preserve"> Manager</w:t>
                        </w:r>
                      </w:p>
                      <w:p w14:paraId="60455E6F" w14:textId="77777777" w:rsidR="00387ACB" w:rsidRDefault="00387ACB">
                        <w:pPr>
                          <w:spacing w:line="240" w:lineRule="atLeast"/>
                          <w:ind w:left="607" w:hanging="607"/>
                          <w:jc w:val="center"/>
                          <w:rPr>
                            <w:rFonts w:hint="eastAsia"/>
                            <w:sz w:val="15"/>
                            <w:szCs w:val="15"/>
                          </w:rPr>
                        </w:pPr>
                      </w:p>
                    </w:txbxContent>
                  </v:textbox>
                </v:roundrect>
                <v:roundrect id="AutoShape 932" o:spid="_x0000_s1143" style="position:absolute;left:5724;top:11084;width:15824;height:60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">
                  <o:lock v:ext="edit" rotation="t" aspectratio="t" verticies="t" text="t" shapetype="t"/>
                  <v:textbox>
                    <w:txbxContent>
                      <w:p w14:paraId="60455E70" w14:textId="77777777" w:rsidR="00387ACB" w:rsidRDefault="00000000">
                        <w:pPr>
                          <w:spacing w:line="240" w:lineRule="atLeast"/>
                          <w:jc w:val="center"/>
                          <w:rPr>
                            <w:rFonts w:hint="eastAsia"/>
                            <w:sz w:val="15"/>
                            <w:szCs w:val="15"/>
                          </w:rPr>
                        </w:pPr>
                        <w:proofErr w:type="spellStart"/>
                        <w:r>
                          <w:rPr>
                            <w:rFonts w:hint="eastAsia"/>
                            <w:sz w:val="15"/>
                            <w:szCs w:val="15"/>
                          </w:rPr>
                          <w:t>Cgroup</w:t>
                        </w:r>
                        <w:proofErr w:type="spellEnd"/>
                        <w:r>
                          <w:rPr>
                            <w:sz w:val="15"/>
                            <w:szCs w:val="15"/>
                          </w:rPr>
                          <w:t xml:space="preserve"> 1</w:t>
                        </w:r>
                      </w:p>
                      <w:p w14:paraId="60455E71" w14:textId="77777777" w:rsidR="00387ACB" w:rsidRDefault="00000000">
                        <w:pPr>
                          <w:spacing w:line="240" w:lineRule="atLeast"/>
                          <w:jc w:val="center"/>
                          <w:rPr>
                            <w:rFonts w:hint="eastAsia"/>
                            <w:sz w:val="15"/>
                            <w:szCs w:val="15"/>
                          </w:rPr>
                        </w:pPr>
                        <w:r>
                          <w:rPr>
                            <w:sz w:val="15"/>
                            <w:szCs w:val="15"/>
                          </w:rPr>
                          <w:t>S</w:t>
                        </w:r>
                        <w:r>
                          <w:rPr>
                            <w:rFonts w:hint="eastAsia"/>
                            <w:sz w:val="15"/>
                            <w:szCs w:val="15"/>
                          </w:rPr>
                          <w:t>hrink callback，配额：10MB</w:t>
                        </w:r>
                      </w:p>
                      <w:p w14:paraId="60455E72" w14:textId="77777777" w:rsidR="00387ACB" w:rsidRDefault="00000000">
                        <w:pPr>
                          <w:spacing w:line="240" w:lineRule="atLeast"/>
                          <w:jc w:val="center"/>
                          <w:rPr>
                            <w:rFonts w:hint="eastAsia"/>
                            <w:sz w:val="15"/>
                            <w:szCs w:val="15"/>
                          </w:rPr>
                        </w:pPr>
                        <w:r>
                          <w:rPr>
                            <w:sz w:val="15"/>
                            <w:szCs w:val="15"/>
                          </w:rPr>
                          <w:t>(</w:t>
                        </w:r>
                      </w:p>
                    </w:txbxContent>
                  </v:textbox>
                </v:roundrect>
                <v:roundrect id="AutoShape 932" o:spid="_x0000_s1144" style="position:absolute;left:2161;top:20193;width:22962;height:5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">
                  <o:lock v:ext="edit" rotation="t" aspectratio="t" verticies="t" text="t" shapetype="t"/>
                  <v:textbox>
                    <w:txbxContent>
                      <w:p w14:paraId="60455E73" w14:textId="77777777" w:rsidR="00387ACB" w:rsidRDefault="00000000">
                        <w:pPr>
                          <w:ind w:left="605" w:hanging="605"/>
                          <w:jc w:val="center"/>
                          <w:rPr>
                            <w:rFonts w:hint="eastAsia"/>
                            <w:sz w:val="15"/>
                            <w:szCs w:val="15"/>
                          </w:rPr>
                        </w:pPr>
                        <w:r>
                          <w:rPr>
                            <w:rFonts w:hint="eastAsia"/>
                            <w:sz w:val="15"/>
                            <w:szCs w:val="15"/>
                          </w:rPr>
                          <w:t>RAM Disk</w:t>
                        </w:r>
                        <w:r>
                          <w:rPr>
                            <w:rFonts w:hint="eastAsia"/>
                            <w:sz w:val="15"/>
                            <w:szCs w:val="15"/>
                          </w:rPr>
                          <w:t>驱动</w:t>
                        </w:r>
                      </w:p>
                      <w:p w14:paraId="60455E74" w14:textId="77777777" w:rsidR="00387ACB" w:rsidRDefault="00000000">
                        <w:pPr>
                          <w:ind w:left="605" w:hanging="605"/>
                          <w:jc w:val="center"/>
                          <w:rPr>
                            <w:rFonts w:hint="eastAsia"/>
                            <w:sz w:val="15"/>
                            <w:szCs w:val="15"/>
                          </w:rPr>
                        </w:pPr>
                        <w:r>
                          <w:rPr>
                            <w:rFonts w:hint="eastAsia"/>
                            <w:sz w:val="15"/>
                            <w:szCs w:val="15"/>
                          </w:rPr>
                          <w:t>块大小：512B，块数：40960，容量：20MB</w:t>
                        </w:r>
                      </w:p>
                    </w:txbxContent>
                  </v:textbox>
                </v:roundrect>
                <v:shape id="文本框 1217286515" o:spid="_x0000_s1145" type="#_x0000_t202" style="position:absolute;left:26165;top:1597;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" fillcolor="white [3201]" stroked="f" strokeweight=".5pt">
                  <v:textbox>
                    <w:txbxContent>
                      <w:p w14:paraId="60455E75" w14:textId="77777777" w:rsidR="00387ACB" w:rsidRDefault="00000000">
                        <w:pPr>
                          <w:spacing w:line="240" w:lineRule="atLeast"/>
                          <w:rPr>
                            <w:rFonts w:hint="eastAsia"/>
                          </w:rPr>
                        </w:pPr>
                        <w:r>
                          <w:rPr>
                            <w:rFonts w:hint="eastAsia"/>
                          </w:rPr>
                          <w:t>应用层</w:t>
                        </w:r>
                      </w:p>
                    </w:txbxContent>
                  </v:textbox>
                </v:shape>
                <v:shape id="文本框 803314532" o:spid="_x0000_s1146" type="#_x0000_t202" style="position:absolute;left:26442;top:11849;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" fillcolor="white [3201]" stroked="f" strokeweight=".5pt">
                  <v:textbox>
                    <w:txbxContent>
                      <w:p w14:paraId="60455E76"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147" type="#_x0000_t202" style="position:absolute;left:26408;top:21166;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" fillcolor="white [3201]" stroked="f" strokeweight=".5pt">
                  <v:textbox>
                    <w:txbxContent>
                      <w:p w14:paraId="60455E77" w14:textId="77777777" w:rsidR="00387ACB" w:rsidRDefault="00000000">
                        <w:pPr>
                          <w:spacing w:line="240" w:lineRule="exact"/>
                          <w:rPr>
                            <w:rFonts w:ascii="Calibri" w:hint="eastAsia"/>
                            <w:szCs w:val="21"/>
                          </w:rPr>
                        </w:pPr>
                        <w:r>
                          <w:rPr>
                            <w:rFonts w:ascii="Calibri" w:hint="eastAsia"/>
                            <w:szCs w:val="21"/>
                          </w:rPr>
                          <w:t>驱动层</w:t>
                        </w:r>
                      </w:p>
                    </w:txbxContent>
                  </v:textbox>
                </v:shape>
                <w10:anchorlock/>
              </v:group>
            </w:pict>
          </mc:Fallback>
        </mc:AlternateContent>
      </w:r>
    </w:p>
    <w:p w14:paraId="604555FB" w14:textId="77777777" w:rsidR="00387ACB" w:rsidRDefault="00387ACB">
      <w:pPr>
        <w:ind w:firstLine="420"/>
        <w:rPr>
          <w:rFonts w:hint="eastAsia"/>
        </w:rPr>
      </w:pPr>
    </w:p>
    <w:p w14:paraId="604555FC"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图5-2-2 内存资源隔离原理图</w:t>
      </w:r>
    </w:p>
    <w:p w14:paraId="604555FD" w14:textId="77777777" w:rsidR="00387ACB" w:rsidRDefault="00387ACB">
      <w:pPr>
        <w:ind w:firstLine="420"/>
        <w:rPr>
          <w:rFonts w:hint="eastAsia"/>
        </w:rPr>
      </w:pPr>
    </w:p>
    <w:p w14:paraId="604555FE" w14:textId="77777777" w:rsidR="00387ACB" w:rsidRDefault="00000000">
      <w:pPr>
        <w:pStyle w:val="4"/>
        <w:numPr>
          <w:ilvl w:val="3"/>
          <w:numId w:val="21"/>
        </w:numPr>
        <w:rPr>
          <w:b w:val="0"/>
        </w:rPr>
      </w:pPr>
      <w:r>
        <w:rPr>
          <w:rFonts w:hint="eastAsia"/>
          <w:b w:val="0"/>
        </w:rPr>
        <w:t>内存资源隔离测试用例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813"/>
        <w:gridCol w:w="1200"/>
        <w:gridCol w:w="1081"/>
        <w:gridCol w:w="1711"/>
        <w:gridCol w:w="2112"/>
        <w:gridCol w:w="1148"/>
        <w:gridCol w:w="948"/>
      </w:tblGrid>
      <w:tr w:rsidR="00387ACB" w14:paraId="60455601" w14:textId="77777777">
        <w:trPr>
          <w:jc w:val="center"/>
        </w:trPr>
        <w:tc>
          <w:tcPr>
            <w:tcW w:w="2013" w:type="dxa"/>
            <w:gridSpan w:val="2"/>
            <w:tcBorders>
              <w:bottom w:val="single" w:sz="6" w:space="0" w:color="auto"/>
            </w:tcBorders>
          </w:tcPr>
          <w:p w14:paraId="604555FF" w14:textId="77777777" w:rsidR="00387ACB" w:rsidRDefault="00000000">
            <w:pPr>
              <w:pStyle w:val="aff"/>
              <w:wordWrap w:val="0"/>
              <w:jc w:val="center"/>
              <w:rPr>
                <w:rFonts w:hint="eastAsia"/>
                <w:sz w:val="18"/>
                <w:szCs w:val="18"/>
              </w:rPr>
            </w:pPr>
            <w:r>
              <w:rPr>
                <w:rFonts w:hint="eastAsia"/>
                <w:sz w:val="18"/>
                <w:szCs w:val="18"/>
              </w:rPr>
              <w:t>用例名称/标识</w:t>
            </w:r>
          </w:p>
        </w:tc>
        <w:tc>
          <w:tcPr>
            <w:tcW w:w="7000" w:type="dxa"/>
            <w:gridSpan w:val="5"/>
            <w:tcBorders>
              <w:bottom w:val="single" w:sz="6" w:space="0" w:color="000000" w:themeColor="text1"/>
            </w:tcBorders>
          </w:tcPr>
          <w:p w14:paraId="60455600" w14:textId="77777777" w:rsidR="00387ACB" w:rsidRDefault="00000000">
            <w:pPr>
              <w:pStyle w:val="aff"/>
              <w:wordWrap w:val="0"/>
              <w:rPr>
                <w:rFonts w:hint="eastAsia"/>
                <w:sz w:val="18"/>
                <w:szCs w:val="18"/>
              </w:rPr>
            </w:pPr>
            <w:r>
              <w:rPr>
                <w:rFonts w:hint="eastAsia"/>
                <w:sz w:val="18"/>
                <w:szCs w:val="18"/>
              </w:rPr>
              <w:t xml:space="preserve">Memory </w:t>
            </w:r>
            <w:proofErr w:type="spellStart"/>
            <w:r>
              <w:rPr>
                <w:rFonts w:hint="eastAsia"/>
                <w:sz w:val="18"/>
                <w:szCs w:val="18"/>
              </w:rPr>
              <w:t>Cgroup</w:t>
            </w:r>
            <w:proofErr w:type="spellEnd"/>
            <w:r>
              <w:rPr>
                <w:rFonts w:hint="eastAsia"/>
                <w:sz w:val="18"/>
                <w:szCs w:val="18"/>
              </w:rPr>
              <w:t>资源控制功能测试一</w:t>
            </w:r>
          </w:p>
        </w:tc>
      </w:tr>
      <w:tr w:rsidR="00387ACB" w14:paraId="60455605" w14:textId="77777777">
        <w:trPr>
          <w:jc w:val="center"/>
        </w:trPr>
        <w:tc>
          <w:tcPr>
            <w:tcW w:w="2013" w:type="dxa"/>
            <w:gridSpan w:val="2"/>
            <w:tcBorders>
              <w:top w:val="single" w:sz="6" w:space="0" w:color="auto"/>
              <w:bottom w:val="single" w:sz="6" w:space="0" w:color="auto"/>
            </w:tcBorders>
            <w:vAlign w:val="center"/>
          </w:tcPr>
          <w:p w14:paraId="60455602" w14:textId="77777777" w:rsidR="00387ACB" w:rsidRDefault="00000000">
            <w:pPr>
              <w:pStyle w:val="aff"/>
              <w:wordWrap w:val="0"/>
              <w:jc w:val="center"/>
              <w:rPr>
                <w:rFonts w:hint="eastAsia"/>
                <w:sz w:val="18"/>
                <w:szCs w:val="18"/>
              </w:rPr>
            </w:pPr>
            <w:r>
              <w:rPr>
                <w:rFonts w:hint="eastAsia"/>
                <w:sz w:val="18"/>
                <w:szCs w:val="18"/>
              </w:rPr>
              <w:t>用例说明</w:t>
            </w:r>
          </w:p>
        </w:tc>
        <w:tc>
          <w:tcPr>
            <w:tcW w:w="7000" w:type="dxa"/>
            <w:gridSpan w:val="5"/>
            <w:tcBorders>
              <w:top w:val="single" w:sz="6" w:space="0" w:color="000000" w:themeColor="text1"/>
              <w:bottom w:val="single" w:sz="6" w:space="0" w:color="auto"/>
            </w:tcBorders>
          </w:tcPr>
          <w:p w14:paraId="60455603" w14:textId="77777777" w:rsidR="00387ACB" w:rsidRDefault="00000000">
            <w:pPr>
              <w:pStyle w:val="aff"/>
              <w:wordWrap w:val="0"/>
              <w:rPr>
                <w:rFonts w:hint="eastAsia"/>
                <w:sz w:val="18"/>
                <w:szCs w:val="18"/>
              </w:rPr>
            </w:pPr>
            <w:r>
              <w:rPr>
                <w:rFonts w:hint="eastAsia"/>
                <w:sz w:val="18"/>
                <w:szCs w:val="18"/>
              </w:rPr>
              <w:t xml:space="preserve">1. 本测试用例用于验证 Memory </w:t>
            </w:r>
            <w:proofErr w:type="spellStart"/>
            <w:r>
              <w:rPr>
                <w:rFonts w:hint="eastAsia"/>
                <w:sz w:val="18"/>
                <w:szCs w:val="18"/>
              </w:rPr>
              <w:t>Cgroup</w:t>
            </w:r>
            <w:proofErr w:type="spellEnd"/>
            <w:r>
              <w:rPr>
                <w:rFonts w:hint="eastAsia"/>
                <w:sz w:val="18"/>
                <w:szCs w:val="18"/>
              </w:rPr>
              <w:t xml:space="preserve"> 资源控制服务在 RTEMS 中的功能完整性，重点覆盖 </w:t>
            </w:r>
            <w:proofErr w:type="spellStart"/>
            <w:r>
              <w:rPr>
                <w:rFonts w:hint="eastAsia"/>
                <w:sz w:val="18"/>
                <w:szCs w:val="18"/>
              </w:rPr>
              <w:t>memory_limit</w:t>
            </w:r>
            <w:proofErr w:type="spellEnd"/>
            <w:r>
              <w:rPr>
                <w:rFonts w:hint="eastAsia"/>
                <w:sz w:val="18"/>
                <w:szCs w:val="18"/>
              </w:rPr>
              <w:t>、生效范围、超限处理、回收回补。</w:t>
            </w:r>
          </w:p>
          <w:p w14:paraId="60455604" w14:textId="77777777" w:rsidR="00387ACB" w:rsidRDefault="00000000">
            <w:pPr>
              <w:pStyle w:val="aff"/>
              <w:wordWrap w:val="0"/>
              <w:rPr>
                <w:rFonts w:hint="eastAsia"/>
                <w:sz w:val="18"/>
                <w:szCs w:val="18"/>
              </w:rPr>
            </w:pPr>
            <w:r>
              <w:rPr>
                <w:rFonts w:hint="eastAsia"/>
                <w:sz w:val="18"/>
                <w:szCs w:val="18"/>
              </w:rPr>
              <w:t>2. 通过递增内存申请与并发任务交互，可有效评估内存控制服务的正确性与稳定性。</w:t>
            </w:r>
          </w:p>
        </w:tc>
      </w:tr>
      <w:tr w:rsidR="00387ACB" w14:paraId="6045560A" w14:textId="77777777">
        <w:trPr>
          <w:jc w:val="center"/>
        </w:trPr>
        <w:tc>
          <w:tcPr>
            <w:tcW w:w="2013" w:type="dxa"/>
            <w:gridSpan w:val="2"/>
            <w:tcBorders>
              <w:top w:val="single" w:sz="6" w:space="0" w:color="auto"/>
              <w:bottom w:val="single" w:sz="12" w:space="0" w:color="auto"/>
            </w:tcBorders>
            <w:vAlign w:val="center"/>
          </w:tcPr>
          <w:p w14:paraId="60455606" w14:textId="77777777" w:rsidR="00387ACB" w:rsidRDefault="00000000">
            <w:pPr>
              <w:pStyle w:val="aff"/>
              <w:wordWrap w:val="0"/>
              <w:jc w:val="center"/>
              <w:rPr>
                <w:rFonts w:hint="eastAsia"/>
                <w:sz w:val="18"/>
                <w:szCs w:val="18"/>
              </w:rPr>
            </w:pPr>
            <w:r>
              <w:rPr>
                <w:rFonts w:hint="eastAsia"/>
                <w:sz w:val="18"/>
                <w:szCs w:val="18"/>
              </w:rPr>
              <w:t>对应指标</w:t>
            </w:r>
          </w:p>
        </w:tc>
        <w:tc>
          <w:tcPr>
            <w:tcW w:w="7000" w:type="dxa"/>
            <w:gridSpan w:val="5"/>
            <w:tcBorders>
              <w:top w:val="single" w:sz="6" w:space="0" w:color="auto"/>
              <w:bottom w:val="single" w:sz="12" w:space="0" w:color="auto"/>
            </w:tcBorders>
          </w:tcPr>
          <w:p w14:paraId="60455607" w14:textId="77777777" w:rsidR="00387ACB" w:rsidRDefault="00000000">
            <w:pPr>
              <w:pStyle w:val="aff"/>
              <w:wordWrap w:val="0"/>
              <w:rPr>
                <w:rFonts w:hint="eastAsia"/>
                <w:sz w:val="18"/>
                <w:szCs w:val="18"/>
              </w:rPr>
            </w:pPr>
            <w:r>
              <w:rPr>
                <w:rFonts w:hint="eastAsia"/>
                <w:sz w:val="18"/>
                <w:szCs w:val="18"/>
              </w:rPr>
              <w:t xml:space="preserve">技术指标 7：具备 Memory </w:t>
            </w:r>
            <w:proofErr w:type="spellStart"/>
            <w:r>
              <w:rPr>
                <w:rFonts w:hint="eastAsia"/>
                <w:sz w:val="18"/>
                <w:szCs w:val="18"/>
              </w:rPr>
              <w:t>Cgroup</w:t>
            </w:r>
            <w:proofErr w:type="spellEnd"/>
            <w:r>
              <w:rPr>
                <w:rFonts w:hint="eastAsia"/>
                <w:sz w:val="18"/>
                <w:szCs w:val="18"/>
              </w:rPr>
              <w:t xml:space="preserve"> 资源控制能力，能够在达到内存额度上限时执行失败保护或触发回收，并在释放后回补可用额度。</w:t>
            </w:r>
          </w:p>
          <w:p w14:paraId="60455608" w14:textId="77777777" w:rsidR="00387ACB" w:rsidRDefault="00000000">
            <w:pPr>
              <w:pStyle w:val="aff"/>
              <w:wordWrap w:val="0"/>
              <w:rPr>
                <w:rFonts w:hint="eastAsia"/>
                <w:sz w:val="18"/>
                <w:szCs w:val="18"/>
              </w:rPr>
            </w:pPr>
            <w:r>
              <w:rPr>
                <w:rFonts w:hint="eastAsia"/>
                <w:sz w:val="18"/>
                <w:szCs w:val="18"/>
              </w:rPr>
              <w:t xml:space="preserve">对应内容 7：Memory </w:t>
            </w:r>
            <w:proofErr w:type="spellStart"/>
            <w:r>
              <w:rPr>
                <w:rFonts w:hint="eastAsia"/>
                <w:sz w:val="18"/>
                <w:szCs w:val="18"/>
              </w:rPr>
              <w:t>Cgroup</w:t>
            </w:r>
            <w:proofErr w:type="spellEnd"/>
            <w:r>
              <w:rPr>
                <w:rFonts w:hint="eastAsia"/>
                <w:sz w:val="18"/>
                <w:szCs w:val="18"/>
              </w:rPr>
              <w:t xml:space="preserve"> 控制机制设计与验证，覆盖 </w:t>
            </w:r>
            <w:proofErr w:type="spellStart"/>
            <w:r>
              <w:rPr>
                <w:rFonts w:hint="eastAsia"/>
                <w:sz w:val="18"/>
                <w:szCs w:val="18"/>
              </w:rPr>
              <w:t>memory_limit</w:t>
            </w:r>
            <w:proofErr w:type="spellEnd"/>
            <w:r>
              <w:rPr>
                <w:rFonts w:hint="eastAsia"/>
                <w:sz w:val="18"/>
                <w:szCs w:val="18"/>
              </w:rPr>
              <w:t>生效、超限处理、</w:t>
            </w:r>
            <w:r>
              <w:rPr>
                <w:rFonts w:hint="eastAsia"/>
                <w:sz w:val="18"/>
                <w:szCs w:val="18"/>
              </w:rPr>
              <w:lastRenderedPageBreak/>
              <w:t>shrink 回调、额度扣减与释放回补闭环。</w:t>
            </w:r>
          </w:p>
          <w:p w14:paraId="60455609" w14:textId="77777777" w:rsidR="00387ACB" w:rsidRDefault="00387ACB">
            <w:pPr>
              <w:pStyle w:val="aff"/>
              <w:wordWrap w:val="0"/>
              <w:rPr>
                <w:rFonts w:hint="eastAsia"/>
                <w:sz w:val="18"/>
                <w:szCs w:val="18"/>
              </w:rPr>
            </w:pPr>
          </w:p>
        </w:tc>
      </w:tr>
      <w:tr w:rsidR="00387ACB" w14:paraId="60455613" w14:textId="77777777">
        <w:trPr>
          <w:jc w:val="center"/>
        </w:trPr>
        <w:tc>
          <w:tcPr>
            <w:tcW w:w="813" w:type="dxa"/>
            <w:tcBorders>
              <w:top w:val="single" w:sz="12" w:space="0" w:color="auto"/>
            </w:tcBorders>
            <w:vAlign w:val="center"/>
          </w:tcPr>
          <w:p w14:paraId="6045560B" w14:textId="77777777" w:rsidR="00387ACB" w:rsidRDefault="00000000">
            <w:pPr>
              <w:pStyle w:val="aff"/>
              <w:wordWrap w:val="0"/>
              <w:jc w:val="center"/>
              <w:rPr>
                <w:rFonts w:hint="eastAsia"/>
                <w:sz w:val="18"/>
                <w:szCs w:val="18"/>
              </w:rPr>
            </w:pPr>
            <w:r>
              <w:rPr>
                <w:rFonts w:hint="eastAsia"/>
                <w:sz w:val="18"/>
                <w:szCs w:val="18"/>
              </w:rPr>
              <w:lastRenderedPageBreak/>
              <w:t>步骤</w:t>
            </w:r>
          </w:p>
        </w:tc>
        <w:tc>
          <w:tcPr>
            <w:tcW w:w="1200" w:type="dxa"/>
            <w:tcBorders>
              <w:top w:val="single" w:sz="12" w:space="0" w:color="auto"/>
            </w:tcBorders>
            <w:vAlign w:val="center"/>
          </w:tcPr>
          <w:p w14:paraId="6045560C" w14:textId="77777777" w:rsidR="00387ACB" w:rsidRDefault="00000000">
            <w:pPr>
              <w:pStyle w:val="aff"/>
              <w:wordWrap w:val="0"/>
              <w:jc w:val="center"/>
              <w:rPr>
                <w:rFonts w:hint="eastAsia"/>
                <w:sz w:val="18"/>
                <w:szCs w:val="18"/>
              </w:rPr>
            </w:pPr>
            <w:r>
              <w:rPr>
                <w:rFonts w:hint="eastAsia"/>
                <w:sz w:val="18"/>
                <w:szCs w:val="18"/>
              </w:rPr>
              <w:t>前提和</w:t>
            </w:r>
          </w:p>
          <w:p w14:paraId="6045560D" w14:textId="77777777" w:rsidR="00387ACB" w:rsidRDefault="00000000">
            <w:pPr>
              <w:pStyle w:val="aff"/>
              <w:wordWrap w:val="0"/>
              <w:jc w:val="center"/>
              <w:rPr>
                <w:rFonts w:hint="eastAsia"/>
                <w:sz w:val="18"/>
                <w:szCs w:val="18"/>
              </w:rPr>
            </w:pPr>
            <w:r>
              <w:rPr>
                <w:rFonts w:hint="eastAsia"/>
                <w:sz w:val="18"/>
                <w:szCs w:val="18"/>
              </w:rPr>
              <w:t>约束</w:t>
            </w:r>
          </w:p>
        </w:tc>
        <w:tc>
          <w:tcPr>
            <w:tcW w:w="1081" w:type="dxa"/>
            <w:tcBorders>
              <w:top w:val="single" w:sz="12" w:space="0" w:color="auto"/>
            </w:tcBorders>
            <w:vAlign w:val="center"/>
          </w:tcPr>
          <w:p w14:paraId="6045560E" w14:textId="77777777" w:rsidR="00387ACB" w:rsidRDefault="00000000">
            <w:pPr>
              <w:pStyle w:val="aff"/>
              <w:wordWrap w:val="0"/>
              <w:jc w:val="center"/>
              <w:rPr>
                <w:rFonts w:hint="eastAsia"/>
                <w:sz w:val="18"/>
                <w:szCs w:val="18"/>
              </w:rPr>
            </w:pPr>
            <w:r>
              <w:rPr>
                <w:rFonts w:hint="eastAsia"/>
                <w:sz w:val="18"/>
                <w:szCs w:val="18"/>
              </w:rPr>
              <w:t>输入</w:t>
            </w:r>
          </w:p>
        </w:tc>
        <w:tc>
          <w:tcPr>
            <w:tcW w:w="1711" w:type="dxa"/>
            <w:tcBorders>
              <w:top w:val="single" w:sz="12" w:space="0" w:color="auto"/>
            </w:tcBorders>
            <w:vAlign w:val="center"/>
          </w:tcPr>
          <w:p w14:paraId="6045560F" w14:textId="77777777" w:rsidR="00387ACB" w:rsidRDefault="00000000">
            <w:pPr>
              <w:pStyle w:val="aff"/>
              <w:wordWrap w:val="0"/>
              <w:jc w:val="center"/>
              <w:rPr>
                <w:rFonts w:hint="eastAsia"/>
                <w:sz w:val="18"/>
                <w:szCs w:val="18"/>
              </w:rPr>
            </w:pPr>
            <w:r>
              <w:rPr>
                <w:rFonts w:hint="eastAsia"/>
                <w:sz w:val="18"/>
                <w:szCs w:val="18"/>
              </w:rPr>
              <w:t>目的和动作</w:t>
            </w:r>
          </w:p>
        </w:tc>
        <w:tc>
          <w:tcPr>
            <w:tcW w:w="2112" w:type="dxa"/>
            <w:tcBorders>
              <w:top w:val="single" w:sz="12" w:space="0" w:color="auto"/>
            </w:tcBorders>
            <w:vAlign w:val="center"/>
          </w:tcPr>
          <w:p w14:paraId="60455610" w14:textId="77777777" w:rsidR="00387ACB" w:rsidRDefault="00000000">
            <w:pPr>
              <w:pStyle w:val="aff"/>
              <w:wordWrap w:val="0"/>
              <w:jc w:val="center"/>
              <w:rPr>
                <w:rFonts w:hint="eastAsia"/>
                <w:sz w:val="18"/>
                <w:szCs w:val="18"/>
              </w:rPr>
            </w:pPr>
            <w:r>
              <w:rPr>
                <w:rFonts w:hint="eastAsia"/>
                <w:sz w:val="18"/>
                <w:szCs w:val="18"/>
              </w:rPr>
              <w:t>预期结果</w:t>
            </w:r>
          </w:p>
        </w:tc>
        <w:tc>
          <w:tcPr>
            <w:tcW w:w="1148" w:type="dxa"/>
            <w:tcBorders>
              <w:top w:val="single" w:sz="12" w:space="0" w:color="auto"/>
            </w:tcBorders>
            <w:vAlign w:val="center"/>
          </w:tcPr>
          <w:p w14:paraId="60455611"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612"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61B" w14:textId="77777777">
        <w:trPr>
          <w:cantSplit/>
          <w:trHeight w:val="1530"/>
          <w:jc w:val="center"/>
        </w:trPr>
        <w:tc>
          <w:tcPr>
            <w:tcW w:w="813" w:type="dxa"/>
            <w:tcBorders>
              <w:top w:val="single" w:sz="12" w:space="0" w:color="auto"/>
            </w:tcBorders>
            <w:vAlign w:val="center"/>
          </w:tcPr>
          <w:p w14:paraId="60455614" w14:textId="77777777" w:rsidR="00387ACB" w:rsidRDefault="00000000">
            <w:pPr>
              <w:pStyle w:val="aff"/>
              <w:wordWrap w:val="0"/>
              <w:jc w:val="center"/>
              <w:rPr>
                <w:rFonts w:hint="eastAsia"/>
                <w:sz w:val="18"/>
                <w:szCs w:val="18"/>
              </w:rPr>
            </w:pPr>
            <w:r>
              <w:rPr>
                <w:rFonts w:hint="eastAsia"/>
                <w:sz w:val="18"/>
                <w:szCs w:val="18"/>
              </w:rPr>
              <w:t>步骤1</w:t>
            </w:r>
          </w:p>
        </w:tc>
        <w:tc>
          <w:tcPr>
            <w:tcW w:w="1200" w:type="dxa"/>
            <w:tcBorders>
              <w:top w:val="single" w:sz="12" w:space="0" w:color="auto"/>
            </w:tcBorders>
            <w:vAlign w:val="center"/>
          </w:tcPr>
          <w:p w14:paraId="60455615" w14:textId="77777777" w:rsidR="00387ACB" w:rsidRDefault="00000000">
            <w:pPr>
              <w:wordWrap w:val="0"/>
              <w:rPr>
                <w:rFonts w:hint="eastAsia"/>
                <w:sz w:val="18"/>
                <w:szCs w:val="18"/>
              </w:rPr>
            </w:pPr>
            <w:r>
              <w:rPr>
                <w:rFonts w:hint="eastAsia"/>
                <w:sz w:val="18"/>
                <w:szCs w:val="18"/>
              </w:rPr>
              <w:t>系统已启用</w:t>
            </w:r>
            <w:proofErr w:type="spellStart"/>
            <w:r>
              <w:rPr>
                <w:rFonts w:hint="eastAsia"/>
                <w:sz w:val="18"/>
                <w:szCs w:val="18"/>
              </w:rPr>
              <w:t>Cgroup</w:t>
            </w:r>
            <w:proofErr w:type="spellEnd"/>
            <w:r>
              <w:rPr>
                <w:rFonts w:hint="eastAsia"/>
                <w:sz w:val="18"/>
                <w:szCs w:val="18"/>
              </w:rPr>
              <w:t>配置选项</w:t>
            </w:r>
          </w:p>
        </w:tc>
        <w:tc>
          <w:tcPr>
            <w:tcW w:w="1081" w:type="dxa"/>
            <w:tcBorders>
              <w:top w:val="single" w:sz="12" w:space="0" w:color="auto"/>
            </w:tcBorders>
            <w:vAlign w:val="center"/>
          </w:tcPr>
          <w:p w14:paraId="60455616" w14:textId="77777777" w:rsidR="00387ACB" w:rsidRDefault="00000000">
            <w:pPr>
              <w:wordWrap w:val="0"/>
              <w:snapToGrid w:val="0"/>
              <w:spacing w:line="240" w:lineRule="atLeast"/>
              <w:rPr>
                <w:rFonts w:hint="eastAsia"/>
                <w:sz w:val="18"/>
                <w:szCs w:val="18"/>
              </w:rPr>
            </w:pPr>
            <w:proofErr w:type="spellStart"/>
            <w:r>
              <w:rPr>
                <w:rFonts w:hint="eastAsia"/>
                <w:sz w:val="18"/>
                <w:szCs w:val="18"/>
              </w:rPr>
              <w:t>memory_limit</w:t>
            </w:r>
            <w:proofErr w:type="spellEnd"/>
            <w:r>
              <w:rPr>
                <w:rFonts w:hint="eastAsia"/>
                <w:sz w:val="18"/>
                <w:szCs w:val="18"/>
              </w:rPr>
              <w:t>=10MB</w:t>
            </w:r>
          </w:p>
        </w:tc>
        <w:tc>
          <w:tcPr>
            <w:tcW w:w="1711" w:type="dxa"/>
            <w:tcBorders>
              <w:top w:val="single" w:sz="12" w:space="0" w:color="auto"/>
            </w:tcBorders>
            <w:vAlign w:val="center"/>
          </w:tcPr>
          <w:p w14:paraId="60455617" w14:textId="77777777" w:rsidR="00387ACB" w:rsidRDefault="00000000">
            <w:pPr>
              <w:wordWrap w:val="0"/>
              <w:snapToGrid w:val="0"/>
              <w:spacing w:line="240" w:lineRule="atLeast"/>
              <w:rPr>
                <w:rFonts w:hint="eastAsia"/>
                <w:sz w:val="18"/>
                <w:szCs w:val="18"/>
              </w:rPr>
            </w:pPr>
            <w:r>
              <w:rPr>
                <w:rFonts w:hint="eastAsia"/>
                <w:sz w:val="18"/>
                <w:szCs w:val="18"/>
              </w:rPr>
              <w:t xml:space="preserve">以内存限额为10MB的配置创建 </w:t>
            </w:r>
            <w:proofErr w:type="spellStart"/>
            <w:r>
              <w:rPr>
                <w:rFonts w:hint="eastAsia"/>
                <w:sz w:val="18"/>
                <w:szCs w:val="18"/>
              </w:rPr>
              <w:t>Cgroup</w:t>
            </w:r>
            <w:proofErr w:type="spellEnd"/>
          </w:p>
        </w:tc>
        <w:tc>
          <w:tcPr>
            <w:tcW w:w="2112" w:type="dxa"/>
            <w:tcBorders>
              <w:top w:val="single" w:sz="12" w:space="0" w:color="auto"/>
            </w:tcBorders>
            <w:vAlign w:val="center"/>
          </w:tcPr>
          <w:p w14:paraId="60455618" w14:textId="77777777" w:rsidR="00387ACB" w:rsidRDefault="00000000">
            <w:pPr>
              <w:wordWrap w:val="0"/>
              <w:rPr>
                <w:rFonts w:hint="eastAsia"/>
                <w:sz w:val="18"/>
                <w:szCs w:val="18"/>
              </w:rPr>
            </w:pPr>
            <w:proofErr w:type="spellStart"/>
            <w:r>
              <w:rPr>
                <w:rFonts w:hint="eastAsia"/>
                <w:sz w:val="18"/>
                <w:szCs w:val="18"/>
              </w:rPr>
              <w:t>Cgroup</w:t>
            </w:r>
            <w:proofErr w:type="spellEnd"/>
            <w:r>
              <w:rPr>
                <w:rFonts w:hint="eastAsia"/>
                <w:sz w:val="18"/>
                <w:szCs w:val="18"/>
              </w:rPr>
              <w:t>创建成功</w:t>
            </w:r>
          </w:p>
        </w:tc>
        <w:tc>
          <w:tcPr>
            <w:tcW w:w="1148" w:type="dxa"/>
            <w:tcBorders>
              <w:top w:val="single" w:sz="12" w:space="0" w:color="auto"/>
            </w:tcBorders>
            <w:vAlign w:val="center"/>
          </w:tcPr>
          <w:p w14:paraId="60455619"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61A" w14:textId="77777777" w:rsidR="00387ACB" w:rsidRDefault="00000000">
            <w:pPr>
              <w:wordWrap w:val="0"/>
              <w:jc w:val="center"/>
              <w:rPr>
                <w:rFonts w:hint="eastAsia"/>
                <w:sz w:val="18"/>
                <w:szCs w:val="18"/>
              </w:rPr>
            </w:pPr>
            <w:r>
              <w:rPr>
                <w:rFonts w:hint="eastAsia"/>
                <w:sz w:val="18"/>
                <w:szCs w:val="18"/>
              </w:rPr>
              <w:t>-</w:t>
            </w:r>
          </w:p>
        </w:tc>
      </w:tr>
      <w:tr w:rsidR="00387ACB" w14:paraId="60455623" w14:textId="77777777">
        <w:trPr>
          <w:cantSplit/>
          <w:trHeight w:val="1443"/>
          <w:jc w:val="center"/>
        </w:trPr>
        <w:tc>
          <w:tcPr>
            <w:tcW w:w="813" w:type="dxa"/>
            <w:tcBorders>
              <w:top w:val="single" w:sz="6" w:space="0" w:color="auto"/>
            </w:tcBorders>
            <w:vAlign w:val="center"/>
          </w:tcPr>
          <w:p w14:paraId="6045561C" w14:textId="77777777" w:rsidR="00387ACB" w:rsidRDefault="00000000">
            <w:pPr>
              <w:pStyle w:val="aff"/>
              <w:wordWrap w:val="0"/>
              <w:jc w:val="center"/>
              <w:rPr>
                <w:rFonts w:hint="eastAsia"/>
                <w:sz w:val="18"/>
                <w:szCs w:val="18"/>
              </w:rPr>
            </w:pPr>
            <w:r>
              <w:rPr>
                <w:rFonts w:hint="eastAsia"/>
                <w:sz w:val="18"/>
                <w:szCs w:val="18"/>
              </w:rPr>
              <w:t>步骤2</w:t>
            </w:r>
          </w:p>
        </w:tc>
        <w:tc>
          <w:tcPr>
            <w:tcW w:w="1200" w:type="dxa"/>
            <w:tcBorders>
              <w:top w:val="single" w:sz="6" w:space="0" w:color="auto"/>
            </w:tcBorders>
            <w:vAlign w:val="center"/>
          </w:tcPr>
          <w:p w14:paraId="6045561D" w14:textId="77777777" w:rsidR="00387ACB" w:rsidRDefault="00000000">
            <w:pPr>
              <w:wordWrap w:val="0"/>
              <w:rPr>
                <w:rFonts w:hint="eastAsia"/>
                <w:sz w:val="18"/>
                <w:szCs w:val="18"/>
              </w:rPr>
            </w:pPr>
            <w:r>
              <w:rPr>
                <w:rFonts w:hint="eastAsia"/>
                <w:sz w:val="18"/>
                <w:szCs w:val="18"/>
              </w:rPr>
              <w:t>测试</w:t>
            </w:r>
            <w:proofErr w:type="spellStart"/>
            <w:r>
              <w:rPr>
                <w:rFonts w:hint="eastAsia"/>
                <w:sz w:val="18"/>
                <w:szCs w:val="18"/>
              </w:rPr>
              <w:t>Cgroup</w:t>
            </w:r>
            <w:proofErr w:type="spellEnd"/>
            <w:r>
              <w:rPr>
                <w:rFonts w:hint="eastAsia"/>
                <w:sz w:val="18"/>
                <w:szCs w:val="18"/>
              </w:rPr>
              <w:t>已被成功创建</w:t>
            </w:r>
          </w:p>
        </w:tc>
        <w:tc>
          <w:tcPr>
            <w:tcW w:w="1081" w:type="dxa"/>
            <w:tcBorders>
              <w:top w:val="single" w:sz="6" w:space="0" w:color="auto"/>
            </w:tcBorders>
            <w:vAlign w:val="center"/>
          </w:tcPr>
          <w:p w14:paraId="6045561E" w14:textId="77777777" w:rsidR="00387ACB" w:rsidRDefault="00000000">
            <w:pPr>
              <w:wordWrap w:val="0"/>
              <w:rPr>
                <w:rFonts w:hint="eastAsia"/>
                <w:sz w:val="18"/>
                <w:szCs w:val="18"/>
              </w:rPr>
            </w:pPr>
            <w:r>
              <w:rPr>
                <w:rFonts w:hint="eastAsia"/>
                <w:sz w:val="18"/>
                <w:szCs w:val="18"/>
              </w:rPr>
              <w:t>Shrink回调函数</w:t>
            </w:r>
          </w:p>
        </w:tc>
        <w:tc>
          <w:tcPr>
            <w:tcW w:w="1711" w:type="dxa"/>
            <w:tcBorders>
              <w:top w:val="single" w:sz="6" w:space="0" w:color="auto"/>
            </w:tcBorders>
            <w:vAlign w:val="center"/>
          </w:tcPr>
          <w:p w14:paraId="6045561F" w14:textId="77777777" w:rsidR="00387ACB" w:rsidRDefault="00000000">
            <w:pPr>
              <w:wordWrap w:val="0"/>
              <w:autoSpaceDE w:val="0"/>
              <w:autoSpaceDN w:val="0"/>
              <w:adjustRightInd w:val="0"/>
              <w:rPr>
                <w:rFonts w:hint="eastAsia"/>
                <w:sz w:val="18"/>
                <w:szCs w:val="18"/>
              </w:rPr>
            </w:pPr>
            <w:r>
              <w:rPr>
                <w:rFonts w:hint="eastAsia"/>
                <w:sz w:val="18"/>
                <w:szCs w:val="18"/>
              </w:rPr>
              <w:t>向测试</w:t>
            </w:r>
            <w:proofErr w:type="spellStart"/>
            <w:r>
              <w:rPr>
                <w:rFonts w:hint="eastAsia"/>
                <w:sz w:val="18"/>
                <w:szCs w:val="18"/>
              </w:rPr>
              <w:t>Cgroup</w:t>
            </w:r>
            <w:proofErr w:type="spellEnd"/>
            <w:r>
              <w:rPr>
                <w:rFonts w:hint="eastAsia"/>
                <w:sz w:val="18"/>
                <w:szCs w:val="18"/>
              </w:rPr>
              <w:t>注册Shrink回调函数</w:t>
            </w:r>
          </w:p>
        </w:tc>
        <w:tc>
          <w:tcPr>
            <w:tcW w:w="2112" w:type="dxa"/>
            <w:tcBorders>
              <w:top w:val="single" w:sz="6" w:space="0" w:color="auto"/>
            </w:tcBorders>
            <w:vAlign w:val="center"/>
          </w:tcPr>
          <w:p w14:paraId="60455620" w14:textId="77777777" w:rsidR="00387ACB" w:rsidRDefault="00000000">
            <w:pPr>
              <w:wordWrap w:val="0"/>
              <w:rPr>
                <w:rFonts w:hint="eastAsia"/>
                <w:sz w:val="18"/>
                <w:szCs w:val="18"/>
              </w:rPr>
            </w:pPr>
            <w:r>
              <w:rPr>
                <w:rFonts w:hint="eastAsia"/>
                <w:sz w:val="18"/>
                <w:szCs w:val="18"/>
              </w:rPr>
              <w:t>Shrink函数注册成功</w:t>
            </w:r>
          </w:p>
        </w:tc>
        <w:tc>
          <w:tcPr>
            <w:tcW w:w="1148" w:type="dxa"/>
            <w:tcBorders>
              <w:top w:val="single" w:sz="6" w:space="0" w:color="auto"/>
            </w:tcBorders>
            <w:vAlign w:val="center"/>
          </w:tcPr>
          <w:p w14:paraId="60455621"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622" w14:textId="77777777" w:rsidR="00387ACB" w:rsidRDefault="00000000">
            <w:pPr>
              <w:wordWrap w:val="0"/>
              <w:jc w:val="center"/>
              <w:rPr>
                <w:rFonts w:hint="eastAsia"/>
                <w:sz w:val="18"/>
                <w:szCs w:val="18"/>
              </w:rPr>
            </w:pPr>
            <w:r>
              <w:rPr>
                <w:rFonts w:hint="eastAsia"/>
                <w:sz w:val="18"/>
                <w:szCs w:val="18"/>
              </w:rPr>
              <w:t>-</w:t>
            </w:r>
          </w:p>
        </w:tc>
      </w:tr>
      <w:tr w:rsidR="00387ACB" w14:paraId="6045562D" w14:textId="77777777">
        <w:trPr>
          <w:cantSplit/>
          <w:trHeight w:val="2026"/>
          <w:jc w:val="center"/>
        </w:trPr>
        <w:tc>
          <w:tcPr>
            <w:tcW w:w="813" w:type="dxa"/>
            <w:vAlign w:val="center"/>
          </w:tcPr>
          <w:p w14:paraId="60455624" w14:textId="77777777" w:rsidR="00387ACB" w:rsidRDefault="00000000">
            <w:pPr>
              <w:pStyle w:val="aff"/>
              <w:wordWrap w:val="0"/>
              <w:jc w:val="center"/>
              <w:rPr>
                <w:rFonts w:hint="eastAsia"/>
                <w:sz w:val="18"/>
                <w:szCs w:val="18"/>
              </w:rPr>
            </w:pPr>
            <w:r>
              <w:rPr>
                <w:rFonts w:hint="eastAsia"/>
                <w:sz w:val="18"/>
                <w:szCs w:val="18"/>
              </w:rPr>
              <w:t>步骤3</w:t>
            </w:r>
          </w:p>
        </w:tc>
        <w:tc>
          <w:tcPr>
            <w:tcW w:w="1200" w:type="dxa"/>
            <w:vAlign w:val="center"/>
          </w:tcPr>
          <w:p w14:paraId="60455625" w14:textId="77777777" w:rsidR="00387ACB" w:rsidRDefault="00000000">
            <w:pPr>
              <w:wordWrap w:val="0"/>
              <w:rPr>
                <w:rFonts w:hint="eastAsia"/>
                <w:sz w:val="18"/>
                <w:szCs w:val="18"/>
              </w:rPr>
            </w:pPr>
            <w:r>
              <w:rPr>
                <w:rFonts w:hint="eastAsia"/>
                <w:sz w:val="18"/>
                <w:szCs w:val="18"/>
              </w:rPr>
              <w:t>Shrink回调函数已注册</w:t>
            </w:r>
          </w:p>
        </w:tc>
        <w:tc>
          <w:tcPr>
            <w:tcW w:w="1081" w:type="dxa"/>
            <w:vAlign w:val="center"/>
          </w:tcPr>
          <w:p w14:paraId="60455626" w14:textId="77777777" w:rsidR="00387ACB" w:rsidRDefault="00000000">
            <w:pPr>
              <w:wordWrap w:val="0"/>
              <w:rPr>
                <w:rFonts w:hint="eastAsia"/>
                <w:sz w:val="18"/>
                <w:szCs w:val="18"/>
              </w:rPr>
            </w:pPr>
            <w:r>
              <w:rPr>
                <w:rFonts w:hint="eastAsia"/>
                <w:sz w:val="18"/>
                <w:szCs w:val="18"/>
              </w:rPr>
              <w:t>6个任务（编号从0到5）。任务编号越大，任务优先级越高。任务x将申请x MB独占内存。特殊地，任务5额外申请2MB弹性内存</w:t>
            </w:r>
          </w:p>
        </w:tc>
        <w:tc>
          <w:tcPr>
            <w:tcW w:w="1711" w:type="dxa"/>
            <w:vAlign w:val="center"/>
          </w:tcPr>
          <w:p w14:paraId="60455627" w14:textId="77777777" w:rsidR="00387ACB" w:rsidRDefault="00000000">
            <w:pPr>
              <w:wordWrap w:val="0"/>
              <w:autoSpaceDE w:val="0"/>
              <w:autoSpaceDN w:val="0"/>
              <w:adjustRightInd w:val="0"/>
              <w:rPr>
                <w:rFonts w:hint="eastAsia"/>
                <w:sz w:val="18"/>
                <w:szCs w:val="18"/>
              </w:rPr>
            </w:pPr>
            <w:r>
              <w:rPr>
                <w:rFonts w:hint="eastAsia"/>
                <w:sz w:val="18"/>
                <w:szCs w:val="18"/>
              </w:rPr>
              <w:t>将这6个任务加入测试</w:t>
            </w:r>
            <w:proofErr w:type="spellStart"/>
            <w:r>
              <w:rPr>
                <w:rFonts w:hint="eastAsia"/>
                <w:sz w:val="18"/>
                <w:szCs w:val="18"/>
              </w:rPr>
              <w:t>Cgroup</w:t>
            </w:r>
            <w:proofErr w:type="spellEnd"/>
            <w:r>
              <w:rPr>
                <w:rFonts w:hint="eastAsia"/>
                <w:sz w:val="18"/>
                <w:szCs w:val="18"/>
              </w:rPr>
              <w:t>，并启动所有任务</w:t>
            </w:r>
          </w:p>
        </w:tc>
        <w:tc>
          <w:tcPr>
            <w:tcW w:w="2112" w:type="dxa"/>
            <w:vAlign w:val="center"/>
          </w:tcPr>
          <w:p w14:paraId="60455628" w14:textId="77777777" w:rsidR="00387ACB" w:rsidRDefault="00000000">
            <w:pPr>
              <w:wordWrap w:val="0"/>
              <w:rPr>
                <w:rFonts w:hint="eastAsia"/>
                <w:sz w:val="18"/>
                <w:szCs w:val="18"/>
              </w:rPr>
            </w:pPr>
            <w:r>
              <w:rPr>
                <w:rFonts w:hint="eastAsia"/>
                <w:sz w:val="18"/>
                <w:szCs w:val="18"/>
              </w:rPr>
              <w:t>任务启动成功，测试界面开始依次显示各任务的执行情况</w:t>
            </w:r>
          </w:p>
          <w:p w14:paraId="60455629" w14:textId="77777777" w:rsidR="00387ACB" w:rsidRDefault="00387ACB">
            <w:pPr>
              <w:wordWrap w:val="0"/>
              <w:rPr>
                <w:rFonts w:hint="eastAsia"/>
                <w:sz w:val="18"/>
                <w:szCs w:val="18"/>
              </w:rPr>
            </w:pPr>
          </w:p>
          <w:p w14:paraId="6045562A" w14:textId="77777777" w:rsidR="00387ACB" w:rsidRDefault="00387ACB">
            <w:pPr>
              <w:wordWrap w:val="0"/>
              <w:snapToGrid w:val="0"/>
              <w:spacing w:line="260" w:lineRule="atLeast"/>
              <w:rPr>
                <w:rFonts w:hint="eastAsia"/>
                <w:sz w:val="18"/>
                <w:szCs w:val="18"/>
              </w:rPr>
            </w:pPr>
          </w:p>
        </w:tc>
        <w:tc>
          <w:tcPr>
            <w:tcW w:w="1148" w:type="dxa"/>
            <w:vAlign w:val="center"/>
          </w:tcPr>
          <w:p w14:paraId="6045562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2C" w14:textId="77777777" w:rsidR="00387ACB" w:rsidRDefault="00000000">
            <w:pPr>
              <w:wordWrap w:val="0"/>
              <w:jc w:val="center"/>
              <w:rPr>
                <w:rFonts w:hint="eastAsia"/>
                <w:sz w:val="18"/>
                <w:szCs w:val="18"/>
              </w:rPr>
            </w:pPr>
            <w:r>
              <w:rPr>
                <w:rFonts w:hint="eastAsia"/>
                <w:sz w:val="18"/>
                <w:szCs w:val="18"/>
              </w:rPr>
              <w:t>-</w:t>
            </w:r>
          </w:p>
        </w:tc>
      </w:tr>
      <w:tr w:rsidR="00387ACB" w14:paraId="60455635" w14:textId="77777777">
        <w:trPr>
          <w:cantSplit/>
          <w:trHeight w:val="2026"/>
          <w:jc w:val="center"/>
        </w:trPr>
        <w:tc>
          <w:tcPr>
            <w:tcW w:w="813" w:type="dxa"/>
            <w:vAlign w:val="center"/>
          </w:tcPr>
          <w:p w14:paraId="6045562E" w14:textId="77777777" w:rsidR="00387ACB" w:rsidRDefault="00000000">
            <w:pPr>
              <w:pStyle w:val="aff"/>
              <w:wordWrap w:val="0"/>
              <w:jc w:val="center"/>
              <w:rPr>
                <w:rFonts w:hint="eastAsia"/>
                <w:sz w:val="18"/>
                <w:szCs w:val="18"/>
              </w:rPr>
            </w:pPr>
            <w:r>
              <w:rPr>
                <w:rFonts w:hint="eastAsia"/>
                <w:sz w:val="18"/>
                <w:szCs w:val="18"/>
              </w:rPr>
              <w:t>步骤4</w:t>
            </w:r>
          </w:p>
        </w:tc>
        <w:tc>
          <w:tcPr>
            <w:tcW w:w="1200" w:type="dxa"/>
            <w:vAlign w:val="center"/>
          </w:tcPr>
          <w:p w14:paraId="6045562F" w14:textId="77777777" w:rsidR="00387ACB" w:rsidRDefault="00000000">
            <w:pPr>
              <w:wordWrap w:val="0"/>
              <w:rPr>
                <w:rFonts w:hint="eastAsia"/>
                <w:sz w:val="18"/>
                <w:szCs w:val="18"/>
              </w:rPr>
            </w:pPr>
            <w:r>
              <w:rPr>
                <w:rFonts w:hint="eastAsia"/>
                <w:sz w:val="18"/>
                <w:szCs w:val="18"/>
              </w:rPr>
              <w:t>任务全部启动</w:t>
            </w:r>
          </w:p>
        </w:tc>
        <w:tc>
          <w:tcPr>
            <w:tcW w:w="1081" w:type="dxa"/>
            <w:vAlign w:val="center"/>
          </w:tcPr>
          <w:p w14:paraId="60455630" w14:textId="77777777" w:rsidR="00387ACB" w:rsidRDefault="00000000">
            <w:pPr>
              <w:wordWrap w:val="0"/>
              <w:rPr>
                <w:rFonts w:hint="eastAsia"/>
                <w:sz w:val="18"/>
                <w:szCs w:val="18"/>
              </w:rPr>
            </w:pPr>
            <w:r>
              <w:rPr>
                <w:rFonts w:hint="eastAsia"/>
                <w:sz w:val="18"/>
                <w:szCs w:val="18"/>
              </w:rPr>
              <w:t>Worker5 先运行，先申请共享 2MB，再申请 5MB</w:t>
            </w:r>
          </w:p>
        </w:tc>
        <w:tc>
          <w:tcPr>
            <w:tcW w:w="1711" w:type="dxa"/>
            <w:vAlign w:val="center"/>
          </w:tcPr>
          <w:p w14:paraId="60455631" w14:textId="77777777" w:rsidR="00387ACB" w:rsidRDefault="00000000">
            <w:pPr>
              <w:wordWrap w:val="0"/>
              <w:autoSpaceDE w:val="0"/>
              <w:autoSpaceDN w:val="0"/>
              <w:adjustRightInd w:val="0"/>
              <w:rPr>
                <w:rFonts w:hint="eastAsia"/>
                <w:sz w:val="18"/>
                <w:szCs w:val="18"/>
              </w:rPr>
            </w:pPr>
            <w:r>
              <w:rPr>
                <w:rFonts w:hint="eastAsia"/>
                <w:sz w:val="18"/>
                <w:szCs w:val="18"/>
              </w:rPr>
              <w:t>构造初始大额占用，以及可shrink的弹性占用以测试shrink回调的有效性</w:t>
            </w:r>
          </w:p>
        </w:tc>
        <w:tc>
          <w:tcPr>
            <w:tcW w:w="2112" w:type="dxa"/>
            <w:vAlign w:val="center"/>
          </w:tcPr>
          <w:p w14:paraId="60455632" w14:textId="77777777" w:rsidR="00387ACB" w:rsidRDefault="00000000">
            <w:pPr>
              <w:wordWrap w:val="0"/>
              <w:snapToGrid w:val="0"/>
              <w:spacing w:line="260" w:lineRule="atLeast"/>
              <w:rPr>
                <w:rFonts w:hint="eastAsia"/>
                <w:sz w:val="18"/>
                <w:szCs w:val="18"/>
              </w:rPr>
            </w:pPr>
            <w:r>
              <w:rPr>
                <w:rFonts w:hint="eastAsia"/>
                <w:sz w:val="18"/>
                <w:szCs w:val="18"/>
              </w:rPr>
              <w:t>两次分配成功并消耗额度</w:t>
            </w:r>
          </w:p>
        </w:tc>
        <w:tc>
          <w:tcPr>
            <w:tcW w:w="1148" w:type="dxa"/>
            <w:vAlign w:val="center"/>
          </w:tcPr>
          <w:p w14:paraId="6045563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34" w14:textId="77777777" w:rsidR="00387ACB" w:rsidRDefault="00000000">
            <w:pPr>
              <w:wordWrap w:val="0"/>
              <w:jc w:val="center"/>
              <w:rPr>
                <w:rFonts w:hint="eastAsia"/>
                <w:sz w:val="18"/>
                <w:szCs w:val="18"/>
              </w:rPr>
            </w:pPr>
            <w:r>
              <w:rPr>
                <w:rFonts w:hint="eastAsia"/>
                <w:sz w:val="18"/>
                <w:szCs w:val="18"/>
              </w:rPr>
              <w:t>并发竞争</w:t>
            </w:r>
          </w:p>
        </w:tc>
      </w:tr>
      <w:tr w:rsidR="00387ACB" w14:paraId="6045563D" w14:textId="77777777">
        <w:trPr>
          <w:cantSplit/>
          <w:trHeight w:val="2026"/>
          <w:jc w:val="center"/>
        </w:trPr>
        <w:tc>
          <w:tcPr>
            <w:tcW w:w="813" w:type="dxa"/>
            <w:vAlign w:val="center"/>
          </w:tcPr>
          <w:p w14:paraId="60455636" w14:textId="77777777" w:rsidR="00387ACB" w:rsidRDefault="00000000">
            <w:pPr>
              <w:pStyle w:val="aff"/>
              <w:wordWrap w:val="0"/>
              <w:jc w:val="center"/>
              <w:rPr>
                <w:rFonts w:hint="eastAsia"/>
                <w:sz w:val="18"/>
                <w:szCs w:val="18"/>
              </w:rPr>
            </w:pPr>
            <w:r>
              <w:rPr>
                <w:rFonts w:hint="eastAsia"/>
                <w:sz w:val="18"/>
                <w:szCs w:val="18"/>
              </w:rPr>
              <w:t>步骤5</w:t>
            </w:r>
          </w:p>
        </w:tc>
        <w:tc>
          <w:tcPr>
            <w:tcW w:w="1200" w:type="dxa"/>
            <w:vAlign w:val="center"/>
          </w:tcPr>
          <w:p w14:paraId="60455637" w14:textId="77777777" w:rsidR="00387ACB" w:rsidRDefault="00000000">
            <w:pPr>
              <w:wordWrap w:val="0"/>
              <w:rPr>
                <w:rFonts w:hint="eastAsia"/>
                <w:sz w:val="18"/>
                <w:szCs w:val="18"/>
              </w:rPr>
            </w:pPr>
            <w:r>
              <w:rPr>
                <w:rFonts w:hint="eastAsia"/>
                <w:sz w:val="18"/>
                <w:szCs w:val="18"/>
              </w:rPr>
              <w:t>Worker5 先运行，先申请共享 2MB，再申请 5MB</w:t>
            </w:r>
          </w:p>
        </w:tc>
        <w:tc>
          <w:tcPr>
            <w:tcW w:w="1081" w:type="dxa"/>
            <w:vAlign w:val="center"/>
          </w:tcPr>
          <w:p w14:paraId="60455638" w14:textId="77777777" w:rsidR="00387ACB" w:rsidRDefault="00000000">
            <w:pPr>
              <w:wordWrap w:val="0"/>
              <w:rPr>
                <w:rFonts w:hint="eastAsia"/>
                <w:sz w:val="18"/>
                <w:szCs w:val="18"/>
              </w:rPr>
            </w:pPr>
            <w:r>
              <w:rPr>
                <w:rFonts w:hint="eastAsia"/>
                <w:sz w:val="18"/>
                <w:szCs w:val="18"/>
              </w:rPr>
              <w:t>Worker4 申请 4MB</w:t>
            </w:r>
          </w:p>
        </w:tc>
        <w:tc>
          <w:tcPr>
            <w:tcW w:w="1711" w:type="dxa"/>
            <w:vAlign w:val="center"/>
          </w:tcPr>
          <w:p w14:paraId="60455639" w14:textId="77777777" w:rsidR="00387ACB" w:rsidRDefault="00000000">
            <w:pPr>
              <w:wordWrap w:val="0"/>
              <w:autoSpaceDE w:val="0"/>
              <w:autoSpaceDN w:val="0"/>
              <w:adjustRightInd w:val="0"/>
              <w:rPr>
                <w:rFonts w:hint="eastAsia"/>
                <w:sz w:val="18"/>
                <w:szCs w:val="18"/>
              </w:rPr>
            </w:pPr>
            <w:r>
              <w:rPr>
                <w:rFonts w:hint="eastAsia"/>
                <w:sz w:val="18"/>
                <w:szCs w:val="18"/>
              </w:rPr>
              <w:t>超限时触发shrink回调，释放弹性内存后重试</w:t>
            </w:r>
          </w:p>
        </w:tc>
        <w:tc>
          <w:tcPr>
            <w:tcW w:w="2112" w:type="dxa"/>
            <w:vAlign w:val="center"/>
          </w:tcPr>
          <w:p w14:paraId="6045563A" w14:textId="77777777" w:rsidR="00387ACB" w:rsidRDefault="00000000">
            <w:pPr>
              <w:wordWrap w:val="0"/>
              <w:snapToGrid w:val="0"/>
              <w:spacing w:line="260" w:lineRule="atLeast"/>
              <w:rPr>
                <w:rFonts w:hint="eastAsia"/>
                <w:sz w:val="18"/>
                <w:szCs w:val="18"/>
              </w:rPr>
            </w:pPr>
            <w:r>
              <w:rPr>
                <w:rFonts w:hint="eastAsia"/>
                <w:sz w:val="18"/>
                <w:szCs w:val="18"/>
              </w:rPr>
              <w:t>触发回调并成功分配</w:t>
            </w:r>
          </w:p>
        </w:tc>
        <w:tc>
          <w:tcPr>
            <w:tcW w:w="1148" w:type="dxa"/>
            <w:vAlign w:val="center"/>
          </w:tcPr>
          <w:p w14:paraId="6045563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3C" w14:textId="77777777" w:rsidR="00387ACB" w:rsidRDefault="00000000">
            <w:pPr>
              <w:wordWrap w:val="0"/>
              <w:jc w:val="center"/>
              <w:rPr>
                <w:rFonts w:hint="eastAsia"/>
                <w:sz w:val="18"/>
                <w:szCs w:val="18"/>
              </w:rPr>
            </w:pPr>
            <w:r>
              <w:rPr>
                <w:rFonts w:hint="eastAsia"/>
                <w:sz w:val="18"/>
                <w:szCs w:val="18"/>
              </w:rPr>
              <w:t>-</w:t>
            </w:r>
          </w:p>
        </w:tc>
      </w:tr>
      <w:tr w:rsidR="00387ACB" w14:paraId="60455645" w14:textId="77777777">
        <w:trPr>
          <w:cantSplit/>
          <w:trHeight w:val="2026"/>
          <w:jc w:val="center"/>
        </w:trPr>
        <w:tc>
          <w:tcPr>
            <w:tcW w:w="813" w:type="dxa"/>
            <w:vAlign w:val="center"/>
          </w:tcPr>
          <w:p w14:paraId="6045563E" w14:textId="77777777" w:rsidR="00387ACB" w:rsidRDefault="00000000">
            <w:pPr>
              <w:pStyle w:val="aff"/>
              <w:wordWrap w:val="0"/>
              <w:jc w:val="center"/>
              <w:rPr>
                <w:rFonts w:hint="eastAsia"/>
                <w:sz w:val="18"/>
                <w:szCs w:val="18"/>
              </w:rPr>
            </w:pPr>
            <w:r>
              <w:rPr>
                <w:rFonts w:hint="eastAsia"/>
                <w:sz w:val="18"/>
                <w:szCs w:val="18"/>
              </w:rPr>
              <w:lastRenderedPageBreak/>
              <w:t>步骤6</w:t>
            </w:r>
          </w:p>
        </w:tc>
        <w:tc>
          <w:tcPr>
            <w:tcW w:w="1200" w:type="dxa"/>
            <w:vAlign w:val="center"/>
          </w:tcPr>
          <w:p w14:paraId="6045563F" w14:textId="77777777" w:rsidR="00387ACB" w:rsidRDefault="00000000">
            <w:pPr>
              <w:wordWrap w:val="0"/>
              <w:rPr>
                <w:rFonts w:hint="eastAsia"/>
                <w:sz w:val="18"/>
                <w:szCs w:val="18"/>
              </w:rPr>
            </w:pPr>
            <w:r>
              <w:rPr>
                <w:rFonts w:hint="eastAsia"/>
                <w:sz w:val="18"/>
                <w:szCs w:val="18"/>
              </w:rPr>
              <w:t>Worker4 申请 4MB</w:t>
            </w:r>
          </w:p>
        </w:tc>
        <w:tc>
          <w:tcPr>
            <w:tcW w:w="1081" w:type="dxa"/>
            <w:vAlign w:val="center"/>
          </w:tcPr>
          <w:p w14:paraId="60455640" w14:textId="77777777" w:rsidR="00387ACB" w:rsidRDefault="00000000">
            <w:pPr>
              <w:wordWrap w:val="0"/>
              <w:rPr>
                <w:rFonts w:hint="eastAsia"/>
                <w:sz w:val="18"/>
                <w:szCs w:val="18"/>
              </w:rPr>
            </w:pPr>
            <w:r>
              <w:rPr>
                <w:rFonts w:hint="eastAsia"/>
                <w:sz w:val="18"/>
                <w:szCs w:val="18"/>
              </w:rPr>
              <w:t>Worker3 申请 3MB；随后 Worker2/1 分别申请 2MB/1MB</w:t>
            </w:r>
          </w:p>
        </w:tc>
        <w:tc>
          <w:tcPr>
            <w:tcW w:w="1711" w:type="dxa"/>
            <w:vAlign w:val="center"/>
          </w:tcPr>
          <w:p w14:paraId="60455641" w14:textId="77777777" w:rsidR="00387ACB" w:rsidRDefault="00000000">
            <w:pPr>
              <w:wordWrap w:val="0"/>
              <w:autoSpaceDE w:val="0"/>
              <w:autoSpaceDN w:val="0"/>
              <w:adjustRightInd w:val="0"/>
              <w:ind w:left="90" w:hangingChars="50" w:hanging="90"/>
              <w:rPr>
                <w:rFonts w:hint="eastAsia"/>
                <w:sz w:val="18"/>
                <w:szCs w:val="18"/>
              </w:rPr>
            </w:pPr>
            <w:r>
              <w:rPr>
                <w:rFonts w:hint="eastAsia"/>
                <w:sz w:val="18"/>
                <w:szCs w:val="18"/>
              </w:rPr>
              <w:t>Worker3,Worker2触发shrink回调后因无可回收的弹性块导致失败。然而Worker1申请1MB可以成功</w:t>
            </w:r>
          </w:p>
        </w:tc>
        <w:tc>
          <w:tcPr>
            <w:tcW w:w="2112" w:type="dxa"/>
            <w:vAlign w:val="center"/>
          </w:tcPr>
          <w:p w14:paraId="60455642" w14:textId="77777777" w:rsidR="00387ACB" w:rsidRDefault="00000000">
            <w:pPr>
              <w:wordWrap w:val="0"/>
              <w:snapToGrid w:val="0"/>
              <w:spacing w:line="260" w:lineRule="atLeast"/>
              <w:rPr>
                <w:rFonts w:hint="eastAsia"/>
                <w:sz w:val="18"/>
                <w:szCs w:val="18"/>
              </w:rPr>
            </w:pPr>
            <w:r>
              <w:rPr>
                <w:rFonts w:hint="eastAsia"/>
                <w:sz w:val="18"/>
                <w:szCs w:val="18"/>
              </w:rPr>
              <w:t>出现shrink回调触发与失败分化。测试完成</w:t>
            </w:r>
          </w:p>
        </w:tc>
        <w:tc>
          <w:tcPr>
            <w:tcW w:w="1148" w:type="dxa"/>
            <w:vAlign w:val="center"/>
          </w:tcPr>
          <w:p w14:paraId="6045564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44" w14:textId="77777777" w:rsidR="00387ACB" w:rsidRDefault="00000000">
            <w:pPr>
              <w:wordWrap w:val="0"/>
              <w:jc w:val="center"/>
              <w:rPr>
                <w:rFonts w:hint="eastAsia"/>
                <w:sz w:val="18"/>
                <w:szCs w:val="18"/>
              </w:rPr>
            </w:pPr>
            <w:r>
              <w:rPr>
                <w:rFonts w:hint="eastAsia"/>
                <w:sz w:val="18"/>
                <w:szCs w:val="18"/>
              </w:rPr>
              <w:t>无异常</w:t>
            </w:r>
          </w:p>
        </w:tc>
      </w:tr>
      <w:tr w:rsidR="00387ACB" w14:paraId="6045564D" w14:textId="77777777">
        <w:trPr>
          <w:cantSplit/>
          <w:trHeight w:val="2026"/>
          <w:jc w:val="center"/>
        </w:trPr>
        <w:tc>
          <w:tcPr>
            <w:tcW w:w="813" w:type="dxa"/>
            <w:vAlign w:val="center"/>
          </w:tcPr>
          <w:p w14:paraId="60455646" w14:textId="77777777" w:rsidR="00387ACB" w:rsidRDefault="00000000">
            <w:pPr>
              <w:pStyle w:val="aff"/>
              <w:wordWrap w:val="0"/>
              <w:jc w:val="center"/>
              <w:rPr>
                <w:rFonts w:hint="eastAsia"/>
                <w:sz w:val="18"/>
                <w:szCs w:val="18"/>
              </w:rPr>
            </w:pPr>
            <w:r>
              <w:rPr>
                <w:rFonts w:hint="eastAsia"/>
                <w:sz w:val="18"/>
                <w:szCs w:val="18"/>
              </w:rPr>
              <w:t>步骤7</w:t>
            </w:r>
          </w:p>
        </w:tc>
        <w:tc>
          <w:tcPr>
            <w:tcW w:w="1200" w:type="dxa"/>
            <w:vAlign w:val="center"/>
          </w:tcPr>
          <w:p w14:paraId="60455647" w14:textId="77777777" w:rsidR="00387ACB" w:rsidRDefault="00000000">
            <w:pPr>
              <w:wordWrap w:val="0"/>
              <w:rPr>
                <w:rFonts w:hint="eastAsia"/>
                <w:sz w:val="18"/>
                <w:szCs w:val="18"/>
              </w:rPr>
            </w:pPr>
            <w:r>
              <w:rPr>
                <w:rFonts w:hint="eastAsia"/>
                <w:sz w:val="18"/>
                <w:szCs w:val="18"/>
              </w:rPr>
              <w:t>测试完成</w:t>
            </w:r>
          </w:p>
        </w:tc>
        <w:tc>
          <w:tcPr>
            <w:tcW w:w="1081" w:type="dxa"/>
            <w:vAlign w:val="center"/>
          </w:tcPr>
          <w:p w14:paraId="60455648" w14:textId="77777777" w:rsidR="00387ACB" w:rsidRDefault="00000000">
            <w:pPr>
              <w:wordWrap w:val="0"/>
              <w:rPr>
                <w:rFonts w:hint="eastAsia"/>
                <w:sz w:val="18"/>
                <w:szCs w:val="18"/>
              </w:rPr>
            </w:pPr>
            <w:r>
              <w:rPr>
                <w:rFonts w:hint="eastAsia"/>
                <w:sz w:val="18"/>
                <w:szCs w:val="18"/>
              </w:rPr>
              <w:t>无</w:t>
            </w:r>
          </w:p>
        </w:tc>
        <w:tc>
          <w:tcPr>
            <w:tcW w:w="1711" w:type="dxa"/>
            <w:vAlign w:val="center"/>
          </w:tcPr>
          <w:p w14:paraId="60455649" w14:textId="77777777" w:rsidR="00387ACB" w:rsidRDefault="00000000">
            <w:pPr>
              <w:wordWrap w:val="0"/>
              <w:autoSpaceDE w:val="0"/>
              <w:autoSpaceDN w:val="0"/>
              <w:adjustRightInd w:val="0"/>
              <w:rPr>
                <w:rFonts w:hint="eastAsia"/>
                <w:sz w:val="18"/>
                <w:szCs w:val="18"/>
              </w:rPr>
            </w:pPr>
            <w:r>
              <w:rPr>
                <w:rFonts w:hint="eastAsia"/>
                <w:sz w:val="18"/>
                <w:szCs w:val="18"/>
              </w:rPr>
              <w:t xml:space="preserve">验证Memory </w:t>
            </w:r>
            <w:proofErr w:type="spellStart"/>
            <w:r>
              <w:rPr>
                <w:rFonts w:hint="eastAsia"/>
                <w:sz w:val="18"/>
                <w:szCs w:val="18"/>
              </w:rPr>
              <w:t>Cgroup</w:t>
            </w:r>
            <w:proofErr w:type="spellEnd"/>
            <w:r>
              <w:rPr>
                <w:rFonts w:hint="eastAsia"/>
                <w:sz w:val="18"/>
                <w:szCs w:val="18"/>
              </w:rPr>
              <w:t>资源控制功能</w:t>
            </w:r>
          </w:p>
        </w:tc>
        <w:tc>
          <w:tcPr>
            <w:tcW w:w="2112" w:type="dxa"/>
            <w:vAlign w:val="center"/>
          </w:tcPr>
          <w:p w14:paraId="6045564A" w14:textId="77777777" w:rsidR="00387ACB" w:rsidRDefault="00000000">
            <w:pPr>
              <w:wordWrap w:val="0"/>
              <w:snapToGrid w:val="0"/>
              <w:spacing w:line="260" w:lineRule="atLeast"/>
              <w:rPr>
                <w:rFonts w:hint="eastAsia"/>
                <w:sz w:val="18"/>
                <w:szCs w:val="18"/>
              </w:rPr>
            </w:pPr>
            <w:r>
              <w:rPr>
                <w:rFonts w:hint="eastAsia"/>
                <w:sz w:val="18"/>
                <w:szCs w:val="18"/>
              </w:rPr>
              <w:t>所有验证通过，测试结束</w:t>
            </w:r>
          </w:p>
        </w:tc>
        <w:tc>
          <w:tcPr>
            <w:tcW w:w="1148" w:type="dxa"/>
            <w:vAlign w:val="center"/>
          </w:tcPr>
          <w:p w14:paraId="6045564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4C" w14:textId="77777777" w:rsidR="00387ACB" w:rsidRDefault="00000000">
            <w:pPr>
              <w:wordWrap w:val="0"/>
              <w:jc w:val="center"/>
              <w:rPr>
                <w:rFonts w:hint="eastAsia"/>
                <w:sz w:val="18"/>
                <w:szCs w:val="18"/>
              </w:rPr>
            </w:pPr>
            <w:r>
              <w:rPr>
                <w:rFonts w:hint="eastAsia"/>
                <w:sz w:val="18"/>
                <w:szCs w:val="18"/>
              </w:rPr>
              <w:t>无异常</w:t>
            </w:r>
          </w:p>
        </w:tc>
      </w:tr>
    </w:tbl>
    <w:p w14:paraId="6045564E" w14:textId="77777777" w:rsidR="00387ACB" w:rsidRDefault="00387ACB">
      <w:pPr>
        <w:pStyle w:val="a5"/>
        <w:ind w:firstLineChars="0" w:firstLine="0"/>
        <w:rPr>
          <w:rFonts w:hint="eastAsia"/>
        </w:rPr>
      </w:pPr>
    </w:p>
    <w:p w14:paraId="6045564F" w14:textId="77777777" w:rsidR="00387ACB" w:rsidRDefault="00387ACB">
      <w:pPr>
        <w:pStyle w:val="a5"/>
        <w:ind w:firstLineChars="0" w:firstLine="0"/>
        <w:rPr>
          <w:rFonts w:hint="eastAsia"/>
        </w:rPr>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2003"/>
        <w:gridCol w:w="2693"/>
        <w:gridCol w:w="567"/>
        <w:gridCol w:w="948"/>
      </w:tblGrid>
      <w:tr w:rsidR="00387ACB" w14:paraId="60455652" w14:textId="77777777">
        <w:trPr>
          <w:jc w:val="center"/>
        </w:trPr>
        <w:tc>
          <w:tcPr>
            <w:tcW w:w="1813" w:type="dxa"/>
            <w:gridSpan w:val="2"/>
            <w:tcBorders>
              <w:bottom w:val="single" w:sz="6" w:space="0" w:color="auto"/>
            </w:tcBorders>
          </w:tcPr>
          <w:p w14:paraId="60455650"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hemeColor="text1"/>
            </w:tcBorders>
          </w:tcPr>
          <w:p w14:paraId="60455651" w14:textId="77777777" w:rsidR="00387ACB" w:rsidRDefault="00000000">
            <w:pPr>
              <w:pStyle w:val="aff"/>
              <w:wordWrap w:val="0"/>
              <w:rPr>
                <w:rFonts w:hint="eastAsia"/>
                <w:sz w:val="18"/>
                <w:szCs w:val="18"/>
              </w:rPr>
            </w:pPr>
            <w:r>
              <w:rPr>
                <w:rFonts w:hint="eastAsia"/>
                <w:sz w:val="18"/>
                <w:szCs w:val="18"/>
              </w:rPr>
              <w:t xml:space="preserve">Memory </w:t>
            </w:r>
            <w:proofErr w:type="spellStart"/>
            <w:r>
              <w:rPr>
                <w:rFonts w:hint="eastAsia"/>
                <w:sz w:val="18"/>
                <w:szCs w:val="18"/>
              </w:rPr>
              <w:t>Cgroup</w:t>
            </w:r>
            <w:proofErr w:type="spellEnd"/>
            <w:r>
              <w:rPr>
                <w:rFonts w:hint="eastAsia"/>
                <w:sz w:val="18"/>
                <w:szCs w:val="18"/>
              </w:rPr>
              <w:t>资源控制功能测试二</w:t>
            </w:r>
          </w:p>
        </w:tc>
      </w:tr>
      <w:tr w:rsidR="00387ACB" w14:paraId="60455655" w14:textId="77777777">
        <w:trPr>
          <w:jc w:val="center"/>
        </w:trPr>
        <w:tc>
          <w:tcPr>
            <w:tcW w:w="1813" w:type="dxa"/>
            <w:gridSpan w:val="2"/>
            <w:tcBorders>
              <w:top w:val="single" w:sz="6" w:space="0" w:color="auto"/>
              <w:bottom w:val="single" w:sz="6" w:space="0" w:color="auto"/>
            </w:tcBorders>
            <w:vAlign w:val="center"/>
          </w:tcPr>
          <w:p w14:paraId="60455653"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themeColor="text1"/>
              <w:bottom w:val="single" w:sz="6" w:space="0" w:color="auto"/>
            </w:tcBorders>
          </w:tcPr>
          <w:p w14:paraId="60455654" w14:textId="77777777" w:rsidR="00387ACB" w:rsidRDefault="00000000">
            <w:pPr>
              <w:pStyle w:val="aff"/>
              <w:wordWrap w:val="0"/>
              <w:rPr>
                <w:rFonts w:hint="eastAsia"/>
                <w:sz w:val="18"/>
                <w:szCs w:val="18"/>
              </w:rPr>
            </w:pPr>
            <w:r>
              <w:rPr>
                <w:rFonts w:hint="eastAsia"/>
                <w:sz w:val="18"/>
                <w:szCs w:val="18"/>
              </w:rPr>
              <w:t xml:space="preserve">1. 本测试用例用于验证 Memory </w:t>
            </w:r>
            <w:proofErr w:type="spellStart"/>
            <w:r>
              <w:rPr>
                <w:rFonts w:hint="eastAsia"/>
                <w:sz w:val="18"/>
                <w:szCs w:val="18"/>
              </w:rPr>
              <w:t>Cgroup</w:t>
            </w:r>
            <w:proofErr w:type="spellEnd"/>
            <w:r>
              <w:rPr>
                <w:rFonts w:hint="eastAsia"/>
                <w:sz w:val="18"/>
                <w:szCs w:val="18"/>
              </w:rPr>
              <w:t xml:space="preserve"> 资源控制服务在 RTEMS 中面对物理 heap 不足时的处理能力，重点覆盖 shrink callback 触发、物理内存回收、分配重试、不可恢复物理 OOM 返回失败。</w:t>
            </w:r>
            <w:r>
              <w:rPr>
                <w:rFonts w:hint="eastAsia"/>
                <w:sz w:val="18"/>
                <w:szCs w:val="18"/>
              </w:rPr>
              <w:br/>
              <w:t xml:space="preserve">2. 通过设置远高于物理 heap 的 </w:t>
            </w:r>
            <w:proofErr w:type="spellStart"/>
            <w:r>
              <w:rPr>
                <w:rFonts w:hint="eastAsia"/>
                <w:sz w:val="18"/>
                <w:szCs w:val="18"/>
              </w:rPr>
              <w:t>memory_limit</w:t>
            </w:r>
            <w:proofErr w:type="spellEnd"/>
            <w:r>
              <w:rPr>
                <w:rFonts w:hint="eastAsia"/>
                <w:sz w:val="18"/>
                <w:szCs w:val="18"/>
              </w:rPr>
              <w:t xml:space="preserve">，排除 </w:t>
            </w:r>
            <w:proofErr w:type="spellStart"/>
            <w:r>
              <w:rPr>
                <w:rFonts w:hint="eastAsia"/>
                <w:sz w:val="18"/>
                <w:szCs w:val="18"/>
              </w:rPr>
              <w:t>cgroup</w:t>
            </w:r>
            <w:proofErr w:type="spellEnd"/>
            <w:r>
              <w:rPr>
                <w:rFonts w:hint="eastAsia"/>
                <w:sz w:val="18"/>
                <w:szCs w:val="18"/>
              </w:rPr>
              <w:t xml:space="preserve"> quota 限制因素，专门验证物理内存压力下 Memory </w:t>
            </w:r>
            <w:proofErr w:type="spellStart"/>
            <w:r>
              <w:rPr>
                <w:rFonts w:hint="eastAsia"/>
                <w:sz w:val="18"/>
                <w:szCs w:val="18"/>
              </w:rPr>
              <w:t>Cgroup</w:t>
            </w:r>
            <w:proofErr w:type="spellEnd"/>
            <w:r>
              <w:rPr>
                <w:rFonts w:hint="eastAsia"/>
                <w:sz w:val="18"/>
                <w:szCs w:val="18"/>
              </w:rPr>
              <w:t xml:space="preserve"> 与系统 allocator 的协同处理逻辑。</w:t>
            </w:r>
          </w:p>
        </w:tc>
      </w:tr>
      <w:tr w:rsidR="00387ACB" w14:paraId="60455658" w14:textId="77777777">
        <w:trPr>
          <w:jc w:val="center"/>
        </w:trPr>
        <w:tc>
          <w:tcPr>
            <w:tcW w:w="1813" w:type="dxa"/>
            <w:gridSpan w:val="2"/>
            <w:tcBorders>
              <w:top w:val="single" w:sz="6" w:space="0" w:color="auto"/>
              <w:bottom w:val="single" w:sz="12" w:space="0" w:color="auto"/>
            </w:tcBorders>
            <w:vAlign w:val="center"/>
          </w:tcPr>
          <w:p w14:paraId="60455656" w14:textId="77777777" w:rsidR="00387ACB" w:rsidRDefault="00000000">
            <w:pPr>
              <w:pStyle w:val="aff"/>
              <w:wordWrap w:val="0"/>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657" w14:textId="77777777" w:rsidR="00387ACB" w:rsidRDefault="00000000">
            <w:pPr>
              <w:pStyle w:val="aff"/>
              <w:wordWrap w:val="0"/>
              <w:rPr>
                <w:rFonts w:hint="eastAsia"/>
                <w:sz w:val="18"/>
                <w:szCs w:val="18"/>
              </w:rPr>
            </w:pPr>
            <w:r>
              <w:rPr>
                <w:rFonts w:hint="eastAsia"/>
                <w:sz w:val="18"/>
                <w:szCs w:val="18"/>
              </w:rPr>
              <w:t>支持硬内存限制和软内存限制；支持内存预分配机制；支持内存超限后触发分级处理策略；支持物理内存不足时的 shrink 回收与失败上报机制。</w:t>
            </w:r>
          </w:p>
        </w:tc>
      </w:tr>
      <w:tr w:rsidR="00387ACB" w14:paraId="60455661" w14:textId="77777777">
        <w:trPr>
          <w:jc w:val="center"/>
        </w:trPr>
        <w:tc>
          <w:tcPr>
            <w:tcW w:w="411" w:type="dxa"/>
            <w:tcBorders>
              <w:top w:val="single" w:sz="12" w:space="0" w:color="auto"/>
            </w:tcBorders>
            <w:vAlign w:val="center"/>
          </w:tcPr>
          <w:p w14:paraId="60455659" w14:textId="77777777" w:rsidR="00387ACB" w:rsidRDefault="00000000">
            <w:pPr>
              <w:pStyle w:val="aff"/>
              <w:wordWrap w:val="0"/>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65A" w14:textId="77777777" w:rsidR="00387ACB" w:rsidRDefault="00000000">
            <w:pPr>
              <w:pStyle w:val="aff"/>
              <w:wordWrap w:val="0"/>
              <w:jc w:val="center"/>
              <w:rPr>
                <w:rFonts w:hint="eastAsia"/>
                <w:sz w:val="18"/>
                <w:szCs w:val="18"/>
              </w:rPr>
            </w:pPr>
            <w:r>
              <w:rPr>
                <w:rFonts w:hint="eastAsia"/>
                <w:sz w:val="18"/>
                <w:szCs w:val="18"/>
              </w:rPr>
              <w:t>前提和</w:t>
            </w:r>
          </w:p>
          <w:p w14:paraId="6045565B"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65C"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65D" w14:textId="77777777" w:rsidR="00387ACB" w:rsidRDefault="00000000">
            <w:pPr>
              <w:pStyle w:val="aff"/>
              <w:wordWrap w:val="0"/>
              <w:jc w:val="center"/>
              <w:rPr>
                <w:rFonts w:hint="eastAsia"/>
                <w:sz w:val="18"/>
                <w:szCs w:val="18"/>
              </w:rPr>
            </w:pPr>
            <w:r>
              <w:rPr>
                <w:rFonts w:hint="eastAsia"/>
                <w:sz w:val="18"/>
                <w:szCs w:val="18"/>
              </w:rPr>
              <w:t>目的和动作</w:t>
            </w:r>
          </w:p>
        </w:tc>
        <w:tc>
          <w:tcPr>
            <w:tcW w:w="2693" w:type="dxa"/>
            <w:tcBorders>
              <w:top w:val="single" w:sz="12" w:space="0" w:color="auto"/>
            </w:tcBorders>
            <w:vAlign w:val="center"/>
          </w:tcPr>
          <w:p w14:paraId="6045565E" w14:textId="77777777" w:rsidR="00387ACB" w:rsidRDefault="00000000">
            <w:pPr>
              <w:pStyle w:val="aff"/>
              <w:wordWrap w:val="0"/>
              <w:jc w:val="center"/>
              <w:rPr>
                <w:rFonts w:hint="eastAsia"/>
                <w:sz w:val="18"/>
                <w:szCs w:val="18"/>
              </w:rPr>
            </w:pPr>
            <w:r>
              <w:rPr>
                <w:rFonts w:hint="eastAsia"/>
                <w:sz w:val="18"/>
                <w:szCs w:val="18"/>
              </w:rPr>
              <w:t>预期结果</w:t>
            </w:r>
          </w:p>
        </w:tc>
        <w:tc>
          <w:tcPr>
            <w:tcW w:w="567" w:type="dxa"/>
            <w:tcBorders>
              <w:top w:val="single" w:sz="12" w:space="0" w:color="auto"/>
            </w:tcBorders>
            <w:vAlign w:val="center"/>
          </w:tcPr>
          <w:p w14:paraId="6045565F"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660"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669" w14:textId="77777777">
        <w:trPr>
          <w:cantSplit/>
          <w:trHeight w:val="1530"/>
          <w:jc w:val="center"/>
        </w:trPr>
        <w:tc>
          <w:tcPr>
            <w:tcW w:w="411" w:type="dxa"/>
            <w:tcBorders>
              <w:top w:val="single" w:sz="12" w:space="0" w:color="auto"/>
            </w:tcBorders>
            <w:vAlign w:val="center"/>
          </w:tcPr>
          <w:p w14:paraId="60455662" w14:textId="77777777" w:rsidR="00387ACB" w:rsidRDefault="00000000">
            <w:pPr>
              <w:pStyle w:val="aff"/>
              <w:wordWrap w:val="0"/>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663" w14:textId="77777777" w:rsidR="00387ACB" w:rsidRDefault="00000000">
            <w:pPr>
              <w:wordWrap w:val="0"/>
              <w:rPr>
                <w:rFonts w:hint="eastAsia"/>
                <w:sz w:val="18"/>
                <w:szCs w:val="18"/>
              </w:rPr>
            </w:pPr>
            <w:r>
              <w:rPr>
                <w:rFonts w:hint="eastAsia"/>
                <w:sz w:val="18"/>
                <w:szCs w:val="18"/>
              </w:rPr>
              <w:t>系统已启用</w:t>
            </w:r>
            <w:proofErr w:type="spellStart"/>
            <w:r>
              <w:rPr>
                <w:rFonts w:hint="eastAsia"/>
                <w:sz w:val="18"/>
                <w:szCs w:val="18"/>
              </w:rPr>
              <w:t>Cgroup</w:t>
            </w:r>
            <w:proofErr w:type="spellEnd"/>
            <w:r>
              <w:rPr>
                <w:rFonts w:hint="eastAsia"/>
                <w:sz w:val="18"/>
                <w:szCs w:val="18"/>
              </w:rPr>
              <w:t>配置选项</w:t>
            </w:r>
          </w:p>
        </w:tc>
        <w:tc>
          <w:tcPr>
            <w:tcW w:w="989" w:type="dxa"/>
            <w:tcBorders>
              <w:top w:val="single" w:sz="12" w:space="0" w:color="auto"/>
            </w:tcBorders>
            <w:vAlign w:val="center"/>
          </w:tcPr>
          <w:p w14:paraId="60455664" w14:textId="77777777" w:rsidR="00387ACB" w:rsidRDefault="00000000">
            <w:pPr>
              <w:wordWrap w:val="0"/>
              <w:snapToGrid w:val="0"/>
              <w:spacing w:line="240" w:lineRule="atLeast"/>
              <w:rPr>
                <w:rFonts w:hint="eastAsia"/>
                <w:sz w:val="18"/>
                <w:szCs w:val="18"/>
              </w:rPr>
            </w:pPr>
            <w:proofErr w:type="spellStart"/>
            <w:r>
              <w:rPr>
                <w:rFonts w:hint="eastAsia"/>
                <w:sz w:val="18"/>
                <w:szCs w:val="18"/>
              </w:rPr>
              <w:t>memory_limit</w:t>
            </w:r>
            <w:proofErr w:type="spellEnd"/>
            <w:r>
              <w:rPr>
                <w:rFonts w:hint="eastAsia"/>
                <w:sz w:val="18"/>
                <w:szCs w:val="18"/>
              </w:rPr>
              <w:t>设置为远超系统可用内存的数值</w:t>
            </w:r>
          </w:p>
        </w:tc>
        <w:tc>
          <w:tcPr>
            <w:tcW w:w="2003" w:type="dxa"/>
            <w:tcBorders>
              <w:top w:val="single" w:sz="12" w:space="0" w:color="auto"/>
            </w:tcBorders>
            <w:vAlign w:val="center"/>
          </w:tcPr>
          <w:p w14:paraId="60455665" w14:textId="77777777" w:rsidR="00387ACB" w:rsidRDefault="00000000">
            <w:pPr>
              <w:wordWrap w:val="0"/>
              <w:snapToGrid w:val="0"/>
              <w:spacing w:line="240" w:lineRule="atLeast"/>
              <w:rPr>
                <w:rFonts w:hint="eastAsia"/>
                <w:sz w:val="18"/>
                <w:szCs w:val="18"/>
              </w:rPr>
            </w:pPr>
            <w:r>
              <w:rPr>
                <w:rFonts w:hint="eastAsia"/>
                <w:sz w:val="18"/>
                <w:szCs w:val="18"/>
              </w:rPr>
              <w:t xml:space="preserve">以内存限额为1TB的配置创建 </w:t>
            </w:r>
            <w:proofErr w:type="spellStart"/>
            <w:r>
              <w:rPr>
                <w:rFonts w:hint="eastAsia"/>
                <w:sz w:val="18"/>
                <w:szCs w:val="18"/>
              </w:rPr>
              <w:t>Cgroup</w:t>
            </w:r>
            <w:proofErr w:type="spellEnd"/>
          </w:p>
        </w:tc>
        <w:tc>
          <w:tcPr>
            <w:tcW w:w="2693" w:type="dxa"/>
            <w:tcBorders>
              <w:top w:val="single" w:sz="12" w:space="0" w:color="auto"/>
            </w:tcBorders>
            <w:vAlign w:val="center"/>
          </w:tcPr>
          <w:p w14:paraId="60455666" w14:textId="77777777" w:rsidR="00387ACB" w:rsidRDefault="00000000">
            <w:pPr>
              <w:wordWrap w:val="0"/>
              <w:rPr>
                <w:rFonts w:hint="eastAsia"/>
                <w:sz w:val="18"/>
                <w:szCs w:val="18"/>
              </w:rPr>
            </w:pPr>
            <w:proofErr w:type="spellStart"/>
            <w:r>
              <w:rPr>
                <w:rFonts w:hint="eastAsia"/>
                <w:sz w:val="18"/>
                <w:szCs w:val="18"/>
              </w:rPr>
              <w:t>Cgroup</w:t>
            </w:r>
            <w:proofErr w:type="spellEnd"/>
            <w:r>
              <w:rPr>
                <w:rFonts w:hint="eastAsia"/>
                <w:sz w:val="18"/>
                <w:szCs w:val="18"/>
              </w:rPr>
              <w:t xml:space="preserve">创建成功, 并设置远高于物理 heap 的 </w:t>
            </w:r>
            <w:proofErr w:type="spellStart"/>
            <w:r>
              <w:rPr>
                <w:rFonts w:hint="eastAsia"/>
                <w:sz w:val="18"/>
                <w:szCs w:val="18"/>
              </w:rPr>
              <w:t>memory_limit</w:t>
            </w:r>
            <w:proofErr w:type="spellEnd"/>
          </w:p>
        </w:tc>
        <w:tc>
          <w:tcPr>
            <w:tcW w:w="567" w:type="dxa"/>
            <w:tcBorders>
              <w:top w:val="single" w:sz="12" w:space="0" w:color="auto"/>
            </w:tcBorders>
            <w:vAlign w:val="center"/>
          </w:tcPr>
          <w:p w14:paraId="60455667"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668" w14:textId="77777777" w:rsidR="00387ACB" w:rsidRDefault="00000000">
            <w:pPr>
              <w:wordWrap w:val="0"/>
              <w:jc w:val="center"/>
              <w:rPr>
                <w:rFonts w:hint="eastAsia"/>
                <w:sz w:val="18"/>
                <w:szCs w:val="18"/>
              </w:rPr>
            </w:pPr>
            <w:r>
              <w:rPr>
                <w:rFonts w:hint="eastAsia"/>
                <w:sz w:val="18"/>
                <w:szCs w:val="18"/>
              </w:rPr>
              <w:t>-</w:t>
            </w:r>
          </w:p>
        </w:tc>
      </w:tr>
      <w:tr w:rsidR="00387ACB" w14:paraId="60455671" w14:textId="77777777">
        <w:trPr>
          <w:cantSplit/>
          <w:trHeight w:val="1443"/>
          <w:jc w:val="center"/>
        </w:trPr>
        <w:tc>
          <w:tcPr>
            <w:tcW w:w="411" w:type="dxa"/>
            <w:tcBorders>
              <w:top w:val="single" w:sz="6" w:space="0" w:color="auto"/>
            </w:tcBorders>
            <w:vAlign w:val="center"/>
          </w:tcPr>
          <w:p w14:paraId="6045566A" w14:textId="77777777" w:rsidR="00387ACB" w:rsidRDefault="00000000">
            <w:pPr>
              <w:pStyle w:val="aff"/>
              <w:wordWrap w:val="0"/>
              <w:jc w:val="center"/>
              <w:rPr>
                <w:rFonts w:hint="eastAsia"/>
                <w:sz w:val="18"/>
                <w:szCs w:val="18"/>
              </w:rPr>
            </w:pPr>
            <w:r>
              <w:rPr>
                <w:rFonts w:hint="eastAsia"/>
                <w:sz w:val="18"/>
                <w:szCs w:val="18"/>
              </w:rPr>
              <w:t>步骤 2</w:t>
            </w:r>
          </w:p>
        </w:tc>
        <w:tc>
          <w:tcPr>
            <w:tcW w:w="1402" w:type="dxa"/>
            <w:tcBorders>
              <w:top w:val="single" w:sz="6" w:space="0" w:color="auto"/>
            </w:tcBorders>
            <w:vAlign w:val="center"/>
          </w:tcPr>
          <w:p w14:paraId="6045566B" w14:textId="77777777" w:rsidR="00387ACB" w:rsidRDefault="00000000">
            <w:pPr>
              <w:wordWrap w:val="0"/>
              <w:rPr>
                <w:rFonts w:hint="eastAsia"/>
                <w:sz w:val="18"/>
                <w:szCs w:val="18"/>
              </w:rPr>
            </w:pPr>
            <w:r>
              <w:rPr>
                <w:rFonts w:hint="eastAsia"/>
                <w:sz w:val="18"/>
                <w:szCs w:val="18"/>
              </w:rPr>
              <w:t>测试</w:t>
            </w:r>
            <w:proofErr w:type="spellStart"/>
            <w:r>
              <w:rPr>
                <w:rFonts w:hint="eastAsia"/>
                <w:sz w:val="18"/>
                <w:szCs w:val="18"/>
              </w:rPr>
              <w:t>Cgroup</w:t>
            </w:r>
            <w:proofErr w:type="spellEnd"/>
            <w:r>
              <w:rPr>
                <w:rFonts w:hint="eastAsia"/>
                <w:sz w:val="18"/>
                <w:szCs w:val="18"/>
              </w:rPr>
              <w:t>已被成功创建</w:t>
            </w:r>
          </w:p>
        </w:tc>
        <w:tc>
          <w:tcPr>
            <w:tcW w:w="989" w:type="dxa"/>
            <w:tcBorders>
              <w:top w:val="single" w:sz="6" w:space="0" w:color="auto"/>
            </w:tcBorders>
            <w:vAlign w:val="center"/>
          </w:tcPr>
          <w:p w14:paraId="6045566C" w14:textId="77777777" w:rsidR="00387ACB" w:rsidRDefault="00000000">
            <w:pPr>
              <w:wordWrap w:val="0"/>
              <w:rPr>
                <w:rFonts w:hint="eastAsia"/>
                <w:sz w:val="18"/>
                <w:szCs w:val="18"/>
              </w:rPr>
            </w:pPr>
            <w:r>
              <w:rPr>
                <w:rFonts w:hint="eastAsia"/>
                <w:sz w:val="18"/>
                <w:szCs w:val="18"/>
              </w:rPr>
              <w:t>Shrink回调函数</w:t>
            </w:r>
          </w:p>
        </w:tc>
        <w:tc>
          <w:tcPr>
            <w:tcW w:w="2003" w:type="dxa"/>
            <w:tcBorders>
              <w:top w:val="single" w:sz="6" w:space="0" w:color="auto"/>
            </w:tcBorders>
            <w:vAlign w:val="center"/>
          </w:tcPr>
          <w:p w14:paraId="6045566D" w14:textId="77777777" w:rsidR="00387ACB" w:rsidRDefault="00000000">
            <w:pPr>
              <w:wordWrap w:val="0"/>
              <w:autoSpaceDE w:val="0"/>
              <w:autoSpaceDN w:val="0"/>
              <w:adjustRightInd w:val="0"/>
              <w:rPr>
                <w:rFonts w:hint="eastAsia"/>
                <w:sz w:val="18"/>
                <w:szCs w:val="18"/>
              </w:rPr>
            </w:pPr>
            <w:r>
              <w:rPr>
                <w:rFonts w:hint="eastAsia"/>
                <w:sz w:val="18"/>
                <w:szCs w:val="18"/>
              </w:rPr>
              <w:t>向测试</w:t>
            </w:r>
            <w:proofErr w:type="spellStart"/>
            <w:r>
              <w:rPr>
                <w:rFonts w:hint="eastAsia"/>
                <w:sz w:val="18"/>
                <w:szCs w:val="18"/>
              </w:rPr>
              <w:t>Cgroup</w:t>
            </w:r>
            <w:proofErr w:type="spellEnd"/>
            <w:r>
              <w:rPr>
                <w:rFonts w:hint="eastAsia"/>
                <w:sz w:val="18"/>
                <w:szCs w:val="18"/>
              </w:rPr>
              <w:t>注册Shrink回调函数</w:t>
            </w:r>
          </w:p>
        </w:tc>
        <w:tc>
          <w:tcPr>
            <w:tcW w:w="2693" w:type="dxa"/>
            <w:tcBorders>
              <w:top w:val="single" w:sz="6" w:space="0" w:color="auto"/>
            </w:tcBorders>
            <w:vAlign w:val="center"/>
          </w:tcPr>
          <w:p w14:paraId="6045566E" w14:textId="77777777" w:rsidR="00387ACB" w:rsidRDefault="00000000">
            <w:pPr>
              <w:wordWrap w:val="0"/>
              <w:rPr>
                <w:rFonts w:hint="eastAsia"/>
                <w:sz w:val="18"/>
                <w:szCs w:val="18"/>
              </w:rPr>
            </w:pPr>
            <w:r>
              <w:rPr>
                <w:rFonts w:hint="eastAsia"/>
                <w:sz w:val="18"/>
                <w:szCs w:val="18"/>
              </w:rPr>
              <w:t>Shrink函数注册成功</w:t>
            </w:r>
          </w:p>
        </w:tc>
        <w:tc>
          <w:tcPr>
            <w:tcW w:w="567" w:type="dxa"/>
            <w:tcBorders>
              <w:top w:val="single" w:sz="6" w:space="0" w:color="auto"/>
            </w:tcBorders>
            <w:vAlign w:val="center"/>
          </w:tcPr>
          <w:p w14:paraId="6045566F"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670" w14:textId="77777777" w:rsidR="00387ACB" w:rsidRDefault="00000000">
            <w:pPr>
              <w:wordWrap w:val="0"/>
              <w:jc w:val="center"/>
              <w:rPr>
                <w:rFonts w:hint="eastAsia"/>
                <w:sz w:val="18"/>
                <w:szCs w:val="18"/>
              </w:rPr>
            </w:pPr>
            <w:r>
              <w:rPr>
                <w:rFonts w:hint="eastAsia"/>
                <w:sz w:val="18"/>
                <w:szCs w:val="18"/>
              </w:rPr>
              <w:t>-</w:t>
            </w:r>
          </w:p>
        </w:tc>
      </w:tr>
      <w:tr w:rsidR="00387ACB" w14:paraId="60455679" w14:textId="77777777">
        <w:trPr>
          <w:cantSplit/>
          <w:trHeight w:val="2026"/>
          <w:jc w:val="center"/>
        </w:trPr>
        <w:tc>
          <w:tcPr>
            <w:tcW w:w="411" w:type="dxa"/>
            <w:vAlign w:val="center"/>
          </w:tcPr>
          <w:p w14:paraId="60455672" w14:textId="77777777" w:rsidR="00387ACB" w:rsidRDefault="00000000">
            <w:pPr>
              <w:pStyle w:val="aff"/>
              <w:wordWrap w:val="0"/>
              <w:jc w:val="center"/>
              <w:rPr>
                <w:rFonts w:hint="eastAsia"/>
                <w:sz w:val="18"/>
                <w:szCs w:val="18"/>
              </w:rPr>
            </w:pPr>
            <w:r>
              <w:rPr>
                <w:rFonts w:hint="eastAsia"/>
                <w:sz w:val="18"/>
                <w:szCs w:val="18"/>
              </w:rPr>
              <w:t>步骤 3</w:t>
            </w:r>
          </w:p>
        </w:tc>
        <w:tc>
          <w:tcPr>
            <w:tcW w:w="1402" w:type="dxa"/>
            <w:vAlign w:val="center"/>
          </w:tcPr>
          <w:p w14:paraId="60455673" w14:textId="77777777" w:rsidR="00387ACB" w:rsidRDefault="00000000">
            <w:pPr>
              <w:wordWrap w:val="0"/>
              <w:rPr>
                <w:rFonts w:hint="eastAsia"/>
                <w:sz w:val="18"/>
                <w:szCs w:val="18"/>
              </w:rPr>
            </w:pPr>
            <w:r>
              <w:rPr>
                <w:rFonts w:hint="eastAsia"/>
                <w:sz w:val="18"/>
                <w:szCs w:val="18"/>
              </w:rPr>
              <w:t>Worker task 已在 CG1 中运行</w:t>
            </w:r>
          </w:p>
        </w:tc>
        <w:tc>
          <w:tcPr>
            <w:tcW w:w="989" w:type="dxa"/>
            <w:vAlign w:val="center"/>
          </w:tcPr>
          <w:p w14:paraId="60455674" w14:textId="77777777" w:rsidR="00387ACB" w:rsidRDefault="00000000">
            <w:pPr>
              <w:wordWrap w:val="0"/>
              <w:rPr>
                <w:rFonts w:hint="eastAsia"/>
                <w:sz w:val="18"/>
                <w:szCs w:val="18"/>
              </w:rPr>
            </w:pPr>
            <w:r>
              <w:rPr>
                <w:rFonts w:hint="eastAsia"/>
                <w:sz w:val="18"/>
                <w:szCs w:val="18"/>
              </w:rPr>
              <w:t>第一阶段：打印系统可用的内存；申请低于可用内存的弹性内存</w:t>
            </w:r>
          </w:p>
        </w:tc>
        <w:tc>
          <w:tcPr>
            <w:tcW w:w="2003" w:type="dxa"/>
            <w:vAlign w:val="center"/>
          </w:tcPr>
          <w:p w14:paraId="60455675" w14:textId="77777777" w:rsidR="00387ACB" w:rsidRDefault="00000000">
            <w:pPr>
              <w:wordWrap w:val="0"/>
              <w:autoSpaceDE w:val="0"/>
              <w:autoSpaceDN w:val="0"/>
              <w:adjustRightInd w:val="0"/>
              <w:rPr>
                <w:rFonts w:hint="eastAsia"/>
                <w:sz w:val="18"/>
                <w:szCs w:val="18"/>
              </w:rPr>
            </w:pPr>
            <w:r>
              <w:rPr>
                <w:rFonts w:hint="eastAsia"/>
                <w:sz w:val="18"/>
                <w:szCs w:val="18"/>
              </w:rPr>
              <w:t>构造可回收的共享内存占用，使系统剩余物理内存不足</w:t>
            </w:r>
          </w:p>
        </w:tc>
        <w:tc>
          <w:tcPr>
            <w:tcW w:w="2693" w:type="dxa"/>
            <w:vAlign w:val="center"/>
          </w:tcPr>
          <w:p w14:paraId="60455676" w14:textId="77777777" w:rsidR="00387ACB" w:rsidRDefault="00000000">
            <w:pPr>
              <w:wordWrap w:val="0"/>
              <w:snapToGrid w:val="0"/>
              <w:spacing w:line="260" w:lineRule="atLeast"/>
              <w:rPr>
                <w:rFonts w:hint="eastAsia"/>
                <w:sz w:val="18"/>
                <w:szCs w:val="18"/>
              </w:rPr>
            </w:pPr>
            <w:r>
              <w:rPr>
                <w:rFonts w:hint="eastAsia"/>
                <w:sz w:val="18"/>
                <w:szCs w:val="18"/>
              </w:rPr>
              <w:t>弹性块分配成功，形成可 shrink 的弹性占用</w:t>
            </w:r>
          </w:p>
        </w:tc>
        <w:tc>
          <w:tcPr>
            <w:tcW w:w="567" w:type="dxa"/>
            <w:vAlign w:val="center"/>
          </w:tcPr>
          <w:p w14:paraId="60455677"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78" w14:textId="77777777" w:rsidR="00387ACB" w:rsidRDefault="00000000">
            <w:pPr>
              <w:wordWrap w:val="0"/>
              <w:jc w:val="center"/>
              <w:rPr>
                <w:rFonts w:hint="eastAsia"/>
                <w:sz w:val="18"/>
                <w:szCs w:val="18"/>
              </w:rPr>
            </w:pPr>
            <w:r>
              <w:rPr>
                <w:rFonts w:hint="eastAsia"/>
                <w:sz w:val="18"/>
                <w:szCs w:val="18"/>
              </w:rPr>
              <w:t>-</w:t>
            </w:r>
          </w:p>
        </w:tc>
      </w:tr>
      <w:tr w:rsidR="00387ACB" w14:paraId="60455681" w14:textId="77777777">
        <w:trPr>
          <w:cantSplit/>
          <w:trHeight w:val="2026"/>
          <w:jc w:val="center"/>
        </w:trPr>
        <w:tc>
          <w:tcPr>
            <w:tcW w:w="411" w:type="dxa"/>
            <w:vAlign w:val="center"/>
          </w:tcPr>
          <w:p w14:paraId="6045567A" w14:textId="77777777" w:rsidR="00387ACB" w:rsidRDefault="00000000">
            <w:pPr>
              <w:pStyle w:val="aff"/>
              <w:wordWrap w:val="0"/>
              <w:jc w:val="center"/>
              <w:rPr>
                <w:rFonts w:hint="eastAsia"/>
                <w:sz w:val="18"/>
                <w:szCs w:val="18"/>
              </w:rPr>
            </w:pPr>
            <w:r>
              <w:rPr>
                <w:rFonts w:hint="eastAsia"/>
                <w:sz w:val="18"/>
                <w:szCs w:val="18"/>
              </w:rPr>
              <w:lastRenderedPageBreak/>
              <w:t>步骤4</w:t>
            </w:r>
          </w:p>
        </w:tc>
        <w:tc>
          <w:tcPr>
            <w:tcW w:w="1402" w:type="dxa"/>
            <w:vAlign w:val="center"/>
          </w:tcPr>
          <w:p w14:paraId="6045567B" w14:textId="77777777" w:rsidR="00387ACB" w:rsidRDefault="00000000">
            <w:pPr>
              <w:wordWrap w:val="0"/>
              <w:rPr>
                <w:rFonts w:hint="eastAsia"/>
                <w:sz w:val="18"/>
                <w:szCs w:val="18"/>
              </w:rPr>
            </w:pPr>
            <w:r>
              <w:rPr>
                <w:rFonts w:hint="eastAsia"/>
                <w:sz w:val="18"/>
                <w:szCs w:val="18"/>
              </w:rPr>
              <w:t>第一阶段中已申请弹性内存块</w:t>
            </w:r>
          </w:p>
        </w:tc>
        <w:tc>
          <w:tcPr>
            <w:tcW w:w="989" w:type="dxa"/>
            <w:vAlign w:val="center"/>
          </w:tcPr>
          <w:p w14:paraId="6045567C" w14:textId="77777777" w:rsidR="00387ACB" w:rsidRDefault="00000000">
            <w:pPr>
              <w:wordWrap w:val="0"/>
              <w:rPr>
                <w:rFonts w:hint="eastAsia"/>
                <w:sz w:val="18"/>
                <w:szCs w:val="18"/>
              </w:rPr>
            </w:pPr>
            <w:r>
              <w:rPr>
                <w:rFonts w:hint="eastAsia"/>
                <w:sz w:val="18"/>
                <w:szCs w:val="18"/>
              </w:rPr>
              <w:t>再次请求 内存，超过当前剩余物理内存</w:t>
            </w:r>
          </w:p>
        </w:tc>
        <w:tc>
          <w:tcPr>
            <w:tcW w:w="2003" w:type="dxa"/>
            <w:vAlign w:val="center"/>
          </w:tcPr>
          <w:p w14:paraId="6045567D" w14:textId="77777777" w:rsidR="00387ACB" w:rsidRDefault="00000000">
            <w:pPr>
              <w:wordWrap w:val="0"/>
              <w:autoSpaceDE w:val="0"/>
              <w:autoSpaceDN w:val="0"/>
              <w:adjustRightInd w:val="0"/>
              <w:rPr>
                <w:rFonts w:hint="eastAsia"/>
                <w:sz w:val="18"/>
                <w:szCs w:val="18"/>
              </w:rPr>
            </w:pPr>
            <w:r>
              <w:rPr>
                <w:rFonts w:hint="eastAsia"/>
                <w:sz w:val="18"/>
                <w:szCs w:val="18"/>
              </w:rPr>
              <w:t>构造初始大额占用，以及可shrink的弹性占用以测试shrink回调的有效性</w:t>
            </w:r>
          </w:p>
        </w:tc>
        <w:tc>
          <w:tcPr>
            <w:tcW w:w="2693" w:type="dxa"/>
            <w:vAlign w:val="center"/>
          </w:tcPr>
          <w:p w14:paraId="6045567E" w14:textId="77777777" w:rsidR="00387ACB" w:rsidRDefault="00000000">
            <w:pPr>
              <w:wordWrap w:val="0"/>
              <w:snapToGrid w:val="0"/>
              <w:spacing w:line="260" w:lineRule="atLeast"/>
              <w:rPr>
                <w:rFonts w:hint="eastAsia"/>
                <w:sz w:val="18"/>
                <w:szCs w:val="18"/>
              </w:rPr>
            </w:pPr>
            <w:r>
              <w:rPr>
                <w:rFonts w:hint="eastAsia"/>
                <w:sz w:val="18"/>
                <w:szCs w:val="18"/>
              </w:rPr>
              <w:t>触发物理内存不足路径，验证 allocator 在 malloc 前记录系统内存占用和系统可用内存，并调用 shrink callback</w:t>
            </w:r>
          </w:p>
        </w:tc>
        <w:tc>
          <w:tcPr>
            <w:tcW w:w="567" w:type="dxa"/>
            <w:vAlign w:val="center"/>
          </w:tcPr>
          <w:p w14:paraId="6045567F"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80" w14:textId="77777777" w:rsidR="00387ACB" w:rsidRDefault="00000000">
            <w:pPr>
              <w:wordWrap w:val="0"/>
              <w:jc w:val="center"/>
              <w:rPr>
                <w:rFonts w:hint="eastAsia"/>
                <w:sz w:val="18"/>
                <w:szCs w:val="18"/>
              </w:rPr>
            </w:pPr>
            <w:r>
              <w:rPr>
                <w:rFonts w:hint="eastAsia"/>
                <w:sz w:val="18"/>
                <w:szCs w:val="18"/>
              </w:rPr>
              <w:t>-</w:t>
            </w:r>
          </w:p>
        </w:tc>
      </w:tr>
      <w:tr w:rsidR="00387ACB" w14:paraId="6045568A" w14:textId="77777777">
        <w:trPr>
          <w:cantSplit/>
          <w:trHeight w:val="2026"/>
          <w:jc w:val="center"/>
        </w:trPr>
        <w:tc>
          <w:tcPr>
            <w:tcW w:w="411" w:type="dxa"/>
            <w:vAlign w:val="center"/>
          </w:tcPr>
          <w:p w14:paraId="60455682" w14:textId="77777777" w:rsidR="00387ACB" w:rsidRDefault="00000000">
            <w:pPr>
              <w:pStyle w:val="aff"/>
              <w:wordWrap w:val="0"/>
              <w:jc w:val="center"/>
              <w:rPr>
                <w:rFonts w:hint="eastAsia"/>
                <w:sz w:val="18"/>
                <w:szCs w:val="18"/>
              </w:rPr>
            </w:pPr>
            <w:r>
              <w:rPr>
                <w:rFonts w:hint="eastAsia"/>
                <w:sz w:val="18"/>
                <w:szCs w:val="18"/>
              </w:rPr>
              <w:t>步骤5</w:t>
            </w:r>
          </w:p>
        </w:tc>
        <w:tc>
          <w:tcPr>
            <w:tcW w:w="1402" w:type="dxa"/>
            <w:vAlign w:val="center"/>
          </w:tcPr>
          <w:p w14:paraId="60455683" w14:textId="77777777" w:rsidR="00387ACB" w:rsidRDefault="00000000">
            <w:pPr>
              <w:wordWrap w:val="0"/>
              <w:rPr>
                <w:rFonts w:hint="eastAsia"/>
                <w:sz w:val="18"/>
                <w:szCs w:val="18"/>
              </w:rPr>
            </w:pPr>
            <w:r>
              <w:rPr>
                <w:rFonts w:hint="eastAsia"/>
                <w:sz w:val="18"/>
                <w:szCs w:val="18"/>
              </w:rPr>
              <w:t>第一阶段中shrink已完成并释放可回收内存</w:t>
            </w:r>
          </w:p>
        </w:tc>
        <w:tc>
          <w:tcPr>
            <w:tcW w:w="989" w:type="dxa"/>
            <w:vAlign w:val="center"/>
          </w:tcPr>
          <w:p w14:paraId="60455684" w14:textId="77777777" w:rsidR="00387ACB" w:rsidRDefault="00000000">
            <w:pPr>
              <w:wordWrap w:val="0"/>
              <w:rPr>
                <w:rFonts w:hint="eastAsia"/>
                <w:sz w:val="18"/>
                <w:szCs w:val="18"/>
              </w:rPr>
            </w:pPr>
            <w:r>
              <w:rPr>
                <w:rFonts w:hint="eastAsia"/>
                <w:sz w:val="18"/>
                <w:szCs w:val="18"/>
              </w:rPr>
              <w:t>重试失败的内存申请</w:t>
            </w:r>
          </w:p>
        </w:tc>
        <w:tc>
          <w:tcPr>
            <w:tcW w:w="2003" w:type="dxa"/>
            <w:vAlign w:val="center"/>
          </w:tcPr>
          <w:p w14:paraId="60455685" w14:textId="77777777" w:rsidR="00387ACB" w:rsidRDefault="00000000">
            <w:pPr>
              <w:wordWrap w:val="0"/>
              <w:autoSpaceDE w:val="0"/>
              <w:autoSpaceDN w:val="0"/>
              <w:adjustRightInd w:val="0"/>
              <w:rPr>
                <w:rFonts w:hint="eastAsia"/>
                <w:sz w:val="18"/>
                <w:szCs w:val="18"/>
              </w:rPr>
            </w:pPr>
            <w:r>
              <w:rPr>
                <w:rFonts w:hint="eastAsia"/>
                <w:sz w:val="18"/>
                <w:szCs w:val="18"/>
              </w:rPr>
              <w:t>验证 shrink 回收后 allocator 能够重试分配</w:t>
            </w:r>
          </w:p>
        </w:tc>
        <w:tc>
          <w:tcPr>
            <w:tcW w:w="2693" w:type="dxa"/>
            <w:vAlign w:val="center"/>
          </w:tcPr>
          <w:p w14:paraId="60455686" w14:textId="77777777" w:rsidR="00387ACB" w:rsidRDefault="00000000">
            <w:pPr>
              <w:wordWrap w:val="0"/>
              <w:snapToGrid w:val="0"/>
              <w:spacing w:line="260" w:lineRule="atLeast"/>
              <w:rPr>
                <w:rFonts w:hint="eastAsia"/>
                <w:sz w:val="18"/>
                <w:szCs w:val="18"/>
              </w:rPr>
            </w:pPr>
            <w:r>
              <w:rPr>
                <w:rFonts w:hint="eastAsia"/>
                <w:sz w:val="18"/>
                <w:szCs w:val="18"/>
              </w:rPr>
              <w:t>触发回调并成功分配</w:t>
            </w:r>
          </w:p>
        </w:tc>
        <w:tc>
          <w:tcPr>
            <w:tcW w:w="567" w:type="dxa"/>
            <w:vAlign w:val="center"/>
          </w:tcPr>
          <w:p w14:paraId="60455687"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88" w14:textId="77777777" w:rsidR="00387ACB" w:rsidRDefault="00387ACB">
            <w:pPr>
              <w:wordWrap w:val="0"/>
              <w:jc w:val="center"/>
              <w:rPr>
                <w:rFonts w:hint="eastAsia"/>
                <w:vanish/>
                <w:sz w:val="18"/>
                <w:szCs w:val="18"/>
              </w:rPr>
            </w:pPr>
          </w:p>
          <w:p w14:paraId="60455689" w14:textId="77777777" w:rsidR="00387ACB" w:rsidRDefault="00000000">
            <w:pPr>
              <w:wordWrap w:val="0"/>
              <w:jc w:val="center"/>
              <w:rPr>
                <w:rFonts w:hint="eastAsia"/>
                <w:sz w:val="18"/>
                <w:szCs w:val="18"/>
              </w:rPr>
            </w:pPr>
            <w:r>
              <w:rPr>
                <w:rFonts w:hint="eastAsia"/>
                <w:sz w:val="18"/>
                <w:szCs w:val="18"/>
              </w:rPr>
              <w:t>-</w:t>
            </w:r>
          </w:p>
        </w:tc>
      </w:tr>
      <w:tr w:rsidR="00387ACB" w14:paraId="60455693" w14:textId="77777777">
        <w:trPr>
          <w:cantSplit/>
          <w:trHeight w:val="2026"/>
          <w:jc w:val="center"/>
        </w:trPr>
        <w:tc>
          <w:tcPr>
            <w:tcW w:w="411" w:type="dxa"/>
            <w:vAlign w:val="center"/>
          </w:tcPr>
          <w:p w14:paraId="6045568B" w14:textId="77777777" w:rsidR="00387ACB" w:rsidRDefault="00000000">
            <w:pPr>
              <w:pStyle w:val="aff"/>
              <w:wordWrap w:val="0"/>
              <w:jc w:val="center"/>
              <w:rPr>
                <w:rFonts w:hint="eastAsia"/>
                <w:sz w:val="18"/>
                <w:szCs w:val="18"/>
              </w:rPr>
            </w:pPr>
            <w:r>
              <w:rPr>
                <w:rFonts w:hint="eastAsia"/>
                <w:sz w:val="18"/>
                <w:szCs w:val="18"/>
              </w:rPr>
              <w:t>步骤6</w:t>
            </w:r>
          </w:p>
        </w:tc>
        <w:tc>
          <w:tcPr>
            <w:tcW w:w="1402" w:type="dxa"/>
            <w:vAlign w:val="center"/>
          </w:tcPr>
          <w:p w14:paraId="6045568C" w14:textId="77777777" w:rsidR="00387ACB" w:rsidRDefault="00000000">
            <w:pPr>
              <w:wordWrap w:val="0"/>
              <w:rPr>
                <w:rFonts w:hint="eastAsia"/>
                <w:vanish/>
                <w:sz w:val="18"/>
                <w:szCs w:val="18"/>
              </w:rPr>
            </w:pPr>
            <w:r>
              <w:rPr>
                <w:rFonts w:hint="eastAsia"/>
                <w:sz w:val="18"/>
                <w:szCs w:val="18"/>
              </w:rPr>
              <w:t>第一阶段完成，进入第二阶段</w:t>
            </w:r>
          </w:p>
          <w:p w14:paraId="6045568D" w14:textId="77777777" w:rsidR="00387ACB" w:rsidRDefault="00387ACB">
            <w:pPr>
              <w:wordWrap w:val="0"/>
              <w:rPr>
                <w:rFonts w:hint="eastAsia"/>
                <w:sz w:val="18"/>
                <w:szCs w:val="18"/>
              </w:rPr>
            </w:pPr>
          </w:p>
        </w:tc>
        <w:tc>
          <w:tcPr>
            <w:tcW w:w="989" w:type="dxa"/>
            <w:vAlign w:val="center"/>
          </w:tcPr>
          <w:p w14:paraId="6045568E" w14:textId="77777777" w:rsidR="00387ACB" w:rsidRDefault="00000000">
            <w:pPr>
              <w:wordWrap w:val="0"/>
              <w:rPr>
                <w:rFonts w:hint="eastAsia"/>
                <w:sz w:val="18"/>
                <w:szCs w:val="18"/>
              </w:rPr>
            </w:pPr>
            <w:r>
              <w:rPr>
                <w:rFonts w:hint="eastAsia"/>
                <w:sz w:val="18"/>
                <w:szCs w:val="18"/>
              </w:rPr>
              <w:t>第二阶段：重新申请弹性块；随后申请大于整个系统内存容量的内存</w:t>
            </w:r>
          </w:p>
        </w:tc>
        <w:tc>
          <w:tcPr>
            <w:tcW w:w="2003" w:type="dxa"/>
            <w:vAlign w:val="center"/>
          </w:tcPr>
          <w:p w14:paraId="6045568F" w14:textId="77777777" w:rsidR="00387ACB" w:rsidRDefault="00000000">
            <w:pPr>
              <w:wordWrap w:val="0"/>
              <w:autoSpaceDE w:val="0"/>
              <w:autoSpaceDN w:val="0"/>
              <w:adjustRightInd w:val="0"/>
              <w:ind w:left="90" w:hangingChars="50" w:hanging="90"/>
              <w:rPr>
                <w:rFonts w:hint="eastAsia"/>
                <w:sz w:val="18"/>
                <w:szCs w:val="18"/>
              </w:rPr>
            </w:pPr>
            <w:r>
              <w:rPr>
                <w:rFonts w:hint="eastAsia"/>
                <w:sz w:val="18"/>
                <w:szCs w:val="18"/>
              </w:rPr>
              <w:t>构造不可恢复物理 OOM 场景，即使 shrink 释放可回收内存也无法满足分配请求</w:t>
            </w:r>
          </w:p>
        </w:tc>
        <w:tc>
          <w:tcPr>
            <w:tcW w:w="2693" w:type="dxa"/>
            <w:vAlign w:val="center"/>
          </w:tcPr>
          <w:p w14:paraId="60455690" w14:textId="77777777" w:rsidR="00387ACB" w:rsidRDefault="00000000">
            <w:pPr>
              <w:wordWrap w:val="0"/>
              <w:snapToGrid w:val="0"/>
              <w:spacing w:line="260" w:lineRule="atLeast"/>
              <w:rPr>
                <w:rFonts w:hint="eastAsia"/>
                <w:sz w:val="18"/>
                <w:szCs w:val="18"/>
              </w:rPr>
            </w:pPr>
            <w:r>
              <w:rPr>
                <w:rFonts w:hint="eastAsia"/>
                <w:sz w:val="18"/>
                <w:szCs w:val="18"/>
              </w:rPr>
              <w:t>Shrink callback 被触发并释放弹性块，但 malloc 仍失败，分配返回 NULL，</w:t>
            </w:r>
            <w:proofErr w:type="spellStart"/>
            <w:r>
              <w:rPr>
                <w:rFonts w:hint="eastAsia"/>
                <w:sz w:val="18"/>
                <w:szCs w:val="18"/>
              </w:rPr>
              <w:t>failed_allocs</w:t>
            </w:r>
            <w:proofErr w:type="spellEnd"/>
            <w:r>
              <w:rPr>
                <w:rFonts w:hint="eastAsia"/>
                <w:sz w:val="18"/>
                <w:szCs w:val="18"/>
              </w:rPr>
              <w:t xml:space="preserve"> 递增，并报告为 physical OOM</w:t>
            </w:r>
          </w:p>
        </w:tc>
        <w:tc>
          <w:tcPr>
            <w:tcW w:w="567" w:type="dxa"/>
            <w:vAlign w:val="center"/>
          </w:tcPr>
          <w:p w14:paraId="6045569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92" w14:textId="77777777" w:rsidR="00387ACB" w:rsidRDefault="00000000">
            <w:pPr>
              <w:wordWrap w:val="0"/>
              <w:jc w:val="center"/>
              <w:rPr>
                <w:rFonts w:hint="eastAsia"/>
                <w:sz w:val="18"/>
                <w:szCs w:val="18"/>
              </w:rPr>
            </w:pPr>
            <w:r>
              <w:rPr>
                <w:rFonts w:hint="eastAsia"/>
                <w:sz w:val="18"/>
                <w:szCs w:val="18"/>
              </w:rPr>
              <w:t>不可恢复 OOM 场景</w:t>
            </w:r>
          </w:p>
        </w:tc>
      </w:tr>
      <w:tr w:rsidR="00387ACB" w14:paraId="6045569B" w14:textId="77777777">
        <w:trPr>
          <w:cantSplit/>
          <w:trHeight w:val="2026"/>
          <w:jc w:val="center"/>
        </w:trPr>
        <w:tc>
          <w:tcPr>
            <w:tcW w:w="411" w:type="dxa"/>
            <w:vAlign w:val="center"/>
          </w:tcPr>
          <w:p w14:paraId="60455694" w14:textId="77777777" w:rsidR="00387ACB" w:rsidRDefault="00000000">
            <w:pPr>
              <w:pStyle w:val="aff"/>
              <w:wordWrap w:val="0"/>
              <w:jc w:val="center"/>
              <w:rPr>
                <w:rFonts w:hint="eastAsia"/>
                <w:sz w:val="18"/>
                <w:szCs w:val="18"/>
              </w:rPr>
            </w:pPr>
            <w:r>
              <w:rPr>
                <w:rFonts w:hint="eastAsia"/>
                <w:sz w:val="18"/>
                <w:szCs w:val="18"/>
              </w:rPr>
              <w:t>步骤7</w:t>
            </w:r>
          </w:p>
        </w:tc>
        <w:tc>
          <w:tcPr>
            <w:tcW w:w="1402" w:type="dxa"/>
            <w:vAlign w:val="center"/>
          </w:tcPr>
          <w:p w14:paraId="60455695" w14:textId="77777777" w:rsidR="00387ACB" w:rsidRDefault="00000000">
            <w:pPr>
              <w:wordWrap w:val="0"/>
              <w:rPr>
                <w:rFonts w:hint="eastAsia"/>
                <w:sz w:val="18"/>
                <w:szCs w:val="18"/>
              </w:rPr>
            </w:pPr>
            <w:r>
              <w:rPr>
                <w:rFonts w:hint="eastAsia"/>
                <w:sz w:val="18"/>
                <w:szCs w:val="18"/>
              </w:rPr>
              <w:t>测试完成</w:t>
            </w:r>
          </w:p>
        </w:tc>
        <w:tc>
          <w:tcPr>
            <w:tcW w:w="989" w:type="dxa"/>
            <w:vAlign w:val="center"/>
          </w:tcPr>
          <w:p w14:paraId="60455696"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697" w14:textId="77777777" w:rsidR="00387ACB" w:rsidRDefault="00000000">
            <w:pPr>
              <w:wordWrap w:val="0"/>
              <w:autoSpaceDE w:val="0"/>
              <w:autoSpaceDN w:val="0"/>
              <w:adjustRightInd w:val="0"/>
              <w:rPr>
                <w:rFonts w:hint="eastAsia"/>
                <w:sz w:val="18"/>
                <w:szCs w:val="18"/>
              </w:rPr>
            </w:pPr>
            <w:r>
              <w:rPr>
                <w:rFonts w:hint="eastAsia"/>
                <w:sz w:val="18"/>
                <w:szCs w:val="18"/>
              </w:rPr>
              <w:t xml:space="preserve">验证Memory </w:t>
            </w:r>
            <w:proofErr w:type="spellStart"/>
            <w:r>
              <w:rPr>
                <w:rFonts w:hint="eastAsia"/>
                <w:sz w:val="18"/>
                <w:szCs w:val="18"/>
              </w:rPr>
              <w:t>Cgroup</w:t>
            </w:r>
            <w:proofErr w:type="spellEnd"/>
            <w:r>
              <w:rPr>
                <w:rFonts w:hint="eastAsia"/>
                <w:sz w:val="18"/>
                <w:szCs w:val="18"/>
              </w:rPr>
              <w:t>资源控制功能</w:t>
            </w:r>
          </w:p>
        </w:tc>
        <w:tc>
          <w:tcPr>
            <w:tcW w:w="2693" w:type="dxa"/>
            <w:vAlign w:val="center"/>
          </w:tcPr>
          <w:p w14:paraId="60455698" w14:textId="77777777" w:rsidR="00387ACB" w:rsidRDefault="00000000">
            <w:pPr>
              <w:wordWrap w:val="0"/>
              <w:snapToGrid w:val="0"/>
              <w:spacing w:line="260" w:lineRule="atLeast"/>
              <w:rPr>
                <w:rFonts w:hint="eastAsia"/>
                <w:sz w:val="18"/>
                <w:szCs w:val="18"/>
              </w:rPr>
            </w:pPr>
            <w:r>
              <w:rPr>
                <w:rFonts w:hint="eastAsia"/>
                <w:sz w:val="18"/>
                <w:szCs w:val="18"/>
              </w:rPr>
              <w:t>所有验证通过，测试结束</w:t>
            </w:r>
          </w:p>
        </w:tc>
        <w:tc>
          <w:tcPr>
            <w:tcW w:w="567" w:type="dxa"/>
            <w:vAlign w:val="center"/>
          </w:tcPr>
          <w:p w14:paraId="6045569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9A" w14:textId="77777777" w:rsidR="00387ACB" w:rsidRDefault="00000000">
            <w:pPr>
              <w:wordWrap w:val="0"/>
              <w:jc w:val="center"/>
              <w:rPr>
                <w:rFonts w:hint="eastAsia"/>
                <w:sz w:val="18"/>
                <w:szCs w:val="18"/>
              </w:rPr>
            </w:pPr>
            <w:r>
              <w:rPr>
                <w:rFonts w:hint="eastAsia"/>
                <w:sz w:val="18"/>
                <w:szCs w:val="18"/>
              </w:rPr>
              <w:t>无异常</w:t>
            </w:r>
          </w:p>
        </w:tc>
      </w:tr>
    </w:tbl>
    <w:p w14:paraId="6045569C" w14:textId="77777777" w:rsidR="00387ACB" w:rsidRDefault="00000000">
      <w:pPr>
        <w:pStyle w:val="30"/>
        <w:numPr>
          <w:ilvl w:val="2"/>
          <w:numId w:val="21"/>
        </w:numPr>
        <w:tabs>
          <w:tab w:val="clear" w:pos="1021"/>
          <w:tab w:val="left" w:pos="720"/>
          <w:tab w:val="left" w:pos="1006"/>
        </w:tabs>
        <w:adjustRightInd w:val="0"/>
        <w:snapToGrid w:val="0"/>
        <w:spacing w:before="0" w:after="0" w:line="360" w:lineRule="auto"/>
        <w:rPr>
          <w:b w:val="0"/>
        </w:rPr>
      </w:pPr>
      <w:r>
        <w:rPr>
          <w:rFonts w:hint="eastAsia"/>
          <w:b w:val="0"/>
        </w:rPr>
        <w:t>磁盘</w:t>
      </w:r>
      <w:r>
        <w:rPr>
          <w:rFonts w:hint="eastAsia"/>
          <w:b w:val="0"/>
        </w:rPr>
        <w:t>IO</w:t>
      </w:r>
      <w:r>
        <w:rPr>
          <w:rFonts w:hint="eastAsia"/>
          <w:b w:val="0"/>
        </w:rPr>
        <w:t>资源隔离</w:t>
      </w:r>
    </w:p>
    <w:p w14:paraId="6045569D" w14:textId="77777777" w:rsidR="00387ACB" w:rsidRDefault="00000000">
      <w:pPr>
        <w:pStyle w:val="4"/>
        <w:numPr>
          <w:ilvl w:val="3"/>
          <w:numId w:val="21"/>
        </w:numPr>
        <w:rPr>
          <w:b w:val="0"/>
        </w:rPr>
      </w:pPr>
      <w:r>
        <w:rPr>
          <w:rFonts w:hint="eastAsia"/>
          <w:b w:val="0"/>
        </w:rPr>
        <w:t>测试原理说明</w:t>
      </w:r>
    </w:p>
    <w:p w14:paraId="6045569E" w14:textId="77777777" w:rsidR="00387ACB" w:rsidRDefault="00000000">
      <w:pPr>
        <w:pStyle w:val="a5"/>
        <w:adjustRightInd w:val="0"/>
        <w:snapToGrid w:val="0"/>
        <w:spacing w:line="360" w:lineRule="auto"/>
        <w:ind w:firstLine="480"/>
        <w:rPr>
          <w:rFonts w:hint="eastAsia"/>
        </w:rPr>
      </w:pPr>
      <w:r>
        <w:rPr>
          <w:rFonts w:hint="eastAsia"/>
        </w:rPr>
        <w:t xml:space="preserve">目标机RTEMS系统通过IO </w:t>
      </w:r>
      <w:proofErr w:type="spellStart"/>
      <w:r>
        <w:rPr>
          <w:rFonts w:hint="eastAsia"/>
        </w:rPr>
        <w:t>Cgroup</w:t>
      </w:r>
      <w:proofErr w:type="spellEnd"/>
      <w:r>
        <w:rPr>
          <w:rFonts w:hint="eastAsia"/>
        </w:rPr>
        <w:t xml:space="preserve"> Manager统一管理系统总I/O带宽，并根据各</w:t>
      </w:r>
      <w:proofErr w:type="spellStart"/>
      <w:r>
        <w:rPr>
          <w:rFonts w:hint="eastAsia"/>
        </w:rPr>
        <w:t>Cgroup</w:t>
      </w:r>
      <w:proofErr w:type="spellEnd"/>
      <w:r>
        <w:rPr>
          <w:rFonts w:hint="eastAsia"/>
        </w:rPr>
        <w:t xml:space="preserve">配置的权重值动态分配带宽配额。测试程序创建两个权重不同的IO </w:t>
      </w:r>
      <w:proofErr w:type="spellStart"/>
      <w:r>
        <w:rPr>
          <w:rFonts w:hint="eastAsia"/>
        </w:rPr>
        <w:t>Cgroup</w:t>
      </w:r>
      <w:proofErr w:type="spellEnd"/>
      <w:r>
        <w:rPr>
          <w:rFonts w:hint="eastAsia"/>
        </w:rPr>
        <w:t xml:space="preserve">（权重比70:30），同时启动并发I/O测试任务向RAM Disk执行读写操作。IO </w:t>
      </w:r>
      <w:proofErr w:type="spellStart"/>
      <w:r>
        <w:rPr>
          <w:rFonts w:hint="eastAsia"/>
        </w:rPr>
        <w:t>Cgroup</w:t>
      </w:r>
      <w:proofErr w:type="spellEnd"/>
      <w:r>
        <w:rPr>
          <w:rFonts w:hint="eastAsia"/>
        </w:rPr>
        <w:t>采用令牌桶（Token Bucket）算法实现带宽限流，高权重</w:t>
      </w:r>
      <w:proofErr w:type="spellStart"/>
      <w:r>
        <w:rPr>
          <w:rFonts w:hint="eastAsia"/>
        </w:rPr>
        <w:t>Cgroup</w:t>
      </w:r>
      <w:proofErr w:type="spellEnd"/>
      <w:r>
        <w:rPr>
          <w:rFonts w:hint="eastAsia"/>
        </w:rPr>
        <w:t>获得更多令牌，从而获得更高的I/O吞吐量。测试通过统计各</w:t>
      </w:r>
      <w:proofErr w:type="spellStart"/>
      <w:r>
        <w:rPr>
          <w:rFonts w:hint="eastAsia"/>
        </w:rPr>
        <w:t>Cgroup</w:t>
      </w:r>
      <w:proofErr w:type="spellEnd"/>
      <w:r>
        <w:rPr>
          <w:rFonts w:hint="eastAsia"/>
        </w:rPr>
        <w:t>的实际吞吐量、I/O耗时和限速次数（throttle count），验证带宽分配比例是否符合权重配置，如图5-2-3所示。</w:t>
      </w:r>
    </w:p>
    <w:p w14:paraId="6045569F" w14:textId="77777777" w:rsidR="00387ACB" w:rsidRDefault="00000000">
      <w:pPr>
        <w:pStyle w:val="a5"/>
        <w:adjustRightInd w:val="0"/>
        <w:snapToGrid w:val="0"/>
        <w:spacing w:line="360" w:lineRule="auto"/>
        <w:ind w:firstLine="480"/>
        <w:jc w:val="center"/>
        <w:rPr>
          <w:rFonts w:hint="eastAsia"/>
        </w:rPr>
      </w:pPr>
      <w:r>
        <w:rPr>
          <w:noProof/>
        </w:rPr>
        <w:lastRenderedPageBreak/>
        <mc:AlternateContent>
          <mc:Choice Requires="wpc">
            <w:drawing>
              <wp:inline distT="0" distB="0" distL="0" distR="0" wp14:anchorId="60455DA5" wp14:editId="60455DA6">
                <wp:extent cx="3639185" cy="2642235"/>
                <wp:effectExtent l="0" t="0" r="0" b="0"/>
                <wp:docPr id="803314472" name="画布 803314472"/>
                <wp:cNvGraphicFramePr/>
                <a:graphic xmlns:a="http://schemas.openxmlformats.org/drawingml/2006/main">
                  <a:graphicData uri="http://schemas.microsoft.com/office/word/2010/wordprocessingCanvas">
                    <wpc:wpc>
                      <wpc:bg>
                        <a:noFill/>
                      </wpc:bg>
                      <wpc:whole>
                        <a:ln>
                          <a:noFill/>
                        </a:ln>
                      </wpc:whole>
                      <wps:wsp>
                        <wps:cNvPr id="777864827" name="文本框 803314530"/>
                        <wps:cNvSpPr txBox="1"/>
                        <wps:spPr>
                          <a:xfrm>
                            <a:off x="170947" y="524027"/>
                            <a:ext cx="3268345" cy="247650"/>
                          </a:xfrm>
                          <a:prstGeom prst="rect">
                            <a:avLst/>
                          </a:prstGeom>
                          <a:solidFill>
                            <a:schemeClr val="lt1"/>
                          </a:solidFill>
                          <a:ln w="6350">
                            <a:noFill/>
                          </a:ln>
                        </wps:spPr>
                        <wps:txbx>
                          <w:txbxContent>
                            <w:p w14:paraId="60455E78"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803314531" name="文本框 803314530"/>
                        <wps:cNvSpPr txBox="1"/>
                        <wps:spPr>
                          <a:xfrm>
                            <a:off x="70460" y="1769074"/>
                            <a:ext cx="3268980" cy="247650"/>
                          </a:xfrm>
                          <a:prstGeom prst="rect">
                            <a:avLst/>
                          </a:prstGeom>
                          <a:solidFill>
                            <a:schemeClr val="lt1"/>
                          </a:solidFill>
                          <a:ln w="6350">
                            <a:noFill/>
                          </a:ln>
                        </wps:spPr>
                        <wps:txbx>
                          <w:txbxContent>
                            <w:p w14:paraId="60455E79"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26" name="AutoShape 932"/>
                        <wps:cNvSpPr>
                          <a:spLocks noRot="1" noChangeAspect="1" noEditPoints="1" noChangeArrowheads="1" noChangeShapeType="1" noTextEdit="1"/>
                        </wps:cNvSpPr>
                        <wps:spPr bwMode="auto">
                          <a:xfrm>
                            <a:off x="211667" y="558"/>
                            <a:ext cx="2290480" cy="588481"/>
                          </a:xfrm>
                          <a:prstGeom prst="roundRect">
                            <a:avLst>
                              <a:gd name="adj" fmla="val 16667"/>
                            </a:avLst>
                          </a:prstGeom>
                          <a:solidFill>
                            <a:srgbClr val="FFFFFF"/>
                          </a:solidFill>
                          <a:ln w="9525">
                            <a:solidFill>
                              <a:srgbClr val="000000"/>
                            </a:solidFill>
                            <a:round/>
                          </a:ln>
                        </wps:spPr>
                        <wps:txbx>
                          <w:txbxContent>
                            <w:p w14:paraId="60455E7A"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803314372" name="AutoShape 932"/>
                        <wps:cNvSpPr>
                          <a:spLocks noRot="1" noChangeAspect="1" noEditPoints="1" noChangeArrowheads="1" noChangeShapeType="1" noTextEdit="1"/>
                        </wps:cNvSpPr>
                        <wps:spPr bwMode="auto">
                          <a:xfrm>
                            <a:off x="265860" y="256171"/>
                            <a:ext cx="1065578" cy="283826"/>
                          </a:xfrm>
                          <a:prstGeom prst="roundRect">
                            <a:avLst>
                              <a:gd name="adj" fmla="val 16667"/>
                            </a:avLst>
                          </a:prstGeom>
                          <a:solidFill>
                            <a:srgbClr val="FFFFFF"/>
                          </a:solidFill>
                          <a:ln w="9525">
                            <a:solidFill>
                              <a:srgbClr val="000000"/>
                            </a:solidFill>
                            <a:round/>
                          </a:ln>
                        </wps:spPr>
                        <wps:txbx>
                          <w:txbxContent>
                            <w:p w14:paraId="60455E7B" w14:textId="77777777" w:rsidR="00387ACB" w:rsidRDefault="00000000">
                              <w:pPr>
                                <w:rPr>
                                  <w:rFonts w:hint="eastAsia"/>
                                  <w:sz w:val="15"/>
                                  <w:szCs w:val="15"/>
                                </w:rPr>
                              </w:pPr>
                              <w:r>
                                <w:rPr>
                                  <w:rFonts w:hint="eastAsia"/>
                                  <w:sz w:val="15"/>
                                  <w:szCs w:val="15"/>
                                </w:rPr>
                                <w:t>IO TASK 1（</w:t>
                              </w:r>
                              <w:r>
                                <w:rPr>
                                  <w:rFonts w:hint="eastAsia"/>
                                  <w:sz w:val="15"/>
                                  <w:szCs w:val="15"/>
                                </w:rPr>
                                <w:t>权重70）</w:t>
                              </w:r>
                            </w:p>
                            <w:p w14:paraId="60455E7C" w14:textId="77777777" w:rsidR="00387ACB" w:rsidRDefault="00000000">
                              <w:pPr>
                                <w:rPr>
                                  <w:rFonts w:hint="eastAsia"/>
                                  <w:sz w:val="15"/>
                                  <w:szCs w:val="15"/>
                                </w:rPr>
                              </w:pPr>
                              <w:r>
                                <w:rPr>
                                  <w:rFonts w:hint="eastAsia"/>
                                  <w:sz w:val="15"/>
                                  <w:szCs w:val="15"/>
                                </w:rPr>
                                <w:t>(</w:t>
                              </w:r>
                            </w:p>
                          </w:txbxContent>
                        </wps:txbx>
                        <wps:bodyPr rot="0" vert="horz" wrap="square" lIns="91440" tIns="45720" rIns="91440" bIns="45720" anchor="t" anchorCtr="0" upright="1">
                          <a:noAutofit/>
                        </wps:bodyPr>
                      </wps:wsp>
                      <wps:wsp>
                        <wps:cNvPr id="803314473" name="AutoShape 932"/>
                        <wps:cNvSpPr>
                          <a:spLocks noRot="1" noChangeAspect="1" noEditPoints="1" noChangeArrowheads="1" noChangeShapeType="1" noTextEdit="1"/>
                        </wps:cNvSpPr>
                        <wps:spPr bwMode="auto">
                          <a:xfrm>
                            <a:off x="1355574" y="260222"/>
                            <a:ext cx="1064895" cy="283210"/>
                          </a:xfrm>
                          <a:prstGeom prst="roundRect">
                            <a:avLst>
                              <a:gd name="adj" fmla="val 16667"/>
                            </a:avLst>
                          </a:prstGeom>
                          <a:solidFill>
                            <a:srgbClr val="FFFFFF"/>
                          </a:solidFill>
                          <a:ln w="9525">
                            <a:solidFill>
                              <a:srgbClr val="000000"/>
                            </a:solidFill>
                            <a:round/>
                          </a:ln>
                        </wps:spPr>
                        <wps:txbx>
                          <w:txbxContent>
                            <w:p w14:paraId="60455E7D" w14:textId="77777777" w:rsidR="00387ACB" w:rsidRDefault="00000000">
                              <w:pPr>
                                <w:rPr>
                                  <w:rFonts w:hint="eastAsia"/>
                                  <w:sz w:val="15"/>
                                  <w:szCs w:val="15"/>
                                </w:rPr>
                              </w:pPr>
                              <w:r>
                                <w:rPr>
                                  <w:sz w:val="15"/>
                                  <w:szCs w:val="15"/>
                                </w:rPr>
                                <w:t>IO TASK 1</w:t>
                              </w:r>
                              <w:r>
                                <w:rPr>
                                  <w:rFonts w:hint="eastAsia"/>
                                  <w:sz w:val="15"/>
                                  <w:szCs w:val="15"/>
                                </w:rPr>
                                <w:t>（</w:t>
                              </w:r>
                              <w:r>
                                <w:rPr>
                                  <w:rFonts w:hint="eastAsia"/>
                                  <w:sz w:val="15"/>
                                  <w:szCs w:val="15"/>
                                </w:rPr>
                                <w:t>权重3</w:t>
                              </w:r>
                              <w:r>
                                <w:rPr>
                                  <w:sz w:val="15"/>
                                  <w:szCs w:val="15"/>
                                </w:rPr>
                                <w:t>0</w:t>
                              </w:r>
                              <w:r>
                                <w:rPr>
                                  <w:rFonts w:hint="eastAsia"/>
                                  <w:sz w:val="15"/>
                                  <w:szCs w:val="15"/>
                                </w:rPr>
                                <w:t>）</w:t>
                              </w:r>
                            </w:p>
                            <w:p w14:paraId="60455E7E" w14:textId="77777777" w:rsidR="00387ACB" w:rsidRDefault="00000000">
                              <w:pP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803314485" name="AutoShape 932"/>
                        <wps:cNvSpPr>
                          <a:spLocks noRot="1" noChangeAspect="1" noEditPoints="1" noChangeArrowheads="1" noChangeShapeType="1" noTextEdit="1"/>
                        </wps:cNvSpPr>
                        <wps:spPr bwMode="auto">
                          <a:xfrm>
                            <a:off x="211667" y="730850"/>
                            <a:ext cx="2300707" cy="1063793"/>
                          </a:xfrm>
                          <a:prstGeom prst="roundRect">
                            <a:avLst>
                              <a:gd name="adj" fmla="val 16667"/>
                            </a:avLst>
                          </a:prstGeom>
                          <a:solidFill>
                            <a:srgbClr val="FFFFFF"/>
                          </a:solidFill>
                          <a:ln w="9525">
                            <a:solidFill>
                              <a:srgbClr val="000000"/>
                            </a:solidFill>
                            <a:round/>
                          </a:ln>
                        </wps:spPr>
                        <wps:txbx>
                          <w:txbxContent>
                            <w:p w14:paraId="60455E7F" w14:textId="77777777" w:rsidR="00387ACB" w:rsidRDefault="00000000">
                              <w:pPr>
                                <w:spacing w:line="240" w:lineRule="atLeast"/>
                                <w:ind w:left="607" w:hanging="607"/>
                                <w:jc w:val="center"/>
                                <w:rPr>
                                  <w:rFonts w:hint="eastAsia"/>
                                  <w:sz w:val="15"/>
                                  <w:szCs w:val="15"/>
                                </w:rPr>
                              </w:pPr>
                              <w:r>
                                <w:rPr>
                                  <w:rFonts w:hint="eastAsia"/>
                                  <w:sz w:val="15"/>
                                  <w:szCs w:val="15"/>
                                </w:rPr>
                                <w:t xml:space="preserve">IO </w:t>
                              </w:r>
                              <w:proofErr w:type="spellStart"/>
                              <w:r>
                                <w:rPr>
                                  <w:rFonts w:hint="eastAsia"/>
                                  <w:sz w:val="15"/>
                                  <w:szCs w:val="15"/>
                                </w:rPr>
                                <w:t>Cgroup</w:t>
                              </w:r>
                              <w:proofErr w:type="spellEnd"/>
                              <w:r>
                                <w:rPr>
                                  <w:rFonts w:hint="eastAsia"/>
                                  <w:sz w:val="15"/>
                                  <w:szCs w:val="15"/>
                                </w:rPr>
                                <w:t xml:space="preserve"> Manager</w:t>
                              </w:r>
                            </w:p>
                            <w:p w14:paraId="60455E80" w14:textId="77777777" w:rsidR="00387ACB" w:rsidRDefault="00000000">
                              <w:pPr>
                                <w:spacing w:line="240" w:lineRule="atLeast"/>
                                <w:ind w:left="607" w:hanging="607"/>
                                <w:jc w:val="center"/>
                                <w:rPr>
                                  <w:rFonts w:hint="eastAsia"/>
                                  <w:sz w:val="15"/>
                                  <w:szCs w:val="15"/>
                                </w:rPr>
                              </w:pPr>
                              <w:r>
                                <w:rPr>
                                  <w:rFonts w:hint="eastAsia"/>
                                  <w:sz w:val="15"/>
                                  <w:szCs w:val="15"/>
                                </w:rPr>
                                <w:t>全局带宽池：2MB/s    权重调度算法</w:t>
                              </w:r>
                            </w:p>
                          </w:txbxContent>
                        </wps:txbx>
                        <wps:bodyPr rot="0" vert="horz" wrap="square" lIns="91440" tIns="45720" rIns="91440" bIns="45720" anchor="t" anchorCtr="0" upright="1">
                          <a:noAutofit/>
                        </wps:bodyPr>
                      </wps:wsp>
                      <wps:wsp>
                        <wps:cNvPr id="803314486" name="AutoShape 932"/>
                        <wps:cNvSpPr>
                          <a:spLocks noRot="1" noChangeAspect="1" noEditPoints="1" noChangeArrowheads="1" noChangeShapeType="1" noTextEdit="1"/>
                        </wps:cNvSpPr>
                        <wps:spPr bwMode="auto">
                          <a:xfrm>
                            <a:off x="248377" y="1251809"/>
                            <a:ext cx="1096537" cy="496836"/>
                          </a:xfrm>
                          <a:prstGeom prst="roundRect">
                            <a:avLst>
                              <a:gd name="adj" fmla="val 16667"/>
                            </a:avLst>
                          </a:prstGeom>
                          <a:solidFill>
                            <a:srgbClr val="FFFFFF"/>
                          </a:solidFill>
                          <a:ln w="9525">
                            <a:solidFill>
                              <a:srgbClr val="000000"/>
                            </a:solidFill>
                            <a:round/>
                          </a:ln>
                        </wps:spPr>
                        <wps:txbx>
                          <w:txbxContent>
                            <w:p w14:paraId="60455E81" w14:textId="77777777" w:rsidR="00387ACB" w:rsidRDefault="00000000">
                              <w:pPr>
                                <w:spacing w:line="240" w:lineRule="atLeast"/>
                                <w:jc w:val="center"/>
                                <w:rPr>
                                  <w:rFonts w:hint="eastAsia"/>
                                  <w:sz w:val="15"/>
                                  <w:szCs w:val="15"/>
                                </w:rPr>
                              </w:pPr>
                              <w:r>
                                <w:rPr>
                                  <w:sz w:val="15"/>
                                  <w:szCs w:val="15"/>
                                </w:rPr>
                                <w:t xml:space="preserve">IO </w:t>
                              </w:r>
                              <w:proofErr w:type="spellStart"/>
                              <w:r>
                                <w:rPr>
                                  <w:rFonts w:hint="eastAsia"/>
                                  <w:sz w:val="15"/>
                                  <w:szCs w:val="15"/>
                                </w:rPr>
                                <w:t>Cgroup</w:t>
                              </w:r>
                              <w:proofErr w:type="spellEnd"/>
                              <w:r>
                                <w:rPr>
                                  <w:sz w:val="15"/>
                                  <w:szCs w:val="15"/>
                                </w:rPr>
                                <w:t xml:space="preserve"> 1</w:t>
                              </w:r>
                            </w:p>
                            <w:p w14:paraId="60455E82" w14:textId="77777777" w:rsidR="00387ACB" w:rsidRDefault="00000000">
                              <w:pPr>
                                <w:spacing w:line="240" w:lineRule="atLeast"/>
                                <w:jc w:val="center"/>
                                <w:rPr>
                                  <w:rFonts w:hint="eastAsia"/>
                                  <w:sz w:val="15"/>
                                  <w:szCs w:val="15"/>
                                </w:rPr>
                              </w:pPr>
                              <w:r>
                                <w:rPr>
                                  <w:rFonts w:hint="eastAsia"/>
                                  <w:sz w:val="15"/>
                                  <w:szCs w:val="15"/>
                                </w:rPr>
                                <w:t>权重70，配额：1.4MB</w:t>
                              </w:r>
                            </w:p>
                            <w:p w14:paraId="60455E83" w14:textId="77777777" w:rsidR="00387ACB" w:rsidRDefault="00000000">
                              <w:pPr>
                                <w:spacing w:line="240" w:lineRule="atLeast"/>
                                <w:jc w:val="cente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803314528" name="AutoShape 932"/>
                        <wps:cNvSpPr>
                          <a:spLocks noRot="1" noChangeAspect="1" noEditPoints="1" noChangeArrowheads="1" noChangeShapeType="1" noTextEdit="1"/>
                        </wps:cNvSpPr>
                        <wps:spPr bwMode="auto">
                          <a:xfrm>
                            <a:off x="1383283" y="1243816"/>
                            <a:ext cx="1096010" cy="496570"/>
                          </a:xfrm>
                          <a:prstGeom prst="roundRect">
                            <a:avLst>
                              <a:gd name="adj" fmla="val 16667"/>
                            </a:avLst>
                          </a:prstGeom>
                          <a:solidFill>
                            <a:srgbClr val="FFFFFF"/>
                          </a:solidFill>
                          <a:ln w="9525">
                            <a:solidFill>
                              <a:srgbClr val="000000"/>
                            </a:solidFill>
                            <a:round/>
                          </a:ln>
                        </wps:spPr>
                        <wps:txbx>
                          <w:txbxContent>
                            <w:p w14:paraId="60455E84" w14:textId="77777777" w:rsidR="00387ACB" w:rsidRDefault="00000000">
                              <w:pPr>
                                <w:spacing w:line="240" w:lineRule="exact"/>
                                <w:jc w:val="center"/>
                                <w:rPr>
                                  <w:rFonts w:hint="eastAsia"/>
                                  <w:sz w:val="15"/>
                                  <w:szCs w:val="15"/>
                                </w:rPr>
                              </w:pPr>
                              <w:r>
                                <w:rPr>
                                  <w:sz w:val="15"/>
                                  <w:szCs w:val="15"/>
                                </w:rPr>
                                <w:t xml:space="preserve">IO </w:t>
                              </w:r>
                              <w:proofErr w:type="spellStart"/>
                              <w:r>
                                <w:rPr>
                                  <w:sz w:val="15"/>
                                  <w:szCs w:val="15"/>
                                </w:rPr>
                                <w:t>Cgroup</w:t>
                              </w:r>
                              <w:proofErr w:type="spellEnd"/>
                              <w:r>
                                <w:rPr>
                                  <w:sz w:val="15"/>
                                  <w:szCs w:val="15"/>
                                </w:rPr>
                                <w:t xml:space="preserve"> </w:t>
                              </w:r>
                              <w:r>
                                <w:rPr>
                                  <w:rFonts w:hint="eastAsia"/>
                                  <w:sz w:val="15"/>
                                  <w:szCs w:val="15"/>
                                </w:rPr>
                                <w:t>2</w:t>
                              </w:r>
                            </w:p>
                            <w:p w14:paraId="60455E85" w14:textId="77777777" w:rsidR="00387ACB" w:rsidRDefault="00000000">
                              <w:pPr>
                                <w:spacing w:line="240" w:lineRule="exact"/>
                                <w:jc w:val="center"/>
                                <w:rPr>
                                  <w:rFonts w:hint="eastAsia"/>
                                  <w:sz w:val="15"/>
                                  <w:szCs w:val="15"/>
                                </w:rPr>
                              </w:pPr>
                              <w:r>
                                <w:rPr>
                                  <w:rFonts w:hint="eastAsia"/>
                                  <w:sz w:val="15"/>
                                  <w:szCs w:val="15"/>
                                </w:rPr>
                                <w:t>权重30，配额：0.6</w:t>
                              </w:r>
                              <w:r>
                                <w:rPr>
                                  <w:sz w:val="15"/>
                                  <w:szCs w:val="15"/>
                                </w:rPr>
                                <w:t>MB</w:t>
                              </w:r>
                            </w:p>
                            <w:p w14:paraId="60455E86" w14:textId="77777777" w:rsidR="00387ACB" w:rsidRDefault="00000000">
                              <w:pPr>
                                <w:spacing w:line="240" w:lineRule="exact"/>
                                <w:jc w:val="center"/>
                                <w:rPr>
                                  <w:rFonts w:hint="eastAsia"/>
                                  <w:sz w:val="15"/>
                                  <w:szCs w:val="15"/>
                                </w:rPr>
                              </w:pPr>
                              <w:r>
                                <w:rPr>
                                  <w:sz w:val="15"/>
                                  <w:szCs w:val="15"/>
                                </w:rPr>
                                <w:t>(</w:t>
                              </w:r>
                            </w:p>
                          </w:txbxContent>
                        </wps:txbx>
                        <wps:bodyPr rot="0" vert="horz" wrap="square" lIns="91440" tIns="45720" rIns="91440" bIns="45720" anchor="t" anchorCtr="0" upright="1">
                          <a:noAutofit/>
                        </wps:bodyPr>
                      </wps:wsp>
                      <wps:wsp>
                        <wps:cNvPr id="803314529" name="AutoShape 932"/>
                        <wps:cNvSpPr>
                          <a:spLocks noRot="1" noChangeAspect="1" noEditPoints="1" noChangeArrowheads="1" noChangeShapeType="1" noTextEdit="1"/>
                        </wps:cNvSpPr>
                        <wps:spPr bwMode="auto">
                          <a:xfrm>
                            <a:off x="216147" y="2019342"/>
                            <a:ext cx="2296227" cy="588010"/>
                          </a:xfrm>
                          <a:prstGeom prst="roundRect">
                            <a:avLst>
                              <a:gd name="adj" fmla="val 16667"/>
                            </a:avLst>
                          </a:prstGeom>
                          <a:solidFill>
                            <a:srgbClr val="FFFFFF"/>
                          </a:solidFill>
                          <a:ln w="9525">
                            <a:solidFill>
                              <a:srgbClr val="000000"/>
                            </a:solidFill>
                            <a:round/>
                          </a:ln>
                        </wps:spPr>
                        <wps:txbx>
                          <w:txbxContent>
                            <w:p w14:paraId="60455E87" w14:textId="77777777" w:rsidR="00387ACB" w:rsidRDefault="00000000">
                              <w:pPr>
                                <w:ind w:left="605" w:hanging="605"/>
                                <w:jc w:val="center"/>
                                <w:rPr>
                                  <w:rFonts w:hint="eastAsia"/>
                                  <w:sz w:val="15"/>
                                  <w:szCs w:val="15"/>
                                </w:rPr>
                              </w:pPr>
                              <w:r>
                                <w:rPr>
                                  <w:rFonts w:hint="eastAsia"/>
                                  <w:sz w:val="15"/>
                                  <w:szCs w:val="15"/>
                                </w:rPr>
                                <w:t>RAM Disk</w:t>
                              </w:r>
                              <w:r>
                                <w:rPr>
                                  <w:rFonts w:hint="eastAsia"/>
                                  <w:sz w:val="15"/>
                                  <w:szCs w:val="15"/>
                                </w:rPr>
                                <w:t>驱动</w:t>
                              </w:r>
                            </w:p>
                            <w:p w14:paraId="60455E88" w14:textId="77777777" w:rsidR="00387ACB" w:rsidRDefault="00000000">
                              <w:pPr>
                                <w:ind w:left="605" w:hanging="605"/>
                                <w:jc w:val="center"/>
                                <w:rPr>
                                  <w:rFonts w:hint="eastAsia"/>
                                  <w:sz w:val="15"/>
                                  <w:szCs w:val="15"/>
                                </w:rPr>
                              </w:pPr>
                              <w:r>
                                <w:rPr>
                                  <w:rFonts w:hint="eastAsia"/>
                                  <w:sz w:val="15"/>
                                  <w:szCs w:val="15"/>
                                </w:rPr>
                                <w:t>块大小：512B，块数：2048，容量：1MB</w:t>
                              </w:r>
                            </w:p>
                          </w:txbxContent>
                        </wps:txbx>
                        <wps:bodyPr rot="0" vert="horz" wrap="square" lIns="91440" tIns="45720" rIns="91440" bIns="45720" anchor="t" anchorCtr="0" upright="1">
                          <a:noAutofit/>
                        </wps:bodyPr>
                      </wps:wsp>
                      <wps:wsp>
                        <wps:cNvPr id="803314532" name="文本框 803314532"/>
                        <wps:cNvSpPr txBox="1"/>
                        <wps:spPr>
                          <a:xfrm>
                            <a:off x="2616502" y="159766"/>
                            <a:ext cx="647065" cy="276860"/>
                          </a:xfrm>
                          <a:prstGeom prst="rect">
                            <a:avLst/>
                          </a:prstGeom>
                          <a:solidFill>
                            <a:schemeClr val="lt1"/>
                          </a:solidFill>
                          <a:ln w="6350">
                            <a:noFill/>
                          </a:ln>
                        </wps:spPr>
                        <wps:txbx>
                          <w:txbxContent>
                            <w:p w14:paraId="60455E89"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803314533" name="文本框 803314532"/>
                        <wps:cNvSpPr txBox="1"/>
                        <wps:spPr>
                          <a:xfrm>
                            <a:off x="2644236" y="1184933"/>
                            <a:ext cx="647065" cy="276860"/>
                          </a:xfrm>
                          <a:prstGeom prst="rect">
                            <a:avLst/>
                          </a:prstGeom>
                          <a:solidFill>
                            <a:schemeClr val="lt1"/>
                          </a:solidFill>
                          <a:ln w="6350">
                            <a:noFill/>
                          </a:ln>
                        </wps:spPr>
                        <wps:txbx>
                          <w:txbxContent>
                            <w:p w14:paraId="60455E8A"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803314534" name="文本框 803314532"/>
                        <wps:cNvSpPr txBox="1"/>
                        <wps:spPr>
                          <a:xfrm>
                            <a:off x="2640852" y="2116652"/>
                            <a:ext cx="647065" cy="276860"/>
                          </a:xfrm>
                          <a:prstGeom prst="rect">
                            <a:avLst/>
                          </a:prstGeom>
                          <a:solidFill>
                            <a:schemeClr val="lt1"/>
                          </a:solidFill>
                          <a:ln w="6350">
                            <a:noFill/>
                          </a:ln>
                        </wps:spPr>
                        <wps:txbx>
                          <w:txbxContent>
                            <w:p w14:paraId="60455E8B" w14:textId="77777777" w:rsidR="00387ACB" w:rsidRDefault="00000000">
                              <w:pPr>
                                <w:spacing w:line="240" w:lineRule="exact"/>
                                <w:rPr>
                                  <w:rFonts w:ascii="Calibri" w:hint="eastAsia"/>
                                  <w:szCs w:val="21"/>
                                </w:rPr>
                              </w:pPr>
                              <w:r>
                                <w:rPr>
                                  <w:rFonts w:ascii="Calibri" w:hint="eastAsia"/>
                                  <w:szCs w:val="21"/>
                                </w:rPr>
                                <w:t>驱动层</w:t>
                              </w:r>
                            </w:p>
                          </w:txbxContent>
                        </wps:txbx>
                        <wps:bodyPr rot="0" spcFirstLastPara="0" vert="horz" wrap="none" lIns="91440" tIns="45720" rIns="91440" bIns="45720" numCol="1" spcCol="0" rtlCol="0" fromWordArt="0" anchor="t" anchorCtr="0" forceAA="0" compatLnSpc="1">
                          <a:noAutofit/>
                        </wps:bodyPr>
                      </wps:wsp>
                    </wpc:wpc>
                  </a:graphicData>
                </a:graphic>
              </wp:inline>
            </w:drawing>
          </mc:Choice>
          <mc:Fallback>
            <w:pict>
              <v:group w14:anchorId="60455DA5" id="画布 803314472" o:spid="_x0000_s1148" editas="canvas" style="width:286.55pt;height:208.05pt;mso-position-horizontal-relative:char;mso-position-vertical-relative:line" coordsize="36391,26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">
                <v:shape id="_x0000_s1149" type="#_x0000_t75" style="position:absolute;width:36391;height:26422;visibility:visible;mso-wrap-style:square">
                  <v:fill o:detectmouseclick="t"/>
                  <v:path o:connecttype="none"/>
                </v:shape>
                <v:shape id="文本框 803314530" o:spid="_x0000_s1150" type="#_x0000_t202" style="position:absolute;left:1709;top:5240;width:32683;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" fillcolor="white [3201]" stroked="f" strokeweight=".5pt">
                  <v:textbox>
                    <w:txbxContent>
                      <w:p w14:paraId="60455E78" w14:textId="77777777" w:rsidR="00387ACB" w:rsidRDefault="00000000">
                        <w:pPr>
                          <w:spacing w:line="240" w:lineRule="exact"/>
                          <w:rPr>
                            <w:rFonts w:ascii="Calibri" w:hAnsi="Calibri"/>
                          </w:rPr>
                        </w:pPr>
                        <w:r>
                          <w:rPr>
                            <w:rFonts w:ascii="Calibri" w:hAnsi="Calibri"/>
                          </w:rPr>
                          <w:t>------------------------------------------------------------------</w:t>
                        </w:r>
                      </w:p>
                    </w:txbxContent>
                  </v:textbox>
                </v:shape>
                <v:shape id="文本框 803314530" o:spid="_x0000_s1151" type="#_x0000_t202" style="position:absolute;left:704;top:17690;width:32690;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" fillcolor="white [3201]" stroked="f" strokeweight=".5pt">
                  <v:textbox>
                    <w:txbxContent>
                      <w:p w14:paraId="60455E79"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52" style="position:absolute;left:2116;top:5;width:22905;height:58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">
                  <o:lock v:ext="edit" rotation="t" aspectratio="t" verticies="t" text="t" shapetype="t"/>
                  <v:textbox>
                    <w:txbxContent>
                      <w:p w14:paraId="60455E7A"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153" style="position:absolute;left:2658;top:2561;width:10656;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">
                  <o:lock v:ext="edit" rotation="t" aspectratio="t" verticies="t" text="t" shapetype="t"/>
                  <v:textbox>
                    <w:txbxContent>
                      <w:p w14:paraId="60455E7B" w14:textId="77777777" w:rsidR="00387ACB" w:rsidRDefault="00000000">
                        <w:pPr>
                          <w:rPr>
                            <w:rFonts w:hint="eastAsia"/>
                            <w:sz w:val="15"/>
                            <w:szCs w:val="15"/>
                          </w:rPr>
                        </w:pPr>
                        <w:r>
                          <w:rPr>
                            <w:rFonts w:hint="eastAsia"/>
                            <w:sz w:val="15"/>
                            <w:szCs w:val="15"/>
                          </w:rPr>
                          <w:t>IO TASK 1（</w:t>
                        </w:r>
                        <w:r>
                          <w:rPr>
                            <w:rFonts w:hint="eastAsia"/>
                            <w:sz w:val="15"/>
                            <w:szCs w:val="15"/>
                          </w:rPr>
                          <w:t>权重70）</w:t>
                        </w:r>
                      </w:p>
                      <w:p w14:paraId="60455E7C" w14:textId="77777777" w:rsidR="00387ACB" w:rsidRDefault="00000000">
                        <w:pPr>
                          <w:rPr>
                            <w:rFonts w:hint="eastAsia"/>
                            <w:sz w:val="15"/>
                            <w:szCs w:val="15"/>
                          </w:rPr>
                        </w:pPr>
                        <w:r>
                          <w:rPr>
                            <w:rFonts w:hint="eastAsia"/>
                            <w:sz w:val="15"/>
                            <w:szCs w:val="15"/>
                          </w:rPr>
                          <w:t>(</w:t>
                        </w:r>
                      </w:p>
                    </w:txbxContent>
                  </v:textbox>
                </v:roundrect>
                <v:roundrect id="AutoShape 932" o:spid="_x0000_s1154" style="position:absolute;left:13555;top:2602;width:10649;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">
                  <o:lock v:ext="edit" rotation="t" aspectratio="t" verticies="t" text="t" shapetype="t"/>
                  <v:textbox>
                    <w:txbxContent>
                      <w:p w14:paraId="60455E7D" w14:textId="77777777" w:rsidR="00387ACB" w:rsidRDefault="00000000">
                        <w:pPr>
                          <w:rPr>
                            <w:rFonts w:hint="eastAsia"/>
                            <w:sz w:val="15"/>
                            <w:szCs w:val="15"/>
                          </w:rPr>
                        </w:pPr>
                        <w:r>
                          <w:rPr>
                            <w:sz w:val="15"/>
                            <w:szCs w:val="15"/>
                          </w:rPr>
                          <w:t>IO TASK 1</w:t>
                        </w:r>
                        <w:r>
                          <w:rPr>
                            <w:rFonts w:hint="eastAsia"/>
                            <w:sz w:val="15"/>
                            <w:szCs w:val="15"/>
                          </w:rPr>
                          <w:t>（</w:t>
                        </w:r>
                        <w:r>
                          <w:rPr>
                            <w:rFonts w:hint="eastAsia"/>
                            <w:sz w:val="15"/>
                            <w:szCs w:val="15"/>
                          </w:rPr>
                          <w:t>权重3</w:t>
                        </w:r>
                        <w:r>
                          <w:rPr>
                            <w:sz w:val="15"/>
                            <w:szCs w:val="15"/>
                          </w:rPr>
                          <w:t>0</w:t>
                        </w:r>
                        <w:r>
                          <w:rPr>
                            <w:rFonts w:hint="eastAsia"/>
                            <w:sz w:val="15"/>
                            <w:szCs w:val="15"/>
                          </w:rPr>
                          <w:t>）</w:t>
                        </w:r>
                      </w:p>
                      <w:p w14:paraId="60455E7E" w14:textId="77777777" w:rsidR="00387ACB" w:rsidRDefault="00000000">
                        <w:pPr>
                          <w:rPr>
                            <w:rFonts w:hint="eastAsia"/>
                            <w:sz w:val="15"/>
                            <w:szCs w:val="15"/>
                          </w:rPr>
                        </w:pPr>
                        <w:r>
                          <w:rPr>
                            <w:sz w:val="15"/>
                            <w:szCs w:val="15"/>
                          </w:rPr>
                          <w:t>(</w:t>
                        </w:r>
                      </w:p>
                    </w:txbxContent>
                  </v:textbox>
                </v:roundrect>
                <v:roundrect id="AutoShape 932" o:spid="_x0000_s1155" style="position:absolute;left:2116;top:7308;width:23007;height:106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">
                  <o:lock v:ext="edit" rotation="t" aspectratio="t" verticies="t" text="t" shapetype="t"/>
                  <v:textbox>
                    <w:txbxContent>
                      <w:p w14:paraId="60455E7F" w14:textId="77777777" w:rsidR="00387ACB" w:rsidRDefault="00000000">
                        <w:pPr>
                          <w:spacing w:line="240" w:lineRule="atLeast"/>
                          <w:ind w:left="607" w:hanging="607"/>
                          <w:jc w:val="center"/>
                          <w:rPr>
                            <w:rFonts w:hint="eastAsia"/>
                            <w:sz w:val="15"/>
                            <w:szCs w:val="15"/>
                          </w:rPr>
                        </w:pPr>
                        <w:r>
                          <w:rPr>
                            <w:rFonts w:hint="eastAsia"/>
                            <w:sz w:val="15"/>
                            <w:szCs w:val="15"/>
                          </w:rPr>
                          <w:t xml:space="preserve">IO </w:t>
                        </w:r>
                        <w:proofErr w:type="spellStart"/>
                        <w:r>
                          <w:rPr>
                            <w:rFonts w:hint="eastAsia"/>
                            <w:sz w:val="15"/>
                            <w:szCs w:val="15"/>
                          </w:rPr>
                          <w:t>Cgroup</w:t>
                        </w:r>
                        <w:proofErr w:type="spellEnd"/>
                        <w:r>
                          <w:rPr>
                            <w:rFonts w:hint="eastAsia"/>
                            <w:sz w:val="15"/>
                            <w:szCs w:val="15"/>
                          </w:rPr>
                          <w:t xml:space="preserve"> Manager</w:t>
                        </w:r>
                      </w:p>
                      <w:p w14:paraId="60455E80" w14:textId="77777777" w:rsidR="00387ACB" w:rsidRDefault="00000000">
                        <w:pPr>
                          <w:spacing w:line="240" w:lineRule="atLeast"/>
                          <w:ind w:left="607" w:hanging="607"/>
                          <w:jc w:val="center"/>
                          <w:rPr>
                            <w:rFonts w:hint="eastAsia"/>
                            <w:sz w:val="15"/>
                            <w:szCs w:val="15"/>
                          </w:rPr>
                        </w:pPr>
                        <w:r>
                          <w:rPr>
                            <w:rFonts w:hint="eastAsia"/>
                            <w:sz w:val="15"/>
                            <w:szCs w:val="15"/>
                          </w:rPr>
                          <w:t>全局带宽池：2MB/s    权重调度算法</w:t>
                        </w:r>
                      </w:p>
                    </w:txbxContent>
                  </v:textbox>
                </v:roundrect>
                <v:roundrect id="AutoShape 932" o:spid="_x0000_s1156" style="position:absolute;left:2483;top:12518;width:10966;height:49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">
                  <o:lock v:ext="edit" rotation="t" aspectratio="t" verticies="t" text="t" shapetype="t"/>
                  <v:textbox>
                    <w:txbxContent>
                      <w:p w14:paraId="60455E81" w14:textId="77777777" w:rsidR="00387ACB" w:rsidRDefault="00000000">
                        <w:pPr>
                          <w:spacing w:line="240" w:lineRule="atLeast"/>
                          <w:jc w:val="center"/>
                          <w:rPr>
                            <w:rFonts w:hint="eastAsia"/>
                            <w:sz w:val="15"/>
                            <w:szCs w:val="15"/>
                          </w:rPr>
                        </w:pPr>
                        <w:r>
                          <w:rPr>
                            <w:sz w:val="15"/>
                            <w:szCs w:val="15"/>
                          </w:rPr>
                          <w:t xml:space="preserve">IO </w:t>
                        </w:r>
                        <w:proofErr w:type="spellStart"/>
                        <w:r>
                          <w:rPr>
                            <w:rFonts w:hint="eastAsia"/>
                            <w:sz w:val="15"/>
                            <w:szCs w:val="15"/>
                          </w:rPr>
                          <w:t>Cgroup</w:t>
                        </w:r>
                        <w:proofErr w:type="spellEnd"/>
                        <w:r>
                          <w:rPr>
                            <w:sz w:val="15"/>
                            <w:szCs w:val="15"/>
                          </w:rPr>
                          <w:t xml:space="preserve"> 1</w:t>
                        </w:r>
                      </w:p>
                      <w:p w14:paraId="60455E82" w14:textId="77777777" w:rsidR="00387ACB" w:rsidRDefault="00000000">
                        <w:pPr>
                          <w:spacing w:line="240" w:lineRule="atLeast"/>
                          <w:jc w:val="center"/>
                          <w:rPr>
                            <w:rFonts w:hint="eastAsia"/>
                            <w:sz w:val="15"/>
                            <w:szCs w:val="15"/>
                          </w:rPr>
                        </w:pPr>
                        <w:r>
                          <w:rPr>
                            <w:rFonts w:hint="eastAsia"/>
                            <w:sz w:val="15"/>
                            <w:szCs w:val="15"/>
                          </w:rPr>
                          <w:t>权重70，配额：1.4MB</w:t>
                        </w:r>
                      </w:p>
                      <w:p w14:paraId="60455E83" w14:textId="77777777" w:rsidR="00387ACB" w:rsidRDefault="00000000">
                        <w:pPr>
                          <w:spacing w:line="240" w:lineRule="atLeast"/>
                          <w:jc w:val="center"/>
                          <w:rPr>
                            <w:rFonts w:hint="eastAsia"/>
                            <w:sz w:val="15"/>
                            <w:szCs w:val="15"/>
                          </w:rPr>
                        </w:pPr>
                        <w:r>
                          <w:rPr>
                            <w:sz w:val="15"/>
                            <w:szCs w:val="15"/>
                          </w:rPr>
                          <w:t>(</w:t>
                        </w:r>
                      </w:p>
                    </w:txbxContent>
                  </v:textbox>
                </v:roundrect>
                <v:roundrect id="AutoShape 932" o:spid="_x0000_s1157" style="position:absolute;left:13832;top:12438;width:10960;height:49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">
                  <o:lock v:ext="edit" rotation="t" aspectratio="t" verticies="t" text="t" shapetype="t"/>
                  <v:textbox>
                    <w:txbxContent>
                      <w:p w14:paraId="60455E84" w14:textId="77777777" w:rsidR="00387ACB" w:rsidRDefault="00000000">
                        <w:pPr>
                          <w:spacing w:line="240" w:lineRule="exact"/>
                          <w:jc w:val="center"/>
                          <w:rPr>
                            <w:rFonts w:hint="eastAsia"/>
                            <w:sz w:val="15"/>
                            <w:szCs w:val="15"/>
                          </w:rPr>
                        </w:pPr>
                        <w:r>
                          <w:rPr>
                            <w:sz w:val="15"/>
                            <w:szCs w:val="15"/>
                          </w:rPr>
                          <w:t xml:space="preserve">IO </w:t>
                        </w:r>
                        <w:proofErr w:type="spellStart"/>
                        <w:r>
                          <w:rPr>
                            <w:sz w:val="15"/>
                            <w:szCs w:val="15"/>
                          </w:rPr>
                          <w:t>Cgroup</w:t>
                        </w:r>
                        <w:proofErr w:type="spellEnd"/>
                        <w:r>
                          <w:rPr>
                            <w:sz w:val="15"/>
                            <w:szCs w:val="15"/>
                          </w:rPr>
                          <w:t xml:space="preserve"> </w:t>
                        </w:r>
                        <w:r>
                          <w:rPr>
                            <w:rFonts w:hint="eastAsia"/>
                            <w:sz w:val="15"/>
                            <w:szCs w:val="15"/>
                          </w:rPr>
                          <w:t>2</w:t>
                        </w:r>
                      </w:p>
                      <w:p w14:paraId="60455E85" w14:textId="77777777" w:rsidR="00387ACB" w:rsidRDefault="00000000">
                        <w:pPr>
                          <w:spacing w:line="240" w:lineRule="exact"/>
                          <w:jc w:val="center"/>
                          <w:rPr>
                            <w:rFonts w:hint="eastAsia"/>
                            <w:sz w:val="15"/>
                            <w:szCs w:val="15"/>
                          </w:rPr>
                        </w:pPr>
                        <w:r>
                          <w:rPr>
                            <w:rFonts w:hint="eastAsia"/>
                            <w:sz w:val="15"/>
                            <w:szCs w:val="15"/>
                          </w:rPr>
                          <w:t>权重30，配额：0.6</w:t>
                        </w:r>
                        <w:r>
                          <w:rPr>
                            <w:sz w:val="15"/>
                            <w:szCs w:val="15"/>
                          </w:rPr>
                          <w:t>MB</w:t>
                        </w:r>
                      </w:p>
                      <w:p w14:paraId="60455E86" w14:textId="77777777" w:rsidR="00387ACB" w:rsidRDefault="00000000">
                        <w:pPr>
                          <w:spacing w:line="240" w:lineRule="exact"/>
                          <w:jc w:val="center"/>
                          <w:rPr>
                            <w:rFonts w:hint="eastAsia"/>
                            <w:sz w:val="15"/>
                            <w:szCs w:val="15"/>
                          </w:rPr>
                        </w:pPr>
                        <w:r>
                          <w:rPr>
                            <w:sz w:val="15"/>
                            <w:szCs w:val="15"/>
                          </w:rPr>
                          <w:t>(</w:t>
                        </w:r>
                      </w:p>
                    </w:txbxContent>
                  </v:textbox>
                </v:roundrect>
                <v:roundrect id="AutoShape 932" o:spid="_x0000_s1158" style="position:absolute;left:2161;top:20193;width:22962;height:5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">
                  <o:lock v:ext="edit" rotation="t" aspectratio="t" verticies="t" text="t" shapetype="t"/>
                  <v:textbox>
                    <w:txbxContent>
                      <w:p w14:paraId="60455E87" w14:textId="77777777" w:rsidR="00387ACB" w:rsidRDefault="00000000">
                        <w:pPr>
                          <w:ind w:left="605" w:hanging="605"/>
                          <w:jc w:val="center"/>
                          <w:rPr>
                            <w:rFonts w:hint="eastAsia"/>
                            <w:sz w:val="15"/>
                            <w:szCs w:val="15"/>
                          </w:rPr>
                        </w:pPr>
                        <w:r>
                          <w:rPr>
                            <w:rFonts w:hint="eastAsia"/>
                            <w:sz w:val="15"/>
                            <w:szCs w:val="15"/>
                          </w:rPr>
                          <w:t>RAM Disk</w:t>
                        </w:r>
                        <w:r>
                          <w:rPr>
                            <w:rFonts w:hint="eastAsia"/>
                            <w:sz w:val="15"/>
                            <w:szCs w:val="15"/>
                          </w:rPr>
                          <w:t>驱动</w:t>
                        </w:r>
                      </w:p>
                      <w:p w14:paraId="60455E88" w14:textId="77777777" w:rsidR="00387ACB" w:rsidRDefault="00000000">
                        <w:pPr>
                          <w:ind w:left="605" w:hanging="605"/>
                          <w:jc w:val="center"/>
                          <w:rPr>
                            <w:rFonts w:hint="eastAsia"/>
                            <w:sz w:val="15"/>
                            <w:szCs w:val="15"/>
                          </w:rPr>
                        </w:pPr>
                        <w:r>
                          <w:rPr>
                            <w:rFonts w:hint="eastAsia"/>
                            <w:sz w:val="15"/>
                            <w:szCs w:val="15"/>
                          </w:rPr>
                          <w:t>块大小：512B，块数：2048，容量：1MB</w:t>
                        </w:r>
                      </w:p>
                    </w:txbxContent>
                  </v:textbox>
                </v:roundrect>
                <v:shape id="文本框 803314532" o:spid="_x0000_s1159" type="#_x0000_t202" style="position:absolute;left:26165;top:1597;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" fillcolor="white [3201]" stroked="f" strokeweight=".5pt">
                  <v:textbox>
                    <w:txbxContent>
                      <w:p w14:paraId="60455E89" w14:textId="77777777" w:rsidR="00387ACB" w:rsidRDefault="00000000">
                        <w:pPr>
                          <w:spacing w:line="240" w:lineRule="atLeast"/>
                          <w:rPr>
                            <w:rFonts w:hint="eastAsia"/>
                          </w:rPr>
                        </w:pPr>
                        <w:r>
                          <w:rPr>
                            <w:rFonts w:hint="eastAsia"/>
                          </w:rPr>
                          <w:t>应用层</w:t>
                        </w:r>
                      </w:p>
                    </w:txbxContent>
                  </v:textbox>
                </v:shape>
                <v:shape id="文本框 803314532" o:spid="_x0000_s1160" type="#_x0000_t202" style="position:absolute;left:26442;top:11849;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" fillcolor="white [3201]" stroked="f" strokeweight=".5pt">
                  <v:textbox>
                    <w:txbxContent>
                      <w:p w14:paraId="60455E8A"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161" type="#_x0000_t202" style="position:absolute;left:26408;top:21166;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" fillcolor="white [3201]" stroked="f" strokeweight=".5pt">
                  <v:textbox>
                    <w:txbxContent>
                      <w:p w14:paraId="60455E8B" w14:textId="77777777" w:rsidR="00387ACB" w:rsidRDefault="00000000">
                        <w:pPr>
                          <w:spacing w:line="240" w:lineRule="exact"/>
                          <w:rPr>
                            <w:rFonts w:ascii="Calibri" w:hint="eastAsia"/>
                            <w:szCs w:val="21"/>
                          </w:rPr>
                        </w:pPr>
                        <w:r>
                          <w:rPr>
                            <w:rFonts w:ascii="Calibri" w:hint="eastAsia"/>
                            <w:szCs w:val="21"/>
                          </w:rPr>
                          <w:t>驱动层</w:t>
                        </w:r>
                      </w:p>
                    </w:txbxContent>
                  </v:textbox>
                </v:shape>
                <w10:anchorlock/>
              </v:group>
            </w:pict>
          </mc:Fallback>
        </mc:AlternateContent>
      </w:r>
    </w:p>
    <w:p w14:paraId="604556A0"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图5-2-3 磁盘IO资源隔离原理图</w:t>
      </w:r>
    </w:p>
    <w:tbl>
      <w:tblPr>
        <w:tblpPr w:leftFromText="180" w:rightFromText="180" w:vertAnchor="text" w:horzAnchor="page" w:tblpX="1514" w:tblpY="465"/>
        <w:tblOverlap w:val="never"/>
        <w:tblW w:w="901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98"/>
        <w:gridCol w:w="1015"/>
        <w:gridCol w:w="989"/>
        <w:gridCol w:w="2003"/>
        <w:gridCol w:w="2186"/>
        <w:gridCol w:w="1074"/>
        <w:gridCol w:w="948"/>
      </w:tblGrid>
      <w:tr w:rsidR="00387ACB" w14:paraId="604556A3" w14:textId="77777777">
        <w:tc>
          <w:tcPr>
            <w:tcW w:w="1813" w:type="dxa"/>
            <w:gridSpan w:val="2"/>
            <w:tcBorders>
              <w:bottom w:val="single" w:sz="6" w:space="0" w:color="auto"/>
            </w:tcBorders>
          </w:tcPr>
          <w:p w14:paraId="604556A1" w14:textId="77777777" w:rsidR="00387ACB" w:rsidRDefault="00000000">
            <w:pPr>
              <w:pStyle w:val="aff"/>
              <w:wordWrap w:val="0"/>
              <w:jc w:val="center"/>
              <w:rPr>
                <w:rFonts w:hint="eastAsia"/>
                <w:sz w:val="18"/>
                <w:szCs w:val="18"/>
              </w:rPr>
            </w:pPr>
            <w:bookmarkStart w:id="63" w:name="OLE_LINK4"/>
            <w:r>
              <w:rPr>
                <w:rFonts w:hint="eastAsia"/>
                <w:sz w:val="18"/>
                <w:szCs w:val="18"/>
              </w:rPr>
              <w:t>用例名称/标识</w:t>
            </w:r>
          </w:p>
        </w:tc>
        <w:tc>
          <w:tcPr>
            <w:tcW w:w="7200" w:type="dxa"/>
            <w:gridSpan w:val="5"/>
            <w:tcBorders>
              <w:bottom w:val="single" w:sz="6" w:space="0" w:color="000000"/>
            </w:tcBorders>
          </w:tcPr>
          <w:p w14:paraId="604556A2" w14:textId="77777777" w:rsidR="00387ACB" w:rsidRDefault="00000000">
            <w:pPr>
              <w:pStyle w:val="aff"/>
              <w:wordWrap w:val="0"/>
              <w:rPr>
                <w:rFonts w:hint="eastAsia"/>
                <w:sz w:val="18"/>
                <w:szCs w:val="18"/>
              </w:rPr>
            </w:pPr>
            <w:r>
              <w:rPr>
                <w:rFonts w:hint="eastAsia"/>
                <w:sz w:val="18"/>
                <w:szCs w:val="18"/>
              </w:rPr>
              <w:t xml:space="preserve">IO </w:t>
            </w:r>
            <w:proofErr w:type="spellStart"/>
            <w:r>
              <w:rPr>
                <w:rFonts w:hint="eastAsia"/>
                <w:sz w:val="18"/>
                <w:szCs w:val="18"/>
              </w:rPr>
              <w:t>Cgroup</w:t>
            </w:r>
            <w:proofErr w:type="spellEnd"/>
            <w:r>
              <w:rPr>
                <w:rFonts w:hint="eastAsia"/>
                <w:sz w:val="18"/>
                <w:szCs w:val="18"/>
              </w:rPr>
              <w:t>带宽限制与权重分配功能测试</w:t>
            </w:r>
          </w:p>
        </w:tc>
      </w:tr>
      <w:tr w:rsidR="00387ACB" w14:paraId="604556A8" w14:textId="77777777">
        <w:tc>
          <w:tcPr>
            <w:tcW w:w="1813" w:type="dxa"/>
            <w:gridSpan w:val="2"/>
            <w:tcBorders>
              <w:top w:val="single" w:sz="6" w:space="0" w:color="auto"/>
              <w:bottom w:val="single" w:sz="6" w:space="0" w:color="auto"/>
            </w:tcBorders>
            <w:vAlign w:val="center"/>
          </w:tcPr>
          <w:p w14:paraId="604556A4"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6A5" w14:textId="77777777" w:rsidR="00387ACB" w:rsidRDefault="00000000">
            <w:pPr>
              <w:pStyle w:val="aff"/>
              <w:wordWrap w:val="0"/>
              <w:rPr>
                <w:rFonts w:hint="eastAsia"/>
                <w:sz w:val="18"/>
                <w:szCs w:val="18"/>
              </w:rPr>
            </w:pPr>
            <w:r>
              <w:rPr>
                <w:rFonts w:hint="eastAsia"/>
                <w:sz w:val="18"/>
                <w:szCs w:val="18"/>
              </w:rPr>
              <w:t xml:space="preserve">1、本测试用例用于验证RTEMS系统具备IO </w:t>
            </w:r>
            <w:proofErr w:type="spellStart"/>
            <w:r>
              <w:rPr>
                <w:rFonts w:hint="eastAsia"/>
                <w:sz w:val="18"/>
                <w:szCs w:val="18"/>
              </w:rPr>
              <w:t>Cgroup</w:t>
            </w:r>
            <w:proofErr w:type="spellEnd"/>
            <w:r>
              <w:rPr>
                <w:rFonts w:hint="eastAsia"/>
                <w:sz w:val="18"/>
                <w:szCs w:val="18"/>
              </w:rPr>
              <w:t>的带宽限制和权重分配功能</w:t>
            </w:r>
          </w:p>
          <w:p w14:paraId="604556A6" w14:textId="77777777" w:rsidR="00387ACB" w:rsidRDefault="00000000">
            <w:pPr>
              <w:pStyle w:val="aff"/>
              <w:wordWrap w:val="0"/>
              <w:rPr>
                <w:rFonts w:hint="eastAsia"/>
                <w:sz w:val="18"/>
                <w:szCs w:val="18"/>
              </w:rPr>
            </w:pPr>
            <w:r>
              <w:rPr>
                <w:rFonts w:hint="eastAsia"/>
                <w:sz w:val="18"/>
                <w:szCs w:val="18"/>
              </w:rPr>
              <w:t>2、验证不同权重的</w:t>
            </w:r>
            <w:proofErr w:type="spellStart"/>
            <w:r>
              <w:rPr>
                <w:rFonts w:hint="eastAsia"/>
                <w:sz w:val="18"/>
                <w:szCs w:val="18"/>
              </w:rPr>
              <w:t>Cgroup</w:t>
            </w:r>
            <w:proofErr w:type="spellEnd"/>
            <w:r>
              <w:rPr>
                <w:rFonts w:hint="eastAsia"/>
                <w:sz w:val="18"/>
                <w:szCs w:val="18"/>
              </w:rPr>
              <w:t>在I/O资源竞争时的带宽分配比例</w:t>
            </w:r>
          </w:p>
          <w:p w14:paraId="604556A7" w14:textId="77777777" w:rsidR="00387ACB" w:rsidRDefault="00000000">
            <w:pPr>
              <w:pStyle w:val="aff"/>
              <w:wordWrap w:val="0"/>
              <w:rPr>
                <w:rFonts w:hint="eastAsia"/>
                <w:sz w:val="18"/>
                <w:szCs w:val="18"/>
              </w:rPr>
            </w:pPr>
            <w:r>
              <w:rPr>
                <w:rFonts w:hint="eastAsia"/>
                <w:sz w:val="18"/>
                <w:szCs w:val="18"/>
              </w:rPr>
              <w:t>3、验证IO限速机制能够按照权重正确限制各</w:t>
            </w:r>
            <w:proofErr w:type="spellStart"/>
            <w:r>
              <w:rPr>
                <w:rFonts w:hint="eastAsia"/>
                <w:sz w:val="18"/>
                <w:szCs w:val="18"/>
              </w:rPr>
              <w:t>Cgroup</w:t>
            </w:r>
            <w:proofErr w:type="spellEnd"/>
            <w:r>
              <w:rPr>
                <w:rFonts w:hint="eastAsia"/>
                <w:sz w:val="18"/>
                <w:szCs w:val="18"/>
              </w:rPr>
              <w:t>的I/O速率</w:t>
            </w:r>
          </w:p>
        </w:tc>
      </w:tr>
      <w:tr w:rsidR="00387ACB" w14:paraId="604556AC" w14:textId="77777777">
        <w:tc>
          <w:tcPr>
            <w:tcW w:w="1813" w:type="dxa"/>
            <w:gridSpan w:val="2"/>
            <w:tcBorders>
              <w:top w:val="single" w:sz="6" w:space="0" w:color="auto"/>
              <w:bottom w:val="single" w:sz="12" w:space="0" w:color="auto"/>
            </w:tcBorders>
            <w:vAlign w:val="center"/>
          </w:tcPr>
          <w:p w14:paraId="604556A9" w14:textId="77777777" w:rsidR="00387ACB" w:rsidRDefault="00000000">
            <w:pPr>
              <w:pStyle w:val="aff"/>
              <w:wordWrap w:val="0"/>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6AA" w14:textId="77777777" w:rsidR="00387ACB" w:rsidRDefault="00000000">
            <w:pPr>
              <w:pStyle w:val="aff"/>
              <w:wordWrap w:val="0"/>
              <w:rPr>
                <w:rFonts w:hint="eastAsia"/>
                <w:sz w:val="18"/>
                <w:szCs w:val="18"/>
              </w:rPr>
            </w:pPr>
            <w:r>
              <w:rPr>
                <w:rFonts w:hint="eastAsia"/>
                <w:sz w:val="18"/>
                <w:szCs w:val="18"/>
              </w:rPr>
              <w:t>技术指标8：磁盘I/O控制</w:t>
            </w:r>
          </w:p>
          <w:p w14:paraId="604556AB" w14:textId="77777777" w:rsidR="00387ACB" w:rsidRDefault="00000000">
            <w:pPr>
              <w:pStyle w:val="aff"/>
              <w:wordWrap w:val="0"/>
              <w:rPr>
                <w:rFonts w:hint="eastAsia"/>
                <w:sz w:val="18"/>
                <w:szCs w:val="18"/>
              </w:rPr>
            </w:pPr>
            <w:r>
              <w:rPr>
                <w:rFonts w:hint="eastAsia"/>
                <w:sz w:val="18"/>
                <w:szCs w:val="18"/>
              </w:rPr>
              <w:t>研究内容8：磁盘I/O控制</w:t>
            </w:r>
          </w:p>
        </w:tc>
      </w:tr>
      <w:tr w:rsidR="00387ACB" w14:paraId="604556B5" w14:textId="77777777">
        <w:tc>
          <w:tcPr>
            <w:tcW w:w="798" w:type="dxa"/>
            <w:tcBorders>
              <w:top w:val="single" w:sz="12" w:space="0" w:color="auto"/>
            </w:tcBorders>
            <w:vAlign w:val="center"/>
          </w:tcPr>
          <w:p w14:paraId="604556AD" w14:textId="77777777" w:rsidR="00387ACB" w:rsidRDefault="00000000">
            <w:pPr>
              <w:pStyle w:val="aff"/>
              <w:wordWrap w:val="0"/>
              <w:jc w:val="center"/>
              <w:rPr>
                <w:rFonts w:hint="eastAsia"/>
                <w:sz w:val="18"/>
                <w:szCs w:val="18"/>
              </w:rPr>
            </w:pPr>
            <w:r>
              <w:rPr>
                <w:rFonts w:hint="eastAsia"/>
                <w:sz w:val="18"/>
                <w:szCs w:val="18"/>
              </w:rPr>
              <w:t>步骤</w:t>
            </w:r>
          </w:p>
        </w:tc>
        <w:tc>
          <w:tcPr>
            <w:tcW w:w="1015" w:type="dxa"/>
            <w:tcBorders>
              <w:top w:val="single" w:sz="12" w:space="0" w:color="auto"/>
            </w:tcBorders>
            <w:vAlign w:val="center"/>
          </w:tcPr>
          <w:p w14:paraId="604556AE" w14:textId="77777777" w:rsidR="00387ACB" w:rsidRDefault="00000000">
            <w:pPr>
              <w:pStyle w:val="aff"/>
              <w:wordWrap w:val="0"/>
              <w:jc w:val="center"/>
              <w:rPr>
                <w:rFonts w:hint="eastAsia"/>
                <w:sz w:val="18"/>
                <w:szCs w:val="18"/>
              </w:rPr>
            </w:pPr>
            <w:r>
              <w:rPr>
                <w:rFonts w:hint="eastAsia"/>
                <w:sz w:val="18"/>
                <w:szCs w:val="18"/>
              </w:rPr>
              <w:t>前提和</w:t>
            </w:r>
          </w:p>
          <w:p w14:paraId="604556AF"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6B0"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6B1" w14:textId="77777777" w:rsidR="00387ACB" w:rsidRDefault="00000000">
            <w:pPr>
              <w:pStyle w:val="aff"/>
              <w:wordWrap w:val="0"/>
              <w:jc w:val="center"/>
              <w:rPr>
                <w:rFonts w:hint="eastAsia"/>
                <w:sz w:val="18"/>
                <w:szCs w:val="18"/>
              </w:rPr>
            </w:pPr>
            <w:r>
              <w:rPr>
                <w:rFonts w:hint="eastAsia"/>
                <w:sz w:val="18"/>
                <w:szCs w:val="18"/>
              </w:rPr>
              <w:t>目的和动作</w:t>
            </w:r>
          </w:p>
        </w:tc>
        <w:tc>
          <w:tcPr>
            <w:tcW w:w="2186" w:type="dxa"/>
            <w:tcBorders>
              <w:top w:val="single" w:sz="12" w:space="0" w:color="auto"/>
            </w:tcBorders>
            <w:vAlign w:val="center"/>
          </w:tcPr>
          <w:p w14:paraId="604556B2" w14:textId="77777777" w:rsidR="00387ACB" w:rsidRDefault="00000000">
            <w:pPr>
              <w:pStyle w:val="aff"/>
              <w:wordWrap w:val="0"/>
              <w:jc w:val="center"/>
              <w:rPr>
                <w:rFonts w:hint="eastAsia"/>
                <w:sz w:val="18"/>
                <w:szCs w:val="18"/>
              </w:rPr>
            </w:pPr>
            <w:r>
              <w:rPr>
                <w:rFonts w:hint="eastAsia"/>
                <w:sz w:val="18"/>
                <w:szCs w:val="18"/>
              </w:rPr>
              <w:t>预期结果</w:t>
            </w:r>
          </w:p>
        </w:tc>
        <w:tc>
          <w:tcPr>
            <w:tcW w:w="1074" w:type="dxa"/>
            <w:tcBorders>
              <w:top w:val="single" w:sz="12" w:space="0" w:color="auto"/>
            </w:tcBorders>
            <w:vAlign w:val="center"/>
          </w:tcPr>
          <w:p w14:paraId="604556B3"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6B4"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6BD" w14:textId="77777777">
        <w:trPr>
          <w:cantSplit/>
          <w:trHeight w:val="1530"/>
        </w:trPr>
        <w:tc>
          <w:tcPr>
            <w:tcW w:w="798" w:type="dxa"/>
            <w:tcBorders>
              <w:top w:val="single" w:sz="12" w:space="0" w:color="auto"/>
            </w:tcBorders>
            <w:vAlign w:val="center"/>
          </w:tcPr>
          <w:p w14:paraId="604556B6" w14:textId="77777777" w:rsidR="00387ACB" w:rsidRDefault="00000000">
            <w:pPr>
              <w:pStyle w:val="aff"/>
              <w:wordWrap w:val="0"/>
              <w:jc w:val="center"/>
              <w:rPr>
                <w:rFonts w:hint="eastAsia"/>
                <w:sz w:val="18"/>
                <w:szCs w:val="18"/>
              </w:rPr>
            </w:pPr>
            <w:r>
              <w:rPr>
                <w:rFonts w:hint="eastAsia"/>
                <w:sz w:val="18"/>
                <w:szCs w:val="18"/>
              </w:rPr>
              <w:t>步骤1</w:t>
            </w:r>
          </w:p>
        </w:tc>
        <w:tc>
          <w:tcPr>
            <w:tcW w:w="1015" w:type="dxa"/>
            <w:tcBorders>
              <w:top w:val="single" w:sz="12" w:space="0" w:color="auto"/>
            </w:tcBorders>
            <w:vAlign w:val="center"/>
          </w:tcPr>
          <w:p w14:paraId="604556B7" w14:textId="77777777" w:rsidR="00387ACB" w:rsidRDefault="00000000">
            <w:pPr>
              <w:wordWrap w:val="0"/>
              <w:rPr>
                <w:rFonts w:hint="eastAsia"/>
                <w:sz w:val="18"/>
                <w:szCs w:val="18"/>
              </w:rPr>
            </w:pPr>
            <w:r>
              <w:rPr>
                <w:rFonts w:hint="eastAsia"/>
                <w:sz w:val="18"/>
                <w:szCs w:val="18"/>
              </w:rPr>
              <w:t>系统已启用 RTEMSCFG_IO_CGROUP配置选项</w:t>
            </w:r>
          </w:p>
        </w:tc>
        <w:tc>
          <w:tcPr>
            <w:tcW w:w="989" w:type="dxa"/>
            <w:tcBorders>
              <w:top w:val="single" w:sz="12" w:space="0" w:color="auto"/>
            </w:tcBorders>
            <w:vAlign w:val="center"/>
          </w:tcPr>
          <w:p w14:paraId="604556B8" w14:textId="77777777" w:rsidR="00387ACB" w:rsidRDefault="00000000">
            <w:pPr>
              <w:wordWrap w:val="0"/>
              <w:snapToGrid w:val="0"/>
              <w:spacing w:line="240" w:lineRule="atLeast"/>
              <w:rPr>
                <w:rFonts w:hint="eastAsia"/>
                <w:sz w:val="18"/>
                <w:szCs w:val="18"/>
              </w:rPr>
            </w:pPr>
            <w:r>
              <w:rPr>
                <w:rFonts w:hint="eastAsia"/>
                <w:sz w:val="18"/>
                <w:szCs w:val="18"/>
              </w:rPr>
              <w:t>RAM Disk：512B×2048</w:t>
            </w:r>
          </w:p>
        </w:tc>
        <w:tc>
          <w:tcPr>
            <w:tcW w:w="2003" w:type="dxa"/>
            <w:tcBorders>
              <w:top w:val="single" w:sz="12" w:space="0" w:color="auto"/>
            </w:tcBorders>
            <w:vAlign w:val="center"/>
          </w:tcPr>
          <w:p w14:paraId="604556B9" w14:textId="77777777" w:rsidR="00387ACB" w:rsidRDefault="00000000">
            <w:pPr>
              <w:wordWrap w:val="0"/>
              <w:snapToGrid w:val="0"/>
              <w:spacing w:line="240" w:lineRule="atLeast"/>
              <w:rPr>
                <w:rFonts w:hint="eastAsia"/>
                <w:sz w:val="18"/>
                <w:szCs w:val="18"/>
              </w:rPr>
            </w:pPr>
            <w:r>
              <w:rPr>
                <w:rFonts w:hint="eastAsia"/>
                <w:sz w:val="18"/>
                <w:szCs w:val="18"/>
              </w:rPr>
              <w:t>初始化RAM Disk 作为测试块设备</w:t>
            </w:r>
          </w:p>
        </w:tc>
        <w:tc>
          <w:tcPr>
            <w:tcW w:w="2186" w:type="dxa"/>
            <w:tcBorders>
              <w:top w:val="single" w:sz="12" w:space="0" w:color="auto"/>
            </w:tcBorders>
            <w:vAlign w:val="center"/>
          </w:tcPr>
          <w:p w14:paraId="604556BA" w14:textId="77777777" w:rsidR="00387ACB" w:rsidRDefault="00000000">
            <w:pPr>
              <w:wordWrap w:val="0"/>
              <w:rPr>
                <w:rFonts w:hint="eastAsia"/>
                <w:sz w:val="18"/>
                <w:szCs w:val="18"/>
              </w:rPr>
            </w:pPr>
            <w:r>
              <w:rPr>
                <w:rFonts w:hint="eastAsia"/>
                <w:sz w:val="18"/>
                <w:szCs w:val="18"/>
              </w:rPr>
              <w:t>RAM Disk注册并成功打开，测试开始</w:t>
            </w:r>
          </w:p>
        </w:tc>
        <w:tc>
          <w:tcPr>
            <w:tcW w:w="1074" w:type="dxa"/>
            <w:tcBorders>
              <w:top w:val="single" w:sz="12" w:space="0" w:color="auto"/>
            </w:tcBorders>
            <w:vAlign w:val="center"/>
          </w:tcPr>
          <w:p w14:paraId="604556BB"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6BC" w14:textId="77777777" w:rsidR="00387ACB" w:rsidRDefault="00000000">
            <w:pPr>
              <w:wordWrap w:val="0"/>
              <w:jc w:val="center"/>
              <w:rPr>
                <w:rFonts w:hint="eastAsia"/>
                <w:sz w:val="18"/>
                <w:szCs w:val="18"/>
              </w:rPr>
            </w:pPr>
            <w:r>
              <w:rPr>
                <w:rFonts w:hint="eastAsia"/>
                <w:sz w:val="18"/>
                <w:szCs w:val="18"/>
              </w:rPr>
              <w:t>使用真实块I/O</w:t>
            </w:r>
          </w:p>
        </w:tc>
      </w:tr>
      <w:tr w:rsidR="00387ACB" w14:paraId="604556C5" w14:textId="77777777">
        <w:trPr>
          <w:cantSplit/>
          <w:trHeight w:val="1443"/>
        </w:trPr>
        <w:tc>
          <w:tcPr>
            <w:tcW w:w="798" w:type="dxa"/>
            <w:tcBorders>
              <w:top w:val="single" w:sz="6" w:space="0" w:color="auto"/>
            </w:tcBorders>
            <w:vAlign w:val="center"/>
          </w:tcPr>
          <w:p w14:paraId="604556BE" w14:textId="77777777" w:rsidR="00387ACB" w:rsidRDefault="00000000">
            <w:pPr>
              <w:pStyle w:val="aff"/>
              <w:wordWrap w:val="0"/>
              <w:jc w:val="center"/>
              <w:rPr>
                <w:rFonts w:hint="eastAsia"/>
                <w:sz w:val="18"/>
                <w:szCs w:val="18"/>
              </w:rPr>
            </w:pPr>
            <w:r>
              <w:rPr>
                <w:rFonts w:hint="eastAsia"/>
                <w:sz w:val="18"/>
                <w:szCs w:val="18"/>
              </w:rPr>
              <w:t>步骤2</w:t>
            </w:r>
          </w:p>
        </w:tc>
        <w:tc>
          <w:tcPr>
            <w:tcW w:w="1015" w:type="dxa"/>
            <w:tcBorders>
              <w:top w:val="single" w:sz="6" w:space="0" w:color="auto"/>
            </w:tcBorders>
            <w:vAlign w:val="center"/>
          </w:tcPr>
          <w:p w14:paraId="604556BF" w14:textId="77777777" w:rsidR="00387ACB" w:rsidRDefault="00000000">
            <w:pPr>
              <w:wordWrap w:val="0"/>
              <w:rPr>
                <w:rFonts w:hint="eastAsia"/>
                <w:sz w:val="18"/>
                <w:szCs w:val="18"/>
              </w:rPr>
            </w:pPr>
            <w:r>
              <w:rPr>
                <w:rFonts w:hint="eastAsia"/>
                <w:sz w:val="18"/>
                <w:szCs w:val="18"/>
              </w:rPr>
              <w:t>RAM Disk可用</w:t>
            </w:r>
          </w:p>
        </w:tc>
        <w:tc>
          <w:tcPr>
            <w:tcW w:w="989" w:type="dxa"/>
            <w:tcBorders>
              <w:top w:val="single" w:sz="6" w:space="0" w:color="auto"/>
            </w:tcBorders>
            <w:vAlign w:val="center"/>
          </w:tcPr>
          <w:p w14:paraId="604556C0" w14:textId="77777777" w:rsidR="00387ACB" w:rsidRDefault="00000000">
            <w:pPr>
              <w:wordWrap w:val="0"/>
              <w:rPr>
                <w:rFonts w:hint="eastAsia"/>
                <w:sz w:val="18"/>
                <w:szCs w:val="18"/>
              </w:rPr>
            </w:pPr>
            <w:r>
              <w:rPr>
                <w:rFonts w:hint="eastAsia"/>
                <w:sz w:val="18"/>
                <w:szCs w:val="18"/>
              </w:rPr>
              <w:t>系统带宽=2MB/s</w:t>
            </w:r>
          </w:p>
        </w:tc>
        <w:tc>
          <w:tcPr>
            <w:tcW w:w="2003" w:type="dxa"/>
            <w:tcBorders>
              <w:top w:val="single" w:sz="6" w:space="0" w:color="auto"/>
            </w:tcBorders>
            <w:vAlign w:val="center"/>
          </w:tcPr>
          <w:p w14:paraId="604556C1" w14:textId="77777777" w:rsidR="00387ACB" w:rsidRDefault="00000000">
            <w:pPr>
              <w:wordWrap w:val="0"/>
              <w:autoSpaceDE w:val="0"/>
              <w:autoSpaceDN w:val="0"/>
              <w:adjustRightInd w:val="0"/>
              <w:rPr>
                <w:rFonts w:hint="eastAsia"/>
                <w:sz w:val="18"/>
                <w:szCs w:val="18"/>
              </w:rPr>
            </w:pPr>
            <w:r>
              <w:rPr>
                <w:rFonts w:hint="eastAsia"/>
                <w:sz w:val="18"/>
                <w:szCs w:val="18"/>
              </w:rPr>
              <w:t xml:space="preserve">创建IO </w:t>
            </w:r>
            <w:proofErr w:type="spellStart"/>
            <w:r>
              <w:rPr>
                <w:rFonts w:hint="eastAsia"/>
                <w:sz w:val="18"/>
                <w:szCs w:val="18"/>
              </w:rPr>
              <w:t>Cgroup</w:t>
            </w:r>
            <w:proofErr w:type="spellEnd"/>
            <w:r>
              <w:rPr>
                <w:rFonts w:hint="eastAsia"/>
                <w:sz w:val="18"/>
                <w:szCs w:val="18"/>
              </w:rPr>
              <w:t xml:space="preserve"> Manager</w:t>
            </w:r>
          </w:p>
        </w:tc>
        <w:tc>
          <w:tcPr>
            <w:tcW w:w="2186" w:type="dxa"/>
            <w:tcBorders>
              <w:top w:val="single" w:sz="6" w:space="0" w:color="auto"/>
            </w:tcBorders>
            <w:vAlign w:val="center"/>
          </w:tcPr>
          <w:p w14:paraId="604556C2" w14:textId="77777777" w:rsidR="00387ACB" w:rsidRDefault="00000000">
            <w:pPr>
              <w:wordWrap w:val="0"/>
              <w:rPr>
                <w:rFonts w:hint="eastAsia"/>
                <w:sz w:val="18"/>
                <w:szCs w:val="18"/>
              </w:rPr>
            </w:pPr>
            <w:r>
              <w:rPr>
                <w:rFonts w:hint="eastAsia"/>
                <w:sz w:val="18"/>
                <w:szCs w:val="18"/>
              </w:rPr>
              <w:t>Manager 创建成功，全局带宽正确设置</w:t>
            </w:r>
          </w:p>
        </w:tc>
        <w:tc>
          <w:tcPr>
            <w:tcW w:w="1074" w:type="dxa"/>
            <w:tcBorders>
              <w:top w:val="single" w:sz="6" w:space="0" w:color="auto"/>
            </w:tcBorders>
            <w:vAlign w:val="center"/>
          </w:tcPr>
          <w:p w14:paraId="604556C3"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6C4" w14:textId="77777777" w:rsidR="00387ACB" w:rsidRDefault="00000000">
            <w:pPr>
              <w:wordWrap w:val="0"/>
              <w:jc w:val="center"/>
              <w:rPr>
                <w:rFonts w:hint="eastAsia"/>
                <w:sz w:val="18"/>
                <w:szCs w:val="18"/>
              </w:rPr>
            </w:pPr>
            <w:r>
              <w:rPr>
                <w:rFonts w:hint="eastAsia"/>
                <w:sz w:val="18"/>
                <w:szCs w:val="18"/>
              </w:rPr>
              <w:t>统一管理总带宽</w:t>
            </w:r>
          </w:p>
        </w:tc>
      </w:tr>
      <w:tr w:rsidR="00387ACB" w14:paraId="604556CD" w14:textId="77777777">
        <w:trPr>
          <w:cantSplit/>
          <w:trHeight w:val="2026"/>
        </w:trPr>
        <w:tc>
          <w:tcPr>
            <w:tcW w:w="798" w:type="dxa"/>
            <w:vAlign w:val="center"/>
          </w:tcPr>
          <w:p w14:paraId="604556C6" w14:textId="77777777" w:rsidR="00387ACB" w:rsidRDefault="00000000">
            <w:pPr>
              <w:pStyle w:val="aff"/>
              <w:wordWrap w:val="0"/>
              <w:jc w:val="center"/>
              <w:rPr>
                <w:rFonts w:hint="eastAsia"/>
                <w:sz w:val="18"/>
                <w:szCs w:val="18"/>
              </w:rPr>
            </w:pPr>
            <w:r>
              <w:rPr>
                <w:rFonts w:hint="eastAsia"/>
                <w:sz w:val="18"/>
                <w:szCs w:val="18"/>
              </w:rPr>
              <w:t>步骤3</w:t>
            </w:r>
          </w:p>
        </w:tc>
        <w:tc>
          <w:tcPr>
            <w:tcW w:w="1015" w:type="dxa"/>
            <w:vAlign w:val="center"/>
          </w:tcPr>
          <w:p w14:paraId="604556C7" w14:textId="77777777" w:rsidR="00387ACB" w:rsidRDefault="00000000">
            <w:pPr>
              <w:wordWrap w:val="0"/>
              <w:rPr>
                <w:rFonts w:hint="eastAsia"/>
                <w:sz w:val="18"/>
                <w:szCs w:val="18"/>
              </w:rPr>
            </w:pPr>
            <w:r>
              <w:rPr>
                <w:rFonts w:hint="eastAsia"/>
                <w:sz w:val="18"/>
                <w:szCs w:val="18"/>
              </w:rPr>
              <w:t>Manager 已创建</w:t>
            </w:r>
          </w:p>
        </w:tc>
        <w:tc>
          <w:tcPr>
            <w:tcW w:w="989" w:type="dxa"/>
            <w:vAlign w:val="center"/>
          </w:tcPr>
          <w:p w14:paraId="604556C8" w14:textId="77777777" w:rsidR="00387ACB" w:rsidRDefault="00000000">
            <w:pPr>
              <w:wordWrap w:val="0"/>
              <w:rPr>
                <w:rFonts w:hint="eastAsia"/>
                <w:sz w:val="18"/>
                <w:szCs w:val="18"/>
              </w:rPr>
            </w:pPr>
            <w:r>
              <w:rPr>
                <w:rFonts w:hint="eastAsia"/>
                <w:sz w:val="18"/>
                <w:szCs w:val="18"/>
              </w:rPr>
              <w:t>权重：70 / 30</w:t>
            </w:r>
          </w:p>
        </w:tc>
        <w:tc>
          <w:tcPr>
            <w:tcW w:w="2003" w:type="dxa"/>
            <w:vAlign w:val="center"/>
          </w:tcPr>
          <w:p w14:paraId="604556C9" w14:textId="77777777" w:rsidR="00387ACB" w:rsidRDefault="00000000">
            <w:pPr>
              <w:wordWrap w:val="0"/>
              <w:autoSpaceDE w:val="0"/>
              <w:autoSpaceDN w:val="0"/>
              <w:adjustRightInd w:val="0"/>
              <w:rPr>
                <w:rFonts w:hint="eastAsia"/>
                <w:sz w:val="18"/>
                <w:szCs w:val="18"/>
              </w:rPr>
            </w:pPr>
            <w:r>
              <w:rPr>
                <w:rFonts w:hint="eastAsia"/>
                <w:sz w:val="18"/>
                <w:szCs w:val="18"/>
              </w:rPr>
              <w:t xml:space="preserve">创建两个IO </w:t>
            </w:r>
            <w:proofErr w:type="spellStart"/>
            <w:r>
              <w:rPr>
                <w:rFonts w:hint="eastAsia"/>
                <w:sz w:val="18"/>
                <w:szCs w:val="18"/>
              </w:rPr>
              <w:t>Cgroup</w:t>
            </w:r>
            <w:proofErr w:type="spellEnd"/>
          </w:p>
        </w:tc>
        <w:tc>
          <w:tcPr>
            <w:tcW w:w="2186" w:type="dxa"/>
            <w:vAlign w:val="center"/>
          </w:tcPr>
          <w:p w14:paraId="604556CA" w14:textId="77777777" w:rsidR="00387ACB" w:rsidRDefault="00000000">
            <w:pPr>
              <w:wordWrap w:val="0"/>
              <w:snapToGrid w:val="0"/>
              <w:spacing w:line="260" w:lineRule="atLeast"/>
              <w:rPr>
                <w:rFonts w:hint="eastAsia"/>
                <w:sz w:val="18"/>
                <w:szCs w:val="18"/>
              </w:rPr>
            </w:pPr>
            <w:r>
              <w:rPr>
                <w:rFonts w:hint="eastAsia"/>
                <w:sz w:val="18"/>
                <w:szCs w:val="18"/>
              </w:rPr>
              <w:t>成功创建 Cgroup1(ID=1)、Cgroup2(ID=2)，带宽按权重分配</w:t>
            </w:r>
          </w:p>
        </w:tc>
        <w:tc>
          <w:tcPr>
            <w:tcW w:w="1074" w:type="dxa"/>
            <w:vAlign w:val="center"/>
          </w:tcPr>
          <w:p w14:paraId="604556C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CC" w14:textId="77777777" w:rsidR="00387ACB" w:rsidRDefault="00000000">
            <w:pPr>
              <w:wordWrap w:val="0"/>
              <w:jc w:val="center"/>
              <w:rPr>
                <w:rFonts w:hint="eastAsia"/>
                <w:sz w:val="18"/>
                <w:szCs w:val="18"/>
              </w:rPr>
            </w:pPr>
            <w:r>
              <w:rPr>
                <w:rFonts w:hint="eastAsia"/>
                <w:sz w:val="18"/>
                <w:szCs w:val="18"/>
              </w:rPr>
              <w:t>-</w:t>
            </w:r>
          </w:p>
        </w:tc>
      </w:tr>
      <w:tr w:rsidR="00387ACB" w14:paraId="604556D5" w14:textId="77777777">
        <w:trPr>
          <w:cantSplit/>
          <w:trHeight w:val="2026"/>
        </w:trPr>
        <w:tc>
          <w:tcPr>
            <w:tcW w:w="798" w:type="dxa"/>
            <w:vAlign w:val="center"/>
          </w:tcPr>
          <w:p w14:paraId="604556CE" w14:textId="77777777" w:rsidR="00387ACB" w:rsidRDefault="00000000">
            <w:pPr>
              <w:pStyle w:val="aff"/>
              <w:wordWrap w:val="0"/>
              <w:jc w:val="center"/>
              <w:rPr>
                <w:rFonts w:hint="eastAsia"/>
                <w:sz w:val="18"/>
                <w:szCs w:val="18"/>
              </w:rPr>
            </w:pPr>
            <w:r>
              <w:rPr>
                <w:rFonts w:hint="eastAsia"/>
                <w:sz w:val="18"/>
                <w:szCs w:val="18"/>
              </w:rPr>
              <w:lastRenderedPageBreak/>
              <w:t>步骤4</w:t>
            </w:r>
          </w:p>
        </w:tc>
        <w:tc>
          <w:tcPr>
            <w:tcW w:w="1015" w:type="dxa"/>
            <w:vAlign w:val="center"/>
          </w:tcPr>
          <w:p w14:paraId="604556CF" w14:textId="77777777" w:rsidR="00387ACB" w:rsidRDefault="00000000">
            <w:pPr>
              <w:wordWrap w:val="0"/>
              <w:rPr>
                <w:rFonts w:hint="eastAsia"/>
                <w:sz w:val="18"/>
                <w:szCs w:val="18"/>
              </w:rPr>
            </w:pPr>
            <w:proofErr w:type="spellStart"/>
            <w:r>
              <w:rPr>
                <w:rFonts w:hint="eastAsia"/>
                <w:sz w:val="18"/>
                <w:szCs w:val="18"/>
              </w:rPr>
              <w:t>Cgroup</w:t>
            </w:r>
            <w:proofErr w:type="spellEnd"/>
            <w:r>
              <w:rPr>
                <w:rFonts w:hint="eastAsia"/>
                <w:sz w:val="18"/>
                <w:szCs w:val="18"/>
              </w:rPr>
              <w:t xml:space="preserve"> 已就绪</w:t>
            </w:r>
          </w:p>
        </w:tc>
        <w:tc>
          <w:tcPr>
            <w:tcW w:w="989" w:type="dxa"/>
            <w:vAlign w:val="center"/>
          </w:tcPr>
          <w:p w14:paraId="604556D0" w14:textId="77777777" w:rsidR="00387ACB" w:rsidRDefault="00000000">
            <w:pPr>
              <w:wordWrap w:val="0"/>
              <w:rPr>
                <w:rFonts w:hint="eastAsia"/>
                <w:sz w:val="18"/>
                <w:szCs w:val="18"/>
              </w:rPr>
            </w:pPr>
            <w:r>
              <w:rPr>
                <w:rFonts w:hint="eastAsia"/>
                <w:sz w:val="18"/>
                <w:szCs w:val="18"/>
              </w:rPr>
              <w:t>每500次I/O</w:t>
            </w:r>
          </w:p>
        </w:tc>
        <w:tc>
          <w:tcPr>
            <w:tcW w:w="2003" w:type="dxa"/>
            <w:vAlign w:val="center"/>
          </w:tcPr>
          <w:p w14:paraId="604556D1" w14:textId="77777777" w:rsidR="00387ACB" w:rsidRDefault="00000000">
            <w:pPr>
              <w:wordWrap w:val="0"/>
              <w:autoSpaceDE w:val="0"/>
              <w:autoSpaceDN w:val="0"/>
              <w:adjustRightInd w:val="0"/>
              <w:rPr>
                <w:rFonts w:hint="eastAsia"/>
                <w:sz w:val="18"/>
                <w:szCs w:val="18"/>
              </w:rPr>
            </w:pPr>
            <w:r>
              <w:rPr>
                <w:rFonts w:hint="eastAsia"/>
                <w:sz w:val="18"/>
                <w:szCs w:val="18"/>
              </w:rPr>
              <w:t>启动两个并发 I/O 测试任务</w:t>
            </w:r>
          </w:p>
        </w:tc>
        <w:tc>
          <w:tcPr>
            <w:tcW w:w="2186" w:type="dxa"/>
            <w:vAlign w:val="center"/>
          </w:tcPr>
          <w:p w14:paraId="604556D2" w14:textId="77777777" w:rsidR="00387ACB" w:rsidRDefault="00000000">
            <w:pPr>
              <w:wordWrap w:val="0"/>
              <w:snapToGrid w:val="0"/>
              <w:spacing w:line="260" w:lineRule="atLeast"/>
              <w:rPr>
                <w:rFonts w:hint="eastAsia"/>
                <w:sz w:val="18"/>
                <w:szCs w:val="18"/>
              </w:rPr>
            </w:pPr>
            <w:r>
              <w:rPr>
                <w:rFonts w:hint="eastAsia"/>
                <w:sz w:val="18"/>
                <w:szCs w:val="18"/>
              </w:rPr>
              <w:t>高权重</w:t>
            </w:r>
            <w:proofErr w:type="spellStart"/>
            <w:r>
              <w:rPr>
                <w:rFonts w:hint="eastAsia"/>
                <w:sz w:val="18"/>
                <w:szCs w:val="18"/>
              </w:rPr>
              <w:t>Cgroup</w:t>
            </w:r>
            <w:proofErr w:type="spellEnd"/>
            <w:r>
              <w:rPr>
                <w:rFonts w:hint="eastAsia"/>
                <w:sz w:val="18"/>
                <w:szCs w:val="18"/>
              </w:rPr>
              <w:t>明显更快完成</w:t>
            </w:r>
          </w:p>
        </w:tc>
        <w:tc>
          <w:tcPr>
            <w:tcW w:w="1074" w:type="dxa"/>
            <w:vAlign w:val="center"/>
          </w:tcPr>
          <w:p w14:paraId="604556D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D4" w14:textId="77777777" w:rsidR="00387ACB" w:rsidRDefault="00000000">
            <w:pPr>
              <w:wordWrap w:val="0"/>
              <w:jc w:val="center"/>
              <w:rPr>
                <w:rFonts w:hint="eastAsia"/>
                <w:sz w:val="18"/>
                <w:szCs w:val="18"/>
              </w:rPr>
            </w:pPr>
            <w:r>
              <w:rPr>
                <w:rFonts w:hint="eastAsia"/>
                <w:sz w:val="18"/>
                <w:szCs w:val="18"/>
              </w:rPr>
              <w:t>并发竞争</w:t>
            </w:r>
          </w:p>
        </w:tc>
      </w:tr>
      <w:tr w:rsidR="00387ACB" w14:paraId="604556DD" w14:textId="77777777">
        <w:trPr>
          <w:cantSplit/>
          <w:trHeight w:val="2026"/>
        </w:trPr>
        <w:tc>
          <w:tcPr>
            <w:tcW w:w="798" w:type="dxa"/>
            <w:vAlign w:val="center"/>
          </w:tcPr>
          <w:p w14:paraId="604556D6" w14:textId="77777777" w:rsidR="00387ACB" w:rsidRDefault="00000000">
            <w:pPr>
              <w:pStyle w:val="aff"/>
              <w:wordWrap w:val="0"/>
              <w:jc w:val="center"/>
              <w:rPr>
                <w:rFonts w:hint="eastAsia"/>
                <w:sz w:val="18"/>
                <w:szCs w:val="18"/>
              </w:rPr>
            </w:pPr>
            <w:r>
              <w:rPr>
                <w:rFonts w:hint="eastAsia"/>
                <w:sz w:val="18"/>
                <w:szCs w:val="18"/>
              </w:rPr>
              <w:t>步骤5</w:t>
            </w:r>
          </w:p>
        </w:tc>
        <w:tc>
          <w:tcPr>
            <w:tcW w:w="1015" w:type="dxa"/>
            <w:vAlign w:val="center"/>
          </w:tcPr>
          <w:p w14:paraId="604556D7" w14:textId="77777777" w:rsidR="00387ACB" w:rsidRDefault="00000000">
            <w:pPr>
              <w:wordWrap w:val="0"/>
              <w:rPr>
                <w:rFonts w:hint="eastAsia"/>
                <w:sz w:val="18"/>
                <w:szCs w:val="18"/>
              </w:rPr>
            </w:pPr>
            <w:r>
              <w:rPr>
                <w:rFonts w:hint="eastAsia"/>
                <w:sz w:val="18"/>
                <w:szCs w:val="18"/>
              </w:rPr>
              <w:t>I/O操作完成</w:t>
            </w:r>
          </w:p>
        </w:tc>
        <w:tc>
          <w:tcPr>
            <w:tcW w:w="989" w:type="dxa"/>
            <w:vAlign w:val="center"/>
          </w:tcPr>
          <w:p w14:paraId="604556D8" w14:textId="77777777" w:rsidR="00387ACB" w:rsidRDefault="00000000">
            <w:pPr>
              <w:wordWrap w:val="0"/>
              <w:rPr>
                <w:rFonts w:hint="eastAsia"/>
                <w:sz w:val="18"/>
                <w:szCs w:val="18"/>
              </w:rPr>
            </w:pPr>
            <w:r>
              <w:rPr>
                <w:rFonts w:hint="eastAsia"/>
                <w:sz w:val="18"/>
                <w:szCs w:val="18"/>
              </w:rPr>
              <w:t>统计数据</w:t>
            </w:r>
          </w:p>
        </w:tc>
        <w:tc>
          <w:tcPr>
            <w:tcW w:w="2003" w:type="dxa"/>
            <w:vAlign w:val="center"/>
          </w:tcPr>
          <w:p w14:paraId="604556D9" w14:textId="77777777" w:rsidR="00387ACB" w:rsidRDefault="00000000">
            <w:pPr>
              <w:wordWrap w:val="0"/>
              <w:autoSpaceDE w:val="0"/>
              <w:autoSpaceDN w:val="0"/>
              <w:adjustRightInd w:val="0"/>
              <w:rPr>
                <w:rFonts w:hint="eastAsia"/>
                <w:sz w:val="18"/>
                <w:szCs w:val="18"/>
              </w:rPr>
            </w:pPr>
            <w:r>
              <w:rPr>
                <w:rFonts w:hint="eastAsia"/>
                <w:sz w:val="18"/>
                <w:szCs w:val="18"/>
              </w:rPr>
              <w:t>汇总耗时、吞吐量、限速次数</w:t>
            </w:r>
          </w:p>
        </w:tc>
        <w:tc>
          <w:tcPr>
            <w:tcW w:w="2186" w:type="dxa"/>
            <w:vAlign w:val="center"/>
          </w:tcPr>
          <w:p w14:paraId="604556DA" w14:textId="77777777" w:rsidR="00387ACB" w:rsidRDefault="00000000">
            <w:pPr>
              <w:wordWrap w:val="0"/>
              <w:snapToGrid w:val="0"/>
              <w:spacing w:line="260" w:lineRule="atLeast"/>
              <w:rPr>
                <w:rFonts w:hint="eastAsia"/>
                <w:sz w:val="18"/>
                <w:szCs w:val="18"/>
              </w:rPr>
            </w:pPr>
            <w:r>
              <w:rPr>
                <w:rFonts w:hint="eastAsia"/>
                <w:sz w:val="18"/>
                <w:szCs w:val="18"/>
              </w:rPr>
              <w:t>吞吐量与限速比例符合权重</w:t>
            </w:r>
          </w:p>
        </w:tc>
        <w:tc>
          <w:tcPr>
            <w:tcW w:w="1074" w:type="dxa"/>
            <w:vAlign w:val="center"/>
          </w:tcPr>
          <w:p w14:paraId="604556D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DC" w14:textId="77777777" w:rsidR="00387ACB" w:rsidRDefault="00000000">
            <w:pPr>
              <w:wordWrap w:val="0"/>
              <w:jc w:val="center"/>
              <w:rPr>
                <w:rFonts w:hint="eastAsia"/>
                <w:sz w:val="18"/>
                <w:szCs w:val="18"/>
              </w:rPr>
            </w:pPr>
            <w:r>
              <w:rPr>
                <w:rFonts w:hint="eastAsia"/>
                <w:sz w:val="18"/>
                <w:szCs w:val="18"/>
              </w:rPr>
              <w:t>-</w:t>
            </w:r>
          </w:p>
        </w:tc>
      </w:tr>
      <w:tr w:rsidR="00387ACB" w14:paraId="604556E5" w14:textId="77777777">
        <w:trPr>
          <w:cantSplit/>
          <w:trHeight w:val="2026"/>
        </w:trPr>
        <w:tc>
          <w:tcPr>
            <w:tcW w:w="798" w:type="dxa"/>
            <w:vAlign w:val="center"/>
          </w:tcPr>
          <w:p w14:paraId="604556DE" w14:textId="77777777" w:rsidR="00387ACB" w:rsidRDefault="00000000">
            <w:pPr>
              <w:pStyle w:val="aff"/>
              <w:wordWrap w:val="0"/>
              <w:jc w:val="center"/>
              <w:rPr>
                <w:rFonts w:hint="eastAsia"/>
                <w:sz w:val="18"/>
                <w:szCs w:val="18"/>
              </w:rPr>
            </w:pPr>
            <w:r>
              <w:rPr>
                <w:rFonts w:hint="eastAsia"/>
                <w:sz w:val="18"/>
                <w:szCs w:val="18"/>
              </w:rPr>
              <w:t>步骤6</w:t>
            </w:r>
          </w:p>
        </w:tc>
        <w:tc>
          <w:tcPr>
            <w:tcW w:w="1015" w:type="dxa"/>
            <w:vAlign w:val="center"/>
          </w:tcPr>
          <w:p w14:paraId="604556DF" w14:textId="77777777" w:rsidR="00387ACB" w:rsidRDefault="00000000">
            <w:pPr>
              <w:wordWrap w:val="0"/>
              <w:rPr>
                <w:rFonts w:hint="eastAsia"/>
                <w:sz w:val="18"/>
                <w:szCs w:val="18"/>
              </w:rPr>
            </w:pPr>
            <w:r>
              <w:rPr>
                <w:rFonts w:hint="eastAsia"/>
                <w:sz w:val="18"/>
                <w:szCs w:val="18"/>
              </w:rPr>
              <w:t>测试完成</w:t>
            </w:r>
          </w:p>
        </w:tc>
        <w:tc>
          <w:tcPr>
            <w:tcW w:w="989" w:type="dxa"/>
            <w:vAlign w:val="center"/>
          </w:tcPr>
          <w:p w14:paraId="604556E0" w14:textId="77777777" w:rsidR="00387ACB" w:rsidRDefault="00000000">
            <w:pPr>
              <w:wordWrap w:val="0"/>
              <w:rPr>
                <w:rFonts w:hint="eastAsia"/>
                <w:sz w:val="18"/>
                <w:szCs w:val="18"/>
              </w:rPr>
            </w:pPr>
            <w:r>
              <w:rPr>
                <w:rFonts w:hint="eastAsia"/>
                <w:sz w:val="18"/>
                <w:szCs w:val="18"/>
              </w:rPr>
              <w:t>无</w:t>
            </w:r>
          </w:p>
        </w:tc>
        <w:tc>
          <w:tcPr>
            <w:tcW w:w="2003" w:type="dxa"/>
            <w:vAlign w:val="center"/>
          </w:tcPr>
          <w:p w14:paraId="604556E1" w14:textId="77777777" w:rsidR="00387ACB" w:rsidRDefault="00000000">
            <w:pPr>
              <w:wordWrap w:val="0"/>
              <w:autoSpaceDE w:val="0"/>
              <w:autoSpaceDN w:val="0"/>
              <w:adjustRightInd w:val="0"/>
              <w:rPr>
                <w:rFonts w:hint="eastAsia"/>
                <w:sz w:val="18"/>
                <w:szCs w:val="18"/>
              </w:rPr>
            </w:pPr>
            <w:r>
              <w:rPr>
                <w:rFonts w:hint="eastAsia"/>
                <w:sz w:val="18"/>
                <w:szCs w:val="18"/>
              </w:rPr>
              <w:t>验证限速比例与功能</w:t>
            </w:r>
          </w:p>
        </w:tc>
        <w:tc>
          <w:tcPr>
            <w:tcW w:w="2186" w:type="dxa"/>
            <w:vAlign w:val="center"/>
          </w:tcPr>
          <w:p w14:paraId="604556E2" w14:textId="77777777" w:rsidR="00387ACB" w:rsidRDefault="00000000">
            <w:pPr>
              <w:wordWrap w:val="0"/>
              <w:snapToGrid w:val="0"/>
              <w:spacing w:line="260" w:lineRule="atLeast"/>
              <w:rPr>
                <w:rFonts w:hint="eastAsia"/>
                <w:sz w:val="18"/>
                <w:szCs w:val="18"/>
              </w:rPr>
            </w:pPr>
            <w:r>
              <w:rPr>
                <w:rFonts w:hint="eastAsia"/>
                <w:sz w:val="18"/>
                <w:szCs w:val="18"/>
              </w:rPr>
              <w:t>所有验证通过，测试结束</w:t>
            </w:r>
          </w:p>
        </w:tc>
        <w:tc>
          <w:tcPr>
            <w:tcW w:w="1074" w:type="dxa"/>
            <w:vAlign w:val="center"/>
          </w:tcPr>
          <w:p w14:paraId="604556E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6E4" w14:textId="77777777" w:rsidR="00387ACB" w:rsidRDefault="00000000">
            <w:pPr>
              <w:wordWrap w:val="0"/>
              <w:jc w:val="center"/>
              <w:rPr>
                <w:rFonts w:hint="eastAsia"/>
                <w:sz w:val="18"/>
                <w:szCs w:val="18"/>
              </w:rPr>
            </w:pPr>
            <w:r>
              <w:rPr>
                <w:rFonts w:hint="eastAsia"/>
                <w:sz w:val="18"/>
                <w:szCs w:val="18"/>
              </w:rPr>
              <w:t>无异常</w:t>
            </w:r>
          </w:p>
        </w:tc>
      </w:tr>
    </w:tbl>
    <w:bookmarkEnd w:id="63"/>
    <w:p w14:paraId="604556E6" w14:textId="77777777" w:rsidR="00387ACB" w:rsidRDefault="00000000">
      <w:pPr>
        <w:pStyle w:val="4"/>
        <w:numPr>
          <w:ilvl w:val="3"/>
          <w:numId w:val="21"/>
        </w:numPr>
        <w:rPr>
          <w:b w:val="0"/>
        </w:rPr>
      </w:pPr>
      <w:r>
        <w:rPr>
          <w:rFonts w:hint="eastAsia"/>
          <w:b w:val="0"/>
        </w:rPr>
        <w:t>磁盘</w:t>
      </w:r>
      <w:r>
        <w:rPr>
          <w:rFonts w:hint="eastAsia"/>
          <w:b w:val="0"/>
        </w:rPr>
        <w:t>IO</w:t>
      </w:r>
      <w:r>
        <w:rPr>
          <w:rFonts w:hint="eastAsia"/>
          <w:b w:val="0"/>
        </w:rPr>
        <w:t>资源隔离测试用例</w:t>
      </w:r>
    </w:p>
    <w:p w14:paraId="604556E7" w14:textId="77777777" w:rsidR="00387ACB" w:rsidRDefault="00387ACB">
      <w:pPr>
        <w:pStyle w:val="a5"/>
        <w:ind w:firstLineChars="0" w:firstLine="0"/>
        <w:rPr>
          <w:rFonts w:hint="eastAsia"/>
        </w:rPr>
      </w:pPr>
    </w:p>
    <w:p w14:paraId="604556E8" w14:textId="77777777" w:rsidR="00387ACB" w:rsidRDefault="00000000">
      <w:pPr>
        <w:pStyle w:val="2"/>
        <w:numPr>
          <w:ilvl w:val="1"/>
          <w:numId w:val="21"/>
        </w:numPr>
        <w:adjustRightInd w:val="0"/>
        <w:snapToGrid w:val="0"/>
        <w:spacing w:beforeLines="50" w:before="156" w:afterLines="50" w:after="156" w:line="360" w:lineRule="auto"/>
        <w:ind w:left="0" w:firstLine="0"/>
        <w:rPr>
          <w:b w:val="0"/>
        </w:rPr>
      </w:pPr>
      <w:bookmarkStart w:id="64" w:name="_Toc217568108"/>
      <w:r>
        <w:rPr>
          <w:rFonts w:hint="eastAsia"/>
          <w:b w:val="0"/>
        </w:rPr>
        <w:t>容器生命周期管理</w:t>
      </w:r>
      <w:bookmarkEnd w:id="64"/>
    </w:p>
    <w:p w14:paraId="604556E9" w14:textId="77777777" w:rsidR="00387ACB" w:rsidRDefault="00000000">
      <w:pPr>
        <w:pStyle w:val="30"/>
        <w:numPr>
          <w:ilvl w:val="2"/>
          <w:numId w:val="22"/>
        </w:numPr>
        <w:tabs>
          <w:tab w:val="left" w:pos="720"/>
        </w:tabs>
        <w:adjustRightInd w:val="0"/>
        <w:snapToGrid w:val="0"/>
        <w:spacing w:before="0" w:after="0" w:line="360" w:lineRule="auto"/>
        <w:rPr>
          <w:b w:val="0"/>
        </w:rPr>
      </w:pPr>
      <w:bookmarkStart w:id="65" w:name="_Toc217568109"/>
      <w:r>
        <w:rPr>
          <w:rFonts w:hint="eastAsia"/>
          <w:b w:val="0"/>
        </w:rPr>
        <w:t>容器文件系统控制测试原理</w:t>
      </w:r>
    </w:p>
    <w:p w14:paraId="604556EA" w14:textId="77777777" w:rsidR="00387ACB" w:rsidRDefault="00000000">
      <w:pPr>
        <w:pStyle w:val="a5"/>
        <w:ind w:firstLineChars="0" w:firstLine="0"/>
        <w:rPr>
          <w:rFonts w:hint="eastAsia"/>
        </w:rPr>
      </w:pPr>
      <w:r>
        <w:rPr>
          <w:rFonts w:hint="eastAsia"/>
        </w:rPr>
        <w:t>1. 背景</w:t>
      </w:r>
    </w:p>
    <w:p w14:paraId="604556EB" w14:textId="77777777" w:rsidR="00387ACB" w:rsidRDefault="00000000">
      <w:pPr>
        <w:pStyle w:val="a5"/>
        <w:ind w:firstLine="480"/>
        <w:rPr>
          <w:rFonts w:hint="eastAsia"/>
        </w:rPr>
      </w:pPr>
      <w:r>
        <w:rPr>
          <w:rFonts w:hint="eastAsia"/>
        </w:rPr>
        <w:t>RTEMS 内核引入了基于 Linux-like namespace 的容器机制，用于实现资源隔离（如 IPC 对象、挂载点、网络栈、进程 ID、主机名等）。为便于用户空间或测试程序动态管理容器，内核在 IMFS（In-Memory File System）中注册了若干控制文件（如 /</w:t>
      </w:r>
      <w:proofErr w:type="spellStart"/>
      <w:r>
        <w:rPr>
          <w:rFonts w:hint="eastAsia"/>
        </w:rPr>
        <w:t>ipcctl</w:t>
      </w:r>
      <w:proofErr w:type="spellEnd"/>
      <w:r>
        <w:rPr>
          <w:rFonts w:hint="eastAsia"/>
        </w:rPr>
        <w:t>），通过标准文件 I/O 接口（open/write/close）接收指令，驱动容器生命周期管理。</w:t>
      </w:r>
    </w:p>
    <w:p w14:paraId="604556EC" w14:textId="77777777" w:rsidR="00387ACB" w:rsidRDefault="00000000">
      <w:pPr>
        <w:pStyle w:val="a5"/>
        <w:ind w:firstLineChars="0" w:firstLine="0"/>
        <w:rPr>
          <w:rFonts w:hint="eastAsia"/>
        </w:rPr>
      </w:pPr>
      <w:r>
        <w:rPr>
          <w:rFonts w:hint="eastAsia"/>
        </w:rPr>
        <w:t>2. 控制机制</w:t>
      </w:r>
    </w:p>
    <w:p w14:paraId="604556ED" w14:textId="77777777" w:rsidR="00387ACB" w:rsidRDefault="00000000">
      <w:pPr>
        <w:pStyle w:val="a5"/>
        <w:numPr>
          <w:ilvl w:val="0"/>
          <w:numId w:val="23"/>
        </w:numPr>
        <w:ind w:firstLineChars="0"/>
        <w:rPr>
          <w:rFonts w:hint="eastAsia"/>
        </w:rPr>
      </w:pPr>
      <w:r>
        <w:rPr>
          <w:rFonts w:hint="eastAsia"/>
        </w:rPr>
        <w:t>每类容器（IPC/MNT/NET/PID/UTS）对应一个控制文件（/</w:t>
      </w:r>
      <w:proofErr w:type="spellStart"/>
      <w:r>
        <w:rPr>
          <w:rFonts w:hint="eastAsia"/>
        </w:rPr>
        <w:t>xxxctl</w:t>
      </w:r>
      <w:proofErr w:type="spellEnd"/>
      <w:r>
        <w:rPr>
          <w:rFonts w:hint="eastAsia"/>
        </w:rPr>
        <w:t>）。</w:t>
      </w:r>
    </w:p>
    <w:p w14:paraId="604556EE" w14:textId="77777777" w:rsidR="00387ACB" w:rsidRDefault="00000000">
      <w:pPr>
        <w:pStyle w:val="a5"/>
        <w:numPr>
          <w:ilvl w:val="0"/>
          <w:numId w:val="23"/>
        </w:numPr>
        <w:ind w:firstLineChars="0"/>
        <w:rPr>
          <w:rFonts w:hint="eastAsia"/>
        </w:rPr>
      </w:pPr>
      <w:r>
        <w:rPr>
          <w:rFonts w:hint="eastAsia"/>
        </w:rPr>
        <w:t>向控制文件写入特定命令字符串（如 "create\n"）会触发内核执行相应操作。</w:t>
      </w:r>
    </w:p>
    <w:p w14:paraId="604556EF" w14:textId="77777777" w:rsidR="00387ACB" w:rsidRDefault="00000000">
      <w:pPr>
        <w:pStyle w:val="a5"/>
        <w:numPr>
          <w:ilvl w:val="0"/>
          <w:numId w:val="23"/>
        </w:numPr>
        <w:ind w:firstLineChars="0"/>
        <w:rPr>
          <w:rFonts w:hint="eastAsia"/>
        </w:rPr>
      </w:pPr>
      <w:r>
        <w:rPr>
          <w:rFonts w:hint="eastAsia"/>
        </w:rPr>
        <w:t xml:space="preserve">命令处理由 </w:t>
      </w:r>
      <w:proofErr w:type="spellStart"/>
      <w:r>
        <w:rPr>
          <w:rFonts w:hint="eastAsia"/>
        </w:rPr>
        <w:t>containerfs</w:t>
      </w:r>
      <w:proofErr w:type="spellEnd"/>
      <w:r>
        <w:rPr>
          <w:rFonts w:hint="eastAsia"/>
        </w:rPr>
        <w:t xml:space="preserve"> 模块统一调度，调用各容器类型的回调函数。</w:t>
      </w:r>
    </w:p>
    <w:p w14:paraId="604556F0" w14:textId="77777777" w:rsidR="00387ACB" w:rsidRDefault="00000000">
      <w:pPr>
        <w:pStyle w:val="a5"/>
        <w:numPr>
          <w:ilvl w:val="0"/>
          <w:numId w:val="23"/>
        </w:numPr>
        <w:ind w:firstLineChars="0"/>
        <w:rPr>
          <w:rFonts w:hint="eastAsia"/>
        </w:rPr>
      </w:pPr>
      <w:r>
        <w:rPr>
          <w:rFonts w:hint="eastAsia"/>
        </w:rPr>
        <w:t>所有操作均在当前任务所属的容器上下文中执行（默认为 root 容器）。</w:t>
      </w:r>
    </w:p>
    <w:p w14:paraId="604556F1" w14:textId="77777777" w:rsidR="00387ACB" w:rsidRDefault="00000000">
      <w:pPr>
        <w:pStyle w:val="a5"/>
        <w:ind w:firstLineChars="0" w:firstLine="0"/>
        <w:rPr>
          <w:rFonts w:hint="eastAsia"/>
        </w:rPr>
      </w:pPr>
      <w:r>
        <w:rPr>
          <w:rFonts w:hint="eastAsia"/>
        </w:rPr>
        <w:t>3. 测试方法</w:t>
      </w:r>
    </w:p>
    <w:p w14:paraId="604556F2" w14:textId="77777777" w:rsidR="00387ACB" w:rsidRDefault="00000000">
      <w:pPr>
        <w:pStyle w:val="a5"/>
        <w:numPr>
          <w:ilvl w:val="0"/>
          <w:numId w:val="24"/>
        </w:numPr>
        <w:ind w:firstLineChars="0"/>
        <w:rPr>
          <w:rFonts w:hint="eastAsia"/>
        </w:rPr>
      </w:pPr>
      <w:r>
        <w:rPr>
          <w:rFonts w:hint="eastAsia"/>
        </w:rPr>
        <w:t>使用 open(O_WRONLY) 打开控制文件。</w:t>
      </w:r>
    </w:p>
    <w:p w14:paraId="604556F3" w14:textId="77777777" w:rsidR="00387ACB" w:rsidRDefault="00000000">
      <w:pPr>
        <w:pStyle w:val="a5"/>
        <w:numPr>
          <w:ilvl w:val="0"/>
          <w:numId w:val="24"/>
        </w:numPr>
        <w:ind w:firstLineChars="0"/>
        <w:rPr>
          <w:rFonts w:hint="eastAsia"/>
        </w:rPr>
      </w:pPr>
      <w:r>
        <w:rPr>
          <w:rFonts w:hint="eastAsia"/>
        </w:rPr>
        <w:lastRenderedPageBreak/>
        <w:t>通过 write() 发送命令字符串（以 \n 结尾）。</w:t>
      </w:r>
    </w:p>
    <w:p w14:paraId="604556F4" w14:textId="77777777" w:rsidR="00387ACB" w:rsidRDefault="00000000">
      <w:pPr>
        <w:pStyle w:val="a5"/>
        <w:numPr>
          <w:ilvl w:val="0"/>
          <w:numId w:val="24"/>
        </w:numPr>
        <w:ind w:firstLineChars="0"/>
        <w:rPr>
          <w:rFonts w:hint="eastAsia"/>
        </w:rPr>
      </w:pPr>
      <w:r>
        <w:rPr>
          <w:rFonts w:hint="eastAsia"/>
        </w:rPr>
        <w:t>观察系统日志输出（如 printf 打印的返回码、容器列表变化）判断操作是否成功。</w:t>
      </w:r>
    </w:p>
    <w:p w14:paraId="604556F5" w14:textId="77777777" w:rsidR="00387ACB" w:rsidRDefault="00000000">
      <w:pPr>
        <w:pStyle w:val="a5"/>
        <w:numPr>
          <w:ilvl w:val="0"/>
          <w:numId w:val="24"/>
        </w:numPr>
        <w:ind w:firstLineChars="0"/>
        <w:rPr>
          <w:rFonts w:hint="eastAsia"/>
        </w:rPr>
      </w:pPr>
      <w:r>
        <w:rPr>
          <w:rFonts w:hint="eastAsia"/>
        </w:rPr>
        <w:t>验证容器创建、继承、列举等基本功能是否按预期工作。</w:t>
      </w:r>
    </w:p>
    <w:p w14:paraId="604556F6" w14:textId="77777777" w:rsidR="00387ACB" w:rsidRDefault="00000000">
      <w:pPr>
        <w:pStyle w:val="a5"/>
        <w:ind w:firstLineChars="0" w:firstLine="0"/>
        <w:jc w:val="center"/>
        <w:rPr>
          <w:rFonts w:hint="eastAsia"/>
        </w:rPr>
      </w:pPr>
      <w:r>
        <w:rPr>
          <w:noProof/>
        </w:rPr>
        <mc:AlternateContent>
          <mc:Choice Requires="wpc">
            <w:drawing>
              <wp:inline distT="0" distB="0" distL="0" distR="0" wp14:anchorId="60455DA7" wp14:editId="60455DA8">
                <wp:extent cx="4010025" cy="3107055"/>
                <wp:effectExtent l="0" t="4445" r="0" b="0"/>
                <wp:docPr id="1537060695" name="画布 1537060695"/>
                <wp:cNvGraphicFramePr/>
                <a:graphic xmlns:a="http://schemas.openxmlformats.org/drawingml/2006/main">
                  <a:graphicData uri="http://schemas.microsoft.com/office/word/2010/wordprocessingCanvas">
                    <wpc:wpc>
                      <wpc:bg>
                        <a:noFill/>
                      </wpc:bg>
                      <wpc:whole>
                        <a:ln>
                          <a:noFill/>
                        </a:ln>
                      </wpc:whole>
                      <wps:wsp>
                        <wps:cNvPr id="24" name="文本框 803314530"/>
                        <wps:cNvSpPr txBox="1"/>
                        <wps:spPr>
                          <a:xfrm>
                            <a:off x="161886" y="514973"/>
                            <a:ext cx="3268345" cy="247650"/>
                          </a:xfrm>
                          <a:prstGeom prst="rect">
                            <a:avLst/>
                          </a:prstGeom>
                          <a:solidFill>
                            <a:schemeClr val="lt1"/>
                          </a:solidFill>
                          <a:ln w="6350">
                            <a:noFill/>
                          </a:ln>
                        </wps:spPr>
                        <wps:txbx>
                          <w:txbxContent>
                            <w:p w14:paraId="60455E8C"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25" name="文本框 803314530"/>
                        <wps:cNvSpPr txBox="1"/>
                        <wps:spPr>
                          <a:xfrm>
                            <a:off x="153854" y="2145240"/>
                            <a:ext cx="3268980" cy="247650"/>
                          </a:xfrm>
                          <a:prstGeom prst="rect">
                            <a:avLst/>
                          </a:prstGeom>
                          <a:solidFill>
                            <a:schemeClr val="lt1"/>
                          </a:solidFill>
                          <a:ln w="6350">
                            <a:noFill/>
                          </a:ln>
                        </wps:spPr>
                        <wps:txbx>
                          <w:txbxContent>
                            <w:p w14:paraId="60455E8D"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26" name="AutoShape 932"/>
                        <wps:cNvSpPr>
                          <a:spLocks noRot="1" noChangeAspect="1" noEditPoints="1" noChangeArrowheads="1" noChangeShapeType="1" noTextEdit="1"/>
                        </wps:cNvSpPr>
                        <wps:spPr bwMode="auto">
                          <a:xfrm>
                            <a:off x="591905" y="0"/>
                            <a:ext cx="2290480" cy="588481"/>
                          </a:xfrm>
                          <a:prstGeom prst="roundRect">
                            <a:avLst>
                              <a:gd name="adj" fmla="val 16667"/>
                            </a:avLst>
                          </a:prstGeom>
                          <a:solidFill>
                            <a:srgbClr val="FFFFFF"/>
                          </a:solidFill>
                          <a:ln w="9525">
                            <a:solidFill>
                              <a:srgbClr val="000000"/>
                            </a:solidFill>
                            <a:round/>
                          </a:ln>
                        </wps:spPr>
                        <wps:txbx>
                          <w:txbxContent>
                            <w:p w14:paraId="60455E8E"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8F" w14:textId="77777777" w:rsidR="00387ACB" w:rsidRDefault="00000000">
                              <w:pPr>
                                <w:ind w:left="605" w:hanging="605"/>
                                <w:jc w:val="center"/>
                                <w:rPr>
                                  <w:rFonts w:hint="eastAsia"/>
                                  <w:sz w:val="15"/>
                                  <w:szCs w:val="15"/>
                                </w:rPr>
                              </w:pPr>
                              <w:r>
                                <w:rPr>
                                  <w:sz w:val="15"/>
                                  <w:szCs w:val="15"/>
                                </w:rPr>
                                <w:t>open(O_WRONLY) →/</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xml:space="preserve">, ... </w:t>
                              </w:r>
                            </w:p>
                          </w:txbxContent>
                        </wps:txbx>
                        <wps:bodyPr rot="0" vert="horz" wrap="square" lIns="91440" tIns="45720" rIns="91440" bIns="45720" anchor="t" anchorCtr="0" upright="1">
                          <a:noAutofit/>
                        </wps:bodyPr>
                      </wps:wsp>
                      <wps:wsp>
                        <wps:cNvPr id="27" name="AutoShape 932"/>
                        <wps:cNvSpPr>
                          <a:spLocks noRot="1" noChangeAspect="1" noEditPoints="1" noChangeArrowheads="1" noChangeShapeType="1" noTextEdit="1"/>
                        </wps:cNvSpPr>
                        <wps:spPr bwMode="auto">
                          <a:xfrm>
                            <a:off x="591905" y="730040"/>
                            <a:ext cx="2300707" cy="1471294"/>
                          </a:xfrm>
                          <a:prstGeom prst="roundRect">
                            <a:avLst>
                              <a:gd name="adj" fmla="val 16667"/>
                            </a:avLst>
                          </a:prstGeom>
                          <a:solidFill>
                            <a:srgbClr val="FFFFFF"/>
                          </a:solidFill>
                          <a:ln w="9525">
                            <a:solidFill>
                              <a:srgbClr val="000000"/>
                            </a:solidFill>
                            <a:round/>
                          </a:ln>
                        </wps:spPr>
                        <wps:txbx>
                          <w:txbxContent>
                            <w:p w14:paraId="60455E90" w14:textId="77777777" w:rsidR="00387ACB" w:rsidRDefault="00000000">
                              <w:pPr>
                                <w:spacing w:line="240" w:lineRule="atLeast"/>
                                <w:ind w:left="607" w:hanging="607"/>
                                <w:jc w:val="center"/>
                                <w:rPr>
                                  <w:rFonts w:hint="eastAsia"/>
                                  <w:sz w:val="15"/>
                                  <w:szCs w:val="15"/>
                                </w:rPr>
                              </w:pPr>
                              <w:r>
                                <w:rPr>
                                  <w:rFonts w:hint="eastAsia"/>
                                  <w:sz w:val="15"/>
                                  <w:szCs w:val="15"/>
                                </w:rPr>
                                <w:t>生命周期管理驱动</w:t>
                              </w:r>
                            </w:p>
                            <w:p w14:paraId="60455E91" w14:textId="77777777" w:rsidR="00387ACB" w:rsidRDefault="00000000">
                              <w:pPr>
                                <w:spacing w:line="240" w:lineRule="atLeast"/>
                                <w:ind w:left="607" w:hanging="607"/>
                                <w:jc w:val="center"/>
                                <w:rPr>
                                  <w:rFonts w:hint="eastAsia"/>
                                  <w:sz w:val="15"/>
                                  <w:szCs w:val="15"/>
                                </w:rPr>
                              </w:pPr>
                              <w:r>
                                <w:rPr>
                                  <w:sz w:val="15"/>
                                  <w:szCs w:val="15"/>
                                </w:rPr>
                                <w:t>控制文件注册：/</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w:t>
                              </w:r>
                              <w:proofErr w:type="spellStart"/>
                              <w:r>
                                <w:rPr>
                                  <w:sz w:val="15"/>
                                  <w:szCs w:val="15"/>
                                </w:rPr>
                                <w:t>utsctl</w:t>
                              </w:r>
                              <w:proofErr w:type="spellEnd"/>
                            </w:p>
                            <w:p w14:paraId="60455E92" w14:textId="77777777" w:rsidR="00387ACB" w:rsidRDefault="00000000">
                              <w:pPr>
                                <w:spacing w:line="240" w:lineRule="atLeast"/>
                                <w:ind w:left="607" w:hanging="607"/>
                                <w:jc w:val="center"/>
                                <w:rPr>
                                  <w:rFonts w:hint="eastAsia"/>
                                  <w:sz w:val="15"/>
                                  <w:szCs w:val="15"/>
                                </w:rPr>
                              </w:pPr>
                              <w:r>
                                <w:rPr>
                                  <w:sz w:val="15"/>
                                  <w:szCs w:val="15"/>
                                </w:rPr>
                                <w:t>↓</w:t>
                              </w:r>
                            </w:p>
                            <w:p w14:paraId="60455E93" w14:textId="77777777" w:rsidR="00387ACB" w:rsidRDefault="00000000">
                              <w:pPr>
                                <w:spacing w:line="240" w:lineRule="atLeast"/>
                                <w:ind w:left="607" w:hanging="607"/>
                                <w:jc w:val="center"/>
                                <w:rPr>
                                  <w:rFonts w:hint="eastAsia"/>
                                  <w:sz w:val="15"/>
                                  <w:szCs w:val="15"/>
                                </w:rPr>
                              </w:pPr>
                              <w:proofErr w:type="spellStart"/>
                              <w:r>
                                <w:rPr>
                                  <w:sz w:val="15"/>
                                  <w:szCs w:val="15"/>
                                </w:rPr>
                                <w:t>containerfs</w:t>
                              </w:r>
                              <w:proofErr w:type="spellEnd"/>
                              <w:r>
                                <w:rPr>
                                  <w:sz w:val="15"/>
                                  <w:szCs w:val="15"/>
                                </w:rPr>
                                <w:t xml:space="preserve"> 模块统一调度</w:t>
                              </w:r>
                            </w:p>
                            <w:p w14:paraId="60455E94" w14:textId="77777777" w:rsidR="00387ACB" w:rsidRDefault="00000000">
                              <w:pPr>
                                <w:spacing w:line="240" w:lineRule="atLeast"/>
                                <w:ind w:left="607" w:hanging="607"/>
                                <w:jc w:val="center"/>
                                <w:rPr>
                                  <w:rFonts w:hint="eastAsia"/>
                                  <w:sz w:val="15"/>
                                  <w:szCs w:val="15"/>
                                </w:rPr>
                              </w:pPr>
                              <w:r>
                                <w:rPr>
                                  <w:sz w:val="15"/>
                                  <w:szCs w:val="15"/>
                                </w:rPr>
                                <w:t>↓</w:t>
                              </w:r>
                            </w:p>
                            <w:p w14:paraId="60455E95" w14:textId="77777777" w:rsidR="00387ACB" w:rsidRDefault="00000000">
                              <w:pPr>
                                <w:spacing w:line="240" w:lineRule="atLeast"/>
                                <w:ind w:left="607" w:hanging="607"/>
                                <w:jc w:val="center"/>
                                <w:rPr>
                                  <w:rFonts w:hint="eastAsia"/>
                                  <w:sz w:val="15"/>
                                  <w:szCs w:val="15"/>
                                </w:rPr>
                              </w:pPr>
                              <w:r>
                                <w:rPr>
                                  <w:sz w:val="15"/>
                                  <w:szCs w:val="15"/>
                                </w:rPr>
                                <w:t>所有操作在当前任务所属容器上下文中执行</w:t>
                              </w:r>
                            </w:p>
                          </w:txbxContent>
                        </wps:txbx>
                        <wps:bodyPr rot="0" vert="horz" wrap="square" lIns="91440" tIns="45720" rIns="91440" bIns="45720" anchor="t" anchorCtr="0" upright="1">
                          <a:noAutofit/>
                        </wps:bodyPr>
                      </wps:wsp>
                      <wps:wsp>
                        <wps:cNvPr id="28" name="AutoShape 932"/>
                        <wps:cNvSpPr>
                          <a:spLocks noRot="1" noChangeAspect="1" noEditPoints="1" noChangeArrowheads="1" noChangeShapeType="1" noTextEdit="1"/>
                        </wps:cNvSpPr>
                        <wps:spPr bwMode="auto">
                          <a:xfrm>
                            <a:off x="586158" y="2392910"/>
                            <a:ext cx="2296227" cy="588010"/>
                          </a:xfrm>
                          <a:prstGeom prst="roundRect">
                            <a:avLst>
                              <a:gd name="adj" fmla="val 16667"/>
                            </a:avLst>
                          </a:prstGeom>
                          <a:solidFill>
                            <a:srgbClr val="FFFFFF"/>
                          </a:solidFill>
                          <a:ln w="9525">
                            <a:solidFill>
                              <a:srgbClr val="000000"/>
                            </a:solidFill>
                            <a:round/>
                          </a:ln>
                        </wps:spPr>
                        <wps:txbx>
                          <w:txbxContent>
                            <w:p w14:paraId="60455E96" w14:textId="77777777" w:rsidR="00387ACB" w:rsidRDefault="00000000">
                              <w:pPr>
                                <w:ind w:left="605" w:hanging="605"/>
                                <w:jc w:val="center"/>
                                <w:rPr>
                                  <w:rFonts w:hint="eastAsia"/>
                                  <w:sz w:val="15"/>
                                  <w:szCs w:val="15"/>
                                </w:rPr>
                              </w:pPr>
                              <w:r>
                                <w:rPr>
                                  <w:rFonts w:hint="eastAsia"/>
                                  <w:sz w:val="15"/>
                                  <w:szCs w:val="15"/>
                                </w:rPr>
                                <w:t>底层容器控制机制</w:t>
                              </w:r>
                            </w:p>
                            <w:p w14:paraId="60455E97" w14:textId="77777777" w:rsidR="00387ACB" w:rsidRDefault="00000000">
                              <w:pPr>
                                <w:ind w:left="605" w:hanging="605"/>
                                <w:jc w:val="center"/>
                                <w:rPr>
                                  <w:rFonts w:hint="eastAsia"/>
                                  <w:sz w:val="15"/>
                                  <w:szCs w:val="15"/>
                                </w:rPr>
                              </w:pPr>
                              <w:r>
                                <w:rPr>
                                  <w:sz w:val="15"/>
                                  <w:szCs w:val="15"/>
                                </w:rPr>
                                <w:t>基于 Linux-like namespace 的容器机制</w:t>
                              </w:r>
                            </w:p>
                          </w:txbxContent>
                        </wps:txbx>
                        <wps:bodyPr rot="0" vert="horz" wrap="square" lIns="91440" tIns="45720" rIns="91440" bIns="45720" anchor="t" anchorCtr="0" upright="1">
                          <a:noAutofit/>
                        </wps:bodyPr>
                      </wps:wsp>
                      <wps:wsp>
                        <wps:cNvPr id="29" name="文本框 778410681"/>
                        <wps:cNvSpPr txBox="1"/>
                        <wps:spPr>
                          <a:xfrm>
                            <a:off x="2996737" y="159208"/>
                            <a:ext cx="647065" cy="276860"/>
                          </a:xfrm>
                          <a:prstGeom prst="rect">
                            <a:avLst/>
                          </a:prstGeom>
                          <a:solidFill>
                            <a:schemeClr val="lt1"/>
                          </a:solidFill>
                          <a:ln w="6350">
                            <a:noFill/>
                          </a:ln>
                        </wps:spPr>
                        <wps:txbx>
                          <w:txbxContent>
                            <w:p w14:paraId="60455E98"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30" name="文本框 803314532"/>
                        <wps:cNvSpPr txBox="1"/>
                        <wps:spPr>
                          <a:xfrm>
                            <a:off x="3024471" y="1184375"/>
                            <a:ext cx="647065" cy="276860"/>
                          </a:xfrm>
                          <a:prstGeom prst="rect">
                            <a:avLst/>
                          </a:prstGeom>
                          <a:solidFill>
                            <a:schemeClr val="lt1"/>
                          </a:solidFill>
                          <a:ln w="6350">
                            <a:noFill/>
                          </a:ln>
                        </wps:spPr>
                        <wps:txbx>
                          <w:txbxContent>
                            <w:p w14:paraId="60455E99"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31" name="文本框 803314532"/>
                        <wps:cNvSpPr txBox="1"/>
                        <wps:spPr>
                          <a:xfrm>
                            <a:off x="3021716" y="2607161"/>
                            <a:ext cx="647065" cy="276860"/>
                          </a:xfrm>
                          <a:prstGeom prst="rect">
                            <a:avLst/>
                          </a:prstGeom>
                          <a:solidFill>
                            <a:schemeClr val="lt1"/>
                          </a:solidFill>
                          <a:ln w="6350">
                            <a:noFill/>
                          </a:ln>
                        </wps:spPr>
                        <wps:txbx>
                          <w:txbxContent>
                            <w:p w14:paraId="60455E9A"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c:wpc>
                  </a:graphicData>
                </a:graphic>
              </wp:inline>
            </w:drawing>
          </mc:Choice>
          <mc:Fallback>
            <w:pict>
              <v:group w14:anchorId="60455DA7" id="画布 1537060695" o:spid="_x0000_s1162" editas="canvas" style="width:315.75pt;height:244.65pt;mso-position-horizontal-relative:char;mso-position-vertical-relative:line" coordsize="40100,31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">
                <v:shape id="_x0000_s1163" type="#_x0000_t75" style="position:absolute;width:40100;height:31070;visibility:visible;mso-wrap-style:square">
                  <v:fill o:detectmouseclick="t"/>
                  <v:path o:connecttype="none"/>
                </v:shape>
                <v:shape id="文本框 803314530" o:spid="_x0000_s1164" type="#_x0000_t202" style="position:absolute;left:1618;top:5149;width:32684;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" fillcolor="white [3201]" stroked="f" strokeweight=".5pt">
                  <v:textbox>
                    <w:txbxContent>
                      <w:p w14:paraId="60455E8C" w14:textId="77777777" w:rsidR="00387ACB" w:rsidRDefault="00000000">
                        <w:pPr>
                          <w:spacing w:line="240" w:lineRule="exact"/>
                          <w:rPr>
                            <w:rFonts w:ascii="Calibri" w:hAnsi="Calibri"/>
                          </w:rPr>
                        </w:pPr>
                        <w:r>
                          <w:rPr>
                            <w:rFonts w:ascii="Calibri" w:hAnsi="Calibri"/>
                          </w:rPr>
                          <w:t>------------------------------------------------------------------</w:t>
                        </w:r>
                      </w:p>
                    </w:txbxContent>
                  </v:textbox>
                </v:shape>
                <v:shape id="文本框 803314530" o:spid="_x0000_s1165" type="#_x0000_t202" style="position:absolute;left:1538;top:21452;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" fillcolor="white [3201]" stroked="f" strokeweight=".5pt">
                  <v:textbox>
                    <w:txbxContent>
                      <w:p w14:paraId="60455E8D"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66" style="position:absolute;left:5919;width:22904;height:58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">
                  <o:lock v:ext="edit" rotation="t" aspectratio="t" verticies="t" text="t" shapetype="t"/>
                  <v:textbox>
                    <w:txbxContent>
                      <w:p w14:paraId="60455E8E"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8F" w14:textId="77777777" w:rsidR="00387ACB" w:rsidRDefault="00000000">
                        <w:pPr>
                          <w:ind w:left="605" w:hanging="605"/>
                          <w:jc w:val="center"/>
                          <w:rPr>
                            <w:rFonts w:hint="eastAsia"/>
                            <w:sz w:val="15"/>
                            <w:szCs w:val="15"/>
                          </w:rPr>
                        </w:pPr>
                        <w:r>
                          <w:rPr>
                            <w:sz w:val="15"/>
                            <w:szCs w:val="15"/>
                          </w:rPr>
                          <w:t>open(O_WRONLY) →/</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xml:space="preserve">, ... </w:t>
                        </w:r>
                      </w:p>
                    </w:txbxContent>
                  </v:textbox>
                </v:roundrect>
                <v:roundrect id="AutoShape 932" o:spid="_x0000_s1167" style="position:absolute;left:5919;top:7300;width:23007;height:147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">
                  <o:lock v:ext="edit" rotation="t" aspectratio="t" verticies="t" text="t" shapetype="t"/>
                  <v:textbox>
                    <w:txbxContent>
                      <w:p w14:paraId="60455E90" w14:textId="77777777" w:rsidR="00387ACB" w:rsidRDefault="00000000">
                        <w:pPr>
                          <w:spacing w:line="240" w:lineRule="atLeast"/>
                          <w:ind w:left="607" w:hanging="607"/>
                          <w:jc w:val="center"/>
                          <w:rPr>
                            <w:rFonts w:hint="eastAsia"/>
                            <w:sz w:val="15"/>
                            <w:szCs w:val="15"/>
                          </w:rPr>
                        </w:pPr>
                        <w:r>
                          <w:rPr>
                            <w:rFonts w:hint="eastAsia"/>
                            <w:sz w:val="15"/>
                            <w:szCs w:val="15"/>
                          </w:rPr>
                          <w:t>生命周期管理驱动</w:t>
                        </w:r>
                      </w:p>
                      <w:p w14:paraId="60455E91" w14:textId="77777777" w:rsidR="00387ACB" w:rsidRDefault="00000000">
                        <w:pPr>
                          <w:spacing w:line="240" w:lineRule="atLeast"/>
                          <w:ind w:left="607" w:hanging="607"/>
                          <w:jc w:val="center"/>
                          <w:rPr>
                            <w:rFonts w:hint="eastAsia"/>
                            <w:sz w:val="15"/>
                            <w:szCs w:val="15"/>
                          </w:rPr>
                        </w:pPr>
                        <w:r>
                          <w:rPr>
                            <w:sz w:val="15"/>
                            <w:szCs w:val="15"/>
                          </w:rPr>
                          <w:t>控制文件注册：/</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w:t>
                        </w:r>
                        <w:proofErr w:type="spellStart"/>
                        <w:r>
                          <w:rPr>
                            <w:sz w:val="15"/>
                            <w:szCs w:val="15"/>
                          </w:rPr>
                          <w:t>utsctl</w:t>
                        </w:r>
                        <w:proofErr w:type="spellEnd"/>
                      </w:p>
                      <w:p w14:paraId="60455E92" w14:textId="77777777" w:rsidR="00387ACB" w:rsidRDefault="00000000">
                        <w:pPr>
                          <w:spacing w:line="240" w:lineRule="atLeast"/>
                          <w:ind w:left="607" w:hanging="607"/>
                          <w:jc w:val="center"/>
                          <w:rPr>
                            <w:rFonts w:hint="eastAsia"/>
                            <w:sz w:val="15"/>
                            <w:szCs w:val="15"/>
                          </w:rPr>
                        </w:pPr>
                        <w:r>
                          <w:rPr>
                            <w:sz w:val="15"/>
                            <w:szCs w:val="15"/>
                          </w:rPr>
                          <w:t>↓</w:t>
                        </w:r>
                      </w:p>
                      <w:p w14:paraId="60455E93" w14:textId="77777777" w:rsidR="00387ACB" w:rsidRDefault="00000000">
                        <w:pPr>
                          <w:spacing w:line="240" w:lineRule="atLeast"/>
                          <w:ind w:left="607" w:hanging="607"/>
                          <w:jc w:val="center"/>
                          <w:rPr>
                            <w:rFonts w:hint="eastAsia"/>
                            <w:sz w:val="15"/>
                            <w:szCs w:val="15"/>
                          </w:rPr>
                        </w:pPr>
                        <w:proofErr w:type="spellStart"/>
                        <w:r>
                          <w:rPr>
                            <w:sz w:val="15"/>
                            <w:szCs w:val="15"/>
                          </w:rPr>
                          <w:t>containerfs</w:t>
                        </w:r>
                        <w:proofErr w:type="spellEnd"/>
                        <w:r>
                          <w:rPr>
                            <w:sz w:val="15"/>
                            <w:szCs w:val="15"/>
                          </w:rPr>
                          <w:t xml:space="preserve"> 模块统一调度</w:t>
                        </w:r>
                      </w:p>
                      <w:p w14:paraId="60455E94" w14:textId="77777777" w:rsidR="00387ACB" w:rsidRDefault="00000000">
                        <w:pPr>
                          <w:spacing w:line="240" w:lineRule="atLeast"/>
                          <w:ind w:left="607" w:hanging="607"/>
                          <w:jc w:val="center"/>
                          <w:rPr>
                            <w:rFonts w:hint="eastAsia"/>
                            <w:sz w:val="15"/>
                            <w:szCs w:val="15"/>
                          </w:rPr>
                        </w:pPr>
                        <w:r>
                          <w:rPr>
                            <w:sz w:val="15"/>
                            <w:szCs w:val="15"/>
                          </w:rPr>
                          <w:t>↓</w:t>
                        </w:r>
                      </w:p>
                      <w:p w14:paraId="60455E95" w14:textId="77777777" w:rsidR="00387ACB" w:rsidRDefault="00000000">
                        <w:pPr>
                          <w:spacing w:line="240" w:lineRule="atLeast"/>
                          <w:ind w:left="607" w:hanging="607"/>
                          <w:jc w:val="center"/>
                          <w:rPr>
                            <w:rFonts w:hint="eastAsia"/>
                            <w:sz w:val="15"/>
                            <w:szCs w:val="15"/>
                          </w:rPr>
                        </w:pPr>
                        <w:r>
                          <w:rPr>
                            <w:sz w:val="15"/>
                            <w:szCs w:val="15"/>
                          </w:rPr>
                          <w:t>所有操作在当前任务所属容器上下文中执行</w:t>
                        </w:r>
                      </w:p>
                    </w:txbxContent>
                  </v:textbox>
                </v:roundrect>
                <v:roundrect id="AutoShape 932" o:spid="_x0000_s1168" style="position:absolute;left:5861;top:23929;width:22962;height:5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">
                  <o:lock v:ext="edit" rotation="t" aspectratio="t" verticies="t" text="t" shapetype="t"/>
                  <v:textbox>
                    <w:txbxContent>
                      <w:p w14:paraId="60455E96" w14:textId="77777777" w:rsidR="00387ACB" w:rsidRDefault="00000000">
                        <w:pPr>
                          <w:ind w:left="605" w:hanging="605"/>
                          <w:jc w:val="center"/>
                          <w:rPr>
                            <w:rFonts w:hint="eastAsia"/>
                            <w:sz w:val="15"/>
                            <w:szCs w:val="15"/>
                          </w:rPr>
                        </w:pPr>
                        <w:r>
                          <w:rPr>
                            <w:rFonts w:hint="eastAsia"/>
                            <w:sz w:val="15"/>
                            <w:szCs w:val="15"/>
                          </w:rPr>
                          <w:t>底层容器控制机制</w:t>
                        </w:r>
                      </w:p>
                      <w:p w14:paraId="60455E97" w14:textId="77777777" w:rsidR="00387ACB" w:rsidRDefault="00000000">
                        <w:pPr>
                          <w:ind w:left="605" w:hanging="605"/>
                          <w:jc w:val="center"/>
                          <w:rPr>
                            <w:rFonts w:hint="eastAsia"/>
                            <w:sz w:val="15"/>
                            <w:szCs w:val="15"/>
                          </w:rPr>
                        </w:pPr>
                        <w:r>
                          <w:rPr>
                            <w:sz w:val="15"/>
                            <w:szCs w:val="15"/>
                          </w:rPr>
                          <w:t>基于 Linux-like namespace 的容器机制</w:t>
                        </w:r>
                      </w:p>
                    </w:txbxContent>
                  </v:textbox>
                </v:roundrect>
                <v:shape id="文本框 778410681" o:spid="_x0000_s1169" type="#_x0000_t202" style="position:absolute;left:29967;top:1592;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" fillcolor="white [3201]" stroked="f" strokeweight=".5pt">
                  <v:textbox>
                    <w:txbxContent>
                      <w:p w14:paraId="60455E98" w14:textId="77777777" w:rsidR="00387ACB" w:rsidRDefault="00000000">
                        <w:pPr>
                          <w:spacing w:line="240" w:lineRule="atLeast"/>
                          <w:rPr>
                            <w:rFonts w:hint="eastAsia"/>
                          </w:rPr>
                        </w:pPr>
                        <w:r>
                          <w:rPr>
                            <w:rFonts w:hint="eastAsia"/>
                          </w:rPr>
                          <w:t>应用层</w:t>
                        </w:r>
                      </w:p>
                    </w:txbxContent>
                  </v:textbox>
                </v:shape>
                <v:shape id="文本框 803314532" o:spid="_x0000_s1170" type="#_x0000_t202" style="position:absolute;left:30244;top:11843;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" fillcolor="white [3201]" stroked="f" strokeweight=".5pt">
                  <v:textbox>
                    <w:txbxContent>
                      <w:p w14:paraId="60455E99"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171" type="#_x0000_t202" style="position:absolute;left:30217;top:26071;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" fillcolor="white [3201]" stroked="f" strokeweight=".5pt">
                  <v:textbox>
                    <w:txbxContent>
                      <w:p w14:paraId="60455E9A" w14:textId="77777777" w:rsidR="00387ACB" w:rsidRDefault="00000000">
                        <w:pPr>
                          <w:spacing w:line="240" w:lineRule="exact"/>
                          <w:rPr>
                            <w:rFonts w:ascii="Calibri" w:hint="eastAsia"/>
                            <w:szCs w:val="21"/>
                          </w:rPr>
                        </w:pPr>
                        <w:r>
                          <w:rPr>
                            <w:rFonts w:ascii="Calibri" w:hint="eastAsia"/>
                            <w:szCs w:val="21"/>
                          </w:rPr>
                          <w:t>内核层</w:t>
                        </w:r>
                      </w:p>
                    </w:txbxContent>
                  </v:textbox>
                </v:shape>
                <w10:anchorlock/>
              </v:group>
            </w:pict>
          </mc:Fallback>
        </mc:AlternateContent>
      </w:r>
    </w:p>
    <w:p w14:paraId="604556F7"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图5-3 容器生命周期管理测试原理图</w:t>
      </w:r>
    </w:p>
    <w:p w14:paraId="604556F8" w14:textId="77777777" w:rsidR="00387ACB" w:rsidRDefault="00000000">
      <w:pPr>
        <w:pStyle w:val="30"/>
        <w:numPr>
          <w:ilvl w:val="2"/>
          <w:numId w:val="22"/>
        </w:numPr>
        <w:tabs>
          <w:tab w:val="left" w:pos="720"/>
        </w:tabs>
        <w:adjustRightInd w:val="0"/>
        <w:snapToGrid w:val="0"/>
        <w:spacing w:before="0" w:after="0" w:line="360" w:lineRule="auto"/>
        <w:rPr>
          <w:b w:val="0"/>
        </w:rPr>
      </w:pPr>
      <w:r>
        <w:rPr>
          <w:rFonts w:hint="eastAsia"/>
          <w:b w:val="0"/>
        </w:rPr>
        <w:t>容器文件系统控制测试用例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1805"/>
        <w:gridCol w:w="1984"/>
        <w:gridCol w:w="1474"/>
        <w:gridCol w:w="948"/>
      </w:tblGrid>
      <w:tr w:rsidR="00387ACB" w14:paraId="604556FB" w14:textId="77777777">
        <w:trPr>
          <w:jc w:val="center"/>
        </w:trPr>
        <w:tc>
          <w:tcPr>
            <w:tcW w:w="1813" w:type="dxa"/>
            <w:gridSpan w:val="2"/>
            <w:tcBorders>
              <w:bottom w:val="single" w:sz="6" w:space="0" w:color="auto"/>
            </w:tcBorders>
          </w:tcPr>
          <w:p w14:paraId="604556F9" w14:textId="77777777" w:rsidR="00387ACB" w:rsidRDefault="00000000">
            <w:pPr>
              <w:pStyle w:val="aff"/>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6FA" w14:textId="77777777" w:rsidR="00387ACB" w:rsidRDefault="00000000">
            <w:pPr>
              <w:pStyle w:val="aff"/>
              <w:rPr>
                <w:rFonts w:hint="eastAsia"/>
                <w:sz w:val="18"/>
                <w:szCs w:val="18"/>
              </w:rPr>
            </w:pPr>
            <w:r>
              <w:rPr>
                <w:sz w:val="18"/>
                <w:szCs w:val="18"/>
              </w:rPr>
              <w:t>容器文件系统控制接口功能测试</w:t>
            </w:r>
          </w:p>
        </w:tc>
      </w:tr>
      <w:tr w:rsidR="00387ACB" w14:paraId="60455702" w14:textId="77777777">
        <w:trPr>
          <w:jc w:val="center"/>
        </w:trPr>
        <w:tc>
          <w:tcPr>
            <w:tcW w:w="1813" w:type="dxa"/>
            <w:gridSpan w:val="2"/>
            <w:tcBorders>
              <w:top w:val="single" w:sz="6" w:space="0" w:color="auto"/>
              <w:bottom w:val="single" w:sz="6" w:space="0" w:color="auto"/>
            </w:tcBorders>
            <w:vAlign w:val="center"/>
          </w:tcPr>
          <w:p w14:paraId="604556FC" w14:textId="77777777" w:rsidR="00387ACB" w:rsidRDefault="00000000">
            <w:pPr>
              <w:pStyle w:val="aff"/>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6FD" w14:textId="77777777" w:rsidR="00387ACB" w:rsidRDefault="00000000">
            <w:pPr>
              <w:pStyle w:val="aff"/>
              <w:rPr>
                <w:rFonts w:hint="eastAsia"/>
                <w:sz w:val="18"/>
                <w:szCs w:val="18"/>
              </w:rPr>
            </w:pPr>
            <w:r>
              <w:rPr>
                <w:rFonts w:hint="eastAsia"/>
                <w:sz w:val="18"/>
                <w:szCs w:val="18"/>
              </w:rPr>
              <w:t>1. 验证 RTEMS 系统支持通过文件接口（如 /</w:t>
            </w:r>
            <w:proofErr w:type="spellStart"/>
            <w:r>
              <w:rPr>
                <w:rFonts w:hint="eastAsia"/>
                <w:sz w:val="18"/>
                <w:szCs w:val="18"/>
              </w:rPr>
              <w:t>ipcctl</w:t>
            </w:r>
            <w:proofErr w:type="spellEnd"/>
            <w:r>
              <w:rPr>
                <w:rFonts w:hint="eastAsia"/>
                <w:sz w:val="18"/>
                <w:szCs w:val="18"/>
              </w:rPr>
              <w:t>、/</w:t>
            </w:r>
            <w:proofErr w:type="spellStart"/>
            <w:r>
              <w:rPr>
                <w:rFonts w:hint="eastAsia"/>
                <w:sz w:val="18"/>
                <w:szCs w:val="18"/>
              </w:rPr>
              <w:t>mntctl</w:t>
            </w:r>
            <w:proofErr w:type="spellEnd"/>
            <w:r>
              <w:rPr>
                <w:rFonts w:hint="eastAsia"/>
                <w:sz w:val="18"/>
                <w:szCs w:val="18"/>
              </w:rPr>
              <w:t xml:space="preserve"> 等）对各类容器进行管理</w:t>
            </w:r>
          </w:p>
          <w:p w14:paraId="604556FE" w14:textId="77777777" w:rsidR="00387ACB" w:rsidRDefault="00000000">
            <w:pPr>
              <w:pStyle w:val="aff"/>
              <w:rPr>
                <w:rFonts w:hint="eastAsia"/>
                <w:sz w:val="18"/>
                <w:szCs w:val="18"/>
              </w:rPr>
            </w:pPr>
            <w:r>
              <w:rPr>
                <w:rFonts w:hint="eastAsia"/>
                <w:sz w:val="18"/>
                <w:szCs w:val="18"/>
              </w:rPr>
              <w:t>2. 验证容器控制文件能否正确注册到 IMFS 文件系统中</w:t>
            </w:r>
          </w:p>
          <w:p w14:paraId="604556FF" w14:textId="77777777" w:rsidR="00387ACB" w:rsidRDefault="00000000">
            <w:pPr>
              <w:pStyle w:val="aff"/>
              <w:rPr>
                <w:rFonts w:hint="eastAsia"/>
                <w:sz w:val="18"/>
                <w:szCs w:val="18"/>
              </w:rPr>
            </w:pPr>
            <w:r>
              <w:rPr>
                <w:rFonts w:hint="eastAsia"/>
                <w:sz w:val="18"/>
                <w:szCs w:val="18"/>
              </w:rPr>
              <w:t>3. 验证根容器是否能自动或手动初始化</w:t>
            </w:r>
          </w:p>
          <w:p w14:paraId="60455700" w14:textId="77777777" w:rsidR="00387ACB" w:rsidRDefault="00000000">
            <w:pPr>
              <w:pStyle w:val="aff"/>
              <w:rPr>
                <w:rFonts w:hint="eastAsia"/>
                <w:sz w:val="18"/>
                <w:szCs w:val="18"/>
              </w:rPr>
            </w:pPr>
            <w:r>
              <w:rPr>
                <w:rFonts w:hint="eastAsia"/>
                <w:sz w:val="18"/>
                <w:szCs w:val="18"/>
              </w:rPr>
              <w:t>4. 验证容器创建、列表查询等基本命令是否生效</w:t>
            </w:r>
          </w:p>
          <w:p w14:paraId="60455701" w14:textId="77777777" w:rsidR="00387ACB" w:rsidRDefault="00000000">
            <w:pPr>
              <w:pStyle w:val="aff"/>
              <w:rPr>
                <w:rFonts w:hint="eastAsia"/>
                <w:sz w:val="18"/>
                <w:szCs w:val="18"/>
              </w:rPr>
            </w:pPr>
            <w:r>
              <w:rPr>
                <w:rFonts w:hint="eastAsia"/>
                <w:sz w:val="18"/>
                <w:szCs w:val="18"/>
              </w:rPr>
              <w:t>5. 验证不同类型的容器（IPC/MNT/NET/PID/UTS）在控制接口上的行为一致性与特殊性</w:t>
            </w:r>
          </w:p>
        </w:tc>
      </w:tr>
      <w:tr w:rsidR="00387ACB" w14:paraId="60455705" w14:textId="77777777">
        <w:trPr>
          <w:jc w:val="center"/>
        </w:trPr>
        <w:tc>
          <w:tcPr>
            <w:tcW w:w="1813" w:type="dxa"/>
            <w:gridSpan w:val="2"/>
            <w:tcBorders>
              <w:top w:val="single" w:sz="6" w:space="0" w:color="auto"/>
              <w:bottom w:val="single" w:sz="12" w:space="0" w:color="auto"/>
            </w:tcBorders>
            <w:vAlign w:val="center"/>
          </w:tcPr>
          <w:p w14:paraId="60455703" w14:textId="77777777" w:rsidR="00387ACB" w:rsidRDefault="00000000">
            <w:pPr>
              <w:pStyle w:val="aff"/>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704" w14:textId="77777777" w:rsidR="00387ACB" w:rsidRDefault="00000000">
            <w:pPr>
              <w:pStyle w:val="aff"/>
              <w:rPr>
                <w:rFonts w:hint="eastAsia"/>
                <w:sz w:val="18"/>
                <w:szCs w:val="18"/>
              </w:rPr>
            </w:pPr>
            <w:r>
              <w:rPr>
                <w:sz w:val="18"/>
                <w:szCs w:val="18"/>
              </w:rPr>
              <w:t>支持创建、启动、停止、删除操作;支持暂停和恢复容器中的所有任务。</w:t>
            </w:r>
          </w:p>
        </w:tc>
      </w:tr>
      <w:tr w:rsidR="00387ACB" w14:paraId="6045570E" w14:textId="77777777">
        <w:trPr>
          <w:jc w:val="center"/>
        </w:trPr>
        <w:tc>
          <w:tcPr>
            <w:tcW w:w="411" w:type="dxa"/>
            <w:tcBorders>
              <w:top w:val="single" w:sz="12" w:space="0" w:color="auto"/>
            </w:tcBorders>
            <w:vAlign w:val="center"/>
          </w:tcPr>
          <w:p w14:paraId="60455706" w14:textId="77777777" w:rsidR="00387ACB" w:rsidRDefault="00000000">
            <w:pPr>
              <w:pStyle w:val="aff"/>
              <w:jc w:val="center"/>
              <w:rPr>
                <w:rFonts w:hint="eastAsia"/>
                <w:sz w:val="18"/>
                <w:szCs w:val="18"/>
              </w:rPr>
            </w:pPr>
            <w:r>
              <w:rPr>
                <w:rFonts w:hint="eastAsia"/>
                <w:sz w:val="18"/>
                <w:szCs w:val="18"/>
              </w:rPr>
              <w:t>步骤</w:t>
            </w:r>
          </w:p>
        </w:tc>
        <w:tc>
          <w:tcPr>
            <w:tcW w:w="1402" w:type="dxa"/>
            <w:tcBorders>
              <w:top w:val="single" w:sz="12" w:space="0" w:color="auto"/>
            </w:tcBorders>
            <w:vAlign w:val="center"/>
          </w:tcPr>
          <w:p w14:paraId="60455707" w14:textId="77777777" w:rsidR="00387ACB" w:rsidRDefault="00000000">
            <w:pPr>
              <w:pStyle w:val="aff"/>
              <w:jc w:val="center"/>
              <w:rPr>
                <w:rFonts w:hint="eastAsia"/>
                <w:sz w:val="18"/>
                <w:szCs w:val="18"/>
              </w:rPr>
            </w:pPr>
            <w:r>
              <w:rPr>
                <w:rFonts w:hint="eastAsia"/>
                <w:sz w:val="18"/>
                <w:szCs w:val="18"/>
              </w:rPr>
              <w:t>前提和</w:t>
            </w:r>
          </w:p>
          <w:p w14:paraId="60455708" w14:textId="77777777" w:rsidR="00387ACB" w:rsidRDefault="00000000">
            <w:pPr>
              <w:pStyle w:val="aff"/>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709" w14:textId="77777777" w:rsidR="00387ACB" w:rsidRDefault="00000000">
            <w:pPr>
              <w:pStyle w:val="aff"/>
              <w:jc w:val="center"/>
              <w:rPr>
                <w:rFonts w:hint="eastAsia"/>
                <w:sz w:val="18"/>
                <w:szCs w:val="18"/>
              </w:rPr>
            </w:pPr>
            <w:r>
              <w:rPr>
                <w:rFonts w:hint="eastAsia"/>
                <w:sz w:val="18"/>
                <w:szCs w:val="18"/>
              </w:rPr>
              <w:t>输入</w:t>
            </w:r>
          </w:p>
        </w:tc>
        <w:tc>
          <w:tcPr>
            <w:tcW w:w="1805" w:type="dxa"/>
            <w:tcBorders>
              <w:top w:val="single" w:sz="12" w:space="0" w:color="auto"/>
            </w:tcBorders>
            <w:vAlign w:val="center"/>
          </w:tcPr>
          <w:p w14:paraId="6045570A" w14:textId="77777777" w:rsidR="00387ACB" w:rsidRDefault="00000000">
            <w:pPr>
              <w:pStyle w:val="aff"/>
              <w:jc w:val="center"/>
              <w:rPr>
                <w:rFonts w:hint="eastAsia"/>
                <w:sz w:val="18"/>
                <w:szCs w:val="18"/>
              </w:rPr>
            </w:pPr>
            <w:r>
              <w:rPr>
                <w:rFonts w:hint="eastAsia"/>
                <w:sz w:val="18"/>
                <w:szCs w:val="18"/>
              </w:rPr>
              <w:t>目的和动作</w:t>
            </w:r>
          </w:p>
        </w:tc>
        <w:tc>
          <w:tcPr>
            <w:tcW w:w="1984" w:type="dxa"/>
            <w:tcBorders>
              <w:top w:val="single" w:sz="12" w:space="0" w:color="auto"/>
            </w:tcBorders>
            <w:vAlign w:val="center"/>
          </w:tcPr>
          <w:p w14:paraId="6045570B" w14:textId="77777777" w:rsidR="00387ACB" w:rsidRDefault="00000000">
            <w:pPr>
              <w:pStyle w:val="aff"/>
              <w:jc w:val="center"/>
              <w:rPr>
                <w:rFonts w:hint="eastAsia"/>
                <w:sz w:val="18"/>
                <w:szCs w:val="18"/>
              </w:rPr>
            </w:pPr>
            <w:r>
              <w:rPr>
                <w:rFonts w:hint="eastAsia"/>
                <w:sz w:val="18"/>
                <w:szCs w:val="18"/>
              </w:rPr>
              <w:t>预期结果</w:t>
            </w:r>
          </w:p>
        </w:tc>
        <w:tc>
          <w:tcPr>
            <w:tcW w:w="1474" w:type="dxa"/>
            <w:tcBorders>
              <w:top w:val="single" w:sz="12" w:space="0" w:color="auto"/>
            </w:tcBorders>
            <w:vAlign w:val="center"/>
          </w:tcPr>
          <w:p w14:paraId="6045570C" w14:textId="77777777" w:rsidR="00387ACB" w:rsidRDefault="00000000">
            <w:pPr>
              <w:pStyle w:val="aff"/>
              <w:spacing w:before="0" w:after="0"/>
              <w:jc w:val="center"/>
              <w:rPr>
                <w:rFonts w:hint="eastAsia"/>
                <w:snapToGrid w:val="0"/>
                <w:spacing w:val="-10"/>
                <w:sz w:val="18"/>
                <w:szCs w:val="18"/>
              </w:rPr>
            </w:pPr>
            <w:r>
              <w:rPr>
                <w:snapToGrid w:val="0"/>
                <w:spacing w:val="-10"/>
                <w:sz w:val="18"/>
                <w:szCs w:val="18"/>
              </w:rPr>
              <w:t>评估准则</w:t>
            </w:r>
          </w:p>
        </w:tc>
        <w:tc>
          <w:tcPr>
            <w:tcW w:w="948" w:type="dxa"/>
            <w:tcBorders>
              <w:top w:val="single" w:sz="12" w:space="0" w:color="auto"/>
            </w:tcBorders>
            <w:vAlign w:val="center"/>
          </w:tcPr>
          <w:p w14:paraId="6045570D" w14:textId="77777777" w:rsidR="00387ACB" w:rsidRDefault="00000000">
            <w:pPr>
              <w:pStyle w:val="aff"/>
              <w:spacing w:before="0" w:after="0"/>
              <w:jc w:val="center"/>
              <w:rPr>
                <w:rFonts w:hint="eastAsia"/>
                <w:snapToGrid w:val="0"/>
                <w:sz w:val="18"/>
                <w:szCs w:val="18"/>
              </w:rPr>
            </w:pPr>
            <w:r>
              <w:rPr>
                <w:snapToGrid w:val="0"/>
                <w:sz w:val="18"/>
                <w:szCs w:val="18"/>
              </w:rPr>
              <w:t>备注</w:t>
            </w:r>
          </w:p>
        </w:tc>
      </w:tr>
      <w:tr w:rsidR="00387ACB" w14:paraId="60455716" w14:textId="77777777">
        <w:trPr>
          <w:cantSplit/>
          <w:trHeight w:val="1530"/>
          <w:jc w:val="center"/>
        </w:trPr>
        <w:tc>
          <w:tcPr>
            <w:tcW w:w="411" w:type="dxa"/>
            <w:tcBorders>
              <w:top w:val="single" w:sz="12" w:space="0" w:color="auto"/>
            </w:tcBorders>
            <w:vAlign w:val="center"/>
          </w:tcPr>
          <w:p w14:paraId="6045570F" w14:textId="77777777" w:rsidR="00387ACB" w:rsidRDefault="00000000">
            <w:pPr>
              <w:pStyle w:val="aff"/>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710" w14:textId="77777777" w:rsidR="00387ACB" w:rsidRDefault="00000000">
            <w:pPr>
              <w:rPr>
                <w:rFonts w:hint="eastAsia"/>
                <w:sz w:val="18"/>
                <w:szCs w:val="18"/>
              </w:rPr>
            </w:pPr>
            <w:r>
              <w:rPr>
                <w:sz w:val="18"/>
                <w:szCs w:val="18"/>
              </w:rPr>
              <w:t>系统已启用 RTEMSCFG_IPC_CONTAINER 或对应配置项</w:t>
            </w:r>
          </w:p>
        </w:tc>
        <w:tc>
          <w:tcPr>
            <w:tcW w:w="989" w:type="dxa"/>
            <w:tcBorders>
              <w:top w:val="single" w:sz="12" w:space="0" w:color="auto"/>
            </w:tcBorders>
            <w:vAlign w:val="center"/>
          </w:tcPr>
          <w:p w14:paraId="60455711" w14:textId="77777777" w:rsidR="00387ACB" w:rsidRDefault="00000000">
            <w:pPr>
              <w:snapToGrid w:val="0"/>
              <w:spacing w:line="240" w:lineRule="atLeast"/>
              <w:rPr>
                <w:rFonts w:hint="eastAsia"/>
                <w:sz w:val="18"/>
                <w:szCs w:val="18"/>
              </w:rPr>
            </w:pPr>
            <w:r>
              <w:rPr>
                <w:sz w:val="18"/>
                <w:szCs w:val="18"/>
              </w:rPr>
              <w:t>控制文件路径：/</w:t>
            </w:r>
            <w:proofErr w:type="spellStart"/>
            <w:r>
              <w:rPr>
                <w:sz w:val="18"/>
                <w:szCs w:val="18"/>
              </w:rPr>
              <w:t>ipcctl</w:t>
            </w:r>
            <w:proofErr w:type="spellEnd"/>
            <w:r>
              <w:rPr>
                <w:sz w:val="18"/>
                <w:szCs w:val="18"/>
              </w:rPr>
              <w:t>命令：list</w:t>
            </w:r>
          </w:p>
        </w:tc>
        <w:tc>
          <w:tcPr>
            <w:tcW w:w="1805" w:type="dxa"/>
            <w:tcBorders>
              <w:top w:val="single" w:sz="12" w:space="0" w:color="auto"/>
            </w:tcBorders>
            <w:vAlign w:val="center"/>
          </w:tcPr>
          <w:p w14:paraId="60455712" w14:textId="77777777" w:rsidR="00387ACB" w:rsidRDefault="00000000">
            <w:pPr>
              <w:snapToGrid w:val="0"/>
              <w:spacing w:line="240" w:lineRule="atLeast"/>
              <w:rPr>
                <w:rFonts w:hint="eastAsia"/>
                <w:sz w:val="18"/>
                <w:szCs w:val="18"/>
              </w:rPr>
            </w:pPr>
            <w:r>
              <w:rPr>
                <w:sz w:val="18"/>
                <w:szCs w:val="18"/>
              </w:rPr>
              <w:t>注册 IPC 控制文件并执行首次 list 操作</w:t>
            </w:r>
          </w:p>
        </w:tc>
        <w:tc>
          <w:tcPr>
            <w:tcW w:w="1984" w:type="dxa"/>
            <w:tcBorders>
              <w:top w:val="single" w:sz="12" w:space="0" w:color="auto"/>
            </w:tcBorders>
            <w:vAlign w:val="center"/>
          </w:tcPr>
          <w:p w14:paraId="60455713" w14:textId="77777777" w:rsidR="00387ACB" w:rsidRDefault="00000000">
            <w:pPr>
              <w:rPr>
                <w:rFonts w:hint="eastAsia"/>
                <w:sz w:val="18"/>
                <w:szCs w:val="18"/>
              </w:rPr>
            </w:pPr>
            <w:r>
              <w:rPr>
                <w:sz w:val="18"/>
                <w:szCs w:val="18"/>
              </w:rPr>
              <w:t>成功打开 /</w:t>
            </w:r>
            <w:proofErr w:type="spellStart"/>
            <w:r>
              <w:rPr>
                <w:sz w:val="18"/>
                <w:szCs w:val="18"/>
              </w:rPr>
              <w:t>ipcctl</w:t>
            </w:r>
            <w:proofErr w:type="spellEnd"/>
            <w:r>
              <w:rPr>
                <w:sz w:val="18"/>
                <w:szCs w:val="18"/>
              </w:rPr>
              <w:t xml:space="preserve"> 并返回当前容器列表（初始仅含 root）</w:t>
            </w:r>
          </w:p>
        </w:tc>
        <w:tc>
          <w:tcPr>
            <w:tcW w:w="1474" w:type="dxa"/>
            <w:tcBorders>
              <w:top w:val="single" w:sz="12" w:space="0" w:color="auto"/>
            </w:tcBorders>
            <w:vAlign w:val="center"/>
          </w:tcPr>
          <w:p w14:paraId="60455714" w14:textId="77777777" w:rsidR="00387ACB" w:rsidRDefault="00000000">
            <w:pPr>
              <w:pStyle w:val="aff"/>
              <w:spacing w:before="0" w:after="0"/>
              <w:rPr>
                <w:rFonts w:hint="eastAsia"/>
                <w:snapToGrid w:val="0"/>
                <w:sz w:val="18"/>
                <w:szCs w:val="18"/>
              </w:rPr>
            </w:pPr>
            <w:r>
              <w:rPr>
                <w:snapToGrid w:val="0"/>
                <w:sz w:val="18"/>
                <w:szCs w:val="18"/>
              </w:rPr>
              <w:t>与预期结果一致</w:t>
            </w:r>
          </w:p>
        </w:tc>
        <w:tc>
          <w:tcPr>
            <w:tcW w:w="948" w:type="dxa"/>
            <w:tcBorders>
              <w:top w:val="single" w:sz="12" w:space="0" w:color="auto"/>
            </w:tcBorders>
            <w:vAlign w:val="center"/>
          </w:tcPr>
          <w:p w14:paraId="60455715" w14:textId="77777777" w:rsidR="00387ACB" w:rsidRDefault="00000000">
            <w:pPr>
              <w:jc w:val="center"/>
              <w:rPr>
                <w:rFonts w:hint="eastAsia"/>
                <w:sz w:val="18"/>
                <w:szCs w:val="18"/>
              </w:rPr>
            </w:pPr>
            <w:r>
              <w:rPr>
                <w:sz w:val="18"/>
                <w:szCs w:val="18"/>
              </w:rPr>
              <w:t>所有容器类型均适用，此处以 IPC 为例</w:t>
            </w:r>
          </w:p>
        </w:tc>
      </w:tr>
      <w:tr w:rsidR="00387ACB" w14:paraId="6045571E" w14:textId="77777777">
        <w:trPr>
          <w:cantSplit/>
          <w:trHeight w:val="1443"/>
          <w:jc w:val="center"/>
        </w:trPr>
        <w:tc>
          <w:tcPr>
            <w:tcW w:w="411" w:type="dxa"/>
            <w:tcBorders>
              <w:top w:val="single" w:sz="6" w:space="0" w:color="auto"/>
            </w:tcBorders>
            <w:vAlign w:val="center"/>
          </w:tcPr>
          <w:p w14:paraId="60455717" w14:textId="77777777" w:rsidR="00387ACB" w:rsidRDefault="00000000">
            <w:pPr>
              <w:pStyle w:val="aff"/>
              <w:jc w:val="center"/>
              <w:rPr>
                <w:rFonts w:hint="eastAsia"/>
                <w:sz w:val="18"/>
                <w:szCs w:val="18"/>
              </w:rPr>
            </w:pPr>
            <w:r>
              <w:rPr>
                <w:sz w:val="18"/>
                <w:szCs w:val="18"/>
              </w:rPr>
              <w:t xml:space="preserve">步骤 </w:t>
            </w:r>
            <w:r>
              <w:rPr>
                <w:rFonts w:hint="eastAsia"/>
                <w:sz w:val="18"/>
                <w:szCs w:val="18"/>
              </w:rPr>
              <w:t>2</w:t>
            </w:r>
          </w:p>
        </w:tc>
        <w:tc>
          <w:tcPr>
            <w:tcW w:w="1402" w:type="dxa"/>
            <w:tcBorders>
              <w:top w:val="single" w:sz="6" w:space="0" w:color="auto"/>
            </w:tcBorders>
            <w:vAlign w:val="center"/>
          </w:tcPr>
          <w:p w14:paraId="60455718" w14:textId="77777777" w:rsidR="00387ACB" w:rsidRDefault="00000000">
            <w:pPr>
              <w:rPr>
                <w:rFonts w:hint="eastAsia"/>
                <w:sz w:val="18"/>
                <w:szCs w:val="18"/>
              </w:rPr>
            </w:pPr>
            <w:r>
              <w:rPr>
                <w:sz w:val="18"/>
                <w:szCs w:val="18"/>
              </w:rPr>
              <w:t>根容器未初始化或缺失</w:t>
            </w:r>
          </w:p>
        </w:tc>
        <w:tc>
          <w:tcPr>
            <w:tcW w:w="989" w:type="dxa"/>
            <w:tcBorders>
              <w:top w:val="single" w:sz="6" w:space="0" w:color="auto"/>
            </w:tcBorders>
            <w:vAlign w:val="center"/>
          </w:tcPr>
          <w:p w14:paraId="60455719" w14:textId="77777777" w:rsidR="00387ACB" w:rsidRDefault="00000000">
            <w:pPr>
              <w:rPr>
                <w:rFonts w:hint="eastAsia"/>
                <w:sz w:val="18"/>
                <w:szCs w:val="18"/>
              </w:rPr>
            </w:pPr>
            <w:r>
              <w:rPr>
                <w:sz w:val="18"/>
                <w:szCs w:val="18"/>
              </w:rPr>
              <w:t>命令：create</w:t>
            </w:r>
          </w:p>
        </w:tc>
        <w:tc>
          <w:tcPr>
            <w:tcW w:w="1805" w:type="dxa"/>
            <w:tcBorders>
              <w:top w:val="single" w:sz="6" w:space="0" w:color="auto"/>
            </w:tcBorders>
            <w:vAlign w:val="center"/>
          </w:tcPr>
          <w:p w14:paraId="6045571A" w14:textId="77777777" w:rsidR="00387ACB" w:rsidRDefault="00000000">
            <w:pPr>
              <w:autoSpaceDE w:val="0"/>
              <w:autoSpaceDN w:val="0"/>
              <w:adjustRightInd w:val="0"/>
              <w:rPr>
                <w:rFonts w:hint="eastAsia"/>
                <w:sz w:val="18"/>
                <w:szCs w:val="18"/>
              </w:rPr>
            </w:pPr>
            <w:r>
              <w:rPr>
                <w:sz w:val="18"/>
                <w:szCs w:val="18"/>
              </w:rPr>
              <w:t>创建一个新 IPC 容器</w:t>
            </w:r>
          </w:p>
        </w:tc>
        <w:tc>
          <w:tcPr>
            <w:tcW w:w="1984" w:type="dxa"/>
            <w:tcBorders>
              <w:top w:val="single" w:sz="6" w:space="0" w:color="auto"/>
            </w:tcBorders>
            <w:vAlign w:val="center"/>
          </w:tcPr>
          <w:p w14:paraId="6045571B" w14:textId="77777777" w:rsidR="00387ACB" w:rsidRDefault="00000000">
            <w:pPr>
              <w:rPr>
                <w:rFonts w:hint="eastAsia"/>
                <w:sz w:val="18"/>
                <w:szCs w:val="18"/>
              </w:rPr>
            </w:pPr>
            <w:r>
              <w:rPr>
                <w:sz w:val="18"/>
                <w:szCs w:val="18"/>
              </w:rPr>
              <w:t>成功创建新容器，list 显示新增条目</w:t>
            </w:r>
          </w:p>
        </w:tc>
        <w:tc>
          <w:tcPr>
            <w:tcW w:w="1474" w:type="dxa"/>
            <w:tcBorders>
              <w:top w:val="single" w:sz="6" w:space="0" w:color="auto"/>
            </w:tcBorders>
            <w:vAlign w:val="center"/>
          </w:tcPr>
          <w:p w14:paraId="6045571C" w14:textId="77777777" w:rsidR="00387ACB" w:rsidRDefault="00000000">
            <w:pPr>
              <w:pStyle w:val="aff"/>
              <w:spacing w:before="0" w:after="0"/>
              <w:rPr>
                <w:rFonts w:hint="eastAsia"/>
                <w:snapToGrid w:val="0"/>
                <w:spacing w:val="-10"/>
                <w:sz w:val="18"/>
                <w:szCs w:val="18"/>
              </w:rPr>
            </w:pPr>
            <w:r>
              <w:rPr>
                <w:snapToGrid w:val="0"/>
                <w:sz w:val="18"/>
                <w:szCs w:val="18"/>
              </w:rPr>
              <w:t>与预期结果一致</w:t>
            </w:r>
          </w:p>
        </w:tc>
        <w:tc>
          <w:tcPr>
            <w:tcW w:w="948" w:type="dxa"/>
            <w:tcBorders>
              <w:top w:val="single" w:sz="6" w:space="0" w:color="auto"/>
            </w:tcBorders>
            <w:vAlign w:val="center"/>
          </w:tcPr>
          <w:p w14:paraId="6045571D" w14:textId="77777777" w:rsidR="00387ACB" w:rsidRDefault="00387ACB">
            <w:pPr>
              <w:jc w:val="center"/>
              <w:rPr>
                <w:rFonts w:hint="eastAsia"/>
                <w:sz w:val="18"/>
                <w:szCs w:val="18"/>
              </w:rPr>
            </w:pPr>
          </w:p>
        </w:tc>
      </w:tr>
      <w:tr w:rsidR="00387ACB" w14:paraId="60455726" w14:textId="77777777">
        <w:trPr>
          <w:cantSplit/>
          <w:trHeight w:val="2026"/>
          <w:jc w:val="center"/>
        </w:trPr>
        <w:tc>
          <w:tcPr>
            <w:tcW w:w="411" w:type="dxa"/>
            <w:vAlign w:val="center"/>
          </w:tcPr>
          <w:p w14:paraId="6045571F" w14:textId="77777777" w:rsidR="00387ACB" w:rsidRDefault="00000000">
            <w:pPr>
              <w:pStyle w:val="aff"/>
              <w:jc w:val="center"/>
              <w:rPr>
                <w:rFonts w:hint="eastAsia"/>
                <w:sz w:val="18"/>
                <w:szCs w:val="18"/>
              </w:rPr>
            </w:pPr>
            <w:r>
              <w:rPr>
                <w:sz w:val="18"/>
                <w:szCs w:val="18"/>
              </w:rPr>
              <w:lastRenderedPageBreak/>
              <w:t xml:space="preserve">步骤 </w:t>
            </w:r>
            <w:r>
              <w:rPr>
                <w:rFonts w:hint="eastAsia"/>
                <w:sz w:val="18"/>
                <w:szCs w:val="18"/>
              </w:rPr>
              <w:t>3</w:t>
            </w:r>
          </w:p>
        </w:tc>
        <w:tc>
          <w:tcPr>
            <w:tcW w:w="1402" w:type="dxa"/>
            <w:vAlign w:val="center"/>
          </w:tcPr>
          <w:p w14:paraId="60455720" w14:textId="77777777" w:rsidR="00387ACB" w:rsidRDefault="00000000">
            <w:pPr>
              <w:rPr>
                <w:rFonts w:hint="eastAsia"/>
                <w:sz w:val="18"/>
                <w:szCs w:val="18"/>
              </w:rPr>
            </w:pPr>
            <w:r>
              <w:rPr>
                <w:sz w:val="18"/>
                <w:szCs w:val="18"/>
              </w:rPr>
              <w:t>已存在至少一个容器</w:t>
            </w:r>
          </w:p>
        </w:tc>
        <w:tc>
          <w:tcPr>
            <w:tcW w:w="989" w:type="dxa"/>
            <w:vAlign w:val="center"/>
          </w:tcPr>
          <w:p w14:paraId="60455721" w14:textId="77777777" w:rsidR="00387ACB" w:rsidRDefault="00000000">
            <w:pPr>
              <w:rPr>
                <w:rFonts w:hint="eastAsia"/>
                <w:sz w:val="18"/>
                <w:szCs w:val="18"/>
              </w:rPr>
            </w:pPr>
            <w:r>
              <w:rPr>
                <w:sz w:val="18"/>
                <w:szCs w:val="18"/>
              </w:rPr>
              <w:t>命令：list</w:t>
            </w:r>
          </w:p>
        </w:tc>
        <w:tc>
          <w:tcPr>
            <w:tcW w:w="1805" w:type="dxa"/>
            <w:vAlign w:val="center"/>
          </w:tcPr>
          <w:p w14:paraId="60455722" w14:textId="77777777" w:rsidR="00387ACB" w:rsidRDefault="00000000">
            <w:pPr>
              <w:autoSpaceDE w:val="0"/>
              <w:autoSpaceDN w:val="0"/>
              <w:adjustRightInd w:val="0"/>
              <w:rPr>
                <w:rFonts w:hint="eastAsia"/>
                <w:sz w:val="18"/>
                <w:szCs w:val="18"/>
              </w:rPr>
            </w:pPr>
            <w:r>
              <w:rPr>
                <w:sz w:val="18"/>
                <w:szCs w:val="18"/>
              </w:rPr>
              <w:t>再次查询容器列表</w:t>
            </w:r>
          </w:p>
        </w:tc>
        <w:tc>
          <w:tcPr>
            <w:tcW w:w="1984" w:type="dxa"/>
            <w:vAlign w:val="center"/>
          </w:tcPr>
          <w:p w14:paraId="60455723" w14:textId="77777777" w:rsidR="00387ACB" w:rsidRDefault="00000000">
            <w:pPr>
              <w:snapToGrid w:val="0"/>
              <w:spacing w:line="260" w:lineRule="atLeast"/>
              <w:rPr>
                <w:rFonts w:hint="eastAsia"/>
                <w:sz w:val="18"/>
                <w:szCs w:val="18"/>
              </w:rPr>
            </w:pPr>
            <w:r>
              <w:rPr>
                <w:sz w:val="18"/>
                <w:szCs w:val="18"/>
              </w:rPr>
              <w:t>列表包含上一步创建的容器</w:t>
            </w:r>
          </w:p>
        </w:tc>
        <w:tc>
          <w:tcPr>
            <w:tcW w:w="1474" w:type="dxa"/>
            <w:vAlign w:val="center"/>
          </w:tcPr>
          <w:p w14:paraId="60455724" w14:textId="77777777" w:rsidR="00387ACB" w:rsidRDefault="00000000">
            <w:pPr>
              <w:pStyle w:val="aff"/>
              <w:spacing w:before="0" w:after="0"/>
              <w:rPr>
                <w:rFonts w:hint="eastAsia"/>
                <w:sz w:val="18"/>
                <w:szCs w:val="18"/>
              </w:rPr>
            </w:pPr>
            <w:r>
              <w:rPr>
                <w:rFonts w:hint="eastAsia"/>
                <w:sz w:val="18"/>
                <w:szCs w:val="18"/>
              </w:rPr>
              <w:t>与预期结果一致</w:t>
            </w:r>
          </w:p>
        </w:tc>
        <w:tc>
          <w:tcPr>
            <w:tcW w:w="948" w:type="dxa"/>
            <w:vAlign w:val="center"/>
          </w:tcPr>
          <w:p w14:paraId="60455725" w14:textId="77777777" w:rsidR="00387ACB" w:rsidRDefault="00387ACB">
            <w:pPr>
              <w:jc w:val="center"/>
              <w:rPr>
                <w:rFonts w:hint="eastAsia"/>
                <w:sz w:val="18"/>
                <w:szCs w:val="18"/>
              </w:rPr>
            </w:pPr>
          </w:p>
        </w:tc>
      </w:tr>
      <w:tr w:rsidR="00387ACB" w14:paraId="6045572E" w14:textId="77777777">
        <w:trPr>
          <w:cantSplit/>
          <w:trHeight w:val="2026"/>
          <w:jc w:val="center"/>
        </w:trPr>
        <w:tc>
          <w:tcPr>
            <w:tcW w:w="411" w:type="dxa"/>
            <w:vAlign w:val="center"/>
          </w:tcPr>
          <w:p w14:paraId="60455727" w14:textId="77777777" w:rsidR="00387ACB" w:rsidRDefault="00000000">
            <w:pPr>
              <w:pStyle w:val="aff"/>
              <w:jc w:val="center"/>
              <w:rPr>
                <w:rFonts w:hint="eastAsia"/>
                <w:sz w:val="18"/>
                <w:szCs w:val="18"/>
              </w:rPr>
            </w:pPr>
            <w:r>
              <w:rPr>
                <w:rFonts w:hint="eastAsia"/>
                <w:sz w:val="18"/>
                <w:szCs w:val="18"/>
              </w:rPr>
              <w:t>步骤4</w:t>
            </w:r>
          </w:p>
        </w:tc>
        <w:tc>
          <w:tcPr>
            <w:tcW w:w="1402" w:type="dxa"/>
            <w:vAlign w:val="center"/>
          </w:tcPr>
          <w:p w14:paraId="60455728" w14:textId="77777777" w:rsidR="00387ACB" w:rsidRDefault="00000000">
            <w:pPr>
              <w:rPr>
                <w:rFonts w:hint="eastAsia"/>
                <w:sz w:val="18"/>
                <w:szCs w:val="18"/>
              </w:rPr>
            </w:pPr>
            <w:r>
              <w:rPr>
                <w:sz w:val="18"/>
                <w:szCs w:val="18"/>
              </w:rPr>
              <w:t>支持重复创建</w:t>
            </w:r>
          </w:p>
        </w:tc>
        <w:tc>
          <w:tcPr>
            <w:tcW w:w="989" w:type="dxa"/>
            <w:vAlign w:val="center"/>
          </w:tcPr>
          <w:p w14:paraId="60455729" w14:textId="77777777" w:rsidR="00387ACB" w:rsidRDefault="00000000">
            <w:pPr>
              <w:rPr>
                <w:rFonts w:hint="eastAsia"/>
                <w:sz w:val="18"/>
                <w:szCs w:val="18"/>
              </w:rPr>
            </w:pPr>
            <w:r>
              <w:rPr>
                <w:sz w:val="18"/>
                <w:szCs w:val="18"/>
              </w:rPr>
              <w:t>命令：create</w:t>
            </w:r>
          </w:p>
        </w:tc>
        <w:tc>
          <w:tcPr>
            <w:tcW w:w="1805" w:type="dxa"/>
            <w:vAlign w:val="center"/>
          </w:tcPr>
          <w:p w14:paraId="6045572A" w14:textId="77777777" w:rsidR="00387ACB" w:rsidRDefault="00000000">
            <w:pPr>
              <w:autoSpaceDE w:val="0"/>
              <w:autoSpaceDN w:val="0"/>
              <w:adjustRightInd w:val="0"/>
              <w:rPr>
                <w:rFonts w:hint="eastAsia"/>
                <w:sz w:val="18"/>
                <w:szCs w:val="18"/>
              </w:rPr>
            </w:pPr>
            <w:r>
              <w:rPr>
                <w:sz w:val="18"/>
                <w:szCs w:val="18"/>
              </w:rPr>
              <w:t>再次创建另一个容器</w:t>
            </w:r>
          </w:p>
        </w:tc>
        <w:tc>
          <w:tcPr>
            <w:tcW w:w="1984" w:type="dxa"/>
            <w:vAlign w:val="center"/>
          </w:tcPr>
          <w:p w14:paraId="6045572B" w14:textId="77777777" w:rsidR="00387ACB" w:rsidRDefault="00000000">
            <w:pPr>
              <w:snapToGrid w:val="0"/>
              <w:spacing w:line="260" w:lineRule="atLeast"/>
              <w:rPr>
                <w:rFonts w:hint="eastAsia"/>
                <w:sz w:val="18"/>
                <w:szCs w:val="18"/>
              </w:rPr>
            </w:pPr>
            <w:r>
              <w:rPr>
                <w:sz w:val="18"/>
                <w:szCs w:val="18"/>
              </w:rPr>
              <w:t>新容器成功创建，总数增加</w:t>
            </w:r>
          </w:p>
        </w:tc>
        <w:tc>
          <w:tcPr>
            <w:tcW w:w="1474" w:type="dxa"/>
            <w:vAlign w:val="center"/>
          </w:tcPr>
          <w:p w14:paraId="6045572C" w14:textId="77777777" w:rsidR="00387ACB" w:rsidRDefault="00000000">
            <w:pPr>
              <w:pStyle w:val="aff"/>
              <w:spacing w:before="0" w:after="0"/>
              <w:rPr>
                <w:rFonts w:hint="eastAsia"/>
                <w:sz w:val="18"/>
                <w:szCs w:val="18"/>
              </w:rPr>
            </w:pPr>
            <w:r>
              <w:rPr>
                <w:rFonts w:hint="eastAsia"/>
                <w:sz w:val="18"/>
                <w:szCs w:val="18"/>
              </w:rPr>
              <w:t>与预期结果一致</w:t>
            </w:r>
          </w:p>
        </w:tc>
        <w:tc>
          <w:tcPr>
            <w:tcW w:w="948" w:type="dxa"/>
            <w:vAlign w:val="center"/>
          </w:tcPr>
          <w:p w14:paraId="6045572D" w14:textId="77777777" w:rsidR="00387ACB" w:rsidRDefault="00387ACB">
            <w:pPr>
              <w:jc w:val="center"/>
              <w:rPr>
                <w:rFonts w:hint="eastAsia"/>
                <w:sz w:val="18"/>
                <w:szCs w:val="18"/>
              </w:rPr>
            </w:pPr>
          </w:p>
        </w:tc>
      </w:tr>
      <w:tr w:rsidR="00387ACB" w14:paraId="60455737" w14:textId="77777777">
        <w:trPr>
          <w:cantSplit/>
          <w:trHeight w:val="2026"/>
          <w:jc w:val="center"/>
        </w:trPr>
        <w:tc>
          <w:tcPr>
            <w:tcW w:w="411" w:type="dxa"/>
            <w:vAlign w:val="center"/>
          </w:tcPr>
          <w:p w14:paraId="6045572F" w14:textId="77777777" w:rsidR="00387ACB" w:rsidRDefault="00000000">
            <w:pPr>
              <w:pStyle w:val="aff"/>
              <w:jc w:val="center"/>
              <w:rPr>
                <w:rFonts w:hint="eastAsia"/>
                <w:sz w:val="18"/>
                <w:szCs w:val="18"/>
              </w:rPr>
            </w:pPr>
            <w:r>
              <w:rPr>
                <w:rFonts w:hint="eastAsia"/>
                <w:sz w:val="18"/>
                <w:szCs w:val="18"/>
              </w:rPr>
              <w:t>步骤5</w:t>
            </w:r>
          </w:p>
        </w:tc>
        <w:tc>
          <w:tcPr>
            <w:tcW w:w="1402" w:type="dxa"/>
            <w:vAlign w:val="center"/>
          </w:tcPr>
          <w:p w14:paraId="60455730" w14:textId="77777777" w:rsidR="00387ACB" w:rsidRDefault="00000000">
            <w:pPr>
              <w:rPr>
                <w:rFonts w:hint="eastAsia"/>
                <w:sz w:val="18"/>
                <w:szCs w:val="18"/>
              </w:rPr>
            </w:pPr>
            <w:r>
              <w:rPr>
                <w:sz w:val="18"/>
                <w:szCs w:val="18"/>
              </w:rPr>
              <w:t>已完成多次创建</w:t>
            </w:r>
          </w:p>
        </w:tc>
        <w:tc>
          <w:tcPr>
            <w:tcW w:w="989" w:type="dxa"/>
            <w:vAlign w:val="center"/>
          </w:tcPr>
          <w:p w14:paraId="60455731" w14:textId="77777777" w:rsidR="00387ACB" w:rsidRDefault="00000000">
            <w:pPr>
              <w:rPr>
                <w:rFonts w:hint="eastAsia"/>
                <w:sz w:val="18"/>
                <w:szCs w:val="18"/>
              </w:rPr>
            </w:pPr>
            <w:r>
              <w:rPr>
                <w:sz w:val="18"/>
                <w:szCs w:val="18"/>
              </w:rPr>
              <w:t>命令：list</w:t>
            </w:r>
          </w:p>
        </w:tc>
        <w:tc>
          <w:tcPr>
            <w:tcW w:w="1805" w:type="dxa"/>
            <w:vAlign w:val="center"/>
          </w:tcPr>
          <w:p w14:paraId="60455732" w14:textId="77777777" w:rsidR="00387ACB" w:rsidRDefault="00000000">
            <w:pPr>
              <w:autoSpaceDE w:val="0"/>
              <w:autoSpaceDN w:val="0"/>
              <w:adjustRightInd w:val="0"/>
              <w:rPr>
                <w:rFonts w:hint="eastAsia"/>
                <w:sz w:val="18"/>
                <w:szCs w:val="18"/>
              </w:rPr>
            </w:pPr>
            <w:r>
              <w:rPr>
                <w:sz w:val="18"/>
                <w:szCs w:val="18"/>
              </w:rPr>
              <w:t>最终确认所有容器存在</w:t>
            </w:r>
          </w:p>
        </w:tc>
        <w:tc>
          <w:tcPr>
            <w:tcW w:w="1984" w:type="dxa"/>
            <w:vAlign w:val="center"/>
          </w:tcPr>
          <w:p w14:paraId="60455733" w14:textId="77777777" w:rsidR="00387ACB" w:rsidRDefault="00000000">
            <w:pPr>
              <w:snapToGrid w:val="0"/>
              <w:spacing w:line="260" w:lineRule="atLeast"/>
              <w:rPr>
                <w:rFonts w:hint="eastAsia"/>
                <w:sz w:val="18"/>
                <w:szCs w:val="18"/>
              </w:rPr>
            </w:pPr>
            <w:r>
              <w:rPr>
                <w:sz w:val="18"/>
                <w:szCs w:val="18"/>
              </w:rPr>
              <w:t>输出完整容器列表，数量正确 与预期结果一致</w:t>
            </w:r>
          </w:p>
        </w:tc>
        <w:tc>
          <w:tcPr>
            <w:tcW w:w="1474" w:type="dxa"/>
            <w:vAlign w:val="center"/>
          </w:tcPr>
          <w:p w14:paraId="60455734" w14:textId="77777777" w:rsidR="00387ACB" w:rsidRDefault="00000000">
            <w:pPr>
              <w:pStyle w:val="aff"/>
              <w:spacing w:before="0" w:after="0"/>
              <w:rPr>
                <w:rFonts w:hint="eastAsia"/>
                <w:sz w:val="18"/>
                <w:szCs w:val="18"/>
              </w:rPr>
            </w:pPr>
            <w:r>
              <w:rPr>
                <w:sz w:val="18"/>
                <w:szCs w:val="18"/>
              </w:rPr>
              <w:t>与预期结果一致</w:t>
            </w:r>
          </w:p>
        </w:tc>
        <w:tc>
          <w:tcPr>
            <w:tcW w:w="948" w:type="dxa"/>
            <w:vAlign w:val="center"/>
          </w:tcPr>
          <w:p w14:paraId="60455735" w14:textId="77777777" w:rsidR="00387ACB" w:rsidRDefault="00387ACB">
            <w:pPr>
              <w:jc w:val="center"/>
              <w:rPr>
                <w:rFonts w:hint="eastAsia"/>
                <w:vanish/>
                <w:sz w:val="18"/>
                <w:szCs w:val="18"/>
              </w:rPr>
            </w:pPr>
          </w:p>
          <w:p w14:paraId="60455736" w14:textId="77777777" w:rsidR="00387ACB" w:rsidRDefault="00387ACB">
            <w:pPr>
              <w:jc w:val="center"/>
              <w:rPr>
                <w:rFonts w:hint="eastAsia"/>
                <w:sz w:val="18"/>
                <w:szCs w:val="18"/>
              </w:rPr>
            </w:pPr>
          </w:p>
        </w:tc>
      </w:tr>
      <w:tr w:rsidR="00387ACB" w14:paraId="60455740" w14:textId="77777777">
        <w:trPr>
          <w:cantSplit/>
          <w:trHeight w:val="2026"/>
          <w:jc w:val="center"/>
        </w:trPr>
        <w:tc>
          <w:tcPr>
            <w:tcW w:w="411" w:type="dxa"/>
            <w:vAlign w:val="center"/>
          </w:tcPr>
          <w:p w14:paraId="60455738" w14:textId="77777777" w:rsidR="00387ACB" w:rsidRDefault="00000000">
            <w:pPr>
              <w:pStyle w:val="aff"/>
              <w:jc w:val="center"/>
              <w:rPr>
                <w:rFonts w:hint="eastAsia"/>
                <w:sz w:val="18"/>
                <w:szCs w:val="18"/>
              </w:rPr>
            </w:pPr>
            <w:r>
              <w:rPr>
                <w:rFonts w:hint="eastAsia"/>
                <w:sz w:val="18"/>
                <w:szCs w:val="18"/>
              </w:rPr>
              <w:t>步骤6</w:t>
            </w:r>
          </w:p>
        </w:tc>
        <w:tc>
          <w:tcPr>
            <w:tcW w:w="1402" w:type="dxa"/>
            <w:vAlign w:val="center"/>
          </w:tcPr>
          <w:p w14:paraId="60455739" w14:textId="77777777" w:rsidR="00387ACB" w:rsidRDefault="00000000">
            <w:pPr>
              <w:rPr>
                <w:rFonts w:hint="eastAsia"/>
                <w:vanish/>
                <w:sz w:val="18"/>
                <w:szCs w:val="18"/>
              </w:rPr>
            </w:pPr>
            <w:r>
              <w:rPr>
                <w:sz w:val="18"/>
                <w:szCs w:val="18"/>
              </w:rPr>
              <w:t>MNT 容器已启用</w:t>
            </w:r>
          </w:p>
          <w:p w14:paraId="6045573A" w14:textId="77777777" w:rsidR="00387ACB" w:rsidRDefault="00387ACB">
            <w:pPr>
              <w:rPr>
                <w:rFonts w:hint="eastAsia"/>
                <w:sz w:val="18"/>
                <w:szCs w:val="18"/>
              </w:rPr>
            </w:pPr>
          </w:p>
        </w:tc>
        <w:tc>
          <w:tcPr>
            <w:tcW w:w="989" w:type="dxa"/>
            <w:vAlign w:val="center"/>
          </w:tcPr>
          <w:p w14:paraId="6045573B" w14:textId="77777777" w:rsidR="00387ACB" w:rsidRDefault="00000000">
            <w:pPr>
              <w:rPr>
                <w:rFonts w:hint="eastAsia"/>
                <w:sz w:val="18"/>
                <w:szCs w:val="18"/>
              </w:rPr>
            </w:pPr>
            <w:r>
              <w:rPr>
                <w:sz w:val="18"/>
                <w:szCs w:val="18"/>
              </w:rPr>
              <w:t>命令：</w:t>
            </w:r>
            <w:proofErr w:type="spellStart"/>
            <w:r>
              <w:rPr>
                <w:sz w:val="18"/>
                <w:szCs w:val="18"/>
              </w:rPr>
              <w:t>create_inherit</w:t>
            </w:r>
            <w:proofErr w:type="spellEnd"/>
          </w:p>
        </w:tc>
        <w:tc>
          <w:tcPr>
            <w:tcW w:w="1805" w:type="dxa"/>
            <w:vAlign w:val="center"/>
          </w:tcPr>
          <w:p w14:paraId="6045573C" w14:textId="77777777" w:rsidR="00387ACB" w:rsidRDefault="00000000">
            <w:pPr>
              <w:autoSpaceDE w:val="0"/>
              <w:autoSpaceDN w:val="0"/>
              <w:adjustRightInd w:val="0"/>
              <w:rPr>
                <w:rFonts w:hint="eastAsia"/>
                <w:sz w:val="18"/>
                <w:szCs w:val="18"/>
              </w:rPr>
            </w:pPr>
            <w:r>
              <w:rPr>
                <w:sz w:val="18"/>
                <w:szCs w:val="18"/>
              </w:rPr>
              <w:t>创建继承自 ID=1 的挂载容器</w:t>
            </w:r>
          </w:p>
        </w:tc>
        <w:tc>
          <w:tcPr>
            <w:tcW w:w="1984" w:type="dxa"/>
            <w:vAlign w:val="center"/>
          </w:tcPr>
          <w:p w14:paraId="6045573D" w14:textId="77777777" w:rsidR="00387ACB" w:rsidRDefault="00000000">
            <w:pPr>
              <w:snapToGrid w:val="0"/>
              <w:spacing w:line="260" w:lineRule="atLeast"/>
              <w:rPr>
                <w:rFonts w:hint="eastAsia"/>
                <w:sz w:val="18"/>
                <w:szCs w:val="18"/>
              </w:rPr>
            </w:pPr>
            <w:r>
              <w:rPr>
                <w:sz w:val="18"/>
                <w:szCs w:val="18"/>
              </w:rPr>
              <w:t xml:space="preserve">成功创建新 </w:t>
            </w:r>
            <w:proofErr w:type="spellStart"/>
            <w:r>
              <w:rPr>
                <w:sz w:val="18"/>
                <w:szCs w:val="18"/>
              </w:rPr>
              <w:t>MntContainer</w:t>
            </w:r>
            <w:proofErr w:type="spellEnd"/>
            <w:r>
              <w:rPr>
                <w:sz w:val="18"/>
                <w:szCs w:val="18"/>
              </w:rPr>
              <w:t>，继承关系建立</w:t>
            </w:r>
          </w:p>
        </w:tc>
        <w:tc>
          <w:tcPr>
            <w:tcW w:w="1474" w:type="dxa"/>
            <w:vAlign w:val="center"/>
          </w:tcPr>
          <w:p w14:paraId="6045573E" w14:textId="77777777" w:rsidR="00387ACB" w:rsidRDefault="00000000">
            <w:pPr>
              <w:pStyle w:val="aff"/>
              <w:spacing w:before="0" w:after="0"/>
              <w:rPr>
                <w:rFonts w:hint="eastAsia"/>
                <w:sz w:val="18"/>
                <w:szCs w:val="18"/>
              </w:rPr>
            </w:pPr>
            <w:r>
              <w:rPr>
                <w:sz w:val="18"/>
                <w:szCs w:val="18"/>
              </w:rPr>
              <w:t>与预期结果一致</w:t>
            </w:r>
          </w:p>
        </w:tc>
        <w:tc>
          <w:tcPr>
            <w:tcW w:w="948" w:type="dxa"/>
            <w:vAlign w:val="center"/>
          </w:tcPr>
          <w:p w14:paraId="6045573F" w14:textId="77777777" w:rsidR="00387ACB" w:rsidRDefault="00387ACB">
            <w:pPr>
              <w:jc w:val="center"/>
              <w:rPr>
                <w:rFonts w:hint="eastAsia"/>
                <w:sz w:val="18"/>
                <w:szCs w:val="18"/>
              </w:rPr>
            </w:pPr>
          </w:p>
        </w:tc>
      </w:tr>
      <w:tr w:rsidR="00387ACB" w14:paraId="60455748" w14:textId="77777777">
        <w:trPr>
          <w:cantSplit/>
          <w:trHeight w:val="2026"/>
          <w:jc w:val="center"/>
        </w:trPr>
        <w:tc>
          <w:tcPr>
            <w:tcW w:w="411" w:type="dxa"/>
            <w:vAlign w:val="center"/>
          </w:tcPr>
          <w:p w14:paraId="60455741" w14:textId="77777777" w:rsidR="00387ACB" w:rsidRDefault="00000000">
            <w:pPr>
              <w:pStyle w:val="aff"/>
              <w:jc w:val="center"/>
              <w:rPr>
                <w:rFonts w:hint="eastAsia"/>
                <w:sz w:val="18"/>
                <w:szCs w:val="18"/>
              </w:rPr>
            </w:pPr>
            <w:r>
              <w:rPr>
                <w:rFonts w:hint="eastAsia"/>
                <w:sz w:val="18"/>
                <w:szCs w:val="18"/>
              </w:rPr>
              <w:t>步骤7</w:t>
            </w:r>
          </w:p>
        </w:tc>
        <w:tc>
          <w:tcPr>
            <w:tcW w:w="1402" w:type="dxa"/>
            <w:vAlign w:val="center"/>
          </w:tcPr>
          <w:p w14:paraId="60455742" w14:textId="77777777" w:rsidR="00387ACB" w:rsidRDefault="00000000">
            <w:pPr>
              <w:rPr>
                <w:rFonts w:hint="eastAsia"/>
                <w:sz w:val="18"/>
                <w:szCs w:val="18"/>
              </w:rPr>
            </w:pPr>
            <w:r>
              <w:rPr>
                <w:sz w:val="18"/>
                <w:szCs w:val="18"/>
              </w:rPr>
              <w:t>UTS 容器已启用</w:t>
            </w:r>
          </w:p>
        </w:tc>
        <w:tc>
          <w:tcPr>
            <w:tcW w:w="989" w:type="dxa"/>
            <w:vAlign w:val="center"/>
          </w:tcPr>
          <w:p w14:paraId="60455743" w14:textId="77777777" w:rsidR="00387ACB" w:rsidRDefault="00000000">
            <w:pPr>
              <w:rPr>
                <w:rFonts w:hint="eastAsia"/>
                <w:sz w:val="18"/>
                <w:szCs w:val="18"/>
              </w:rPr>
            </w:pPr>
            <w:r>
              <w:rPr>
                <w:sz w:val="18"/>
                <w:szCs w:val="18"/>
              </w:rPr>
              <w:t xml:space="preserve">命令：create </w:t>
            </w:r>
            <w:proofErr w:type="spellStart"/>
            <w:r>
              <w:rPr>
                <w:sz w:val="18"/>
                <w:szCs w:val="18"/>
              </w:rPr>
              <w:t>myhost</w:t>
            </w:r>
            <w:proofErr w:type="spellEnd"/>
          </w:p>
        </w:tc>
        <w:tc>
          <w:tcPr>
            <w:tcW w:w="1805" w:type="dxa"/>
            <w:vAlign w:val="center"/>
          </w:tcPr>
          <w:p w14:paraId="60455744" w14:textId="77777777" w:rsidR="00387ACB" w:rsidRDefault="00000000">
            <w:pPr>
              <w:autoSpaceDE w:val="0"/>
              <w:autoSpaceDN w:val="0"/>
              <w:adjustRightInd w:val="0"/>
              <w:rPr>
                <w:rFonts w:hint="eastAsia"/>
                <w:sz w:val="18"/>
                <w:szCs w:val="18"/>
              </w:rPr>
            </w:pPr>
            <w:r>
              <w:rPr>
                <w:sz w:val="18"/>
                <w:szCs w:val="18"/>
              </w:rPr>
              <w:t>创建带主机名的 UTS 容器</w:t>
            </w:r>
          </w:p>
        </w:tc>
        <w:tc>
          <w:tcPr>
            <w:tcW w:w="1984" w:type="dxa"/>
            <w:vAlign w:val="center"/>
          </w:tcPr>
          <w:p w14:paraId="60455745" w14:textId="77777777" w:rsidR="00387ACB" w:rsidRDefault="00000000">
            <w:pPr>
              <w:snapToGrid w:val="0"/>
              <w:spacing w:line="260" w:lineRule="atLeast"/>
              <w:rPr>
                <w:rFonts w:hint="eastAsia"/>
                <w:sz w:val="18"/>
                <w:szCs w:val="18"/>
              </w:rPr>
            </w:pPr>
            <w:r>
              <w:rPr>
                <w:sz w:val="18"/>
                <w:szCs w:val="18"/>
              </w:rPr>
              <w:t xml:space="preserve">成功创建并设置主机名为 </w:t>
            </w:r>
            <w:proofErr w:type="spellStart"/>
            <w:r>
              <w:rPr>
                <w:sz w:val="18"/>
                <w:szCs w:val="18"/>
              </w:rPr>
              <w:t>myhost</w:t>
            </w:r>
            <w:proofErr w:type="spellEnd"/>
          </w:p>
        </w:tc>
        <w:tc>
          <w:tcPr>
            <w:tcW w:w="1474" w:type="dxa"/>
            <w:vAlign w:val="center"/>
          </w:tcPr>
          <w:p w14:paraId="60455746" w14:textId="77777777" w:rsidR="00387ACB" w:rsidRDefault="00000000">
            <w:pPr>
              <w:pStyle w:val="aff"/>
              <w:spacing w:before="0" w:after="0"/>
              <w:rPr>
                <w:rFonts w:hint="eastAsia"/>
                <w:sz w:val="18"/>
                <w:szCs w:val="18"/>
              </w:rPr>
            </w:pPr>
            <w:r>
              <w:rPr>
                <w:sz w:val="18"/>
                <w:szCs w:val="18"/>
              </w:rPr>
              <w:t>与预期结果一致</w:t>
            </w:r>
          </w:p>
        </w:tc>
        <w:tc>
          <w:tcPr>
            <w:tcW w:w="948" w:type="dxa"/>
            <w:vAlign w:val="center"/>
          </w:tcPr>
          <w:p w14:paraId="60455747" w14:textId="77777777" w:rsidR="00387ACB" w:rsidRDefault="00387ACB">
            <w:pPr>
              <w:jc w:val="center"/>
              <w:rPr>
                <w:rFonts w:hint="eastAsia"/>
                <w:sz w:val="18"/>
                <w:szCs w:val="18"/>
              </w:rPr>
            </w:pPr>
          </w:p>
        </w:tc>
      </w:tr>
      <w:tr w:rsidR="00387ACB" w14:paraId="60455750" w14:textId="77777777">
        <w:trPr>
          <w:cantSplit/>
          <w:trHeight w:val="2026"/>
          <w:jc w:val="center"/>
        </w:trPr>
        <w:tc>
          <w:tcPr>
            <w:tcW w:w="411" w:type="dxa"/>
            <w:vAlign w:val="center"/>
          </w:tcPr>
          <w:p w14:paraId="60455749" w14:textId="77777777" w:rsidR="00387ACB" w:rsidRDefault="00000000">
            <w:pPr>
              <w:pStyle w:val="aff"/>
              <w:jc w:val="center"/>
              <w:rPr>
                <w:rFonts w:hint="eastAsia"/>
                <w:sz w:val="18"/>
                <w:szCs w:val="18"/>
              </w:rPr>
            </w:pPr>
            <w:r>
              <w:rPr>
                <w:rFonts w:hint="eastAsia"/>
                <w:sz w:val="18"/>
                <w:szCs w:val="18"/>
              </w:rPr>
              <w:t>步骤8</w:t>
            </w:r>
          </w:p>
        </w:tc>
        <w:tc>
          <w:tcPr>
            <w:tcW w:w="1402" w:type="dxa"/>
            <w:vAlign w:val="center"/>
          </w:tcPr>
          <w:p w14:paraId="6045574A" w14:textId="77777777" w:rsidR="00387ACB" w:rsidRDefault="00000000">
            <w:pPr>
              <w:rPr>
                <w:rFonts w:hint="eastAsia"/>
                <w:sz w:val="18"/>
                <w:szCs w:val="18"/>
              </w:rPr>
            </w:pPr>
            <w:r>
              <w:rPr>
                <w:sz w:val="18"/>
                <w:szCs w:val="18"/>
              </w:rPr>
              <w:t>所有容器操作完成</w:t>
            </w:r>
          </w:p>
        </w:tc>
        <w:tc>
          <w:tcPr>
            <w:tcW w:w="989" w:type="dxa"/>
            <w:vAlign w:val="center"/>
          </w:tcPr>
          <w:p w14:paraId="6045574B" w14:textId="77777777" w:rsidR="00387ACB" w:rsidRDefault="00000000">
            <w:pPr>
              <w:rPr>
                <w:rFonts w:hint="eastAsia"/>
                <w:sz w:val="18"/>
                <w:szCs w:val="18"/>
              </w:rPr>
            </w:pPr>
            <w:r>
              <w:rPr>
                <w:rFonts w:hint="eastAsia"/>
                <w:sz w:val="18"/>
                <w:szCs w:val="18"/>
              </w:rPr>
              <w:t>-</w:t>
            </w:r>
          </w:p>
        </w:tc>
        <w:tc>
          <w:tcPr>
            <w:tcW w:w="1805" w:type="dxa"/>
            <w:vAlign w:val="center"/>
          </w:tcPr>
          <w:p w14:paraId="6045574C" w14:textId="77777777" w:rsidR="00387ACB" w:rsidRDefault="00000000">
            <w:pPr>
              <w:autoSpaceDE w:val="0"/>
              <w:autoSpaceDN w:val="0"/>
              <w:adjustRightInd w:val="0"/>
              <w:rPr>
                <w:rFonts w:hint="eastAsia"/>
                <w:sz w:val="18"/>
                <w:szCs w:val="18"/>
              </w:rPr>
            </w:pPr>
            <w:r>
              <w:rPr>
                <w:sz w:val="18"/>
                <w:szCs w:val="18"/>
              </w:rPr>
              <w:t>综合验证各类型容器行为</w:t>
            </w:r>
          </w:p>
        </w:tc>
        <w:tc>
          <w:tcPr>
            <w:tcW w:w="1984" w:type="dxa"/>
            <w:vAlign w:val="center"/>
          </w:tcPr>
          <w:p w14:paraId="6045574D" w14:textId="77777777" w:rsidR="00387ACB" w:rsidRDefault="00000000">
            <w:pPr>
              <w:snapToGrid w:val="0"/>
              <w:spacing w:line="260" w:lineRule="atLeast"/>
              <w:rPr>
                <w:rFonts w:hint="eastAsia"/>
                <w:sz w:val="18"/>
                <w:szCs w:val="18"/>
              </w:rPr>
            </w:pPr>
            <w:r>
              <w:rPr>
                <w:sz w:val="18"/>
                <w:szCs w:val="18"/>
              </w:rPr>
              <w:t>各类容器控制命令均正常响应，无崩溃或错误输出</w:t>
            </w:r>
          </w:p>
        </w:tc>
        <w:tc>
          <w:tcPr>
            <w:tcW w:w="1474" w:type="dxa"/>
            <w:vAlign w:val="center"/>
          </w:tcPr>
          <w:p w14:paraId="6045574E" w14:textId="77777777" w:rsidR="00387ACB" w:rsidRDefault="00000000">
            <w:pPr>
              <w:pStyle w:val="aff"/>
              <w:spacing w:before="0" w:after="0"/>
              <w:rPr>
                <w:rFonts w:hint="eastAsia"/>
                <w:sz w:val="18"/>
                <w:szCs w:val="18"/>
              </w:rPr>
            </w:pPr>
            <w:r>
              <w:rPr>
                <w:sz w:val="18"/>
                <w:szCs w:val="18"/>
              </w:rPr>
              <w:t>与预期结果一致</w:t>
            </w:r>
          </w:p>
        </w:tc>
        <w:tc>
          <w:tcPr>
            <w:tcW w:w="948" w:type="dxa"/>
            <w:vAlign w:val="center"/>
          </w:tcPr>
          <w:p w14:paraId="6045574F" w14:textId="77777777" w:rsidR="00387ACB" w:rsidRDefault="00387ACB">
            <w:pPr>
              <w:jc w:val="center"/>
              <w:rPr>
                <w:rFonts w:hint="eastAsia"/>
                <w:sz w:val="18"/>
                <w:szCs w:val="18"/>
              </w:rPr>
            </w:pPr>
          </w:p>
        </w:tc>
      </w:tr>
      <w:tr w:rsidR="00387ACB" w14:paraId="60455758" w14:textId="77777777">
        <w:trPr>
          <w:cantSplit/>
          <w:trHeight w:val="2026"/>
          <w:jc w:val="center"/>
        </w:trPr>
        <w:tc>
          <w:tcPr>
            <w:tcW w:w="411" w:type="dxa"/>
            <w:vAlign w:val="center"/>
          </w:tcPr>
          <w:p w14:paraId="60455751" w14:textId="77777777" w:rsidR="00387ACB" w:rsidRDefault="00000000">
            <w:pPr>
              <w:pStyle w:val="aff"/>
              <w:jc w:val="center"/>
              <w:rPr>
                <w:rFonts w:hint="eastAsia"/>
                <w:sz w:val="18"/>
                <w:szCs w:val="18"/>
              </w:rPr>
            </w:pPr>
            <w:r>
              <w:rPr>
                <w:rFonts w:hint="eastAsia"/>
                <w:sz w:val="18"/>
                <w:szCs w:val="18"/>
              </w:rPr>
              <w:lastRenderedPageBreak/>
              <w:t>步骤9</w:t>
            </w:r>
          </w:p>
        </w:tc>
        <w:tc>
          <w:tcPr>
            <w:tcW w:w="1402" w:type="dxa"/>
            <w:vAlign w:val="center"/>
          </w:tcPr>
          <w:p w14:paraId="60455752" w14:textId="77777777" w:rsidR="00387ACB" w:rsidRDefault="00000000">
            <w:pPr>
              <w:rPr>
                <w:rFonts w:hint="eastAsia"/>
                <w:sz w:val="18"/>
                <w:szCs w:val="18"/>
              </w:rPr>
            </w:pPr>
            <w:r>
              <w:rPr>
                <w:sz w:val="18"/>
                <w:szCs w:val="18"/>
              </w:rPr>
              <w:t>未启用某类容器（如 RTEMSCFG_PID_CONTAINER 未定义）</w:t>
            </w:r>
          </w:p>
        </w:tc>
        <w:tc>
          <w:tcPr>
            <w:tcW w:w="989" w:type="dxa"/>
            <w:vAlign w:val="center"/>
          </w:tcPr>
          <w:p w14:paraId="60455753" w14:textId="77777777" w:rsidR="00387ACB" w:rsidRDefault="00000000">
            <w:pPr>
              <w:rPr>
                <w:rFonts w:hint="eastAsia"/>
                <w:sz w:val="18"/>
                <w:szCs w:val="18"/>
              </w:rPr>
            </w:pPr>
            <w:r>
              <w:rPr>
                <w:sz w:val="18"/>
                <w:szCs w:val="18"/>
              </w:rPr>
              <w:t>尝试访问 /</w:t>
            </w:r>
            <w:proofErr w:type="spellStart"/>
            <w:r>
              <w:rPr>
                <w:sz w:val="18"/>
                <w:szCs w:val="18"/>
              </w:rPr>
              <w:t>pidctl</w:t>
            </w:r>
            <w:proofErr w:type="spellEnd"/>
          </w:p>
        </w:tc>
        <w:tc>
          <w:tcPr>
            <w:tcW w:w="1805" w:type="dxa"/>
            <w:vAlign w:val="center"/>
          </w:tcPr>
          <w:p w14:paraId="60455754" w14:textId="77777777" w:rsidR="00387ACB" w:rsidRDefault="00000000">
            <w:pPr>
              <w:autoSpaceDE w:val="0"/>
              <w:autoSpaceDN w:val="0"/>
              <w:adjustRightInd w:val="0"/>
              <w:rPr>
                <w:rFonts w:hint="eastAsia"/>
                <w:sz w:val="18"/>
                <w:szCs w:val="18"/>
              </w:rPr>
            </w:pPr>
            <w:r>
              <w:rPr>
                <w:sz w:val="18"/>
                <w:szCs w:val="18"/>
              </w:rPr>
              <w:t>执行 write("/</w:t>
            </w:r>
            <w:proofErr w:type="spellStart"/>
            <w:r>
              <w:rPr>
                <w:sz w:val="18"/>
                <w:szCs w:val="18"/>
              </w:rPr>
              <w:t>pidctl</w:t>
            </w:r>
            <w:proofErr w:type="spellEnd"/>
            <w:r>
              <w:rPr>
                <w:sz w:val="18"/>
                <w:szCs w:val="18"/>
              </w:rPr>
              <w:t>", "list\n")</w:t>
            </w:r>
          </w:p>
        </w:tc>
        <w:tc>
          <w:tcPr>
            <w:tcW w:w="1984" w:type="dxa"/>
            <w:vAlign w:val="center"/>
          </w:tcPr>
          <w:p w14:paraId="60455755" w14:textId="77777777" w:rsidR="00387ACB" w:rsidRDefault="00000000">
            <w:pPr>
              <w:snapToGrid w:val="0"/>
              <w:spacing w:line="260" w:lineRule="atLeast"/>
              <w:rPr>
                <w:rFonts w:hint="eastAsia"/>
                <w:sz w:val="18"/>
                <w:szCs w:val="18"/>
              </w:rPr>
            </w:pPr>
            <w:r>
              <w:rPr>
                <w:sz w:val="18"/>
                <w:szCs w:val="18"/>
              </w:rPr>
              <w:t>输出提示“PID Container not enabled”</w:t>
            </w:r>
          </w:p>
        </w:tc>
        <w:tc>
          <w:tcPr>
            <w:tcW w:w="1474" w:type="dxa"/>
            <w:vAlign w:val="center"/>
          </w:tcPr>
          <w:p w14:paraId="60455756" w14:textId="77777777" w:rsidR="00387ACB" w:rsidRDefault="00000000">
            <w:pPr>
              <w:pStyle w:val="aff"/>
              <w:spacing w:before="0" w:after="0"/>
              <w:rPr>
                <w:rFonts w:hint="eastAsia"/>
                <w:sz w:val="18"/>
                <w:szCs w:val="18"/>
              </w:rPr>
            </w:pPr>
            <w:r>
              <w:rPr>
                <w:sz w:val="18"/>
                <w:szCs w:val="18"/>
              </w:rPr>
              <w:t>与预期结果一致</w:t>
            </w:r>
          </w:p>
        </w:tc>
        <w:tc>
          <w:tcPr>
            <w:tcW w:w="948" w:type="dxa"/>
            <w:vAlign w:val="center"/>
          </w:tcPr>
          <w:p w14:paraId="60455757" w14:textId="77777777" w:rsidR="00387ACB" w:rsidRDefault="00387ACB">
            <w:pPr>
              <w:jc w:val="center"/>
              <w:rPr>
                <w:rFonts w:hint="eastAsia"/>
                <w:sz w:val="18"/>
                <w:szCs w:val="18"/>
              </w:rPr>
            </w:pPr>
          </w:p>
        </w:tc>
      </w:tr>
    </w:tbl>
    <w:p w14:paraId="60455759" w14:textId="77777777" w:rsidR="00387ACB" w:rsidRDefault="00387ACB">
      <w:pPr>
        <w:pStyle w:val="a5"/>
        <w:ind w:firstLineChars="0" w:firstLine="0"/>
        <w:rPr>
          <w:rFonts w:hint="eastAsia"/>
        </w:rPr>
      </w:pPr>
    </w:p>
    <w:p w14:paraId="6045575A" w14:textId="77777777" w:rsidR="00387ACB" w:rsidRDefault="00387ACB">
      <w:pPr>
        <w:pStyle w:val="a5"/>
        <w:ind w:firstLineChars="0" w:firstLine="0"/>
        <w:rPr>
          <w:rFonts w:hint="eastAsia"/>
        </w:rPr>
      </w:pPr>
    </w:p>
    <w:p w14:paraId="6045575B" w14:textId="77777777" w:rsidR="00387ACB" w:rsidRDefault="00387ACB">
      <w:pPr>
        <w:pStyle w:val="a5"/>
        <w:ind w:firstLineChars="0" w:firstLine="0"/>
        <w:rPr>
          <w:rFonts w:hint="eastAsia"/>
        </w:rPr>
      </w:pPr>
    </w:p>
    <w:p w14:paraId="6045575C" w14:textId="77777777" w:rsidR="00387ACB" w:rsidRDefault="00000000">
      <w:pPr>
        <w:pStyle w:val="30"/>
        <w:numPr>
          <w:ilvl w:val="2"/>
          <w:numId w:val="22"/>
        </w:numPr>
        <w:tabs>
          <w:tab w:val="left" w:pos="720"/>
        </w:tabs>
        <w:adjustRightInd w:val="0"/>
        <w:snapToGrid w:val="0"/>
        <w:spacing w:before="0" w:after="0" w:line="360" w:lineRule="auto"/>
        <w:rPr>
          <w:b w:val="0"/>
        </w:rPr>
      </w:pPr>
      <w:r>
        <w:rPr>
          <w:rFonts w:hint="eastAsia"/>
          <w:b w:val="0"/>
        </w:rPr>
        <w:t>暂停与恢复测试原理</w:t>
      </w:r>
    </w:p>
    <w:p w14:paraId="6045575D" w14:textId="77777777" w:rsidR="00387ACB" w:rsidRDefault="00000000">
      <w:pPr>
        <w:pStyle w:val="a5"/>
        <w:ind w:firstLineChars="0" w:firstLine="0"/>
        <w:rPr>
          <w:rFonts w:hint="eastAsia"/>
        </w:rPr>
      </w:pPr>
      <w:r>
        <w:rPr>
          <w:rFonts w:hint="eastAsia"/>
        </w:rPr>
        <w:t>1. 背景</w:t>
      </w:r>
    </w:p>
    <w:p w14:paraId="6045575E" w14:textId="77777777" w:rsidR="00387ACB" w:rsidRDefault="00000000">
      <w:pPr>
        <w:pStyle w:val="a5"/>
        <w:ind w:firstLine="480"/>
        <w:rPr>
          <w:rFonts w:hint="eastAsia"/>
        </w:rPr>
      </w:pPr>
      <w:r>
        <w:t xml:space="preserve">RTEMS 内核引入了基于 Linux-like namespace 和 </w:t>
      </w:r>
      <w:proofErr w:type="spellStart"/>
      <w:r>
        <w:t>cgroup</w:t>
      </w:r>
      <w:proofErr w:type="spellEnd"/>
      <w:r>
        <w:t xml:space="preserve"> 的容器机制，用于对任务运行环境和资源使用进行隔离与管理。为了便于用户空间或测试程序动态控制容器，系统通过 </w:t>
      </w:r>
      <w:proofErr w:type="spellStart"/>
      <w:r>
        <w:t>ContainerFS</w:t>
      </w:r>
      <w:proofErr w:type="spellEnd"/>
      <w:r>
        <w:t xml:space="preserve"> 机制在 IMFS 文件系统中注册控制文件，例如 /</w:t>
      </w:r>
      <w:proofErr w:type="spellStart"/>
      <w:r>
        <w:t>cpuctl</w:t>
      </w:r>
      <w:proofErr w:type="spellEnd"/>
      <w:r>
        <w:t>。测试程序可以通过标准文件 I/O 接口，即 open()、write() 和 close()，向控制文件写入命令字符串，从而触发内核中的容器管理逻辑。</w:t>
      </w:r>
    </w:p>
    <w:p w14:paraId="6045575F" w14:textId="77777777" w:rsidR="00387ACB" w:rsidRDefault="00000000">
      <w:pPr>
        <w:pStyle w:val="a5"/>
        <w:ind w:firstLine="480"/>
        <w:rPr>
          <w:rFonts w:hint="eastAsia"/>
        </w:rPr>
      </w:pPr>
      <w:r>
        <w:t>本测试代码面向 CPU 容器控制接口，验证 /</w:t>
      </w:r>
      <w:proofErr w:type="spellStart"/>
      <w:r>
        <w:t>cpuctl</w:t>
      </w:r>
      <w:proofErr w:type="spellEnd"/>
      <w:r>
        <w:t xml:space="preserve"> 是否能够正确注册，并进一步验证容器在运行任务状态下的暂停和恢复功能是否生效。</w:t>
      </w:r>
    </w:p>
    <w:p w14:paraId="60455760" w14:textId="77777777" w:rsidR="00387ACB" w:rsidRDefault="00000000">
      <w:pPr>
        <w:pStyle w:val="a5"/>
        <w:ind w:firstLineChars="0" w:firstLine="0"/>
        <w:rPr>
          <w:rFonts w:hint="eastAsia"/>
        </w:rPr>
      </w:pPr>
      <w:r>
        <w:rPr>
          <w:rFonts w:hint="eastAsia"/>
        </w:rPr>
        <w:t>2. 控制机制</w:t>
      </w:r>
    </w:p>
    <w:p w14:paraId="60455761" w14:textId="77777777" w:rsidR="00387ACB" w:rsidRDefault="00000000">
      <w:pPr>
        <w:numPr>
          <w:ilvl w:val="0"/>
          <w:numId w:val="23"/>
        </w:numPr>
        <w:spacing w:before="100" w:beforeAutospacing="1" w:after="100" w:afterAutospacing="1"/>
        <w:rPr>
          <w:rFonts w:hint="eastAsia"/>
        </w:rPr>
      </w:pPr>
      <w:r>
        <w:t xml:space="preserve">每类容器控制接口对应一个控制文件。本测试使用 CPU 容器控制文件 </w:t>
      </w:r>
      <w:r>
        <w:rPr>
          <w:rStyle w:val="HTML"/>
        </w:rPr>
        <w:t>/</w:t>
      </w:r>
      <w:proofErr w:type="spellStart"/>
      <w:r>
        <w:rPr>
          <w:rStyle w:val="HTML"/>
        </w:rPr>
        <w:t>cpuctl</w:t>
      </w:r>
      <w:proofErr w:type="spellEnd"/>
      <w:r>
        <w:t>。</w:t>
      </w:r>
    </w:p>
    <w:p w14:paraId="60455762" w14:textId="77777777" w:rsidR="00387ACB" w:rsidRDefault="00000000">
      <w:pPr>
        <w:numPr>
          <w:ilvl w:val="0"/>
          <w:numId w:val="23"/>
        </w:numPr>
        <w:spacing w:before="100" w:beforeAutospacing="1" w:after="100" w:afterAutospacing="1"/>
        <w:rPr>
          <w:rFonts w:hint="eastAsia"/>
        </w:rPr>
      </w:pPr>
      <w:r>
        <w:rPr>
          <w:rStyle w:val="s1"/>
        </w:rPr>
        <w:t xml:space="preserve">测试程序首先调用 </w:t>
      </w:r>
      <w:proofErr w:type="spellStart"/>
      <w:r>
        <w:rPr>
          <w:rStyle w:val="HTML"/>
        </w:rPr>
        <w:t>rtems_containerfs_register_cpuctl</w:t>
      </w:r>
      <w:proofErr w:type="spellEnd"/>
      <w:r>
        <w:rPr>
          <w:rStyle w:val="HTML"/>
        </w:rPr>
        <w:t>()</w:t>
      </w:r>
      <w:r>
        <w:rPr>
          <w:rStyle w:val="s1"/>
        </w:rPr>
        <w:t xml:space="preserve"> 注册 </w:t>
      </w:r>
      <w:r>
        <w:rPr>
          <w:rStyle w:val="HTML"/>
        </w:rPr>
        <w:t>/</w:t>
      </w:r>
      <w:proofErr w:type="spellStart"/>
      <w:r>
        <w:rPr>
          <w:rStyle w:val="HTML"/>
        </w:rPr>
        <w:t>cpuctl</w:t>
      </w:r>
      <w:proofErr w:type="spellEnd"/>
      <w:r>
        <w:rPr>
          <w:rStyle w:val="s1"/>
        </w:rPr>
        <w:t xml:space="preserve"> 控制接口。</w:t>
      </w:r>
    </w:p>
    <w:p w14:paraId="60455763" w14:textId="77777777" w:rsidR="00387ACB" w:rsidRDefault="00000000">
      <w:pPr>
        <w:numPr>
          <w:ilvl w:val="0"/>
          <w:numId w:val="23"/>
        </w:numPr>
        <w:spacing w:before="100" w:beforeAutospacing="1" w:after="100" w:afterAutospacing="1"/>
        <w:rPr>
          <w:rFonts w:hint="eastAsia"/>
        </w:rPr>
      </w:pPr>
      <w:r>
        <w:rPr>
          <w:rStyle w:val="s1"/>
        </w:rPr>
        <w:t xml:space="preserve">用户程序通过 </w:t>
      </w:r>
      <w:r>
        <w:rPr>
          <w:rStyle w:val="HTML"/>
        </w:rPr>
        <w:t>open("/</w:t>
      </w:r>
      <w:proofErr w:type="spellStart"/>
      <w:r>
        <w:rPr>
          <w:rStyle w:val="HTML"/>
        </w:rPr>
        <w:t>cpuctl</w:t>
      </w:r>
      <w:proofErr w:type="spellEnd"/>
      <w:r>
        <w:rPr>
          <w:rStyle w:val="HTML"/>
        </w:rPr>
        <w:t>", O_WRONLY)</w:t>
      </w:r>
      <w:r>
        <w:rPr>
          <w:rStyle w:val="s1"/>
        </w:rPr>
        <w:t xml:space="preserve"> 打开控制文件。</w:t>
      </w:r>
    </w:p>
    <w:p w14:paraId="60455764" w14:textId="77777777" w:rsidR="00387ACB" w:rsidRDefault="00000000">
      <w:pPr>
        <w:numPr>
          <w:ilvl w:val="0"/>
          <w:numId w:val="23"/>
        </w:numPr>
        <w:spacing w:before="100" w:beforeAutospacing="1" w:after="100" w:afterAutospacing="1"/>
        <w:rPr>
          <w:rFonts w:hint="eastAsia"/>
        </w:rPr>
      </w:pPr>
      <w:r>
        <w:rPr>
          <w:rStyle w:val="s1"/>
        </w:rPr>
        <w:t xml:space="preserve">通过 </w:t>
      </w:r>
      <w:r>
        <w:rPr>
          <w:rStyle w:val="HTML"/>
        </w:rPr>
        <w:t>write()</w:t>
      </w:r>
      <w:r>
        <w:rPr>
          <w:rStyle w:val="s1"/>
        </w:rPr>
        <w:t xml:space="preserve"> 写入命令字符串，例如：list\n</w:t>
      </w:r>
      <w:r>
        <w:rPr>
          <w:rStyle w:val="s1"/>
          <w:rFonts w:hint="eastAsia"/>
        </w:rPr>
        <w:t>，</w:t>
      </w:r>
      <w:r>
        <w:rPr>
          <w:rStyle w:val="s1"/>
        </w:rPr>
        <w:t>pause &lt;</w:t>
      </w:r>
      <w:proofErr w:type="spellStart"/>
      <w:r>
        <w:rPr>
          <w:rStyle w:val="s1"/>
        </w:rPr>
        <w:t>cgroup_id</w:t>
      </w:r>
      <w:proofErr w:type="spellEnd"/>
      <w:r>
        <w:rPr>
          <w:rStyle w:val="s1"/>
        </w:rPr>
        <w:t>&gt;\n</w:t>
      </w:r>
      <w:r>
        <w:rPr>
          <w:rStyle w:val="s1"/>
          <w:rFonts w:hint="eastAsia"/>
        </w:rPr>
        <w:t>，</w:t>
      </w:r>
      <w:r>
        <w:rPr>
          <w:rStyle w:val="s1"/>
        </w:rPr>
        <w:t>resume &lt;</w:t>
      </w:r>
      <w:proofErr w:type="spellStart"/>
      <w:r>
        <w:rPr>
          <w:rStyle w:val="s1"/>
        </w:rPr>
        <w:t>cgroup_id</w:t>
      </w:r>
      <w:proofErr w:type="spellEnd"/>
      <w:r>
        <w:rPr>
          <w:rStyle w:val="s1"/>
        </w:rPr>
        <w:t>&gt;\n</w:t>
      </w:r>
    </w:p>
    <w:p w14:paraId="60455765" w14:textId="77777777" w:rsidR="00387ACB" w:rsidRDefault="00000000">
      <w:pPr>
        <w:numPr>
          <w:ilvl w:val="0"/>
          <w:numId w:val="23"/>
        </w:numPr>
        <w:spacing w:before="100" w:beforeAutospacing="1" w:after="100" w:afterAutospacing="1"/>
        <w:rPr>
          <w:rFonts w:hint="eastAsia"/>
        </w:rPr>
      </w:pPr>
      <w:r>
        <w:t xml:space="preserve">控制命令由 </w:t>
      </w:r>
      <w:proofErr w:type="spellStart"/>
      <w:r>
        <w:t>ContainerFS</w:t>
      </w:r>
      <w:proofErr w:type="spellEnd"/>
      <w:r>
        <w:t xml:space="preserve"> 模块接收后，调度到对应的 CPU 容器管理逻辑中执行。</w:t>
      </w:r>
    </w:p>
    <w:p w14:paraId="60455766" w14:textId="77777777" w:rsidR="00387ACB" w:rsidRDefault="00000000">
      <w:pPr>
        <w:numPr>
          <w:ilvl w:val="0"/>
          <w:numId w:val="23"/>
        </w:numPr>
        <w:spacing w:before="100" w:beforeAutospacing="1" w:after="100" w:afterAutospacing="1"/>
        <w:rPr>
          <w:rFonts w:hint="eastAsia"/>
        </w:rPr>
      </w:pPr>
      <w:r>
        <w:rPr>
          <w:rStyle w:val="s1"/>
        </w:rPr>
        <w:t xml:space="preserve">被管理任务通过 </w:t>
      </w:r>
      <w:proofErr w:type="spellStart"/>
      <w:r>
        <w:rPr>
          <w:rStyle w:val="HTML"/>
        </w:rPr>
        <w:t>rtems_unified_container_enter</w:t>
      </w:r>
      <w:proofErr w:type="spellEnd"/>
      <w:r>
        <w:rPr>
          <w:rStyle w:val="HTML"/>
        </w:rPr>
        <w:t>()</w:t>
      </w:r>
      <w:r>
        <w:rPr>
          <w:rStyle w:val="s1"/>
        </w:rPr>
        <w:t xml:space="preserve"> 加入指定容器。</w:t>
      </w:r>
    </w:p>
    <w:p w14:paraId="60455767" w14:textId="77777777" w:rsidR="00387ACB" w:rsidRDefault="00000000">
      <w:pPr>
        <w:numPr>
          <w:ilvl w:val="0"/>
          <w:numId w:val="23"/>
        </w:numPr>
        <w:spacing w:before="100" w:beforeAutospacing="1" w:after="100" w:afterAutospacing="1"/>
        <w:rPr>
          <w:rFonts w:hint="eastAsia"/>
        </w:rPr>
      </w:pPr>
      <w:r>
        <w:t xml:space="preserve">当写入 </w:t>
      </w:r>
      <w:r>
        <w:rPr>
          <w:rStyle w:val="HTML"/>
        </w:rPr>
        <w:t>pause &lt;id&gt;</w:t>
      </w:r>
      <w:r>
        <w:t xml:space="preserve"> 命令后，容器内任务应被暂停，其计数器不再增长。</w:t>
      </w:r>
    </w:p>
    <w:p w14:paraId="60455768" w14:textId="77777777" w:rsidR="00387ACB" w:rsidRDefault="00000000">
      <w:pPr>
        <w:numPr>
          <w:ilvl w:val="0"/>
          <w:numId w:val="23"/>
        </w:numPr>
        <w:spacing w:before="100" w:beforeAutospacing="1" w:after="100" w:afterAutospacing="1"/>
        <w:rPr>
          <w:rFonts w:hint="eastAsia"/>
        </w:rPr>
      </w:pPr>
      <w:r>
        <w:t xml:space="preserve">当写入 </w:t>
      </w:r>
      <w:r>
        <w:rPr>
          <w:rStyle w:val="HTML"/>
        </w:rPr>
        <w:t>resume &lt;id&gt;</w:t>
      </w:r>
      <w:r>
        <w:t xml:space="preserve"> 命令后，容器内任务应恢复运行，其计数器继续增长。</w:t>
      </w:r>
    </w:p>
    <w:p w14:paraId="60455769" w14:textId="77777777" w:rsidR="00387ACB" w:rsidRDefault="00000000">
      <w:pPr>
        <w:numPr>
          <w:ilvl w:val="0"/>
          <w:numId w:val="23"/>
        </w:numPr>
        <w:spacing w:before="100" w:beforeAutospacing="1" w:after="100" w:afterAutospacing="1"/>
        <w:rPr>
          <w:rFonts w:hint="eastAsia"/>
        </w:rPr>
      </w:pPr>
      <w:r>
        <w:t>最后测试任务退出容器，容器被删除，完成生命周期验证。</w:t>
      </w:r>
    </w:p>
    <w:p w14:paraId="6045576A" w14:textId="77777777" w:rsidR="00387ACB" w:rsidRDefault="00000000">
      <w:pPr>
        <w:pStyle w:val="a5"/>
        <w:ind w:firstLineChars="0" w:firstLine="0"/>
        <w:rPr>
          <w:rFonts w:hint="eastAsia"/>
        </w:rPr>
      </w:pPr>
      <w:r>
        <w:rPr>
          <w:rFonts w:hint="eastAsia"/>
        </w:rPr>
        <w:t>3. 测试方法</w:t>
      </w:r>
    </w:p>
    <w:p w14:paraId="6045576B" w14:textId="77777777" w:rsidR="00387ACB" w:rsidRDefault="00000000">
      <w:pPr>
        <w:numPr>
          <w:ilvl w:val="0"/>
          <w:numId w:val="24"/>
        </w:numPr>
        <w:spacing w:before="100" w:beforeAutospacing="1" w:after="100" w:afterAutospacing="1"/>
        <w:rPr>
          <w:rFonts w:hint="eastAsia"/>
        </w:rPr>
      </w:pPr>
      <w:r>
        <w:rPr>
          <w:rStyle w:val="s1"/>
        </w:rPr>
        <w:t xml:space="preserve">使用 </w:t>
      </w:r>
      <w:proofErr w:type="spellStart"/>
      <w:r>
        <w:rPr>
          <w:rStyle w:val="HTML"/>
        </w:rPr>
        <w:t>rtems_containerfs_register_cpuctl</w:t>
      </w:r>
      <w:proofErr w:type="spellEnd"/>
      <w:r>
        <w:rPr>
          <w:rStyle w:val="HTML"/>
        </w:rPr>
        <w:t>()</w:t>
      </w:r>
      <w:r>
        <w:rPr>
          <w:rStyle w:val="s1"/>
        </w:rPr>
        <w:t xml:space="preserve"> 注册 </w:t>
      </w:r>
      <w:r>
        <w:rPr>
          <w:rStyle w:val="HTML"/>
        </w:rPr>
        <w:t>/</w:t>
      </w:r>
      <w:proofErr w:type="spellStart"/>
      <w:r>
        <w:rPr>
          <w:rStyle w:val="HTML"/>
        </w:rPr>
        <w:t>cpuctl</w:t>
      </w:r>
      <w:proofErr w:type="spellEnd"/>
      <w:r>
        <w:rPr>
          <w:rStyle w:val="s1"/>
        </w:rPr>
        <w:t xml:space="preserve"> 控制文件。</w:t>
      </w:r>
    </w:p>
    <w:p w14:paraId="6045576C" w14:textId="77777777" w:rsidR="00387ACB" w:rsidRDefault="00000000">
      <w:pPr>
        <w:numPr>
          <w:ilvl w:val="0"/>
          <w:numId w:val="24"/>
        </w:numPr>
        <w:spacing w:before="100" w:beforeAutospacing="1" w:after="100" w:afterAutospacing="1"/>
        <w:rPr>
          <w:rFonts w:hint="eastAsia"/>
        </w:rPr>
      </w:pPr>
      <w:r>
        <w:rPr>
          <w:rStyle w:val="s1"/>
        </w:rPr>
        <w:lastRenderedPageBreak/>
        <w:t xml:space="preserve">使用 </w:t>
      </w:r>
      <w:r>
        <w:rPr>
          <w:rStyle w:val="HTML"/>
        </w:rPr>
        <w:t>open()</w:t>
      </w:r>
      <w:r>
        <w:rPr>
          <w:rStyle w:val="s1"/>
        </w:rPr>
        <w:t xml:space="preserve"> 和 </w:t>
      </w:r>
      <w:r>
        <w:rPr>
          <w:rStyle w:val="HTML"/>
        </w:rPr>
        <w:t>write()</w:t>
      </w:r>
      <w:r>
        <w:rPr>
          <w:rStyle w:val="s1"/>
        </w:rPr>
        <w:t xml:space="preserve"> 向 </w:t>
      </w:r>
      <w:r>
        <w:rPr>
          <w:rStyle w:val="HTML"/>
        </w:rPr>
        <w:t>/</w:t>
      </w:r>
      <w:proofErr w:type="spellStart"/>
      <w:r>
        <w:rPr>
          <w:rStyle w:val="HTML"/>
        </w:rPr>
        <w:t>cpuctl</w:t>
      </w:r>
      <w:proofErr w:type="spellEnd"/>
      <w:r>
        <w:rPr>
          <w:rStyle w:val="s1"/>
        </w:rPr>
        <w:t xml:space="preserve"> 写入 </w:t>
      </w:r>
      <w:r>
        <w:rPr>
          <w:rStyle w:val="HTML"/>
        </w:rPr>
        <w:t>list</w:t>
      </w:r>
      <w:r>
        <w:rPr>
          <w:rStyle w:val="s1"/>
        </w:rPr>
        <w:t>、</w:t>
      </w:r>
      <w:r>
        <w:rPr>
          <w:rStyle w:val="HTML"/>
        </w:rPr>
        <w:t>pause</w:t>
      </w:r>
      <w:r>
        <w:rPr>
          <w:rStyle w:val="s1"/>
        </w:rPr>
        <w:t>、</w:t>
      </w:r>
      <w:r>
        <w:rPr>
          <w:rStyle w:val="HTML"/>
        </w:rPr>
        <w:t>resume</w:t>
      </w:r>
      <w:r>
        <w:rPr>
          <w:rStyle w:val="s1"/>
        </w:rPr>
        <w:t xml:space="preserve"> 等命令。</w:t>
      </w:r>
    </w:p>
    <w:p w14:paraId="6045576D" w14:textId="77777777" w:rsidR="00387ACB" w:rsidRDefault="00000000">
      <w:pPr>
        <w:numPr>
          <w:ilvl w:val="0"/>
          <w:numId w:val="24"/>
        </w:numPr>
        <w:spacing w:before="100" w:beforeAutospacing="1" w:after="100" w:afterAutospacing="1"/>
        <w:rPr>
          <w:rFonts w:hint="eastAsia"/>
        </w:rPr>
      </w:pPr>
      <w:r>
        <w:rPr>
          <w:rStyle w:val="s1"/>
        </w:rPr>
        <w:t xml:space="preserve">创建一个 CPU 容器，并保存其 </w:t>
      </w:r>
      <w:proofErr w:type="spellStart"/>
      <w:r>
        <w:rPr>
          <w:rStyle w:val="HTML"/>
        </w:rPr>
        <w:t>cgroup_id</w:t>
      </w:r>
      <w:proofErr w:type="spellEnd"/>
      <w:r>
        <w:rPr>
          <w:rStyle w:val="s1"/>
        </w:rPr>
        <w:t>。</w:t>
      </w:r>
    </w:p>
    <w:p w14:paraId="6045576E" w14:textId="77777777" w:rsidR="00387ACB" w:rsidRDefault="00000000">
      <w:pPr>
        <w:numPr>
          <w:ilvl w:val="0"/>
          <w:numId w:val="24"/>
        </w:numPr>
        <w:spacing w:before="100" w:beforeAutospacing="1" w:after="100" w:afterAutospacing="1"/>
        <w:rPr>
          <w:rFonts w:hint="eastAsia"/>
        </w:rPr>
      </w:pPr>
      <w:r>
        <w:t>创建并启动一个 Worker 任务，使其进入该容器。</w:t>
      </w:r>
    </w:p>
    <w:p w14:paraId="6045576F" w14:textId="77777777" w:rsidR="00387ACB" w:rsidRDefault="00000000">
      <w:pPr>
        <w:numPr>
          <w:ilvl w:val="0"/>
          <w:numId w:val="24"/>
        </w:numPr>
        <w:spacing w:before="100" w:beforeAutospacing="1" w:after="100" w:afterAutospacing="1"/>
        <w:rPr>
          <w:rFonts w:hint="eastAsia"/>
        </w:rPr>
      </w:pPr>
      <w:r>
        <w:t xml:space="preserve">Worker 任务循环递增 </w:t>
      </w:r>
      <w:proofErr w:type="spellStart"/>
      <w:r>
        <w:rPr>
          <w:rStyle w:val="HTML"/>
        </w:rPr>
        <w:t>worker_ticks</w:t>
      </w:r>
      <w:proofErr w:type="spellEnd"/>
      <w:r>
        <w:t>，用于表示任务正在运行。</w:t>
      </w:r>
    </w:p>
    <w:p w14:paraId="60455770" w14:textId="77777777" w:rsidR="00387ACB" w:rsidRDefault="00000000">
      <w:pPr>
        <w:numPr>
          <w:ilvl w:val="0"/>
          <w:numId w:val="24"/>
        </w:numPr>
        <w:spacing w:before="100" w:beforeAutospacing="1" w:after="100" w:afterAutospacing="1"/>
        <w:rPr>
          <w:rFonts w:hint="eastAsia"/>
        </w:rPr>
      </w:pPr>
      <w:r>
        <w:rPr>
          <w:rStyle w:val="s1"/>
        </w:rPr>
        <w:t xml:space="preserve">在暂停容器前记录 </w:t>
      </w:r>
      <w:proofErr w:type="spellStart"/>
      <w:r>
        <w:rPr>
          <w:rStyle w:val="HTML"/>
        </w:rPr>
        <w:t>worker_ticks</w:t>
      </w:r>
      <w:proofErr w:type="spellEnd"/>
      <w:r>
        <w:rPr>
          <w:rStyle w:val="s1"/>
        </w:rPr>
        <w:t xml:space="preserve"> 的值。</w:t>
      </w:r>
    </w:p>
    <w:p w14:paraId="60455771" w14:textId="77777777" w:rsidR="00387ACB" w:rsidRDefault="00000000">
      <w:pPr>
        <w:numPr>
          <w:ilvl w:val="0"/>
          <w:numId w:val="24"/>
        </w:numPr>
        <w:spacing w:before="100" w:beforeAutospacing="1" w:after="100" w:afterAutospacing="1"/>
        <w:rPr>
          <w:rFonts w:hint="eastAsia"/>
        </w:rPr>
      </w:pPr>
      <w:r>
        <w:rPr>
          <w:rStyle w:val="s1"/>
        </w:rPr>
        <w:t xml:space="preserve">写入 </w:t>
      </w:r>
      <w:r>
        <w:rPr>
          <w:rStyle w:val="HTML"/>
        </w:rPr>
        <w:t>pause &lt;</w:t>
      </w:r>
      <w:proofErr w:type="spellStart"/>
      <w:r>
        <w:rPr>
          <w:rStyle w:val="HTML"/>
        </w:rPr>
        <w:t>cgroup_id</w:t>
      </w:r>
      <w:proofErr w:type="spellEnd"/>
      <w:r>
        <w:rPr>
          <w:rStyle w:val="HTML"/>
        </w:rPr>
        <w:t>&gt;</w:t>
      </w:r>
      <w:r>
        <w:rPr>
          <w:rStyle w:val="s1"/>
        </w:rPr>
        <w:t xml:space="preserve"> 命令后等待若干 tick，检查 </w:t>
      </w:r>
      <w:proofErr w:type="spellStart"/>
      <w:r>
        <w:rPr>
          <w:rStyle w:val="HTML"/>
        </w:rPr>
        <w:t>worker_ticks</w:t>
      </w:r>
      <w:proofErr w:type="spellEnd"/>
      <w:r>
        <w:rPr>
          <w:rStyle w:val="s1"/>
        </w:rPr>
        <w:t xml:space="preserve"> 是否保持不变。</w:t>
      </w:r>
    </w:p>
    <w:p w14:paraId="60455772" w14:textId="77777777" w:rsidR="00387ACB" w:rsidRDefault="00000000">
      <w:pPr>
        <w:numPr>
          <w:ilvl w:val="0"/>
          <w:numId w:val="24"/>
        </w:numPr>
        <w:spacing w:before="100" w:beforeAutospacing="1" w:after="100" w:afterAutospacing="1"/>
        <w:rPr>
          <w:rFonts w:hint="eastAsia"/>
        </w:rPr>
      </w:pPr>
      <w:r>
        <w:rPr>
          <w:rStyle w:val="s1"/>
        </w:rPr>
        <w:t xml:space="preserve">写入 </w:t>
      </w:r>
      <w:r>
        <w:rPr>
          <w:rStyle w:val="HTML"/>
        </w:rPr>
        <w:t>resume &lt;</w:t>
      </w:r>
      <w:proofErr w:type="spellStart"/>
      <w:r>
        <w:rPr>
          <w:rStyle w:val="HTML"/>
        </w:rPr>
        <w:t>cgroup_id</w:t>
      </w:r>
      <w:proofErr w:type="spellEnd"/>
      <w:r>
        <w:rPr>
          <w:rStyle w:val="HTML"/>
        </w:rPr>
        <w:t>&gt;</w:t>
      </w:r>
      <w:r>
        <w:rPr>
          <w:rStyle w:val="s1"/>
        </w:rPr>
        <w:t xml:space="preserve"> 命令后，检查 </w:t>
      </w:r>
      <w:proofErr w:type="spellStart"/>
      <w:r>
        <w:rPr>
          <w:rStyle w:val="HTML"/>
        </w:rPr>
        <w:t>worker_ticks</w:t>
      </w:r>
      <w:proofErr w:type="spellEnd"/>
      <w:r>
        <w:rPr>
          <w:rStyle w:val="s1"/>
        </w:rPr>
        <w:t xml:space="preserve"> 是否继续增长。</w:t>
      </w:r>
    </w:p>
    <w:p w14:paraId="60455773" w14:textId="77777777" w:rsidR="00387ACB" w:rsidRDefault="00000000">
      <w:pPr>
        <w:numPr>
          <w:ilvl w:val="0"/>
          <w:numId w:val="24"/>
        </w:numPr>
        <w:spacing w:before="100" w:beforeAutospacing="1" w:after="100" w:afterAutospacing="1"/>
        <w:rPr>
          <w:rFonts w:hint="eastAsia"/>
        </w:rPr>
      </w:pPr>
      <w:r>
        <w:t>最后停止 Worker 任务，使其离开容器，并删除该容器。</w:t>
      </w:r>
    </w:p>
    <w:p w14:paraId="60455774" w14:textId="77777777" w:rsidR="00387ACB" w:rsidRDefault="00387ACB">
      <w:pPr>
        <w:pStyle w:val="a5"/>
        <w:ind w:left="920" w:firstLineChars="0" w:firstLine="0"/>
        <w:rPr>
          <w:rFonts w:hint="eastAsia"/>
        </w:rPr>
      </w:pPr>
    </w:p>
    <w:p w14:paraId="60455775" w14:textId="77777777" w:rsidR="00387ACB" w:rsidRDefault="00000000">
      <w:pPr>
        <w:pStyle w:val="a5"/>
        <w:ind w:firstLineChars="0" w:firstLine="0"/>
        <w:jc w:val="center"/>
        <w:rPr>
          <w:rFonts w:hint="eastAsia"/>
        </w:rPr>
      </w:pPr>
      <w:r>
        <w:rPr>
          <w:noProof/>
        </w:rPr>
        <mc:AlternateContent>
          <mc:Choice Requires="wpc">
            <w:drawing>
              <wp:inline distT="0" distB="0" distL="0" distR="0" wp14:anchorId="60455DA9" wp14:editId="60455DAA">
                <wp:extent cx="4010025" cy="3107055"/>
                <wp:effectExtent l="0" t="4445" r="0" b="12700"/>
                <wp:docPr id="257035705" name="画布 257035705"/>
                <wp:cNvGraphicFramePr/>
                <a:graphic xmlns:a="http://schemas.openxmlformats.org/drawingml/2006/main">
                  <a:graphicData uri="http://schemas.microsoft.com/office/word/2010/wordprocessingCanvas">
                    <wpc:wpc>
                      <wpc:bg>
                        <a:noFill/>
                      </wpc:bg>
                      <wpc:whole>
                        <a:ln>
                          <a:noFill/>
                        </a:ln>
                      </wpc:whole>
                      <wps:wsp>
                        <wps:cNvPr id="544729340" name="文本框 803314530"/>
                        <wps:cNvSpPr txBox="1"/>
                        <wps:spPr>
                          <a:xfrm>
                            <a:off x="161886" y="514973"/>
                            <a:ext cx="3268345" cy="247650"/>
                          </a:xfrm>
                          <a:prstGeom prst="rect">
                            <a:avLst/>
                          </a:prstGeom>
                          <a:solidFill>
                            <a:schemeClr val="lt1"/>
                          </a:solidFill>
                          <a:ln w="6350">
                            <a:noFill/>
                          </a:ln>
                        </wps:spPr>
                        <wps:txbx>
                          <w:txbxContent>
                            <w:p w14:paraId="60455E9B"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1205749905" name="文本框 803314530"/>
                        <wps:cNvSpPr txBox="1"/>
                        <wps:spPr>
                          <a:xfrm>
                            <a:off x="153854" y="2145240"/>
                            <a:ext cx="3268980" cy="247650"/>
                          </a:xfrm>
                          <a:prstGeom prst="rect">
                            <a:avLst/>
                          </a:prstGeom>
                          <a:solidFill>
                            <a:schemeClr val="lt1"/>
                          </a:solidFill>
                          <a:ln w="6350">
                            <a:noFill/>
                          </a:ln>
                        </wps:spPr>
                        <wps:txbx>
                          <w:txbxContent>
                            <w:p w14:paraId="60455E9C"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186879258" name="AutoShape 932"/>
                        <wps:cNvSpPr>
                          <a:spLocks noRot="1" noChangeAspect="1" noEditPoints="1" noChangeArrowheads="1" noChangeShapeType="1" noTextEdit="1"/>
                        </wps:cNvSpPr>
                        <wps:spPr bwMode="auto">
                          <a:xfrm>
                            <a:off x="591905" y="0"/>
                            <a:ext cx="2290480" cy="588481"/>
                          </a:xfrm>
                          <a:prstGeom prst="roundRect">
                            <a:avLst>
                              <a:gd name="adj" fmla="val 16667"/>
                            </a:avLst>
                          </a:prstGeom>
                          <a:solidFill>
                            <a:srgbClr val="FFFFFF"/>
                          </a:solidFill>
                          <a:ln w="9525">
                            <a:solidFill>
                              <a:srgbClr val="000000"/>
                            </a:solidFill>
                            <a:round/>
                          </a:ln>
                        </wps:spPr>
                        <wps:txbx>
                          <w:txbxContent>
                            <w:p w14:paraId="60455E9D"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9E" w14:textId="77777777" w:rsidR="00387ACB" w:rsidRDefault="00000000">
                              <w:pPr>
                                <w:ind w:left="605" w:hanging="605"/>
                                <w:jc w:val="center"/>
                                <w:rPr>
                                  <w:rFonts w:hint="eastAsia"/>
                                  <w:sz w:val="15"/>
                                  <w:szCs w:val="15"/>
                                </w:rPr>
                              </w:pPr>
                              <w:r>
                                <w:rPr>
                                  <w:sz w:val="15"/>
                                  <w:szCs w:val="15"/>
                                </w:rPr>
                                <w:t>open(O_WRONLY) →/</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xml:space="preserve">, ... </w:t>
                              </w:r>
                            </w:p>
                          </w:txbxContent>
                        </wps:txbx>
                        <wps:bodyPr rot="0" vert="horz" wrap="square" lIns="91440" tIns="45720" rIns="91440" bIns="45720" anchor="t" anchorCtr="0" upright="1">
                          <a:noAutofit/>
                        </wps:bodyPr>
                      </wps:wsp>
                      <wps:wsp>
                        <wps:cNvPr id="1303502792" name="AutoShape 932"/>
                        <wps:cNvSpPr>
                          <a:spLocks noRot="1" noChangeAspect="1" noEditPoints="1" noChangeArrowheads="1" noChangeShapeType="1" noTextEdit="1"/>
                        </wps:cNvSpPr>
                        <wps:spPr bwMode="auto">
                          <a:xfrm>
                            <a:off x="591905" y="730040"/>
                            <a:ext cx="2300707" cy="1471294"/>
                          </a:xfrm>
                          <a:prstGeom prst="roundRect">
                            <a:avLst>
                              <a:gd name="adj" fmla="val 16667"/>
                            </a:avLst>
                          </a:prstGeom>
                          <a:solidFill>
                            <a:srgbClr val="FFFFFF"/>
                          </a:solidFill>
                          <a:ln w="9525">
                            <a:solidFill>
                              <a:srgbClr val="000000"/>
                            </a:solidFill>
                            <a:round/>
                          </a:ln>
                        </wps:spPr>
                        <wps:txbx>
                          <w:txbxContent>
                            <w:p w14:paraId="60455E9F" w14:textId="77777777" w:rsidR="00387ACB" w:rsidRDefault="00000000">
                              <w:pPr>
                                <w:spacing w:line="240" w:lineRule="atLeast"/>
                                <w:ind w:left="607" w:hanging="607"/>
                                <w:jc w:val="center"/>
                                <w:rPr>
                                  <w:rFonts w:hint="eastAsia"/>
                                  <w:sz w:val="15"/>
                                  <w:szCs w:val="15"/>
                                </w:rPr>
                              </w:pPr>
                              <w:r>
                                <w:rPr>
                                  <w:rFonts w:hint="eastAsia"/>
                                  <w:sz w:val="15"/>
                                  <w:szCs w:val="15"/>
                                </w:rPr>
                                <w:t>生命周期管理驱动</w:t>
                              </w:r>
                            </w:p>
                            <w:p w14:paraId="60455EA0" w14:textId="77777777" w:rsidR="00387ACB" w:rsidRDefault="00000000">
                              <w:pPr>
                                <w:spacing w:line="240" w:lineRule="atLeast"/>
                                <w:ind w:left="607" w:hanging="607"/>
                                <w:jc w:val="center"/>
                                <w:rPr>
                                  <w:rFonts w:hint="eastAsia"/>
                                  <w:sz w:val="15"/>
                                  <w:szCs w:val="15"/>
                                </w:rPr>
                              </w:pPr>
                              <w:r>
                                <w:rPr>
                                  <w:sz w:val="15"/>
                                  <w:szCs w:val="15"/>
                                </w:rPr>
                                <w:t>控制文件注册：/</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w:t>
                              </w:r>
                              <w:proofErr w:type="spellStart"/>
                              <w:r>
                                <w:rPr>
                                  <w:sz w:val="15"/>
                                  <w:szCs w:val="15"/>
                                </w:rPr>
                                <w:t>utsctl</w:t>
                              </w:r>
                              <w:proofErr w:type="spellEnd"/>
                            </w:p>
                            <w:p w14:paraId="60455EA1" w14:textId="77777777" w:rsidR="00387ACB" w:rsidRDefault="00000000">
                              <w:pPr>
                                <w:spacing w:line="240" w:lineRule="atLeast"/>
                                <w:ind w:left="607" w:hanging="607"/>
                                <w:jc w:val="center"/>
                                <w:rPr>
                                  <w:rFonts w:hint="eastAsia"/>
                                  <w:sz w:val="15"/>
                                  <w:szCs w:val="15"/>
                                </w:rPr>
                              </w:pPr>
                              <w:r>
                                <w:rPr>
                                  <w:sz w:val="15"/>
                                  <w:szCs w:val="15"/>
                                </w:rPr>
                                <w:t>↓</w:t>
                              </w:r>
                            </w:p>
                            <w:p w14:paraId="60455EA2" w14:textId="77777777" w:rsidR="00387ACB" w:rsidRDefault="00000000">
                              <w:pPr>
                                <w:spacing w:line="240" w:lineRule="atLeast"/>
                                <w:ind w:left="607" w:hanging="607"/>
                                <w:jc w:val="center"/>
                                <w:rPr>
                                  <w:rFonts w:hint="eastAsia"/>
                                  <w:sz w:val="15"/>
                                  <w:szCs w:val="15"/>
                                </w:rPr>
                              </w:pPr>
                              <w:proofErr w:type="spellStart"/>
                              <w:r>
                                <w:rPr>
                                  <w:sz w:val="15"/>
                                  <w:szCs w:val="15"/>
                                </w:rPr>
                                <w:t>containerfs</w:t>
                              </w:r>
                              <w:proofErr w:type="spellEnd"/>
                              <w:r>
                                <w:rPr>
                                  <w:sz w:val="15"/>
                                  <w:szCs w:val="15"/>
                                </w:rPr>
                                <w:t xml:space="preserve"> 模块统一调度</w:t>
                              </w:r>
                            </w:p>
                            <w:p w14:paraId="60455EA3" w14:textId="77777777" w:rsidR="00387ACB" w:rsidRDefault="00000000">
                              <w:pPr>
                                <w:spacing w:line="240" w:lineRule="atLeast"/>
                                <w:ind w:left="607" w:hanging="607"/>
                                <w:jc w:val="center"/>
                                <w:rPr>
                                  <w:rFonts w:hint="eastAsia"/>
                                  <w:sz w:val="15"/>
                                  <w:szCs w:val="15"/>
                                </w:rPr>
                              </w:pPr>
                              <w:r>
                                <w:rPr>
                                  <w:sz w:val="15"/>
                                  <w:szCs w:val="15"/>
                                </w:rPr>
                                <w:t>↓</w:t>
                              </w:r>
                            </w:p>
                            <w:p w14:paraId="60455EA4" w14:textId="77777777" w:rsidR="00387ACB" w:rsidRDefault="00000000">
                              <w:pPr>
                                <w:spacing w:line="240" w:lineRule="atLeast"/>
                                <w:ind w:left="607" w:hanging="607"/>
                                <w:jc w:val="center"/>
                                <w:rPr>
                                  <w:rFonts w:hint="eastAsia"/>
                                  <w:sz w:val="15"/>
                                  <w:szCs w:val="15"/>
                                </w:rPr>
                              </w:pPr>
                              <w:r>
                                <w:rPr>
                                  <w:sz w:val="15"/>
                                  <w:szCs w:val="15"/>
                                </w:rPr>
                                <w:t>所有操作在当前任务所属容器上下文中执行</w:t>
                              </w:r>
                            </w:p>
                          </w:txbxContent>
                        </wps:txbx>
                        <wps:bodyPr rot="0" vert="horz" wrap="square" lIns="91440" tIns="45720" rIns="91440" bIns="45720" anchor="t" anchorCtr="0" upright="1">
                          <a:noAutofit/>
                        </wps:bodyPr>
                      </wps:wsp>
                      <wps:wsp>
                        <wps:cNvPr id="546886075" name="AutoShape 932"/>
                        <wps:cNvSpPr>
                          <a:spLocks noRot="1" noChangeAspect="1" noEditPoints="1" noChangeArrowheads="1" noChangeShapeType="1" noTextEdit="1"/>
                        </wps:cNvSpPr>
                        <wps:spPr bwMode="auto">
                          <a:xfrm>
                            <a:off x="586158" y="2392910"/>
                            <a:ext cx="2296227" cy="588010"/>
                          </a:xfrm>
                          <a:prstGeom prst="roundRect">
                            <a:avLst>
                              <a:gd name="adj" fmla="val 16667"/>
                            </a:avLst>
                          </a:prstGeom>
                          <a:solidFill>
                            <a:srgbClr val="FFFFFF"/>
                          </a:solidFill>
                          <a:ln w="9525">
                            <a:solidFill>
                              <a:srgbClr val="000000"/>
                            </a:solidFill>
                            <a:round/>
                          </a:ln>
                        </wps:spPr>
                        <wps:txbx>
                          <w:txbxContent>
                            <w:p w14:paraId="60455EA5" w14:textId="77777777" w:rsidR="00387ACB" w:rsidRDefault="00000000">
                              <w:pPr>
                                <w:ind w:left="605" w:hanging="605"/>
                                <w:jc w:val="center"/>
                                <w:rPr>
                                  <w:rFonts w:hint="eastAsia"/>
                                  <w:sz w:val="15"/>
                                  <w:szCs w:val="15"/>
                                </w:rPr>
                              </w:pPr>
                              <w:r>
                                <w:rPr>
                                  <w:rFonts w:hint="eastAsia"/>
                                  <w:sz w:val="15"/>
                                  <w:szCs w:val="15"/>
                                </w:rPr>
                                <w:t>底层容器控制机制</w:t>
                              </w:r>
                            </w:p>
                            <w:p w14:paraId="60455EA6" w14:textId="77777777" w:rsidR="00387ACB" w:rsidRDefault="00000000">
                              <w:pPr>
                                <w:ind w:left="605" w:hanging="605"/>
                                <w:jc w:val="center"/>
                                <w:rPr>
                                  <w:rFonts w:hint="eastAsia"/>
                                  <w:sz w:val="15"/>
                                  <w:szCs w:val="15"/>
                                </w:rPr>
                              </w:pPr>
                              <w:r>
                                <w:rPr>
                                  <w:sz w:val="15"/>
                                  <w:szCs w:val="15"/>
                                </w:rPr>
                                <w:t>基于 Linux-like namespace 的容器机制</w:t>
                              </w:r>
                            </w:p>
                          </w:txbxContent>
                        </wps:txbx>
                        <wps:bodyPr rot="0" vert="horz" wrap="square" lIns="91440" tIns="45720" rIns="91440" bIns="45720" anchor="t" anchorCtr="0" upright="1">
                          <a:noAutofit/>
                        </wps:bodyPr>
                      </wps:wsp>
                      <wps:wsp>
                        <wps:cNvPr id="918509400" name="文本框 918509400"/>
                        <wps:cNvSpPr txBox="1"/>
                        <wps:spPr>
                          <a:xfrm>
                            <a:off x="2996737" y="159208"/>
                            <a:ext cx="647065" cy="276860"/>
                          </a:xfrm>
                          <a:prstGeom prst="rect">
                            <a:avLst/>
                          </a:prstGeom>
                          <a:solidFill>
                            <a:schemeClr val="lt1"/>
                          </a:solidFill>
                          <a:ln w="6350">
                            <a:noFill/>
                          </a:ln>
                        </wps:spPr>
                        <wps:txbx>
                          <w:txbxContent>
                            <w:p w14:paraId="60455EA7"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212821779" name="文本框 803314532"/>
                        <wps:cNvSpPr txBox="1"/>
                        <wps:spPr>
                          <a:xfrm>
                            <a:off x="3024471" y="1184375"/>
                            <a:ext cx="647065" cy="276860"/>
                          </a:xfrm>
                          <a:prstGeom prst="rect">
                            <a:avLst/>
                          </a:prstGeom>
                          <a:solidFill>
                            <a:schemeClr val="lt1"/>
                          </a:solidFill>
                          <a:ln w="6350">
                            <a:noFill/>
                          </a:ln>
                        </wps:spPr>
                        <wps:txbx>
                          <w:txbxContent>
                            <w:p w14:paraId="60455EA8"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726780393" name="文本框 803314532"/>
                        <wps:cNvSpPr txBox="1"/>
                        <wps:spPr>
                          <a:xfrm>
                            <a:off x="3021716" y="2607161"/>
                            <a:ext cx="647065" cy="276860"/>
                          </a:xfrm>
                          <a:prstGeom prst="rect">
                            <a:avLst/>
                          </a:prstGeom>
                          <a:solidFill>
                            <a:schemeClr val="lt1"/>
                          </a:solidFill>
                          <a:ln w="6350">
                            <a:noFill/>
                          </a:ln>
                        </wps:spPr>
                        <wps:txbx>
                          <w:txbxContent>
                            <w:p w14:paraId="60455EA9"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pic:pic xmlns:pic="http://schemas.openxmlformats.org/drawingml/2006/picture">
                        <pic:nvPicPr>
                          <pic:cNvPr id="1451587779" name="图片 1451587779"/>
                          <pic:cNvPicPr>
                            <a:picLocks noChangeAspect="1"/>
                          </pic:cNvPicPr>
                        </pic:nvPicPr>
                        <pic:blipFill>
                          <a:blip r:embed="rId19"/>
                          <a:stretch>
                            <a:fillRect/>
                          </a:stretch>
                        </pic:blipFill>
                        <pic:spPr>
                          <a:xfrm>
                            <a:off x="61953" y="0"/>
                            <a:ext cx="3731725" cy="3107055"/>
                          </a:xfrm>
                          <a:prstGeom prst="rect">
                            <a:avLst/>
                          </a:prstGeom>
                        </pic:spPr>
                      </pic:pic>
                    </wpc:wpc>
                  </a:graphicData>
                </a:graphic>
              </wp:inline>
            </w:drawing>
          </mc:Choice>
          <mc:Fallback>
            <w:pict>
              <v:group w14:anchorId="60455DA9" id="画布 257035705" o:spid="_x0000_s1172" editas="canvas" style="width:315.75pt;height:244.65pt;mso-position-horizontal-relative:char;mso-position-vertical-relative:line" coordsize="40100,31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">
                <v:shape id="_x0000_s1173" type="#_x0000_t75" style="position:absolute;width:40100;height:31070;visibility:visible;mso-wrap-style:square">
                  <v:fill o:detectmouseclick="t"/>
                  <v:path o:connecttype="none"/>
                </v:shape>
                <v:shape id="文本框 803314530" o:spid="_x0000_s1174" type="#_x0000_t202" style="position:absolute;left:1618;top:5149;width:32684;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" fillcolor="white [3201]" stroked="f" strokeweight=".5pt">
                  <v:textbox>
                    <w:txbxContent>
                      <w:p w14:paraId="60455E9B" w14:textId="77777777" w:rsidR="00387ACB" w:rsidRDefault="00000000">
                        <w:pPr>
                          <w:spacing w:line="240" w:lineRule="exact"/>
                          <w:rPr>
                            <w:rFonts w:ascii="Calibri" w:hAnsi="Calibri"/>
                          </w:rPr>
                        </w:pPr>
                        <w:r>
                          <w:rPr>
                            <w:rFonts w:ascii="Calibri" w:hAnsi="Calibri"/>
                          </w:rPr>
                          <w:t>------------------------------------------------------------------</w:t>
                        </w:r>
                      </w:p>
                    </w:txbxContent>
                  </v:textbox>
                </v:shape>
                <v:shape id="文本框 803314530" o:spid="_x0000_s1175" type="#_x0000_t202" style="position:absolute;left:1538;top:21452;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" fillcolor="white [3201]" stroked="f" strokeweight=".5pt">
                  <v:textbox>
                    <w:txbxContent>
                      <w:p w14:paraId="60455E9C"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76" style="position:absolute;left:5919;width:22904;height:58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">
                  <o:lock v:ext="edit" rotation="t" aspectratio="t" verticies="t" text="t" shapetype="t"/>
                  <v:textbox>
                    <w:txbxContent>
                      <w:p w14:paraId="60455E9D"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9E" w14:textId="77777777" w:rsidR="00387ACB" w:rsidRDefault="00000000">
                        <w:pPr>
                          <w:ind w:left="605" w:hanging="605"/>
                          <w:jc w:val="center"/>
                          <w:rPr>
                            <w:rFonts w:hint="eastAsia"/>
                            <w:sz w:val="15"/>
                            <w:szCs w:val="15"/>
                          </w:rPr>
                        </w:pPr>
                        <w:r>
                          <w:rPr>
                            <w:sz w:val="15"/>
                            <w:szCs w:val="15"/>
                          </w:rPr>
                          <w:t>open(O_WRONLY) →/</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xml:space="preserve">, ... </w:t>
                        </w:r>
                      </w:p>
                    </w:txbxContent>
                  </v:textbox>
                </v:roundrect>
                <v:roundrect id="AutoShape 932" o:spid="_x0000_s1177" style="position:absolute;left:5919;top:7300;width:23007;height:147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">
                  <o:lock v:ext="edit" rotation="t" aspectratio="t" verticies="t" text="t" shapetype="t"/>
                  <v:textbox>
                    <w:txbxContent>
                      <w:p w14:paraId="60455E9F" w14:textId="77777777" w:rsidR="00387ACB" w:rsidRDefault="00000000">
                        <w:pPr>
                          <w:spacing w:line="240" w:lineRule="atLeast"/>
                          <w:ind w:left="607" w:hanging="607"/>
                          <w:jc w:val="center"/>
                          <w:rPr>
                            <w:rFonts w:hint="eastAsia"/>
                            <w:sz w:val="15"/>
                            <w:szCs w:val="15"/>
                          </w:rPr>
                        </w:pPr>
                        <w:r>
                          <w:rPr>
                            <w:rFonts w:hint="eastAsia"/>
                            <w:sz w:val="15"/>
                            <w:szCs w:val="15"/>
                          </w:rPr>
                          <w:t>生命周期管理驱动</w:t>
                        </w:r>
                      </w:p>
                      <w:p w14:paraId="60455EA0" w14:textId="77777777" w:rsidR="00387ACB" w:rsidRDefault="00000000">
                        <w:pPr>
                          <w:spacing w:line="240" w:lineRule="atLeast"/>
                          <w:ind w:left="607" w:hanging="607"/>
                          <w:jc w:val="center"/>
                          <w:rPr>
                            <w:rFonts w:hint="eastAsia"/>
                            <w:sz w:val="15"/>
                            <w:szCs w:val="15"/>
                          </w:rPr>
                        </w:pPr>
                        <w:r>
                          <w:rPr>
                            <w:sz w:val="15"/>
                            <w:szCs w:val="15"/>
                          </w:rPr>
                          <w:t>控制文件注册：/</w:t>
                        </w:r>
                        <w:proofErr w:type="spellStart"/>
                        <w:r>
                          <w:rPr>
                            <w:sz w:val="15"/>
                            <w:szCs w:val="15"/>
                          </w:rPr>
                          <w:t>ipcctl</w:t>
                        </w:r>
                        <w:proofErr w:type="spellEnd"/>
                        <w:r>
                          <w:rPr>
                            <w:sz w:val="15"/>
                            <w:szCs w:val="15"/>
                          </w:rPr>
                          <w:t>, /</w:t>
                        </w:r>
                        <w:proofErr w:type="spellStart"/>
                        <w:r>
                          <w:rPr>
                            <w:sz w:val="15"/>
                            <w:szCs w:val="15"/>
                          </w:rPr>
                          <w:t>mntctl</w:t>
                        </w:r>
                        <w:proofErr w:type="spellEnd"/>
                        <w:r>
                          <w:rPr>
                            <w:sz w:val="15"/>
                            <w:szCs w:val="15"/>
                          </w:rPr>
                          <w:t>, /</w:t>
                        </w:r>
                        <w:proofErr w:type="spellStart"/>
                        <w:r>
                          <w:rPr>
                            <w:sz w:val="15"/>
                            <w:szCs w:val="15"/>
                          </w:rPr>
                          <w:t>pidctl</w:t>
                        </w:r>
                        <w:proofErr w:type="spellEnd"/>
                        <w:r>
                          <w:rPr>
                            <w:sz w:val="15"/>
                            <w:szCs w:val="15"/>
                          </w:rPr>
                          <w:t>, /</w:t>
                        </w:r>
                        <w:proofErr w:type="spellStart"/>
                        <w:r>
                          <w:rPr>
                            <w:sz w:val="15"/>
                            <w:szCs w:val="15"/>
                          </w:rPr>
                          <w:t>utsctl</w:t>
                        </w:r>
                        <w:proofErr w:type="spellEnd"/>
                      </w:p>
                      <w:p w14:paraId="60455EA1" w14:textId="77777777" w:rsidR="00387ACB" w:rsidRDefault="00000000">
                        <w:pPr>
                          <w:spacing w:line="240" w:lineRule="atLeast"/>
                          <w:ind w:left="607" w:hanging="607"/>
                          <w:jc w:val="center"/>
                          <w:rPr>
                            <w:rFonts w:hint="eastAsia"/>
                            <w:sz w:val="15"/>
                            <w:szCs w:val="15"/>
                          </w:rPr>
                        </w:pPr>
                        <w:r>
                          <w:rPr>
                            <w:sz w:val="15"/>
                            <w:szCs w:val="15"/>
                          </w:rPr>
                          <w:t>↓</w:t>
                        </w:r>
                      </w:p>
                      <w:p w14:paraId="60455EA2" w14:textId="77777777" w:rsidR="00387ACB" w:rsidRDefault="00000000">
                        <w:pPr>
                          <w:spacing w:line="240" w:lineRule="atLeast"/>
                          <w:ind w:left="607" w:hanging="607"/>
                          <w:jc w:val="center"/>
                          <w:rPr>
                            <w:rFonts w:hint="eastAsia"/>
                            <w:sz w:val="15"/>
                            <w:szCs w:val="15"/>
                          </w:rPr>
                        </w:pPr>
                        <w:proofErr w:type="spellStart"/>
                        <w:r>
                          <w:rPr>
                            <w:sz w:val="15"/>
                            <w:szCs w:val="15"/>
                          </w:rPr>
                          <w:t>containerfs</w:t>
                        </w:r>
                        <w:proofErr w:type="spellEnd"/>
                        <w:r>
                          <w:rPr>
                            <w:sz w:val="15"/>
                            <w:szCs w:val="15"/>
                          </w:rPr>
                          <w:t xml:space="preserve"> 模块统一调度</w:t>
                        </w:r>
                      </w:p>
                      <w:p w14:paraId="60455EA3" w14:textId="77777777" w:rsidR="00387ACB" w:rsidRDefault="00000000">
                        <w:pPr>
                          <w:spacing w:line="240" w:lineRule="atLeast"/>
                          <w:ind w:left="607" w:hanging="607"/>
                          <w:jc w:val="center"/>
                          <w:rPr>
                            <w:rFonts w:hint="eastAsia"/>
                            <w:sz w:val="15"/>
                            <w:szCs w:val="15"/>
                          </w:rPr>
                        </w:pPr>
                        <w:r>
                          <w:rPr>
                            <w:sz w:val="15"/>
                            <w:szCs w:val="15"/>
                          </w:rPr>
                          <w:t>↓</w:t>
                        </w:r>
                      </w:p>
                      <w:p w14:paraId="60455EA4" w14:textId="77777777" w:rsidR="00387ACB" w:rsidRDefault="00000000">
                        <w:pPr>
                          <w:spacing w:line="240" w:lineRule="atLeast"/>
                          <w:ind w:left="607" w:hanging="607"/>
                          <w:jc w:val="center"/>
                          <w:rPr>
                            <w:rFonts w:hint="eastAsia"/>
                            <w:sz w:val="15"/>
                            <w:szCs w:val="15"/>
                          </w:rPr>
                        </w:pPr>
                        <w:r>
                          <w:rPr>
                            <w:sz w:val="15"/>
                            <w:szCs w:val="15"/>
                          </w:rPr>
                          <w:t>所有操作在当前任务所属容器上下文中执行</w:t>
                        </w:r>
                      </w:p>
                    </w:txbxContent>
                  </v:textbox>
                </v:roundrect>
                <v:roundrect id="AutoShape 932" o:spid="_x0000_s1178" style="position:absolute;left:5861;top:23929;width:22962;height:58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">
                  <o:lock v:ext="edit" rotation="t" aspectratio="t" verticies="t" text="t" shapetype="t"/>
                  <v:textbox>
                    <w:txbxContent>
                      <w:p w14:paraId="60455EA5" w14:textId="77777777" w:rsidR="00387ACB" w:rsidRDefault="00000000">
                        <w:pPr>
                          <w:ind w:left="605" w:hanging="605"/>
                          <w:jc w:val="center"/>
                          <w:rPr>
                            <w:rFonts w:hint="eastAsia"/>
                            <w:sz w:val="15"/>
                            <w:szCs w:val="15"/>
                          </w:rPr>
                        </w:pPr>
                        <w:r>
                          <w:rPr>
                            <w:rFonts w:hint="eastAsia"/>
                            <w:sz w:val="15"/>
                            <w:szCs w:val="15"/>
                          </w:rPr>
                          <w:t>底层容器控制机制</w:t>
                        </w:r>
                      </w:p>
                      <w:p w14:paraId="60455EA6" w14:textId="77777777" w:rsidR="00387ACB" w:rsidRDefault="00000000">
                        <w:pPr>
                          <w:ind w:left="605" w:hanging="605"/>
                          <w:jc w:val="center"/>
                          <w:rPr>
                            <w:rFonts w:hint="eastAsia"/>
                            <w:sz w:val="15"/>
                            <w:szCs w:val="15"/>
                          </w:rPr>
                        </w:pPr>
                        <w:r>
                          <w:rPr>
                            <w:sz w:val="15"/>
                            <w:szCs w:val="15"/>
                          </w:rPr>
                          <w:t>基于 Linux-like namespace 的容器机制</w:t>
                        </w:r>
                      </w:p>
                    </w:txbxContent>
                  </v:textbox>
                </v:roundrect>
                <v:shape id="文本框 918509400" o:spid="_x0000_s1179" type="#_x0000_t202" style="position:absolute;left:29967;top:1592;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" fillcolor="white [3201]" stroked="f" strokeweight=".5pt">
                  <v:textbox>
                    <w:txbxContent>
                      <w:p w14:paraId="60455EA7" w14:textId="77777777" w:rsidR="00387ACB" w:rsidRDefault="00000000">
                        <w:pPr>
                          <w:spacing w:line="240" w:lineRule="atLeast"/>
                          <w:rPr>
                            <w:rFonts w:hint="eastAsia"/>
                          </w:rPr>
                        </w:pPr>
                        <w:r>
                          <w:rPr>
                            <w:rFonts w:hint="eastAsia"/>
                          </w:rPr>
                          <w:t>应用层</w:t>
                        </w:r>
                      </w:p>
                    </w:txbxContent>
                  </v:textbox>
                </v:shape>
                <v:shape id="文本框 803314532" o:spid="_x0000_s1180" type="#_x0000_t202" style="position:absolute;left:30244;top:11843;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" fillcolor="white [3201]" stroked="f" strokeweight=".5pt">
                  <v:textbox>
                    <w:txbxContent>
                      <w:p w14:paraId="60455EA8"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181" type="#_x0000_t202" style="position:absolute;left:30217;top:26071;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" fillcolor="white [3201]" stroked="f" strokeweight=".5pt">
                  <v:textbox>
                    <w:txbxContent>
                      <w:p w14:paraId="60455EA9" w14:textId="77777777" w:rsidR="00387ACB" w:rsidRDefault="00000000">
                        <w:pPr>
                          <w:spacing w:line="240" w:lineRule="exact"/>
                          <w:rPr>
                            <w:rFonts w:ascii="Calibri" w:hint="eastAsia"/>
                            <w:szCs w:val="21"/>
                          </w:rPr>
                        </w:pPr>
                        <w:r>
                          <w:rPr>
                            <w:rFonts w:ascii="Calibri" w:hint="eastAsia"/>
                            <w:szCs w:val="21"/>
                          </w:rPr>
                          <w:t>内核层</w:t>
                        </w:r>
                      </w:p>
                    </w:txbxContent>
                  </v:textbox>
                </v:shape>
                <v:shape id="图片 1451587779" o:spid="_x0000_s1182" type="#_x0000_t75" style="position:absolute;left:619;width:37317;height:3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">
                  <v:imagedata r:id="rId20" o:title=""/>
                </v:shape>
                <w10:anchorlock/>
              </v:group>
            </w:pict>
          </mc:Fallback>
        </mc:AlternateContent>
      </w:r>
    </w:p>
    <w:p w14:paraId="60455776"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 xml:space="preserve">图5-3 </w:t>
      </w:r>
      <w:r>
        <w:rPr>
          <w:rFonts w:ascii="黑体" w:eastAsia="黑体" w:hAnsi="黑体"/>
          <w:sz w:val="21"/>
          <w:szCs w:val="21"/>
        </w:rPr>
        <w:t>容器生命周期暂停/恢复测试原理图</w:t>
      </w:r>
    </w:p>
    <w:p w14:paraId="60455777" w14:textId="77777777" w:rsidR="00387ACB" w:rsidRDefault="00387ACB">
      <w:pPr>
        <w:pStyle w:val="a5"/>
        <w:ind w:firstLineChars="0" w:firstLine="0"/>
        <w:rPr>
          <w:rFonts w:hint="eastAsia"/>
        </w:rPr>
      </w:pPr>
    </w:p>
    <w:p w14:paraId="60455778" w14:textId="77777777" w:rsidR="00387ACB" w:rsidRDefault="00000000">
      <w:pPr>
        <w:pStyle w:val="30"/>
        <w:numPr>
          <w:ilvl w:val="2"/>
          <w:numId w:val="22"/>
        </w:numPr>
        <w:tabs>
          <w:tab w:val="left" w:pos="720"/>
        </w:tabs>
        <w:adjustRightInd w:val="0"/>
        <w:snapToGrid w:val="0"/>
        <w:spacing w:before="0" w:after="0" w:line="360" w:lineRule="auto"/>
        <w:rPr>
          <w:b w:val="0"/>
        </w:rPr>
      </w:pPr>
      <w:r>
        <w:rPr>
          <w:rFonts w:hint="eastAsia"/>
          <w:b w:val="0"/>
        </w:rPr>
        <w:t>暂停与恢复测试用例</w:t>
      </w:r>
    </w:p>
    <w:p w14:paraId="60455779" w14:textId="77777777" w:rsidR="00387ACB" w:rsidRDefault="00387ACB">
      <w:pPr>
        <w:pStyle w:val="a5"/>
        <w:ind w:firstLineChars="0" w:firstLine="0"/>
        <w:rPr>
          <w:rFonts w:hint="eastAsia"/>
        </w:rPr>
      </w:pP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11"/>
        <w:gridCol w:w="1402"/>
        <w:gridCol w:w="989"/>
        <w:gridCol w:w="1805"/>
        <w:gridCol w:w="1984"/>
        <w:gridCol w:w="1474"/>
        <w:gridCol w:w="948"/>
      </w:tblGrid>
      <w:tr w:rsidR="00387ACB" w14:paraId="6045577C" w14:textId="77777777">
        <w:trPr>
          <w:jc w:val="center"/>
        </w:trPr>
        <w:tc>
          <w:tcPr>
            <w:tcW w:w="1813" w:type="dxa"/>
            <w:gridSpan w:val="2"/>
            <w:tcBorders>
              <w:bottom w:val="single" w:sz="6" w:space="0" w:color="auto"/>
            </w:tcBorders>
          </w:tcPr>
          <w:p w14:paraId="6045577A" w14:textId="77777777" w:rsidR="00387ACB" w:rsidRDefault="00000000">
            <w:pPr>
              <w:pStyle w:val="aff"/>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77B" w14:textId="77777777" w:rsidR="00387ACB" w:rsidRDefault="00000000">
            <w:pPr>
              <w:pStyle w:val="aff"/>
              <w:rPr>
                <w:rFonts w:hint="eastAsia"/>
                <w:sz w:val="18"/>
                <w:szCs w:val="18"/>
              </w:rPr>
            </w:pPr>
            <w:r>
              <w:rPr>
                <w:sz w:val="18"/>
                <w:szCs w:val="18"/>
              </w:rPr>
              <w:t>容器文件系统 CPU 控制接口生命周期暂停/恢复功能测试</w:t>
            </w:r>
          </w:p>
        </w:tc>
      </w:tr>
      <w:tr w:rsidR="00387ACB" w14:paraId="6045577F" w14:textId="77777777">
        <w:trPr>
          <w:jc w:val="center"/>
        </w:trPr>
        <w:tc>
          <w:tcPr>
            <w:tcW w:w="1813" w:type="dxa"/>
            <w:gridSpan w:val="2"/>
            <w:tcBorders>
              <w:top w:val="single" w:sz="6" w:space="0" w:color="auto"/>
              <w:bottom w:val="single" w:sz="6" w:space="0" w:color="auto"/>
            </w:tcBorders>
            <w:vAlign w:val="center"/>
          </w:tcPr>
          <w:p w14:paraId="6045577D" w14:textId="77777777" w:rsidR="00387ACB" w:rsidRDefault="00000000">
            <w:pPr>
              <w:pStyle w:val="aff"/>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77E" w14:textId="77777777" w:rsidR="00387ACB" w:rsidRDefault="00000000">
            <w:pPr>
              <w:pStyle w:val="aff"/>
              <w:rPr>
                <w:rFonts w:hint="eastAsia"/>
                <w:sz w:val="18"/>
                <w:szCs w:val="18"/>
              </w:rPr>
            </w:pPr>
            <w:r>
              <w:rPr>
                <w:sz w:val="18"/>
                <w:szCs w:val="18"/>
              </w:rPr>
              <w:t xml:space="preserve">1. 验证 RTEMS 系统支持通过 </w:t>
            </w:r>
            <w:proofErr w:type="spellStart"/>
            <w:r>
              <w:rPr>
                <w:sz w:val="18"/>
                <w:szCs w:val="18"/>
              </w:rPr>
              <w:t>ContainerFS</w:t>
            </w:r>
            <w:proofErr w:type="spellEnd"/>
            <w:r>
              <w:rPr>
                <w:sz w:val="18"/>
                <w:szCs w:val="18"/>
              </w:rPr>
              <w:t xml:space="preserve"> 文件接口 /</w:t>
            </w:r>
            <w:proofErr w:type="spellStart"/>
            <w:r>
              <w:rPr>
                <w:sz w:val="18"/>
                <w:szCs w:val="18"/>
              </w:rPr>
              <w:t>cpuctl</w:t>
            </w:r>
            <w:proofErr w:type="spellEnd"/>
            <w:r>
              <w:rPr>
                <w:sz w:val="18"/>
                <w:szCs w:val="18"/>
              </w:rPr>
              <w:t xml:space="preserve"> 管理 CPU 容器。2. 验证 CPU 容器控制文件能够正确注册到 IMFS 文件系统中。3. 验证测试程序可以通过 open() 和 write() 向 /</w:t>
            </w:r>
            <w:proofErr w:type="spellStart"/>
            <w:r>
              <w:rPr>
                <w:sz w:val="18"/>
                <w:szCs w:val="18"/>
              </w:rPr>
              <w:t>cpuctl</w:t>
            </w:r>
            <w:proofErr w:type="spellEnd"/>
            <w:r>
              <w:rPr>
                <w:sz w:val="18"/>
                <w:szCs w:val="18"/>
              </w:rPr>
              <w:t xml:space="preserve"> 写入控制命令。4. 验证 CPU 容器能够成功创建，并能够将 Worker 任务加入容器。5. 验证 pause &lt;</w:t>
            </w:r>
            <w:proofErr w:type="spellStart"/>
            <w:r>
              <w:rPr>
                <w:sz w:val="18"/>
                <w:szCs w:val="18"/>
              </w:rPr>
              <w:t>cgroup_id</w:t>
            </w:r>
            <w:proofErr w:type="spellEnd"/>
            <w:r>
              <w:rPr>
                <w:sz w:val="18"/>
                <w:szCs w:val="18"/>
              </w:rPr>
              <w:t>&gt; 命令能够暂停容器内任务。6. 验证 resume &lt;</w:t>
            </w:r>
            <w:proofErr w:type="spellStart"/>
            <w:r>
              <w:rPr>
                <w:sz w:val="18"/>
                <w:szCs w:val="18"/>
              </w:rPr>
              <w:t>cgroup_id</w:t>
            </w:r>
            <w:proofErr w:type="spellEnd"/>
            <w:r>
              <w:rPr>
                <w:sz w:val="18"/>
                <w:szCs w:val="18"/>
              </w:rPr>
              <w:t>&gt; 命令能够恢复容器内任务。7. 验证任务离开容器后，容器能够正常删除。</w:t>
            </w:r>
          </w:p>
        </w:tc>
      </w:tr>
      <w:tr w:rsidR="00387ACB" w14:paraId="60455782" w14:textId="77777777">
        <w:trPr>
          <w:jc w:val="center"/>
        </w:trPr>
        <w:tc>
          <w:tcPr>
            <w:tcW w:w="1813" w:type="dxa"/>
            <w:gridSpan w:val="2"/>
            <w:tcBorders>
              <w:top w:val="single" w:sz="6" w:space="0" w:color="auto"/>
              <w:bottom w:val="single" w:sz="12" w:space="0" w:color="auto"/>
            </w:tcBorders>
            <w:vAlign w:val="center"/>
          </w:tcPr>
          <w:p w14:paraId="60455780" w14:textId="77777777" w:rsidR="00387ACB" w:rsidRDefault="00000000">
            <w:pPr>
              <w:pStyle w:val="aff"/>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781" w14:textId="77777777" w:rsidR="00387ACB" w:rsidRDefault="00000000">
            <w:pPr>
              <w:pStyle w:val="aff"/>
              <w:rPr>
                <w:rFonts w:hint="eastAsia"/>
                <w:sz w:val="18"/>
                <w:szCs w:val="18"/>
              </w:rPr>
            </w:pPr>
            <w:r>
              <w:rPr>
                <w:sz w:val="18"/>
                <w:szCs w:val="18"/>
              </w:rPr>
              <w:t>支持 CPU 容器创建、任务加入、暂停、恢复、退出和删除操作；支持通过 /</w:t>
            </w:r>
            <w:proofErr w:type="spellStart"/>
            <w:r>
              <w:rPr>
                <w:sz w:val="18"/>
                <w:szCs w:val="18"/>
              </w:rPr>
              <w:t>cpuctl</w:t>
            </w:r>
            <w:proofErr w:type="spellEnd"/>
            <w:r>
              <w:rPr>
                <w:sz w:val="18"/>
                <w:szCs w:val="18"/>
              </w:rPr>
              <w:t xml:space="preserve"> 文件接口执行控制命令；暂停期间容器内任务不再运行，恢复后任务继续运行。</w:t>
            </w:r>
          </w:p>
        </w:tc>
      </w:tr>
      <w:tr w:rsidR="00387ACB" w14:paraId="6045578B" w14:textId="77777777">
        <w:trPr>
          <w:jc w:val="center"/>
        </w:trPr>
        <w:tc>
          <w:tcPr>
            <w:tcW w:w="411" w:type="dxa"/>
            <w:tcBorders>
              <w:top w:val="single" w:sz="12" w:space="0" w:color="auto"/>
            </w:tcBorders>
            <w:vAlign w:val="center"/>
          </w:tcPr>
          <w:p w14:paraId="60455783" w14:textId="77777777" w:rsidR="00387ACB" w:rsidRDefault="00000000">
            <w:pPr>
              <w:pStyle w:val="aff"/>
              <w:jc w:val="center"/>
              <w:rPr>
                <w:rFonts w:hint="eastAsia"/>
                <w:sz w:val="18"/>
                <w:szCs w:val="18"/>
              </w:rPr>
            </w:pPr>
            <w:r>
              <w:rPr>
                <w:rFonts w:hint="eastAsia"/>
                <w:sz w:val="18"/>
                <w:szCs w:val="18"/>
              </w:rPr>
              <w:t>步</w:t>
            </w:r>
            <w:r>
              <w:rPr>
                <w:rFonts w:hint="eastAsia"/>
                <w:sz w:val="18"/>
                <w:szCs w:val="18"/>
              </w:rPr>
              <w:lastRenderedPageBreak/>
              <w:t>骤</w:t>
            </w:r>
          </w:p>
        </w:tc>
        <w:tc>
          <w:tcPr>
            <w:tcW w:w="1402" w:type="dxa"/>
            <w:tcBorders>
              <w:top w:val="single" w:sz="12" w:space="0" w:color="auto"/>
            </w:tcBorders>
            <w:vAlign w:val="center"/>
          </w:tcPr>
          <w:p w14:paraId="60455784" w14:textId="77777777" w:rsidR="00387ACB" w:rsidRDefault="00000000">
            <w:pPr>
              <w:pStyle w:val="aff"/>
              <w:jc w:val="center"/>
              <w:rPr>
                <w:rFonts w:hint="eastAsia"/>
                <w:sz w:val="18"/>
                <w:szCs w:val="18"/>
              </w:rPr>
            </w:pPr>
            <w:r>
              <w:rPr>
                <w:rFonts w:hint="eastAsia"/>
                <w:sz w:val="18"/>
                <w:szCs w:val="18"/>
              </w:rPr>
              <w:lastRenderedPageBreak/>
              <w:t>前提和</w:t>
            </w:r>
          </w:p>
          <w:p w14:paraId="60455785" w14:textId="77777777" w:rsidR="00387ACB" w:rsidRDefault="00000000">
            <w:pPr>
              <w:pStyle w:val="aff"/>
              <w:jc w:val="center"/>
              <w:rPr>
                <w:rFonts w:hint="eastAsia"/>
                <w:sz w:val="18"/>
                <w:szCs w:val="18"/>
              </w:rPr>
            </w:pPr>
            <w:r>
              <w:rPr>
                <w:rFonts w:hint="eastAsia"/>
                <w:sz w:val="18"/>
                <w:szCs w:val="18"/>
              </w:rPr>
              <w:lastRenderedPageBreak/>
              <w:t>约束</w:t>
            </w:r>
          </w:p>
        </w:tc>
        <w:tc>
          <w:tcPr>
            <w:tcW w:w="989" w:type="dxa"/>
            <w:tcBorders>
              <w:top w:val="single" w:sz="12" w:space="0" w:color="auto"/>
            </w:tcBorders>
            <w:vAlign w:val="center"/>
          </w:tcPr>
          <w:p w14:paraId="60455786" w14:textId="77777777" w:rsidR="00387ACB" w:rsidRDefault="00000000">
            <w:pPr>
              <w:pStyle w:val="aff"/>
              <w:jc w:val="center"/>
              <w:rPr>
                <w:rFonts w:hint="eastAsia"/>
                <w:sz w:val="18"/>
                <w:szCs w:val="18"/>
              </w:rPr>
            </w:pPr>
            <w:r>
              <w:rPr>
                <w:rFonts w:hint="eastAsia"/>
                <w:sz w:val="18"/>
                <w:szCs w:val="18"/>
              </w:rPr>
              <w:lastRenderedPageBreak/>
              <w:t>输入</w:t>
            </w:r>
          </w:p>
        </w:tc>
        <w:tc>
          <w:tcPr>
            <w:tcW w:w="1805" w:type="dxa"/>
            <w:tcBorders>
              <w:top w:val="single" w:sz="12" w:space="0" w:color="auto"/>
            </w:tcBorders>
            <w:vAlign w:val="center"/>
          </w:tcPr>
          <w:p w14:paraId="60455787" w14:textId="77777777" w:rsidR="00387ACB" w:rsidRDefault="00000000">
            <w:pPr>
              <w:pStyle w:val="aff"/>
              <w:jc w:val="center"/>
              <w:rPr>
                <w:rFonts w:hint="eastAsia"/>
                <w:sz w:val="18"/>
                <w:szCs w:val="18"/>
              </w:rPr>
            </w:pPr>
            <w:r>
              <w:rPr>
                <w:rFonts w:hint="eastAsia"/>
                <w:sz w:val="18"/>
                <w:szCs w:val="18"/>
              </w:rPr>
              <w:t>目的和动作</w:t>
            </w:r>
          </w:p>
        </w:tc>
        <w:tc>
          <w:tcPr>
            <w:tcW w:w="1984" w:type="dxa"/>
            <w:tcBorders>
              <w:top w:val="single" w:sz="12" w:space="0" w:color="auto"/>
            </w:tcBorders>
            <w:vAlign w:val="center"/>
          </w:tcPr>
          <w:p w14:paraId="60455788" w14:textId="77777777" w:rsidR="00387ACB" w:rsidRDefault="00000000">
            <w:pPr>
              <w:pStyle w:val="aff"/>
              <w:jc w:val="center"/>
              <w:rPr>
                <w:rFonts w:hint="eastAsia"/>
                <w:sz w:val="18"/>
                <w:szCs w:val="18"/>
              </w:rPr>
            </w:pPr>
            <w:r>
              <w:rPr>
                <w:rFonts w:hint="eastAsia"/>
                <w:sz w:val="18"/>
                <w:szCs w:val="18"/>
              </w:rPr>
              <w:t>预期结果</w:t>
            </w:r>
          </w:p>
        </w:tc>
        <w:tc>
          <w:tcPr>
            <w:tcW w:w="1474" w:type="dxa"/>
            <w:tcBorders>
              <w:top w:val="single" w:sz="12" w:space="0" w:color="auto"/>
            </w:tcBorders>
            <w:vAlign w:val="center"/>
          </w:tcPr>
          <w:p w14:paraId="60455789" w14:textId="77777777" w:rsidR="00387ACB" w:rsidRDefault="00000000">
            <w:pPr>
              <w:pStyle w:val="aff"/>
              <w:spacing w:before="0" w:after="0"/>
              <w:jc w:val="center"/>
              <w:rPr>
                <w:rFonts w:hint="eastAsia"/>
                <w:snapToGrid w:val="0"/>
                <w:spacing w:val="-10"/>
                <w:sz w:val="18"/>
                <w:szCs w:val="18"/>
              </w:rPr>
            </w:pPr>
            <w:r>
              <w:rPr>
                <w:snapToGrid w:val="0"/>
                <w:spacing w:val="-10"/>
                <w:sz w:val="18"/>
                <w:szCs w:val="18"/>
              </w:rPr>
              <w:t>评估准则</w:t>
            </w:r>
          </w:p>
        </w:tc>
        <w:tc>
          <w:tcPr>
            <w:tcW w:w="948" w:type="dxa"/>
            <w:tcBorders>
              <w:top w:val="single" w:sz="12" w:space="0" w:color="auto"/>
            </w:tcBorders>
            <w:vAlign w:val="center"/>
          </w:tcPr>
          <w:p w14:paraId="6045578A" w14:textId="77777777" w:rsidR="00387ACB" w:rsidRDefault="00000000">
            <w:pPr>
              <w:pStyle w:val="aff"/>
              <w:spacing w:before="0" w:after="0"/>
              <w:jc w:val="center"/>
              <w:rPr>
                <w:rFonts w:hint="eastAsia"/>
                <w:snapToGrid w:val="0"/>
                <w:sz w:val="18"/>
                <w:szCs w:val="18"/>
              </w:rPr>
            </w:pPr>
            <w:r>
              <w:rPr>
                <w:snapToGrid w:val="0"/>
                <w:sz w:val="18"/>
                <w:szCs w:val="18"/>
              </w:rPr>
              <w:t>备注</w:t>
            </w:r>
          </w:p>
        </w:tc>
      </w:tr>
      <w:tr w:rsidR="00387ACB" w14:paraId="60455793" w14:textId="77777777">
        <w:trPr>
          <w:cantSplit/>
          <w:trHeight w:val="1530"/>
          <w:jc w:val="center"/>
        </w:trPr>
        <w:tc>
          <w:tcPr>
            <w:tcW w:w="411" w:type="dxa"/>
            <w:tcBorders>
              <w:top w:val="single" w:sz="12" w:space="0" w:color="auto"/>
            </w:tcBorders>
            <w:vAlign w:val="center"/>
          </w:tcPr>
          <w:p w14:paraId="6045578C" w14:textId="77777777" w:rsidR="00387ACB" w:rsidRDefault="00000000">
            <w:pPr>
              <w:pStyle w:val="aff"/>
              <w:jc w:val="center"/>
              <w:rPr>
                <w:rFonts w:hint="eastAsia"/>
                <w:sz w:val="18"/>
                <w:szCs w:val="18"/>
              </w:rPr>
            </w:pPr>
            <w:r>
              <w:rPr>
                <w:rFonts w:hint="eastAsia"/>
                <w:sz w:val="18"/>
                <w:szCs w:val="18"/>
              </w:rPr>
              <w:t>步骤 1</w:t>
            </w:r>
          </w:p>
        </w:tc>
        <w:tc>
          <w:tcPr>
            <w:tcW w:w="1402" w:type="dxa"/>
            <w:tcBorders>
              <w:top w:val="single" w:sz="12" w:space="0" w:color="auto"/>
            </w:tcBorders>
            <w:vAlign w:val="center"/>
          </w:tcPr>
          <w:p w14:paraId="6045578D" w14:textId="77777777" w:rsidR="00387ACB" w:rsidRDefault="00000000">
            <w:pPr>
              <w:rPr>
                <w:rFonts w:hint="eastAsia"/>
                <w:sz w:val="18"/>
                <w:szCs w:val="18"/>
              </w:rPr>
            </w:pPr>
            <w:r>
              <w:rPr>
                <w:sz w:val="18"/>
                <w:szCs w:val="18"/>
              </w:rPr>
              <w:t>系统启用 RTEMSCFG_CONTAINER_FILE 和 RTEMS_CGROUP 配置项</w:t>
            </w:r>
          </w:p>
        </w:tc>
        <w:tc>
          <w:tcPr>
            <w:tcW w:w="989" w:type="dxa"/>
            <w:tcBorders>
              <w:top w:val="single" w:sz="12" w:space="0" w:color="auto"/>
            </w:tcBorders>
            <w:vAlign w:val="center"/>
          </w:tcPr>
          <w:p w14:paraId="6045578E" w14:textId="77777777" w:rsidR="00387ACB" w:rsidRDefault="00000000">
            <w:pPr>
              <w:snapToGrid w:val="0"/>
              <w:spacing w:line="240" w:lineRule="atLeast"/>
              <w:rPr>
                <w:rFonts w:hint="eastAsia"/>
                <w:sz w:val="18"/>
                <w:szCs w:val="18"/>
              </w:rPr>
            </w:pPr>
            <w:r>
              <w:rPr>
                <w:sz w:val="18"/>
                <w:szCs w:val="18"/>
              </w:rPr>
              <w:t xml:space="preserve">调用 </w:t>
            </w:r>
            <w:proofErr w:type="spellStart"/>
            <w:r>
              <w:rPr>
                <w:sz w:val="18"/>
                <w:szCs w:val="18"/>
              </w:rPr>
              <w:t>rtems_containerfs_register_cpuctl</w:t>
            </w:r>
            <w:proofErr w:type="spellEnd"/>
            <w:r>
              <w:rPr>
                <w:sz w:val="18"/>
                <w:szCs w:val="18"/>
              </w:rPr>
              <w:t>()</w:t>
            </w:r>
          </w:p>
        </w:tc>
        <w:tc>
          <w:tcPr>
            <w:tcW w:w="1805" w:type="dxa"/>
            <w:tcBorders>
              <w:top w:val="single" w:sz="12" w:space="0" w:color="auto"/>
            </w:tcBorders>
            <w:vAlign w:val="center"/>
          </w:tcPr>
          <w:p w14:paraId="6045578F" w14:textId="77777777" w:rsidR="00387ACB" w:rsidRDefault="00000000">
            <w:pPr>
              <w:snapToGrid w:val="0"/>
              <w:spacing w:line="240" w:lineRule="atLeast"/>
              <w:rPr>
                <w:rFonts w:hint="eastAsia"/>
                <w:sz w:val="18"/>
                <w:szCs w:val="18"/>
              </w:rPr>
            </w:pPr>
            <w:r>
              <w:rPr>
                <w:sz w:val="18"/>
                <w:szCs w:val="18"/>
              </w:rPr>
              <w:t>注册 CPU 容器控制文件 /</w:t>
            </w:r>
            <w:proofErr w:type="spellStart"/>
            <w:r>
              <w:rPr>
                <w:sz w:val="18"/>
                <w:szCs w:val="18"/>
              </w:rPr>
              <w:t>cpuctl</w:t>
            </w:r>
            <w:proofErr w:type="spellEnd"/>
          </w:p>
        </w:tc>
        <w:tc>
          <w:tcPr>
            <w:tcW w:w="1984" w:type="dxa"/>
            <w:tcBorders>
              <w:top w:val="single" w:sz="12" w:space="0" w:color="auto"/>
            </w:tcBorders>
            <w:vAlign w:val="center"/>
          </w:tcPr>
          <w:p w14:paraId="60455790" w14:textId="77777777" w:rsidR="00387ACB" w:rsidRDefault="00000000">
            <w:pPr>
              <w:rPr>
                <w:rFonts w:hint="eastAsia"/>
                <w:sz w:val="18"/>
                <w:szCs w:val="18"/>
              </w:rPr>
            </w:pPr>
            <w:r>
              <w:rPr>
                <w:sz w:val="18"/>
                <w:szCs w:val="18"/>
              </w:rPr>
              <w:t>/</w:t>
            </w:r>
            <w:proofErr w:type="spellStart"/>
            <w:r>
              <w:rPr>
                <w:sz w:val="18"/>
                <w:szCs w:val="18"/>
              </w:rPr>
              <w:t>cpuctl</w:t>
            </w:r>
            <w:proofErr w:type="spellEnd"/>
            <w:r>
              <w:rPr>
                <w:sz w:val="18"/>
                <w:szCs w:val="18"/>
              </w:rPr>
              <w:t xml:space="preserve"> 成功注册到 IMFS 文件系统中</w:t>
            </w:r>
          </w:p>
        </w:tc>
        <w:tc>
          <w:tcPr>
            <w:tcW w:w="1474" w:type="dxa"/>
            <w:tcBorders>
              <w:top w:val="single" w:sz="12" w:space="0" w:color="auto"/>
            </w:tcBorders>
            <w:vAlign w:val="center"/>
          </w:tcPr>
          <w:p w14:paraId="60455791" w14:textId="77777777" w:rsidR="00387ACB" w:rsidRDefault="00000000">
            <w:pPr>
              <w:pStyle w:val="aff"/>
              <w:spacing w:before="0" w:after="0"/>
              <w:rPr>
                <w:rFonts w:hint="eastAsia"/>
                <w:snapToGrid w:val="0"/>
                <w:sz w:val="18"/>
                <w:szCs w:val="18"/>
              </w:rPr>
            </w:pPr>
            <w:r>
              <w:rPr>
                <w:snapToGrid w:val="0"/>
                <w:sz w:val="18"/>
                <w:szCs w:val="18"/>
              </w:rPr>
              <w:t>程序无断言失败，后续可以成功打开 /</w:t>
            </w:r>
            <w:proofErr w:type="spellStart"/>
            <w:r>
              <w:rPr>
                <w:snapToGrid w:val="0"/>
                <w:sz w:val="18"/>
                <w:szCs w:val="18"/>
              </w:rPr>
              <w:t>cpuctl</w:t>
            </w:r>
            <w:proofErr w:type="spellEnd"/>
          </w:p>
        </w:tc>
        <w:tc>
          <w:tcPr>
            <w:tcW w:w="948" w:type="dxa"/>
            <w:tcBorders>
              <w:top w:val="single" w:sz="12" w:space="0" w:color="auto"/>
            </w:tcBorders>
            <w:vAlign w:val="center"/>
          </w:tcPr>
          <w:p w14:paraId="60455792" w14:textId="77777777" w:rsidR="00387ACB" w:rsidRDefault="00000000">
            <w:pPr>
              <w:jc w:val="center"/>
              <w:rPr>
                <w:rFonts w:hint="eastAsia"/>
                <w:sz w:val="18"/>
                <w:szCs w:val="18"/>
              </w:rPr>
            </w:pPr>
            <w:r>
              <w:rPr>
                <w:sz w:val="18"/>
                <w:szCs w:val="18"/>
              </w:rPr>
              <w:t>本测试只针对 CPU 容器控制接口</w:t>
            </w:r>
          </w:p>
        </w:tc>
      </w:tr>
      <w:tr w:rsidR="00387ACB" w14:paraId="6045579B" w14:textId="77777777">
        <w:trPr>
          <w:cantSplit/>
          <w:trHeight w:val="1443"/>
          <w:jc w:val="center"/>
        </w:trPr>
        <w:tc>
          <w:tcPr>
            <w:tcW w:w="411" w:type="dxa"/>
            <w:tcBorders>
              <w:top w:val="single" w:sz="6" w:space="0" w:color="auto"/>
            </w:tcBorders>
            <w:vAlign w:val="center"/>
          </w:tcPr>
          <w:p w14:paraId="60455794" w14:textId="77777777" w:rsidR="00387ACB" w:rsidRDefault="00000000">
            <w:pPr>
              <w:pStyle w:val="aff"/>
              <w:jc w:val="center"/>
              <w:rPr>
                <w:rFonts w:hint="eastAsia"/>
                <w:sz w:val="18"/>
                <w:szCs w:val="18"/>
              </w:rPr>
            </w:pPr>
            <w:r>
              <w:rPr>
                <w:sz w:val="18"/>
                <w:szCs w:val="18"/>
              </w:rPr>
              <w:t xml:space="preserve">步骤 </w:t>
            </w:r>
            <w:r>
              <w:rPr>
                <w:rFonts w:hint="eastAsia"/>
                <w:sz w:val="18"/>
                <w:szCs w:val="18"/>
              </w:rPr>
              <w:t>2</w:t>
            </w:r>
          </w:p>
        </w:tc>
        <w:tc>
          <w:tcPr>
            <w:tcW w:w="1402" w:type="dxa"/>
            <w:tcBorders>
              <w:top w:val="single" w:sz="6" w:space="0" w:color="auto"/>
            </w:tcBorders>
            <w:vAlign w:val="center"/>
          </w:tcPr>
          <w:p w14:paraId="60455795" w14:textId="77777777" w:rsidR="00387ACB" w:rsidRDefault="00000000">
            <w:pPr>
              <w:rPr>
                <w:rFonts w:hint="eastAsia"/>
                <w:sz w:val="18"/>
                <w:szCs w:val="18"/>
              </w:rPr>
            </w:pPr>
            <w:r>
              <w:rPr>
                <w:sz w:val="18"/>
                <w:szCs w:val="18"/>
              </w:rPr>
              <w:t>/</w:t>
            </w:r>
            <w:proofErr w:type="spellStart"/>
            <w:r>
              <w:rPr>
                <w:sz w:val="18"/>
                <w:szCs w:val="18"/>
              </w:rPr>
              <w:t>cpuctl</w:t>
            </w:r>
            <w:proofErr w:type="spellEnd"/>
            <w:r>
              <w:rPr>
                <w:sz w:val="18"/>
                <w:szCs w:val="18"/>
              </w:rPr>
              <w:t xml:space="preserve"> 已注册</w:t>
            </w:r>
          </w:p>
        </w:tc>
        <w:tc>
          <w:tcPr>
            <w:tcW w:w="989" w:type="dxa"/>
            <w:tcBorders>
              <w:top w:val="single" w:sz="6" w:space="0" w:color="auto"/>
            </w:tcBorders>
            <w:vAlign w:val="center"/>
          </w:tcPr>
          <w:p w14:paraId="60455796" w14:textId="77777777" w:rsidR="00387ACB" w:rsidRDefault="00000000">
            <w:pPr>
              <w:rPr>
                <w:rFonts w:hint="eastAsia"/>
                <w:sz w:val="18"/>
                <w:szCs w:val="18"/>
              </w:rPr>
            </w:pPr>
            <w:r>
              <w:rPr>
                <w:sz w:val="18"/>
                <w:szCs w:val="18"/>
              </w:rPr>
              <w:t>open("/</w:t>
            </w:r>
            <w:proofErr w:type="spellStart"/>
            <w:r>
              <w:rPr>
                <w:sz w:val="18"/>
                <w:szCs w:val="18"/>
              </w:rPr>
              <w:t>cpuctl</w:t>
            </w:r>
            <w:proofErr w:type="spellEnd"/>
            <w:r>
              <w:rPr>
                <w:sz w:val="18"/>
                <w:szCs w:val="18"/>
              </w:rPr>
              <w:t>", O_WRONLY)</w:t>
            </w:r>
          </w:p>
        </w:tc>
        <w:tc>
          <w:tcPr>
            <w:tcW w:w="1805" w:type="dxa"/>
            <w:tcBorders>
              <w:top w:val="single" w:sz="6" w:space="0" w:color="auto"/>
            </w:tcBorders>
            <w:vAlign w:val="center"/>
          </w:tcPr>
          <w:p w14:paraId="60455797" w14:textId="77777777" w:rsidR="00387ACB" w:rsidRDefault="00000000">
            <w:pPr>
              <w:autoSpaceDE w:val="0"/>
              <w:autoSpaceDN w:val="0"/>
              <w:adjustRightInd w:val="0"/>
              <w:rPr>
                <w:rFonts w:hint="eastAsia"/>
                <w:sz w:val="18"/>
                <w:szCs w:val="18"/>
              </w:rPr>
            </w:pPr>
            <w:r>
              <w:rPr>
                <w:sz w:val="18"/>
                <w:szCs w:val="18"/>
              </w:rPr>
              <w:t>打开 CPU 容器控制文件</w:t>
            </w:r>
          </w:p>
        </w:tc>
        <w:tc>
          <w:tcPr>
            <w:tcW w:w="1984" w:type="dxa"/>
            <w:tcBorders>
              <w:top w:val="single" w:sz="6" w:space="0" w:color="auto"/>
            </w:tcBorders>
            <w:vAlign w:val="center"/>
          </w:tcPr>
          <w:p w14:paraId="60455798" w14:textId="77777777" w:rsidR="00387ACB" w:rsidRDefault="00000000">
            <w:pPr>
              <w:rPr>
                <w:rFonts w:hint="eastAsia"/>
                <w:sz w:val="18"/>
                <w:szCs w:val="18"/>
              </w:rPr>
            </w:pPr>
            <w:r>
              <w:rPr>
                <w:sz w:val="18"/>
                <w:szCs w:val="18"/>
              </w:rPr>
              <w:t>打开</w:t>
            </w:r>
            <w:r>
              <w:rPr>
                <w:rFonts w:hint="eastAsia"/>
                <w:sz w:val="18"/>
                <w:szCs w:val="18"/>
              </w:rPr>
              <w:t>成功</w:t>
            </w:r>
          </w:p>
        </w:tc>
        <w:tc>
          <w:tcPr>
            <w:tcW w:w="1474" w:type="dxa"/>
            <w:tcBorders>
              <w:top w:val="single" w:sz="6" w:space="0" w:color="auto"/>
            </w:tcBorders>
            <w:vAlign w:val="center"/>
          </w:tcPr>
          <w:p w14:paraId="60455799" w14:textId="77777777" w:rsidR="00387ACB" w:rsidRDefault="00000000">
            <w:pPr>
              <w:pStyle w:val="aff"/>
              <w:spacing w:before="0" w:after="0"/>
              <w:rPr>
                <w:rFonts w:hint="eastAsia"/>
                <w:snapToGrid w:val="0"/>
                <w:spacing w:val="-10"/>
                <w:sz w:val="18"/>
                <w:szCs w:val="18"/>
              </w:rPr>
            </w:pPr>
            <w:proofErr w:type="spellStart"/>
            <w:r>
              <w:rPr>
                <w:snapToGrid w:val="0"/>
                <w:sz w:val="18"/>
                <w:szCs w:val="18"/>
              </w:rPr>
              <w:t>rtems_test_assert</w:t>
            </w:r>
            <w:proofErr w:type="spellEnd"/>
            <w:r>
              <w:rPr>
                <w:snapToGrid w:val="0"/>
                <w:sz w:val="18"/>
                <w:szCs w:val="18"/>
              </w:rPr>
              <w:t>(</w:t>
            </w:r>
            <w:proofErr w:type="spellStart"/>
            <w:r>
              <w:rPr>
                <w:snapToGrid w:val="0"/>
                <w:sz w:val="18"/>
                <w:szCs w:val="18"/>
              </w:rPr>
              <w:t>fd</w:t>
            </w:r>
            <w:proofErr w:type="spellEnd"/>
            <w:r>
              <w:rPr>
                <w:snapToGrid w:val="0"/>
                <w:sz w:val="18"/>
                <w:szCs w:val="18"/>
              </w:rPr>
              <w:t xml:space="preserve"> &gt;= 0) 通过</w:t>
            </w:r>
          </w:p>
        </w:tc>
        <w:tc>
          <w:tcPr>
            <w:tcW w:w="948" w:type="dxa"/>
            <w:tcBorders>
              <w:top w:val="single" w:sz="6" w:space="0" w:color="auto"/>
            </w:tcBorders>
            <w:vAlign w:val="center"/>
          </w:tcPr>
          <w:p w14:paraId="6045579A" w14:textId="77777777" w:rsidR="00387ACB" w:rsidRDefault="00000000">
            <w:pPr>
              <w:jc w:val="center"/>
              <w:rPr>
                <w:rFonts w:hint="eastAsia"/>
                <w:sz w:val="18"/>
                <w:szCs w:val="18"/>
              </w:rPr>
            </w:pPr>
            <w:r>
              <w:rPr>
                <w:sz w:val="18"/>
                <w:szCs w:val="18"/>
              </w:rPr>
              <w:t xml:space="preserve">若打开失败，打印 </w:t>
            </w:r>
            <w:proofErr w:type="spellStart"/>
            <w:r>
              <w:rPr>
                <w:sz w:val="18"/>
                <w:szCs w:val="18"/>
              </w:rPr>
              <w:t>errno</w:t>
            </w:r>
            <w:proofErr w:type="spellEnd"/>
          </w:p>
        </w:tc>
      </w:tr>
      <w:tr w:rsidR="00387ACB" w14:paraId="604557A3" w14:textId="77777777">
        <w:trPr>
          <w:cantSplit/>
          <w:trHeight w:val="2026"/>
          <w:jc w:val="center"/>
        </w:trPr>
        <w:tc>
          <w:tcPr>
            <w:tcW w:w="411" w:type="dxa"/>
            <w:vAlign w:val="center"/>
          </w:tcPr>
          <w:p w14:paraId="6045579C" w14:textId="77777777" w:rsidR="00387ACB" w:rsidRDefault="00000000">
            <w:pPr>
              <w:pStyle w:val="aff"/>
              <w:jc w:val="center"/>
              <w:rPr>
                <w:rFonts w:hint="eastAsia"/>
                <w:sz w:val="18"/>
                <w:szCs w:val="18"/>
              </w:rPr>
            </w:pPr>
            <w:r>
              <w:rPr>
                <w:sz w:val="18"/>
                <w:szCs w:val="18"/>
              </w:rPr>
              <w:t xml:space="preserve">步骤 </w:t>
            </w:r>
            <w:r>
              <w:rPr>
                <w:rFonts w:hint="eastAsia"/>
                <w:sz w:val="18"/>
                <w:szCs w:val="18"/>
              </w:rPr>
              <w:t>3</w:t>
            </w:r>
          </w:p>
        </w:tc>
        <w:tc>
          <w:tcPr>
            <w:tcW w:w="1402" w:type="dxa"/>
            <w:vAlign w:val="center"/>
          </w:tcPr>
          <w:p w14:paraId="6045579D" w14:textId="77777777" w:rsidR="00387ACB" w:rsidRDefault="00000000">
            <w:pPr>
              <w:rPr>
                <w:rFonts w:hint="eastAsia"/>
                <w:sz w:val="18"/>
                <w:szCs w:val="18"/>
              </w:rPr>
            </w:pPr>
            <w:r>
              <w:rPr>
                <w:sz w:val="18"/>
                <w:szCs w:val="18"/>
              </w:rPr>
              <w:t>/</w:t>
            </w:r>
            <w:proofErr w:type="spellStart"/>
            <w:r>
              <w:rPr>
                <w:sz w:val="18"/>
                <w:szCs w:val="18"/>
              </w:rPr>
              <w:t>cpuctl</w:t>
            </w:r>
            <w:proofErr w:type="spellEnd"/>
            <w:r>
              <w:rPr>
                <w:sz w:val="18"/>
                <w:szCs w:val="18"/>
              </w:rPr>
              <w:t xml:space="preserve"> 已成功打开</w:t>
            </w:r>
          </w:p>
        </w:tc>
        <w:tc>
          <w:tcPr>
            <w:tcW w:w="989" w:type="dxa"/>
            <w:vAlign w:val="center"/>
          </w:tcPr>
          <w:p w14:paraId="6045579E" w14:textId="77777777" w:rsidR="00387ACB" w:rsidRDefault="00000000">
            <w:pPr>
              <w:rPr>
                <w:rFonts w:hint="eastAsia"/>
                <w:sz w:val="18"/>
                <w:szCs w:val="18"/>
              </w:rPr>
            </w:pPr>
            <w:r>
              <w:rPr>
                <w:sz w:val="18"/>
                <w:szCs w:val="18"/>
              </w:rPr>
              <w:t>写入命令 list\n</w:t>
            </w:r>
          </w:p>
        </w:tc>
        <w:tc>
          <w:tcPr>
            <w:tcW w:w="1805" w:type="dxa"/>
            <w:vAlign w:val="center"/>
          </w:tcPr>
          <w:p w14:paraId="6045579F" w14:textId="77777777" w:rsidR="00387ACB" w:rsidRDefault="00000000">
            <w:pPr>
              <w:autoSpaceDE w:val="0"/>
              <w:autoSpaceDN w:val="0"/>
              <w:adjustRightInd w:val="0"/>
              <w:rPr>
                <w:rFonts w:hint="eastAsia"/>
                <w:sz w:val="18"/>
                <w:szCs w:val="18"/>
              </w:rPr>
            </w:pPr>
            <w:r>
              <w:rPr>
                <w:sz w:val="18"/>
                <w:szCs w:val="18"/>
              </w:rPr>
              <w:t>验证控制文件能够接收基本查询命令</w:t>
            </w:r>
          </w:p>
        </w:tc>
        <w:tc>
          <w:tcPr>
            <w:tcW w:w="1984" w:type="dxa"/>
            <w:vAlign w:val="center"/>
          </w:tcPr>
          <w:p w14:paraId="604557A0" w14:textId="77777777" w:rsidR="00387ACB" w:rsidRDefault="00000000">
            <w:pPr>
              <w:snapToGrid w:val="0"/>
              <w:spacing w:line="260" w:lineRule="atLeast"/>
              <w:rPr>
                <w:rFonts w:hint="eastAsia"/>
                <w:sz w:val="18"/>
                <w:szCs w:val="18"/>
              </w:rPr>
            </w:pPr>
            <w:r>
              <w:rPr>
                <w:rFonts w:hint="eastAsia"/>
                <w:sz w:val="18"/>
                <w:szCs w:val="18"/>
              </w:rPr>
              <w:t>接收成功</w:t>
            </w:r>
          </w:p>
        </w:tc>
        <w:tc>
          <w:tcPr>
            <w:tcW w:w="1474" w:type="dxa"/>
            <w:vAlign w:val="center"/>
          </w:tcPr>
          <w:p w14:paraId="604557A1" w14:textId="77777777" w:rsidR="00387ACB" w:rsidRDefault="00000000">
            <w:pPr>
              <w:pStyle w:val="aff"/>
              <w:spacing w:before="0" w:after="0"/>
              <w:rPr>
                <w:rFonts w:hint="eastAsia"/>
                <w:sz w:val="18"/>
                <w:szCs w:val="18"/>
              </w:rPr>
            </w:pPr>
            <w:proofErr w:type="spellStart"/>
            <w:r>
              <w:rPr>
                <w:sz w:val="18"/>
                <w:szCs w:val="18"/>
              </w:rPr>
              <w:t>rtems_test_assert</w:t>
            </w:r>
            <w:proofErr w:type="spellEnd"/>
            <w:r>
              <w:rPr>
                <w:sz w:val="18"/>
                <w:szCs w:val="18"/>
              </w:rPr>
              <w:t xml:space="preserve">(n == </w:t>
            </w:r>
            <w:proofErr w:type="spellStart"/>
            <w:r>
              <w:rPr>
                <w:sz w:val="18"/>
                <w:szCs w:val="18"/>
              </w:rPr>
              <w:t>strlen</w:t>
            </w:r>
            <w:proofErr w:type="spellEnd"/>
            <w:r>
              <w:rPr>
                <w:sz w:val="18"/>
                <w:szCs w:val="18"/>
              </w:rPr>
              <w:t>(</w:t>
            </w:r>
            <w:proofErr w:type="spellStart"/>
            <w:r>
              <w:rPr>
                <w:sz w:val="18"/>
                <w:szCs w:val="18"/>
              </w:rPr>
              <w:t>cmd</w:t>
            </w:r>
            <w:proofErr w:type="spellEnd"/>
            <w:r>
              <w:rPr>
                <w:sz w:val="18"/>
                <w:szCs w:val="18"/>
              </w:rPr>
              <w:t>)) 通过</w:t>
            </w:r>
          </w:p>
        </w:tc>
        <w:tc>
          <w:tcPr>
            <w:tcW w:w="948" w:type="dxa"/>
            <w:vAlign w:val="center"/>
          </w:tcPr>
          <w:p w14:paraId="604557A2" w14:textId="77777777" w:rsidR="00387ACB" w:rsidRDefault="00000000">
            <w:pPr>
              <w:jc w:val="center"/>
              <w:rPr>
                <w:rFonts w:hint="eastAsia"/>
                <w:sz w:val="18"/>
                <w:szCs w:val="18"/>
              </w:rPr>
            </w:pPr>
            <w:r>
              <w:rPr>
                <w:sz w:val="18"/>
                <w:szCs w:val="18"/>
              </w:rPr>
              <w:t xml:space="preserve">用于验证 </w:t>
            </w:r>
            <w:proofErr w:type="spellStart"/>
            <w:r>
              <w:rPr>
                <w:sz w:val="18"/>
                <w:szCs w:val="18"/>
              </w:rPr>
              <w:t>ContainerFS</w:t>
            </w:r>
            <w:proofErr w:type="spellEnd"/>
            <w:r>
              <w:rPr>
                <w:sz w:val="18"/>
                <w:szCs w:val="18"/>
              </w:rPr>
              <w:t xml:space="preserve"> 控制通路可用</w:t>
            </w:r>
          </w:p>
        </w:tc>
      </w:tr>
      <w:tr w:rsidR="00387ACB" w14:paraId="604557AB" w14:textId="77777777">
        <w:trPr>
          <w:cantSplit/>
          <w:trHeight w:val="2026"/>
          <w:jc w:val="center"/>
        </w:trPr>
        <w:tc>
          <w:tcPr>
            <w:tcW w:w="411" w:type="dxa"/>
            <w:vAlign w:val="center"/>
          </w:tcPr>
          <w:p w14:paraId="604557A4" w14:textId="77777777" w:rsidR="00387ACB" w:rsidRDefault="00000000">
            <w:pPr>
              <w:pStyle w:val="aff"/>
              <w:jc w:val="center"/>
              <w:rPr>
                <w:rFonts w:hint="eastAsia"/>
                <w:sz w:val="18"/>
                <w:szCs w:val="18"/>
              </w:rPr>
            </w:pPr>
            <w:r>
              <w:rPr>
                <w:rFonts w:hint="eastAsia"/>
                <w:sz w:val="18"/>
                <w:szCs w:val="18"/>
              </w:rPr>
              <w:t>步骤4</w:t>
            </w:r>
          </w:p>
        </w:tc>
        <w:tc>
          <w:tcPr>
            <w:tcW w:w="1402" w:type="dxa"/>
            <w:vAlign w:val="center"/>
          </w:tcPr>
          <w:p w14:paraId="604557A5" w14:textId="77777777" w:rsidR="00387ACB" w:rsidRDefault="00000000">
            <w:pPr>
              <w:rPr>
                <w:rFonts w:hint="eastAsia"/>
                <w:sz w:val="18"/>
                <w:szCs w:val="18"/>
              </w:rPr>
            </w:pPr>
            <w:r>
              <w:rPr>
                <w:sz w:val="18"/>
                <w:szCs w:val="18"/>
              </w:rPr>
              <w:t>容器配置结构已初始化</w:t>
            </w:r>
          </w:p>
        </w:tc>
        <w:tc>
          <w:tcPr>
            <w:tcW w:w="989" w:type="dxa"/>
            <w:vAlign w:val="center"/>
          </w:tcPr>
          <w:p w14:paraId="604557A6" w14:textId="77777777" w:rsidR="00387ACB" w:rsidRDefault="00000000">
            <w:pPr>
              <w:rPr>
                <w:rFonts w:hint="eastAsia"/>
                <w:sz w:val="18"/>
                <w:szCs w:val="18"/>
              </w:rPr>
            </w:pPr>
            <w:r>
              <w:rPr>
                <w:sz w:val="18"/>
                <w:szCs w:val="18"/>
              </w:rPr>
              <w:t xml:space="preserve">设置 </w:t>
            </w:r>
            <w:proofErr w:type="spellStart"/>
            <w:r>
              <w:rPr>
                <w:sz w:val="18"/>
                <w:szCs w:val="18"/>
              </w:rPr>
              <w:t>config.flags</w:t>
            </w:r>
            <w:proofErr w:type="spellEnd"/>
            <w:r>
              <w:rPr>
                <w:sz w:val="18"/>
                <w:szCs w:val="18"/>
              </w:rPr>
              <w:t xml:space="preserve"> = RTEMS_UNIFIED_CONTAINER_CPU，并配置 CPU quota、period、shares</w:t>
            </w:r>
          </w:p>
        </w:tc>
        <w:tc>
          <w:tcPr>
            <w:tcW w:w="1805" w:type="dxa"/>
            <w:vAlign w:val="center"/>
          </w:tcPr>
          <w:p w14:paraId="604557A7" w14:textId="77777777" w:rsidR="00387ACB" w:rsidRDefault="00000000">
            <w:pPr>
              <w:autoSpaceDE w:val="0"/>
              <w:autoSpaceDN w:val="0"/>
              <w:adjustRightInd w:val="0"/>
              <w:rPr>
                <w:rFonts w:hint="eastAsia"/>
                <w:sz w:val="18"/>
                <w:szCs w:val="18"/>
              </w:rPr>
            </w:pPr>
            <w:r>
              <w:rPr>
                <w:sz w:val="18"/>
                <w:szCs w:val="18"/>
              </w:rPr>
              <w:t>创建一个 CPU 容器</w:t>
            </w:r>
          </w:p>
        </w:tc>
        <w:tc>
          <w:tcPr>
            <w:tcW w:w="1984" w:type="dxa"/>
            <w:vAlign w:val="center"/>
          </w:tcPr>
          <w:p w14:paraId="604557A8" w14:textId="77777777" w:rsidR="00387ACB" w:rsidRDefault="00000000">
            <w:pPr>
              <w:snapToGrid w:val="0"/>
              <w:spacing w:line="260" w:lineRule="atLeast"/>
              <w:rPr>
                <w:rFonts w:hint="eastAsia"/>
                <w:sz w:val="18"/>
                <w:szCs w:val="18"/>
              </w:rPr>
            </w:pPr>
            <w:r>
              <w:rPr>
                <w:rFonts w:hint="eastAsia"/>
                <w:sz w:val="18"/>
                <w:szCs w:val="18"/>
              </w:rPr>
              <w:t>创建成功</w:t>
            </w:r>
          </w:p>
        </w:tc>
        <w:tc>
          <w:tcPr>
            <w:tcW w:w="1474" w:type="dxa"/>
            <w:vAlign w:val="center"/>
          </w:tcPr>
          <w:p w14:paraId="604557A9" w14:textId="77777777" w:rsidR="00387ACB" w:rsidRDefault="00000000">
            <w:pPr>
              <w:pStyle w:val="aff"/>
              <w:spacing w:before="0" w:after="0"/>
              <w:rPr>
                <w:rFonts w:hint="eastAsia"/>
                <w:sz w:val="18"/>
                <w:szCs w:val="18"/>
              </w:rPr>
            </w:pPr>
            <w:r>
              <w:rPr>
                <w:sz w:val="18"/>
                <w:szCs w:val="18"/>
              </w:rPr>
              <w:t>创建函数返回成功，容器指针不为空</w:t>
            </w:r>
          </w:p>
        </w:tc>
        <w:tc>
          <w:tcPr>
            <w:tcW w:w="948" w:type="dxa"/>
            <w:vAlign w:val="center"/>
          </w:tcPr>
          <w:p w14:paraId="604557AA" w14:textId="77777777" w:rsidR="00387ACB" w:rsidRDefault="00000000">
            <w:pPr>
              <w:jc w:val="center"/>
              <w:rPr>
                <w:rFonts w:hint="eastAsia"/>
                <w:sz w:val="18"/>
                <w:szCs w:val="18"/>
              </w:rPr>
            </w:pPr>
            <w:r>
              <w:rPr>
                <w:sz w:val="18"/>
                <w:szCs w:val="18"/>
              </w:rPr>
              <w:t>该容器为后续 Worker 任务的管理对象</w:t>
            </w:r>
          </w:p>
        </w:tc>
      </w:tr>
      <w:tr w:rsidR="00387ACB" w14:paraId="604557B4" w14:textId="77777777">
        <w:trPr>
          <w:cantSplit/>
          <w:trHeight w:val="2026"/>
          <w:jc w:val="center"/>
        </w:trPr>
        <w:tc>
          <w:tcPr>
            <w:tcW w:w="411" w:type="dxa"/>
            <w:vAlign w:val="center"/>
          </w:tcPr>
          <w:p w14:paraId="604557AC" w14:textId="77777777" w:rsidR="00387ACB" w:rsidRDefault="00000000">
            <w:pPr>
              <w:pStyle w:val="aff"/>
              <w:jc w:val="center"/>
              <w:rPr>
                <w:rFonts w:hint="eastAsia"/>
                <w:sz w:val="18"/>
                <w:szCs w:val="18"/>
              </w:rPr>
            </w:pPr>
            <w:r>
              <w:rPr>
                <w:rFonts w:hint="eastAsia"/>
                <w:sz w:val="18"/>
                <w:szCs w:val="18"/>
              </w:rPr>
              <w:t>步骤5</w:t>
            </w:r>
          </w:p>
        </w:tc>
        <w:tc>
          <w:tcPr>
            <w:tcW w:w="1402" w:type="dxa"/>
            <w:vAlign w:val="center"/>
          </w:tcPr>
          <w:p w14:paraId="604557AD" w14:textId="77777777" w:rsidR="00387ACB" w:rsidRDefault="00000000">
            <w:pPr>
              <w:rPr>
                <w:rFonts w:hint="eastAsia"/>
                <w:sz w:val="18"/>
                <w:szCs w:val="18"/>
              </w:rPr>
            </w:pPr>
            <w:r>
              <w:rPr>
                <w:sz w:val="18"/>
                <w:szCs w:val="18"/>
              </w:rPr>
              <w:t>CPU 容器已成功创建</w:t>
            </w:r>
          </w:p>
        </w:tc>
        <w:tc>
          <w:tcPr>
            <w:tcW w:w="989" w:type="dxa"/>
            <w:vAlign w:val="center"/>
          </w:tcPr>
          <w:p w14:paraId="604557AE" w14:textId="77777777" w:rsidR="00387ACB" w:rsidRDefault="00000000">
            <w:pPr>
              <w:rPr>
                <w:rFonts w:hint="eastAsia"/>
                <w:sz w:val="18"/>
                <w:szCs w:val="18"/>
              </w:rPr>
            </w:pPr>
            <w:r>
              <w:rPr>
                <w:sz w:val="18"/>
                <w:szCs w:val="18"/>
              </w:rPr>
              <w:t xml:space="preserve">调用 </w:t>
            </w:r>
            <w:proofErr w:type="spellStart"/>
            <w:r>
              <w:rPr>
                <w:sz w:val="18"/>
                <w:szCs w:val="18"/>
              </w:rPr>
              <w:t>rtems_unified_container_get_core_cgroup</w:t>
            </w:r>
            <w:proofErr w:type="spellEnd"/>
            <w:r>
              <w:rPr>
                <w:sz w:val="18"/>
                <w:szCs w:val="18"/>
              </w:rPr>
              <w:t>()</w:t>
            </w:r>
          </w:p>
        </w:tc>
        <w:tc>
          <w:tcPr>
            <w:tcW w:w="1805" w:type="dxa"/>
            <w:vAlign w:val="center"/>
          </w:tcPr>
          <w:p w14:paraId="604557AF" w14:textId="77777777" w:rsidR="00387ACB" w:rsidRDefault="00000000">
            <w:pPr>
              <w:autoSpaceDE w:val="0"/>
              <w:autoSpaceDN w:val="0"/>
              <w:adjustRightInd w:val="0"/>
              <w:rPr>
                <w:rFonts w:hint="eastAsia"/>
                <w:sz w:val="18"/>
                <w:szCs w:val="18"/>
              </w:rPr>
            </w:pPr>
            <w:r>
              <w:rPr>
                <w:sz w:val="18"/>
                <w:szCs w:val="18"/>
              </w:rPr>
              <w:t xml:space="preserve">获取容器对应的核心 </w:t>
            </w:r>
            <w:proofErr w:type="spellStart"/>
            <w:r>
              <w:rPr>
                <w:sz w:val="18"/>
                <w:szCs w:val="18"/>
              </w:rPr>
              <w:t>cgroup</w:t>
            </w:r>
            <w:proofErr w:type="spellEnd"/>
            <w:r>
              <w:rPr>
                <w:sz w:val="18"/>
                <w:szCs w:val="18"/>
              </w:rPr>
              <w:t xml:space="preserve"> 控制结构</w:t>
            </w:r>
          </w:p>
        </w:tc>
        <w:tc>
          <w:tcPr>
            <w:tcW w:w="1984" w:type="dxa"/>
            <w:vAlign w:val="center"/>
          </w:tcPr>
          <w:p w14:paraId="604557B0" w14:textId="77777777" w:rsidR="00387ACB" w:rsidRDefault="00000000">
            <w:pPr>
              <w:snapToGrid w:val="0"/>
              <w:spacing w:line="260" w:lineRule="atLeast"/>
              <w:rPr>
                <w:rFonts w:hint="eastAsia"/>
                <w:sz w:val="18"/>
                <w:szCs w:val="18"/>
              </w:rPr>
            </w:pPr>
            <w:r>
              <w:rPr>
                <w:sz w:val="18"/>
                <w:szCs w:val="18"/>
              </w:rPr>
              <w:t xml:space="preserve">返回的 </w:t>
            </w:r>
            <w:proofErr w:type="spellStart"/>
            <w:r>
              <w:rPr>
                <w:sz w:val="18"/>
                <w:szCs w:val="18"/>
              </w:rPr>
              <w:t>CORE_cgroup_Control</w:t>
            </w:r>
            <w:proofErr w:type="spellEnd"/>
            <w:r>
              <w:rPr>
                <w:sz w:val="18"/>
                <w:szCs w:val="18"/>
              </w:rPr>
              <w:t xml:space="preserve"> * 非空</w:t>
            </w:r>
          </w:p>
        </w:tc>
        <w:tc>
          <w:tcPr>
            <w:tcW w:w="1474" w:type="dxa"/>
            <w:vAlign w:val="center"/>
          </w:tcPr>
          <w:p w14:paraId="604557B1" w14:textId="77777777" w:rsidR="00387ACB" w:rsidRDefault="00000000">
            <w:pPr>
              <w:pStyle w:val="aff"/>
              <w:spacing w:before="0" w:after="0"/>
              <w:rPr>
                <w:rFonts w:hint="eastAsia"/>
                <w:sz w:val="18"/>
                <w:szCs w:val="18"/>
              </w:rPr>
            </w:pPr>
            <w:proofErr w:type="spellStart"/>
            <w:r>
              <w:rPr>
                <w:sz w:val="18"/>
                <w:szCs w:val="18"/>
              </w:rPr>
              <w:t>rtems_test_assert</w:t>
            </w:r>
            <w:proofErr w:type="spellEnd"/>
            <w:r>
              <w:rPr>
                <w:sz w:val="18"/>
                <w:szCs w:val="18"/>
              </w:rPr>
              <w:t>(core != NULL) 通过</w:t>
            </w:r>
          </w:p>
        </w:tc>
        <w:tc>
          <w:tcPr>
            <w:tcW w:w="948" w:type="dxa"/>
            <w:vAlign w:val="center"/>
          </w:tcPr>
          <w:p w14:paraId="604557B2" w14:textId="77777777" w:rsidR="00387ACB" w:rsidRDefault="00387ACB">
            <w:pPr>
              <w:jc w:val="center"/>
              <w:rPr>
                <w:rFonts w:hint="eastAsia"/>
                <w:vanish/>
                <w:sz w:val="18"/>
                <w:szCs w:val="18"/>
              </w:rPr>
            </w:pPr>
          </w:p>
          <w:p w14:paraId="604557B3" w14:textId="77777777" w:rsidR="00387ACB" w:rsidRDefault="00000000">
            <w:pPr>
              <w:jc w:val="center"/>
              <w:rPr>
                <w:rFonts w:hint="eastAsia"/>
                <w:sz w:val="18"/>
                <w:szCs w:val="18"/>
              </w:rPr>
            </w:pPr>
            <w:r>
              <w:rPr>
                <w:sz w:val="18"/>
                <w:szCs w:val="18"/>
              </w:rPr>
              <w:t xml:space="preserve">同时打印容器 </w:t>
            </w:r>
            <w:proofErr w:type="spellStart"/>
            <w:r>
              <w:rPr>
                <w:sz w:val="18"/>
                <w:szCs w:val="18"/>
              </w:rPr>
              <w:t>cgroup_id</w:t>
            </w:r>
            <w:proofErr w:type="spellEnd"/>
          </w:p>
        </w:tc>
      </w:tr>
      <w:tr w:rsidR="00387ACB" w14:paraId="604557BC" w14:textId="77777777">
        <w:trPr>
          <w:cantSplit/>
          <w:trHeight w:val="2026"/>
          <w:jc w:val="center"/>
        </w:trPr>
        <w:tc>
          <w:tcPr>
            <w:tcW w:w="411" w:type="dxa"/>
            <w:vAlign w:val="center"/>
          </w:tcPr>
          <w:p w14:paraId="604557B5" w14:textId="77777777" w:rsidR="00387ACB" w:rsidRDefault="00000000">
            <w:pPr>
              <w:pStyle w:val="aff"/>
              <w:jc w:val="center"/>
              <w:rPr>
                <w:rFonts w:hint="eastAsia"/>
                <w:sz w:val="18"/>
                <w:szCs w:val="18"/>
              </w:rPr>
            </w:pPr>
            <w:r>
              <w:rPr>
                <w:rFonts w:hint="eastAsia"/>
                <w:sz w:val="18"/>
                <w:szCs w:val="18"/>
              </w:rPr>
              <w:t>步骤6</w:t>
            </w:r>
          </w:p>
        </w:tc>
        <w:tc>
          <w:tcPr>
            <w:tcW w:w="1402" w:type="dxa"/>
            <w:vAlign w:val="center"/>
          </w:tcPr>
          <w:p w14:paraId="604557B6" w14:textId="77777777" w:rsidR="00387ACB" w:rsidRDefault="00000000">
            <w:pPr>
              <w:rPr>
                <w:rFonts w:hint="eastAsia"/>
                <w:sz w:val="18"/>
                <w:szCs w:val="18"/>
              </w:rPr>
            </w:pPr>
            <w:r>
              <w:rPr>
                <w:sz w:val="18"/>
                <w:szCs w:val="18"/>
              </w:rPr>
              <w:t>容器已创建，初始化任务正在运行</w:t>
            </w:r>
          </w:p>
        </w:tc>
        <w:tc>
          <w:tcPr>
            <w:tcW w:w="989" w:type="dxa"/>
            <w:vAlign w:val="center"/>
          </w:tcPr>
          <w:p w14:paraId="604557B7" w14:textId="77777777" w:rsidR="00387ACB" w:rsidRDefault="00000000">
            <w:pPr>
              <w:rPr>
                <w:rFonts w:hint="eastAsia"/>
                <w:sz w:val="18"/>
                <w:szCs w:val="18"/>
              </w:rPr>
            </w:pPr>
            <w:r>
              <w:rPr>
                <w:sz w:val="18"/>
                <w:szCs w:val="18"/>
              </w:rPr>
              <w:t xml:space="preserve">创建并启动 </w:t>
            </w:r>
            <w:proofErr w:type="spellStart"/>
            <w:r>
              <w:rPr>
                <w:sz w:val="18"/>
                <w:szCs w:val="18"/>
              </w:rPr>
              <w:t>WorkerTask</w:t>
            </w:r>
            <w:proofErr w:type="spellEnd"/>
          </w:p>
        </w:tc>
        <w:tc>
          <w:tcPr>
            <w:tcW w:w="1805" w:type="dxa"/>
            <w:vAlign w:val="center"/>
          </w:tcPr>
          <w:p w14:paraId="604557B8" w14:textId="77777777" w:rsidR="00387ACB" w:rsidRDefault="00000000">
            <w:pPr>
              <w:autoSpaceDE w:val="0"/>
              <w:autoSpaceDN w:val="0"/>
              <w:adjustRightInd w:val="0"/>
              <w:rPr>
                <w:rFonts w:hint="eastAsia"/>
                <w:sz w:val="18"/>
                <w:szCs w:val="18"/>
              </w:rPr>
            </w:pPr>
            <w:r>
              <w:rPr>
                <w:sz w:val="18"/>
                <w:szCs w:val="18"/>
              </w:rPr>
              <w:t>启动一个被管理任务，用于验证容器暂停/恢复效果</w:t>
            </w:r>
          </w:p>
        </w:tc>
        <w:tc>
          <w:tcPr>
            <w:tcW w:w="1984" w:type="dxa"/>
            <w:vAlign w:val="center"/>
          </w:tcPr>
          <w:p w14:paraId="604557B9" w14:textId="77777777" w:rsidR="00387ACB" w:rsidRDefault="00000000">
            <w:pPr>
              <w:snapToGrid w:val="0"/>
              <w:spacing w:line="260" w:lineRule="atLeast"/>
              <w:rPr>
                <w:rFonts w:hint="eastAsia"/>
                <w:sz w:val="18"/>
                <w:szCs w:val="18"/>
              </w:rPr>
            </w:pPr>
            <w:r>
              <w:rPr>
                <w:sz w:val="18"/>
                <w:szCs w:val="18"/>
              </w:rPr>
              <w:t>Worker 任务成功创建并启动</w:t>
            </w:r>
          </w:p>
        </w:tc>
        <w:tc>
          <w:tcPr>
            <w:tcW w:w="1474" w:type="dxa"/>
            <w:vAlign w:val="center"/>
          </w:tcPr>
          <w:p w14:paraId="604557BA" w14:textId="77777777" w:rsidR="00387ACB" w:rsidRDefault="00000000">
            <w:pPr>
              <w:pStyle w:val="aff"/>
              <w:spacing w:before="0" w:after="0"/>
              <w:rPr>
                <w:rFonts w:hint="eastAsia"/>
                <w:sz w:val="18"/>
                <w:szCs w:val="18"/>
              </w:rPr>
            </w:pPr>
            <w:proofErr w:type="spellStart"/>
            <w:r>
              <w:rPr>
                <w:sz w:val="18"/>
                <w:szCs w:val="18"/>
              </w:rPr>
              <w:t>rtems_task_create</w:t>
            </w:r>
            <w:proofErr w:type="spellEnd"/>
            <w:r>
              <w:rPr>
                <w:sz w:val="18"/>
                <w:szCs w:val="18"/>
              </w:rPr>
              <w:t xml:space="preserve">() 和 </w:t>
            </w:r>
            <w:proofErr w:type="spellStart"/>
            <w:r>
              <w:rPr>
                <w:sz w:val="18"/>
                <w:szCs w:val="18"/>
              </w:rPr>
              <w:t>rtems_task_start</w:t>
            </w:r>
            <w:proofErr w:type="spellEnd"/>
            <w:r>
              <w:rPr>
                <w:sz w:val="18"/>
                <w:szCs w:val="18"/>
              </w:rPr>
              <w:t>() 均返回成功</w:t>
            </w:r>
          </w:p>
        </w:tc>
        <w:tc>
          <w:tcPr>
            <w:tcW w:w="948" w:type="dxa"/>
            <w:vAlign w:val="center"/>
          </w:tcPr>
          <w:p w14:paraId="604557BB" w14:textId="77777777" w:rsidR="00387ACB" w:rsidRDefault="00000000">
            <w:pPr>
              <w:jc w:val="center"/>
              <w:rPr>
                <w:rFonts w:hint="eastAsia"/>
                <w:sz w:val="18"/>
                <w:szCs w:val="18"/>
              </w:rPr>
            </w:pPr>
            <w:r>
              <w:rPr>
                <w:sz w:val="18"/>
                <w:szCs w:val="18"/>
              </w:rPr>
              <w:t>Worker 任务优先级为 9</w:t>
            </w:r>
          </w:p>
        </w:tc>
      </w:tr>
      <w:tr w:rsidR="00387ACB" w14:paraId="604557C4" w14:textId="77777777">
        <w:trPr>
          <w:cantSplit/>
          <w:trHeight w:val="2026"/>
          <w:jc w:val="center"/>
        </w:trPr>
        <w:tc>
          <w:tcPr>
            <w:tcW w:w="411" w:type="dxa"/>
            <w:vAlign w:val="center"/>
          </w:tcPr>
          <w:p w14:paraId="604557BD" w14:textId="77777777" w:rsidR="00387ACB" w:rsidRDefault="00000000">
            <w:pPr>
              <w:pStyle w:val="aff"/>
              <w:jc w:val="center"/>
              <w:rPr>
                <w:rFonts w:hint="eastAsia"/>
                <w:sz w:val="18"/>
                <w:szCs w:val="18"/>
              </w:rPr>
            </w:pPr>
            <w:r>
              <w:rPr>
                <w:rFonts w:hint="eastAsia"/>
                <w:sz w:val="18"/>
                <w:szCs w:val="18"/>
              </w:rPr>
              <w:lastRenderedPageBreak/>
              <w:t>步骤7</w:t>
            </w:r>
          </w:p>
        </w:tc>
        <w:tc>
          <w:tcPr>
            <w:tcW w:w="1402" w:type="dxa"/>
            <w:vAlign w:val="center"/>
          </w:tcPr>
          <w:p w14:paraId="604557BE" w14:textId="77777777" w:rsidR="00387ACB" w:rsidRDefault="00000000">
            <w:pPr>
              <w:rPr>
                <w:rFonts w:hint="eastAsia"/>
                <w:sz w:val="18"/>
                <w:szCs w:val="18"/>
              </w:rPr>
            </w:pPr>
            <w:r>
              <w:rPr>
                <w:sz w:val="18"/>
                <w:szCs w:val="18"/>
              </w:rPr>
              <w:t>Worker 任务已启动</w:t>
            </w:r>
          </w:p>
        </w:tc>
        <w:tc>
          <w:tcPr>
            <w:tcW w:w="989" w:type="dxa"/>
            <w:vAlign w:val="center"/>
          </w:tcPr>
          <w:p w14:paraId="604557BF" w14:textId="77777777" w:rsidR="00387ACB" w:rsidRDefault="00000000">
            <w:pPr>
              <w:rPr>
                <w:rFonts w:hint="eastAsia"/>
                <w:sz w:val="18"/>
                <w:szCs w:val="18"/>
              </w:rPr>
            </w:pPr>
            <w:r>
              <w:rPr>
                <w:sz w:val="18"/>
                <w:szCs w:val="18"/>
              </w:rPr>
              <w:t xml:space="preserve">Worker 内部调用 </w:t>
            </w:r>
            <w:proofErr w:type="spellStart"/>
            <w:r>
              <w:rPr>
                <w:sz w:val="18"/>
                <w:szCs w:val="18"/>
              </w:rPr>
              <w:t>rtems_unified_container_enter</w:t>
            </w:r>
            <w:proofErr w:type="spellEnd"/>
            <w:r>
              <w:rPr>
                <w:sz w:val="18"/>
                <w:szCs w:val="18"/>
              </w:rPr>
              <w:t>(</w:t>
            </w:r>
            <w:proofErr w:type="spellStart"/>
            <w:r>
              <w:rPr>
                <w:sz w:val="18"/>
                <w:szCs w:val="18"/>
              </w:rPr>
              <w:t>managed_container</w:t>
            </w:r>
            <w:proofErr w:type="spellEnd"/>
            <w:r>
              <w:rPr>
                <w:sz w:val="18"/>
                <w:szCs w:val="18"/>
              </w:rPr>
              <w:t>, self)</w:t>
            </w:r>
          </w:p>
        </w:tc>
        <w:tc>
          <w:tcPr>
            <w:tcW w:w="1805" w:type="dxa"/>
            <w:vAlign w:val="center"/>
          </w:tcPr>
          <w:p w14:paraId="604557C0" w14:textId="77777777" w:rsidR="00387ACB" w:rsidRDefault="00000000">
            <w:pPr>
              <w:autoSpaceDE w:val="0"/>
              <w:autoSpaceDN w:val="0"/>
              <w:adjustRightInd w:val="0"/>
              <w:rPr>
                <w:rFonts w:hint="eastAsia"/>
                <w:sz w:val="18"/>
                <w:szCs w:val="18"/>
              </w:rPr>
            </w:pPr>
            <w:r>
              <w:rPr>
                <w:sz w:val="18"/>
                <w:szCs w:val="18"/>
              </w:rPr>
              <w:t>将 Worker 任务加入 CPU 容器</w:t>
            </w:r>
          </w:p>
        </w:tc>
        <w:tc>
          <w:tcPr>
            <w:tcW w:w="1984" w:type="dxa"/>
            <w:vAlign w:val="center"/>
          </w:tcPr>
          <w:p w14:paraId="604557C1" w14:textId="77777777" w:rsidR="00387ACB" w:rsidRDefault="00000000">
            <w:pPr>
              <w:snapToGrid w:val="0"/>
              <w:spacing w:line="260" w:lineRule="atLeast"/>
              <w:rPr>
                <w:rFonts w:hint="eastAsia"/>
                <w:sz w:val="18"/>
                <w:szCs w:val="18"/>
              </w:rPr>
            </w:pPr>
            <w:r>
              <w:rPr>
                <w:sz w:val="18"/>
                <w:szCs w:val="18"/>
              </w:rPr>
              <w:t>Worker 成功进入容器</w:t>
            </w:r>
          </w:p>
        </w:tc>
        <w:tc>
          <w:tcPr>
            <w:tcW w:w="1474" w:type="dxa"/>
            <w:vAlign w:val="center"/>
          </w:tcPr>
          <w:p w14:paraId="604557C2" w14:textId="77777777" w:rsidR="00387ACB" w:rsidRDefault="00000000">
            <w:pPr>
              <w:pStyle w:val="aff"/>
              <w:spacing w:before="0" w:after="0"/>
              <w:rPr>
                <w:rFonts w:hint="eastAsia"/>
                <w:sz w:val="18"/>
                <w:szCs w:val="18"/>
              </w:rPr>
            </w:pPr>
            <w:r>
              <w:rPr>
                <w:sz w:val="18"/>
                <w:szCs w:val="18"/>
              </w:rPr>
              <w:t>self-&gt;</w:t>
            </w:r>
            <w:proofErr w:type="spellStart"/>
            <w:r>
              <w:rPr>
                <w:sz w:val="18"/>
                <w:szCs w:val="18"/>
              </w:rPr>
              <w:t>cgroup</w:t>
            </w:r>
            <w:proofErr w:type="spellEnd"/>
            <w:r>
              <w:rPr>
                <w:sz w:val="18"/>
                <w:szCs w:val="18"/>
              </w:rPr>
              <w:t xml:space="preserve"> 等于容器核心 </w:t>
            </w:r>
            <w:proofErr w:type="spellStart"/>
            <w:r>
              <w:rPr>
                <w:sz w:val="18"/>
                <w:szCs w:val="18"/>
              </w:rPr>
              <w:t>cgroup</w:t>
            </w:r>
            <w:proofErr w:type="spellEnd"/>
            <w:r>
              <w:rPr>
                <w:sz w:val="18"/>
                <w:szCs w:val="18"/>
              </w:rPr>
              <w:t>，且 self-&gt;</w:t>
            </w:r>
            <w:proofErr w:type="spellStart"/>
            <w:r>
              <w:rPr>
                <w:sz w:val="18"/>
                <w:szCs w:val="18"/>
              </w:rPr>
              <w:t>is_added_to_cgroup</w:t>
            </w:r>
            <w:proofErr w:type="spellEnd"/>
            <w:r>
              <w:rPr>
                <w:sz w:val="18"/>
                <w:szCs w:val="18"/>
              </w:rPr>
              <w:t xml:space="preserve"> 为真</w:t>
            </w:r>
          </w:p>
        </w:tc>
        <w:tc>
          <w:tcPr>
            <w:tcW w:w="948" w:type="dxa"/>
            <w:vAlign w:val="center"/>
          </w:tcPr>
          <w:p w14:paraId="604557C3" w14:textId="77777777" w:rsidR="00387ACB" w:rsidRDefault="00000000">
            <w:pPr>
              <w:jc w:val="center"/>
              <w:rPr>
                <w:rFonts w:hint="eastAsia"/>
                <w:sz w:val="18"/>
                <w:szCs w:val="18"/>
              </w:rPr>
            </w:pPr>
            <w:r>
              <w:rPr>
                <w:sz w:val="18"/>
                <w:szCs w:val="18"/>
              </w:rPr>
              <w:t>说明任务已受到容器控制</w:t>
            </w:r>
          </w:p>
        </w:tc>
      </w:tr>
      <w:tr w:rsidR="00387ACB" w14:paraId="604557CC" w14:textId="77777777">
        <w:trPr>
          <w:cantSplit/>
          <w:trHeight w:val="2026"/>
          <w:jc w:val="center"/>
        </w:trPr>
        <w:tc>
          <w:tcPr>
            <w:tcW w:w="411" w:type="dxa"/>
            <w:vAlign w:val="center"/>
          </w:tcPr>
          <w:p w14:paraId="604557C5" w14:textId="77777777" w:rsidR="00387ACB" w:rsidRDefault="00000000">
            <w:pPr>
              <w:pStyle w:val="aff"/>
              <w:jc w:val="center"/>
              <w:rPr>
                <w:rFonts w:hint="eastAsia"/>
                <w:sz w:val="18"/>
                <w:szCs w:val="18"/>
              </w:rPr>
            </w:pPr>
            <w:r>
              <w:rPr>
                <w:rFonts w:hint="eastAsia"/>
                <w:sz w:val="18"/>
                <w:szCs w:val="18"/>
              </w:rPr>
              <w:t>步骤8</w:t>
            </w:r>
          </w:p>
        </w:tc>
        <w:tc>
          <w:tcPr>
            <w:tcW w:w="1402" w:type="dxa"/>
            <w:vAlign w:val="center"/>
          </w:tcPr>
          <w:p w14:paraId="604557C6" w14:textId="77777777" w:rsidR="00387ACB" w:rsidRDefault="00000000">
            <w:pPr>
              <w:rPr>
                <w:rFonts w:hint="eastAsia"/>
                <w:sz w:val="18"/>
                <w:szCs w:val="18"/>
              </w:rPr>
            </w:pPr>
            <w:r>
              <w:rPr>
                <w:sz w:val="18"/>
                <w:szCs w:val="18"/>
              </w:rPr>
              <w:t>Worker 已加入容器</w:t>
            </w:r>
          </w:p>
        </w:tc>
        <w:tc>
          <w:tcPr>
            <w:tcW w:w="989" w:type="dxa"/>
            <w:vAlign w:val="center"/>
          </w:tcPr>
          <w:p w14:paraId="604557C7" w14:textId="77777777" w:rsidR="00387ACB" w:rsidRDefault="00000000">
            <w:pPr>
              <w:rPr>
                <w:rFonts w:hint="eastAsia"/>
                <w:sz w:val="18"/>
                <w:szCs w:val="18"/>
              </w:rPr>
            </w:pPr>
            <w:r>
              <w:rPr>
                <w:sz w:val="18"/>
                <w:szCs w:val="18"/>
              </w:rPr>
              <w:t>Worker 向 Init 任务发送 WORKER_READY_EVENT</w:t>
            </w:r>
          </w:p>
        </w:tc>
        <w:tc>
          <w:tcPr>
            <w:tcW w:w="1805" w:type="dxa"/>
            <w:vAlign w:val="center"/>
          </w:tcPr>
          <w:p w14:paraId="604557C8" w14:textId="77777777" w:rsidR="00387ACB" w:rsidRDefault="00000000">
            <w:pPr>
              <w:autoSpaceDE w:val="0"/>
              <w:autoSpaceDN w:val="0"/>
              <w:adjustRightInd w:val="0"/>
              <w:rPr>
                <w:rFonts w:hint="eastAsia"/>
                <w:sz w:val="18"/>
                <w:szCs w:val="18"/>
              </w:rPr>
            </w:pPr>
            <w:r>
              <w:rPr>
                <w:sz w:val="18"/>
                <w:szCs w:val="18"/>
              </w:rPr>
              <w:t>通知主测试任务 Worker 已准备完成</w:t>
            </w:r>
          </w:p>
        </w:tc>
        <w:tc>
          <w:tcPr>
            <w:tcW w:w="1984" w:type="dxa"/>
            <w:vAlign w:val="center"/>
          </w:tcPr>
          <w:p w14:paraId="604557C9" w14:textId="77777777" w:rsidR="00387ACB" w:rsidRDefault="00000000">
            <w:pPr>
              <w:snapToGrid w:val="0"/>
              <w:spacing w:line="260" w:lineRule="atLeast"/>
              <w:rPr>
                <w:rFonts w:hint="eastAsia"/>
                <w:sz w:val="18"/>
                <w:szCs w:val="18"/>
              </w:rPr>
            </w:pPr>
            <w:r>
              <w:rPr>
                <w:rFonts w:hint="eastAsia"/>
                <w:sz w:val="18"/>
                <w:szCs w:val="18"/>
              </w:rPr>
              <w:t>事件发送成功</w:t>
            </w:r>
          </w:p>
        </w:tc>
        <w:tc>
          <w:tcPr>
            <w:tcW w:w="1474" w:type="dxa"/>
            <w:vAlign w:val="center"/>
          </w:tcPr>
          <w:p w14:paraId="604557CA" w14:textId="77777777" w:rsidR="00387ACB" w:rsidRDefault="00000000">
            <w:pPr>
              <w:pStyle w:val="aff"/>
              <w:spacing w:before="0" w:after="0"/>
              <w:rPr>
                <w:rFonts w:hint="eastAsia"/>
                <w:sz w:val="18"/>
                <w:szCs w:val="18"/>
              </w:rPr>
            </w:pPr>
            <w:proofErr w:type="spellStart"/>
            <w:r>
              <w:rPr>
                <w:sz w:val="18"/>
                <w:szCs w:val="18"/>
              </w:rPr>
              <w:t>rtems_event_receive</w:t>
            </w:r>
            <w:proofErr w:type="spellEnd"/>
            <w:r>
              <w:rPr>
                <w:sz w:val="18"/>
                <w:szCs w:val="18"/>
              </w:rPr>
              <w:t>() 返回 RTEMS_SUCCESSFUL</w:t>
            </w:r>
          </w:p>
        </w:tc>
        <w:tc>
          <w:tcPr>
            <w:tcW w:w="948" w:type="dxa"/>
            <w:vAlign w:val="center"/>
          </w:tcPr>
          <w:p w14:paraId="604557CB" w14:textId="77777777" w:rsidR="00387ACB" w:rsidRDefault="00000000">
            <w:pPr>
              <w:jc w:val="center"/>
              <w:rPr>
                <w:rFonts w:hint="eastAsia"/>
                <w:sz w:val="18"/>
                <w:szCs w:val="18"/>
              </w:rPr>
            </w:pPr>
            <w:r>
              <w:rPr>
                <w:sz w:val="18"/>
                <w:szCs w:val="18"/>
              </w:rPr>
              <w:t>作为暂停测试前的同步点</w:t>
            </w:r>
          </w:p>
        </w:tc>
      </w:tr>
      <w:tr w:rsidR="00387ACB" w14:paraId="604557D4" w14:textId="77777777">
        <w:trPr>
          <w:cantSplit/>
          <w:trHeight w:val="2026"/>
          <w:jc w:val="center"/>
        </w:trPr>
        <w:tc>
          <w:tcPr>
            <w:tcW w:w="411" w:type="dxa"/>
            <w:vAlign w:val="center"/>
          </w:tcPr>
          <w:p w14:paraId="604557CD" w14:textId="77777777" w:rsidR="00387ACB" w:rsidRDefault="00000000">
            <w:pPr>
              <w:pStyle w:val="aff"/>
              <w:jc w:val="center"/>
              <w:rPr>
                <w:rFonts w:hint="eastAsia"/>
                <w:sz w:val="18"/>
                <w:szCs w:val="18"/>
              </w:rPr>
            </w:pPr>
            <w:r>
              <w:rPr>
                <w:rFonts w:hint="eastAsia"/>
                <w:sz w:val="18"/>
                <w:szCs w:val="18"/>
              </w:rPr>
              <w:t>步骤9</w:t>
            </w:r>
          </w:p>
        </w:tc>
        <w:tc>
          <w:tcPr>
            <w:tcW w:w="1402" w:type="dxa"/>
            <w:vAlign w:val="center"/>
          </w:tcPr>
          <w:p w14:paraId="604557CE" w14:textId="77777777" w:rsidR="00387ACB" w:rsidRDefault="00000000">
            <w:pPr>
              <w:rPr>
                <w:rFonts w:hint="eastAsia"/>
                <w:sz w:val="18"/>
                <w:szCs w:val="18"/>
              </w:rPr>
            </w:pPr>
            <w:r>
              <w:rPr>
                <w:sz w:val="18"/>
                <w:szCs w:val="18"/>
              </w:rPr>
              <w:t>Worker 正常运行</w:t>
            </w:r>
          </w:p>
        </w:tc>
        <w:tc>
          <w:tcPr>
            <w:tcW w:w="989" w:type="dxa"/>
            <w:vAlign w:val="center"/>
          </w:tcPr>
          <w:p w14:paraId="604557CF" w14:textId="77777777" w:rsidR="00387ACB" w:rsidRDefault="00000000">
            <w:pPr>
              <w:rPr>
                <w:rFonts w:hint="eastAsia"/>
                <w:sz w:val="18"/>
                <w:szCs w:val="18"/>
              </w:rPr>
            </w:pPr>
            <w:r>
              <w:rPr>
                <w:sz w:val="18"/>
                <w:szCs w:val="18"/>
              </w:rPr>
              <w:t xml:space="preserve">读取 </w:t>
            </w:r>
            <w:proofErr w:type="spellStart"/>
            <w:r>
              <w:rPr>
                <w:sz w:val="18"/>
                <w:szCs w:val="18"/>
              </w:rPr>
              <w:t>worker_ticks</w:t>
            </w:r>
            <w:proofErr w:type="spellEnd"/>
            <w:r>
              <w:rPr>
                <w:sz w:val="18"/>
                <w:szCs w:val="18"/>
              </w:rPr>
              <w:t>，并等待其变化</w:t>
            </w:r>
          </w:p>
        </w:tc>
        <w:tc>
          <w:tcPr>
            <w:tcW w:w="1805" w:type="dxa"/>
            <w:vAlign w:val="center"/>
          </w:tcPr>
          <w:p w14:paraId="604557D0" w14:textId="77777777" w:rsidR="00387ACB" w:rsidRDefault="00000000">
            <w:pPr>
              <w:autoSpaceDE w:val="0"/>
              <w:autoSpaceDN w:val="0"/>
              <w:adjustRightInd w:val="0"/>
              <w:rPr>
                <w:rFonts w:hint="eastAsia"/>
                <w:sz w:val="18"/>
                <w:szCs w:val="18"/>
              </w:rPr>
            </w:pPr>
            <w:r>
              <w:rPr>
                <w:sz w:val="18"/>
                <w:szCs w:val="18"/>
              </w:rPr>
              <w:t>验证 Worker 任务在暂停前确实处于运行状态</w:t>
            </w:r>
          </w:p>
        </w:tc>
        <w:tc>
          <w:tcPr>
            <w:tcW w:w="1984" w:type="dxa"/>
            <w:vAlign w:val="center"/>
          </w:tcPr>
          <w:p w14:paraId="604557D1" w14:textId="77777777" w:rsidR="00387ACB" w:rsidRDefault="00000000">
            <w:pPr>
              <w:snapToGrid w:val="0"/>
              <w:spacing w:line="260" w:lineRule="atLeast"/>
              <w:rPr>
                <w:rFonts w:hint="eastAsia"/>
                <w:sz w:val="18"/>
                <w:szCs w:val="18"/>
              </w:rPr>
            </w:pPr>
            <w:proofErr w:type="spellStart"/>
            <w:r>
              <w:rPr>
                <w:sz w:val="18"/>
                <w:szCs w:val="18"/>
              </w:rPr>
              <w:t>worker_ticks</w:t>
            </w:r>
            <w:proofErr w:type="spellEnd"/>
            <w:r>
              <w:rPr>
                <w:sz w:val="18"/>
                <w:szCs w:val="18"/>
              </w:rPr>
              <w:t xml:space="preserve"> 在等待期间</w:t>
            </w:r>
            <w:r>
              <w:rPr>
                <w:rFonts w:hint="eastAsia"/>
                <w:sz w:val="18"/>
                <w:szCs w:val="18"/>
              </w:rPr>
              <w:t>增长为非0值</w:t>
            </w:r>
          </w:p>
        </w:tc>
        <w:tc>
          <w:tcPr>
            <w:tcW w:w="1474" w:type="dxa"/>
            <w:vAlign w:val="center"/>
          </w:tcPr>
          <w:p w14:paraId="604557D2" w14:textId="77777777" w:rsidR="00387ACB" w:rsidRDefault="00000000">
            <w:pPr>
              <w:pStyle w:val="aff"/>
              <w:spacing w:before="0" w:after="0"/>
              <w:rPr>
                <w:rFonts w:hint="eastAsia"/>
                <w:sz w:val="18"/>
                <w:szCs w:val="18"/>
              </w:rPr>
            </w:pPr>
            <w:proofErr w:type="spellStart"/>
            <w:r>
              <w:rPr>
                <w:sz w:val="18"/>
                <w:szCs w:val="18"/>
              </w:rPr>
              <w:t>wait_until_counter_changes</w:t>
            </w:r>
            <w:proofErr w:type="spellEnd"/>
            <w:r>
              <w:rPr>
                <w:sz w:val="18"/>
                <w:szCs w:val="18"/>
              </w:rPr>
              <w:t>() 断言通过</w:t>
            </w:r>
          </w:p>
        </w:tc>
        <w:tc>
          <w:tcPr>
            <w:tcW w:w="948" w:type="dxa"/>
            <w:vAlign w:val="center"/>
          </w:tcPr>
          <w:p w14:paraId="604557D3" w14:textId="77777777" w:rsidR="00387ACB" w:rsidRDefault="00000000">
            <w:pPr>
              <w:jc w:val="center"/>
              <w:rPr>
                <w:rFonts w:hint="eastAsia"/>
                <w:sz w:val="18"/>
                <w:szCs w:val="18"/>
              </w:rPr>
            </w:pPr>
            <w:r>
              <w:rPr>
                <w:sz w:val="18"/>
                <w:szCs w:val="18"/>
              </w:rPr>
              <w:t>若计数器不变，说明 Worker 未正常运行</w:t>
            </w:r>
          </w:p>
        </w:tc>
      </w:tr>
      <w:tr w:rsidR="00387ACB" w14:paraId="604557DC" w14:textId="77777777">
        <w:trPr>
          <w:cantSplit/>
          <w:trHeight w:val="2026"/>
          <w:jc w:val="center"/>
        </w:trPr>
        <w:tc>
          <w:tcPr>
            <w:tcW w:w="411" w:type="dxa"/>
            <w:vAlign w:val="center"/>
          </w:tcPr>
          <w:p w14:paraId="604557D5" w14:textId="77777777" w:rsidR="00387ACB" w:rsidRDefault="00000000">
            <w:pPr>
              <w:pStyle w:val="aff"/>
              <w:jc w:val="center"/>
              <w:rPr>
                <w:rFonts w:hint="eastAsia"/>
                <w:sz w:val="18"/>
                <w:szCs w:val="18"/>
              </w:rPr>
            </w:pPr>
            <w:r>
              <w:rPr>
                <w:rFonts w:hint="eastAsia"/>
                <w:sz w:val="18"/>
                <w:szCs w:val="18"/>
              </w:rPr>
              <w:t>步骤10</w:t>
            </w:r>
          </w:p>
        </w:tc>
        <w:tc>
          <w:tcPr>
            <w:tcW w:w="1402" w:type="dxa"/>
            <w:vAlign w:val="center"/>
          </w:tcPr>
          <w:p w14:paraId="604557D6" w14:textId="77777777" w:rsidR="00387ACB" w:rsidRDefault="00000000">
            <w:pPr>
              <w:rPr>
                <w:rFonts w:hint="eastAsia"/>
                <w:sz w:val="18"/>
                <w:szCs w:val="18"/>
              </w:rPr>
            </w:pPr>
            <w:r>
              <w:rPr>
                <w:sz w:val="18"/>
                <w:szCs w:val="18"/>
              </w:rPr>
              <w:t>Worker 正在容器中运行</w:t>
            </w:r>
          </w:p>
        </w:tc>
        <w:tc>
          <w:tcPr>
            <w:tcW w:w="989" w:type="dxa"/>
            <w:vAlign w:val="center"/>
          </w:tcPr>
          <w:p w14:paraId="604557D7" w14:textId="77777777" w:rsidR="00387ACB" w:rsidRDefault="00000000">
            <w:pPr>
              <w:rPr>
                <w:rFonts w:hint="eastAsia"/>
                <w:sz w:val="18"/>
                <w:szCs w:val="18"/>
              </w:rPr>
            </w:pPr>
            <w:r>
              <w:rPr>
                <w:sz w:val="18"/>
                <w:szCs w:val="18"/>
              </w:rPr>
              <w:t>写入命令 pause &lt;</w:t>
            </w:r>
            <w:proofErr w:type="spellStart"/>
            <w:r>
              <w:rPr>
                <w:sz w:val="18"/>
                <w:szCs w:val="18"/>
              </w:rPr>
              <w:t>cgroup_id</w:t>
            </w:r>
            <w:proofErr w:type="spellEnd"/>
            <w:r>
              <w:rPr>
                <w:sz w:val="18"/>
                <w:szCs w:val="18"/>
              </w:rPr>
              <w:t>&gt;\n 到 /</w:t>
            </w:r>
            <w:proofErr w:type="spellStart"/>
            <w:r>
              <w:rPr>
                <w:sz w:val="18"/>
                <w:szCs w:val="18"/>
              </w:rPr>
              <w:t>cpuctl</w:t>
            </w:r>
            <w:proofErr w:type="spellEnd"/>
          </w:p>
        </w:tc>
        <w:tc>
          <w:tcPr>
            <w:tcW w:w="1805" w:type="dxa"/>
            <w:vAlign w:val="center"/>
          </w:tcPr>
          <w:p w14:paraId="604557D8" w14:textId="77777777" w:rsidR="00387ACB" w:rsidRDefault="00000000">
            <w:pPr>
              <w:autoSpaceDE w:val="0"/>
              <w:autoSpaceDN w:val="0"/>
              <w:adjustRightInd w:val="0"/>
              <w:rPr>
                <w:rFonts w:hint="eastAsia"/>
                <w:sz w:val="18"/>
                <w:szCs w:val="18"/>
              </w:rPr>
            </w:pPr>
            <w:r>
              <w:rPr>
                <w:sz w:val="18"/>
                <w:szCs w:val="18"/>
              </w:rPr>
              <w:t>暂停指定 CPU 容器</w:t>
            </w:r>
          </w:p>
        </w:tc>
        <w:tc>
          <w:tcPr>
            <w:tcW w:w="1984" w:type="dxa"/>
            <w:vAlign w:val="center"/>
          </w:tcPr>
          <w:p w14:paraId="604557D9" w14:textId="77777777" w:rsidR="00387ACB" w:rsidRDefault="00000000">
            <w:pPr>
              <w:snapToGrid w:val="0"/>
              <w:spacing w:line="260" w:lineRule="atLeast"/>
              <w:rPr>
                <w:rFonts w:hint="eastAsia"/>
                <w:sz w:val="18"/>
                <w:szCs w:val="18"/>
              </w:rPr>
            </w:pPr>
            <w:r>
              <w:rPr>
                <w:sz w:val="18"/>
                <w:szCs w:val="18"/>
              </w:rPr>
              <w:t>命令写入成功，容器进入暂停状态</w:t>
            </w:r>
          </w:p>
        </w:tc>
        <w:tc>
          <w:tcPr>
            <w:tcW w:w="1474" w:type="dxa"/>
            <w:vAlign w:val="center"/>
          </w:tcPr>
          <w:p w14:paraId="604557DA" w14:textId="77777777" w:rsidR="00387ACB" w:rsidRDefault="00000000">
            <w:pPr>
              <w:pStyle w:val="aff"/>
              <w:spacing w:before="0" w:after="0"/>
              <w:rPr>
                <w:rFonts w:hint="eastAsia"/>
                <w:sz w:val="18"/>
                <w:szCs w:val="18"/>
              </w:rPr>
            </w:pPr>
            <w:r>
              <w:rPr>
                <w:sz w:val="18"/>
                <w:szCs w:val="18"/>
              </w:rPr>
              <w:t>write() 返回值正确，无断言失败</w:t>
            </w:r>
          </w:p>
        </w:tc>
        <w:tc>
          <w:tcPr>
            <w:tcW w:w="948" w:type="dxa"/>
            <w:vAlign w:val="center"/>
          </w:tcPr>
          <w:p w14:paraId="604557DB" w14:textId="77777777" w:rsidR="00387ACB" w:rsidRDefault="00000000">
            <w:pPr>
              <w:jc w:val="center"/>
              <w:rPr>
                <w:rFonts w:hint="eastAsia"/>
                <w:sz w:val="18"/>
                <w:szCs w:val="18"/>
              </w:rPr>
            </w:pPr>
            <w:r>
              <w:rPr>
                <w:sz w:val="18"/>
                <w:szCs w:val="18"/>
              </w:rPr>
              <w:t>&lt;</w:t>
            </w:r>
            <w:proofErr w:type="spellStart"/>
            <w:r>
              <w:rPr>
                <w:sz w:val="18"/>
                <w:szCs w:val="18"/>
              </w:rPr>
              <w:t>cgroup_id</w:t>
            </w:r>
            <w:proofErr w:type="spellEnd"/>
            <w:r>
              <w:rPr>
                <w:sz w:val="18"/>
                <w:szCs w:val="18"/>
              </w:rPr>
              <w:t xml:space="preserve">&gt; 来自 </w:t>
            </w:r>
            <w:proofErr w:type="spellStart"/>
            <w:r>
              <w:rPr>
                <w:sz w:val="18"/>
                <w:szCs w:val="18"/>
              </w:rPr>
              <w:t>managed_container</w:t>
            </w:r>
            <w:proofErr w:type="spellEnd"/>
            <w:r>
              <w:rPr>
                <w:sz w:val="18"/>
                <w:szCs w:val="18"/>
              </w:rPr>
              <w:t>-&gt;</w:t>
            </w:r>
            <w:proofErr w:type="spellStart"/>
            <w:r>
              <w:rPr>
                <w:sz w:val="18"/>
                <w:szCs w:val="18"/>
              </w:rPr>
              <w:t>cgroup_id</w:t>
            </w:r>
            <w:proofErr w:type="spellEnd"/>
          </w:p>
        </w:tc>
      </w:tr>
      <w:tr w:rsidR="00387ACB" w14:paraId="604557E5" w14:textId="77777777">
        <w:trPr>
          <w:cantSplit/>
          <w:trHeight w:val="2026"/>
          <w:jc w:val="center"/>
        </w:trPr>
        <w:tc>
          <w:tcPr>
            <w:tcW w:w="411" w:type="dxa"/>
            <w:vAlign w:val="center"/>
          </w:tcPr>
          <w:p w14:paraId="604557DD" w14:textId="77777777" w:rsidR="00387ACB" w:rsidRDefault="00000000">
            <w:pPr>
              <w:pStyle w:val="aff"/>
              <w:jc w:val="center"/>
              <w:rPr>
                <w:rFonts w:hint="eastAsia"/>
                <w:sz w:val="18"/>
                <w:szCs w:val="18"/>
              </w:rPr>
            </w:pPr>
            <w:r>
              <w:rPr>
                <w:rFonts w:hint="eastAsia"/>
                <w:sz w:val="18"/>
                <w:szCs w:val="18"/>
              </w:rPr>
              <w:t>步骤11</w:t>
            </w:r>
          </w:p>
        </w:tc>
        <w:tc>
          <w:tcPr>
            <w:tcW w:w="1402" w:type="dxa"/>
            <w:vAlign w:val="center"/>
          </w:tcPr>
          <w:p w14:paraId="604557DE" w14:textId="77777777" w:rsidR="00387ACB" w:rsidRDefault="00000000">
            <w:pPr>
              <w:rPr>
                <w:rFonts w:hint="eastAsia"/>
                <w:sz w:val="18"/>
                <w:szCs w:val="18"/>
              </w:rPr>
            </w:pPr>
            <w:r>
              <w:rPr>
                <w:sz w:val="18"/>
                <w:szCs w:val="18"/>
              </w:rPr>
              <w:t>容器已暂停</w:t>
            </w:r>
          </w:p>
        </w:tc>
        <w:tc>
          <w:tcPr>
            <w:tcW w:w="989" w:type="dxa"/>
            <w:vAlign w:val="center"/>
          </w:tcPr>
          <w:p w14:paraId="604557DF" w14:textId="77777777" w:rsidR="00387ACB" w:rsidRDefault="00387ACB">
            <w:pPr>
              <w:rPr>
                <w:rFonts w:hint="eastAsia"/>
                <w:sz w:val="18"/>
                <w:szCs w:val="18"/>
              </w:rPr>
            </w:pPr>
          </w:p>
          <w:p w14:paraId="604557E0" w14:textId="77777777" w:rsidR="00387ACB" w:rsidRDefault="00000000">
            <w:pPr>
              <w:rPr>
                <w:rFonts w:hint="eastAsia"/>
                <w:sz w:val="18"/>
                <w:szCs w:val="18"/>
              </w:rPr>
            </w:pPr>
            <w:r>
              <w:rPr>
                <w:sz w:val="18"/>
                <w:szCs w:val="18"/>
              </w:rPr>
              <w:t xml:space="preserve">等待 5 个 tick 后再次读取 </w:t>
            </w:r>
            <w:proofErr w:type="spellStart"/>
            <w:r>
              <w:rPr>
                <w:sz w:val="18"/>
                <w:szCs w:val="18"/>
              </w:rPr>
              <w:t>worker_ticks</w:t>
            </w:r>
            <w:proofErr w:type="spellEnd"/>
          </w:p>
        </w:tc>
        <w:tc>
          <w:tcPr>
            <w:tcW w:w="1805" w:type="dxa"/>
            <w:vAlign w:val="center"/>
          </w:tcPr>
          <w:p w14:paraId="604557E1" w14:textId="77777777" w:rsidR="00387ACB" w:rsidRDefault="00000000">
            <w:pPr>
              <w:autoSpaceDE w:val="0"/>
              <w:autoSpaceDN w:val="0"/>
              <w:adjustRightInd w:val="0"/>
              <w:rPr>
                <w:rFonts w:hint="eastAsia"/>
                <w:sz w:val="18"/>
                <w:szCs w:val="18"/>
              </w:rPr>
            </w:pPr>
            <w:r>
              <w:rPr>
                <w:sz w:val="18"/>
                <w:szCs w:val="18"/>
              </w:rPr>
              <w:t>验证暂停期间容器内 Worker 任务不再运行</w:t>
            </w:r>
          </w:p>
        </w:tc>
        <w:tc>
          <w:tcPr>
            <w:tcW w:w="1984" w:type="dxa"/>
            <w:vAlign w:val="center"/>
          </w:tcPr>
          <w:p w14:paraId="604557E2" w14:textId="77777777" w:rsidR="00387ACB" w:rsidRDefault="00000000">
            <w:pPr>
              <w:snapToGrid w:val="0"/>
              <w:spacing w:line="260" w:lineRule="atLeast"/>
              <w:rPr>
                <w:rFonts w:hint="eastAsia"/>
                <w:sz w:val="18"/>
                <w:szCs w:val="18"/>
              </w:rPr>
            </w:pPr>
            <w:r>
              <w:rPr>
                <w:sz w:val="18"/>
                <w:szCs w:val="18"/>
              </w:rPr>
              <w:t xml:space="preserve">暂停前后 </w:t>
            </w:r>
            <w:proofErr w:type="spellStart"/>
            <w:r>
              <w:rPr>
                <w:sz w:val="18"/>
                <w:szCs w:val="18"/>
              </w:rPr>
              <w:t>worker_ticks</w:t>
            </w:r>
            <w:proofErr w:type="spellEnd"/>
            <w:r>
              <w:rPr>
                <w:sz w:val="18"/>
                <w:szCs w:val="18"/>
              </w:rPr>
              <w:t xml:space="preserve"> 保持一致</w:t>
            </w:r>
          </w:p>
        </w:tc>
        <w:tc>
          <w:tcPr>
            <w:tcW w:w="1474" w:type="dxa"/>
            <w:vAlign w:val="center"/>
          </w:tcPr>
          <w:p w14:paraId="604557E3" w14:textId="77777777" w:rsidR="00387ACB" w:rsidRDefault="00000000">
            <w:pPr>
              <w:pStyle w:val="aff"/>
              <w:spacing w:before="0" w:after="0"/>
              <w:rPr>
                <w:rFonts w:hint="eastAsia"/>
                <w:sz w:val="18"/>
                <w:szCs w:val="18"/>
              </w:rPr>
            </w:pPr>
            <w:proofErr w:type="spellStart"/>
            <w:r>
              <w:rPr>
                <w:sz w:val="18"/>
                <w:szCs w:val="18"/>
              </w:rPr>
              <w:t>rtems_test_assert</w:t>
            </w:r>
            <w:proofErr w:type="spellEnd"/>
            <w:r>
              <w:rPr>
                <w:sz w:val="18"/>
                <w:szCs w:val="18"/>
              </w:rPr>
              <w:t>(</w:t>
            </w:r>
            <w:proofErr w:type="spellStart"/>
            <w:r>
              <w:rPr>
                <w:sz w:val="18"/>
                <w:szCs w:val="18"/>
              </w:rPr>
              <w:t>during_pause</w:t>
            </w:r>
            <w:proofErr w:type="spellEnd"/>
            <w:r>
              <w:rPr>
                <w:sz w:val="18"/>
                <w:szCs w:val="18"/>
              </w:rPr>
              <w:t xml:space="preserve"> == </w:t>
            </w:r>
            <w:proofErr w:type="spellStart"/>
            <w:r>
              <w:rPr>
                <w:sz w:val="18"/>
                <w:szCs w:val="18"/>
              </w:rPr>
              <w:t>before_pause</w:t>
            </w:r>
            <w:proofErr w:type="spellEnd"/>
            <w:r>
              <w:rPr>
                <w:sz w:val="18"/>
                <w:szCs w:val="18"/>
              </w:rPr>
              <w:t>) 通过</w:t>
            </w:r>
          </w:p>
        </w:tc>
        <w:tc>
          <w:tcPr>
            <w:tcW w:w="948" w:type="dxa"/>
            <w:vAlign w:val="center"/>
          </w:tcPr>
          <w:p w14:paraId="604557E4" w14:textId="77777777" w:rsidR="00387ACB" w:rsidRDefault="00000000">
            <w:pPr>
              <w:jc w:val="center"/>
              <w:rPr>
                <w:rFonts w:hint="eastAsia"/>
                <w:sz w:val="18"/>
                <w:szCs w:val="18"/>
              </w:rPr>
            </w:pPr>
            <w:r>
              <w:rPr>
                <w:sz w:val="18"/>
                <w:szCs w:val="18"/>
              </w:rPr>
              <w:t>这是本测试的核心判断条件</w:t>
            </w:r>
          </w:p>
        </w:tc>
      </w:tr>
      <w:tr w:rsidR="00387ACB" w14:paraId="604557EF" w14:textId="77777777">
        <w:trPr>
          <w:cantSplit/>
          <w:trHeight w:val="2026"/>
          <w:jc w:val="center"/>
        </w:trPr>
        <w:tc>
          <w:tcPr>
            <w:tcW w:w="411" w:type="dxa"/>
            <w:vAlign w:val="center"/>
          </w:tcPr>
          <w:p w14:paraId="604557E6" w14:textId="77777777" w:rsidR="00387ACB" w:rsidRDefault="00000000">
            <w:pPr>
              <w:pStyle w:val="aff"/>
              <w:jc w:val="center"/>
              <w:rPr>
                <w:rFonts w:hint="eastAsia"/>
                <w:sz w:val="18"/>
                <w:szCs w:val="18"/>
              </w:rPr>
            </w:pPr>
            <w:r>
              <w:rPr>
                <w:rFonts w:hint="eastAsia"/>
                <w:sz w:val="18"/>
                <w:szCs w:val="18"/>
              </w:rPr>
              <w:t>步骤12</w:t>
            </w:r>
          </w:p>
        </w:tc>
        <w:tc>
          <w:tcPr>
            <w:tcW w:w="1402" w:type="dxa"/>
            <w:vAlign w:val="center"/>
          </w:tcPr>
          <w:p w14:paraId="604557E7" w14:textId="77777777" w:rsidR="00387ACB" w:rsidRDefault="00000000">
            <w:pPr>
              <w:rPr>
                <w:rFonts w:hint="eastAsia"/>
                <w:sz w:val="18"/>
                <w:szCs w:val="18"/>
              </w:rPr>
            </w:pPr>
            <w:r>
              <w:rPr>
                <w:sz w:val="18"/>
                <w:szCs w:val="18"/>
              </w:rPr>
              <w:t>容器处于暂停状态</w:t>
            </w:r>
          </w:p>
        </w:tc>
        <w:tc>
          <w:tcPr>
            <w:tcW w:w="989" w:type="dxa"/>
            <w:vAlign w:val="center"/>
          </w:tcPr>
          <w:p w14:paraId="604557E8" w14:textId="77777777" w:rsidR="00387ACB" w:rsidRDefault="00000000">
            <w:pPr>
              <w:rPr>
                <w:rFonts w:hint="eastAsia"/>
                <w:sz w:val="18"/>
                <w:szCs w:val="18"/>
              </w:rPr>
            </w:pPr>
            <w:r>
              <w:rPr>
                <w:sz w:val="18"/>
                <w:szCs w:val="18"/>
              </w:rPr>
              <w:t>写入命令 resume &lt;</w:t>
            </w:r>
            <w:proofErr w:type="spellStart"/>
            <w:r>
              <w:rPr>
                <w:sz w:val="18"/>
                <w:szCs w:val="18"/>
              </w:rPr>
              <w:t>cgroup_id</w:t>
            </w:r>
            <w:proofErr w:type="spellEnd"/>
            <w:r>
              <w:rPr>
                <w:sz w:val="18"/>
                <w:szCs w:val="18"/>
              </w:rPr>
              <w:t>&gt;\n 到 /</w:t>
            </w:r>
            <w:proofErr w:type="spellStart"/>
            <w:r>
              <w:rPr>
                <w:sz w:val="18"/>
                <w:szCs w:val="18"/>
              </w:rPr>
              <w:t>cpuctl</w:t>
            </w:r>
            <w:proofErr w:type="spellEnd"/>
          </w:p>
        </w:tc>
        <w:tc>
          <w:tcPr>
            <w:tcW w:w="1805" w:type="dxa"/>
            <w:vAlign w:val="center"/>
          </w:tcPr>
          <w:p w14:paraId="604557E9" w14:textId="77777777" w:rsidR="00387ACB" w:rsidRDefault="00387ACB">
            <w:pPr>
              <w:autoSpaceDE w:val="0"/>
              <w:autoSpaceDN w:val="0"/>
              <w:adjustRightInd w:val="0"/>
              <w:rPr>
                <w:rFonts w:hint="eastAsia"/>
                <w:sz w:val="18"/>
                <w:szCs w:val="18"/>
              </w:rPr>
            </w:pPr>
          </w:p>
          <w:p w14:paraId="604557EA" w14:textId="77777777" w:rsidR="00387ACB" w:rsidRDefault="00387ACB">
            <w:pPr>
              <w:rPr>
                <w:rFonts w:hint="eastAsia"/>
                <w:sz w:val="18"/>
                <w:szCs w:val="18"/>
              </w:rPr>
            </w:pPr>
          </w:p>
          <w:p w14:paraId="604557EB" w14:textId="77777777" w:rsidR="00387ACB" w:rsidRDefault="00000000">
            <w:pPr>
              <w:rPr>
                <w:rFonts w:hint="eastAsia"/>
                <w:sz w:val="18"/>
                <w:szCs w:val="18"/>
              </w:rPr>
            </w:pPr>
            <w:r>
              <w:rPr>
                <w:sz w:val="18"/>
                <w:szCs w:val="18"/>
              </w:rPr>
              <w:t>恢复指定 CPU 容器</w:t>
            </w:r>
          </w:p>
        </w:tc>
        <w:tc>
          <w:tcPr>
            <w:tcW w:w="1984" w:type="dxa"/>
            <w:vAlign w:val="center"/>
          </w:tcPr>
          <w:p w14:paraId="604557EC" w14:textId="77777777" w:rsidR="00387ACB" w:rsidRDefault="00000000">
            <w:pPr>
              <w:snapToGrid w:val="0"/>
              <w:spacing w:line="260" w:lineRule="atLeast"/>
              <w:rPr>
                <w:rFonts w:hint="eastAsia"/>
                <w:sz w:val="18"/>
                <w:szCs w:val="18"/>
              </w:rPr>
            </w:pPr>
            <w:r>
              <w:rPr>
                <w:sz w:val="18"/>
                <w:szCs w:val="18"/>
              </w:rPr>
              <w:t>容器恢复运行</w:t>
            </w:r>
          </w:p>
        </w:tc>
        <w:tc>
          <w:tcPr>
            <w:tcW w:w="1474" w:type="dxa"/>
            <w:vAlign w:val="center"/>
          </w:tcPr>
          <w:p w14:paraId="604557ED" w14:textId="77777777" w:rsidR="00387ACB" w:rsidRDefault="00000000">
            <w:pPr>
              <w:pStyle w:val="aff"/>
              <w:spacing w:before="0" w:after="0"/>
              <w:rPr>
                <w:rFonts w:hint="eastAsia"/>
                <w:sz w:val="18"/>
                <w:szCs w:val="18"/>
              </w:rPr>
            </w:pPr>
            <w:r>
              <w:rPr>
                <w:sz w:val="18"/>
                <w:szCs w:val="18"/>
              </w:rPr>
              <w:t>写入成功，无断言失败</w:t>
            </w:r>
          </w:p>
        </w:tc>
        <w:tc>
          <w:tcPr>
            <w:tcW w:w="948" w:type="dxa"/>
            <w:vAlign w:val="center"/>
          </w:tcPr>
          <w:p w14:paraId="604557EE" w14:textId="77777777" w:rsidR="00387ACB" w:rsidRDefault="00000000">
            <w:pPr>
              <w:jc w:val="center"/>
              <w:rPr>
                <w:rFonts w:hint="eastAsia"/>
                <w:sz w:val="18"/>
                <w:szCs w:val="18"/>
              </w:rPr>
            </w:pPr>
            <w:r>
              <w:rPr>
                <w:sz w:val="18"/>
                <w:szCs w:val="18"/>
              </w:rPr>
              <w:t>恢复后 Worker 应继续被调度</w:t>
            </w:r>
          </w:p>
        </w:tc>
      </w:tr>
      <w:tr w:rsidR="00387ACB" w14:paraId="604557F7" w14:textId="77777777">
        <w:trPr>
          <w:cantSplit/>
          <w:trHeight w:val="2026"/>
          <w:jc w:val="center"/>
        </w:trPr>
        <w:tc>
          <w:tcPr>
            <w:tcW w:w="411" w:type="dxa"/>
            <w:vAlign w:val="center"/>
          </w:tcPr>
          <w:p w14:paraId="604557F0" w14:textId="77777777" w:rsidR="00387ACB" w:rsidRDefault="00000000">
            <w:pPr>
              <w:pStyle w:val="aff"/>
              <w:jc w:val="center"/>
              <w:rPr>
                <w:rFonts w:hint="eastAsia"/>
                <w:sz w:val="18"/>
                <w:szCs w:val="18"/>
              </w:rPr>
            </w:pPr>
            <w:r>
              <w:rPr>
                <w:rFonts w:hint="eastAsia"/>
                <w:sz w:val="18"/>
                <w:szCs w:val="18"/>
              </w:rPr>
              <w:lastRenderedPageBreak/>
              <w:t>步骤13</w:t>
            </w:r>
          </w:p>
        </w:tc>
        <w:tc>
          <w:tcPr>
            <w:tcW w:w="1402" w:type="dxa"/>
            <w:vAlign w:val="center"/>
          </w:tcPr>
          <w:p w14:paraId="604557F1" w14:textId="77777777" w:rsidR="00387ACB" w:rsidRDefault="00000000">
            <w:pPr>
              <w:rPr>
                <w:rFonts w:hint="eastAsia"/>
                <w:sz w:val="18"/>
                <w:szCs w:val="18"/>
              </w:rPr>
            </w:pPr>
            <w:r>
              <w:rPr>
                <w:sz w:val="18"/>
                <w:szCs w:val="18"/>
              </w:rPr>
              <w:t>容器已恢复</w:t>
            </w:r>
          </w:p>
        </w:tc>
        <w:tc>
          <w:tcPr>
            <w:tcW w:w="989" w:type="dxa"/>
            <w:vAlign w:val="center"/>
          </w:tcPr>
          <w:p w14:paraId="604557F2" w14:textId="77777777" w:rsidR="00387ACB" w:rsidRDefault="00000000">
            <w:pPr>
              <w:rPr>
                <w:rFonts w:hint="eastAsia"/>
                <w:sz w:val="18"/>
                <w:szCs w:val="18"/>
              </w:rPr>
            </w:pPr>
            <w:r>
              <w:rPr>
                <w:sz w:val="18"/>
                <w:szCs w:val="18"/>
              </w:rPr>
              <w:t xml:space="preserve">等待 </w:t>
            </w:r>
            <w:proofErr w:type="spellStart"/>
            <w:r>
              <w:rPr>
                <w:sz w:val="18"/>
                <w:szCs w:val="18"/>
              </w:rPr>
              <w:t>worker_ticks</w:t>
            </w:r>
            <w:proofErr w:type="spellEnd"/>
            <w:r>
              <w:rPr>
                <w:sz w:val="18"/>
                <w:szCs w:val="18"/>
              </w:rPr>
              <w:t xml:space="preserve"> 再次变化</w:t>
            </w:r>
          </w:p>
        </w:tc>
        <w:tc>
          <w:tcPr>
            <w:tcW w:w="1805" w:type="dxa"/>
            <w:vAlign w:val="center"/>
          </w:tcPr>
          <w:p w14:paraId="604557F3" w14:textId="77777777" w:rsidR="00387ACB" w:rsidRDefault="00000000">
            <w:pPr>
              <w:autoSpaceDE w:val="0"/>
              <w:autoSpaceDN w:val="0"/>
              <w:adjustRightInd w:val="0"/>
              <w:rPr>
                <w:rFonts w:hint="eastAsia"/>
                <w:sz w:val="18"/>
                <w:szCs w:val="18"/>
              </w:rPr>
            </w:pPr>
            <w:r>
              <w:rPr>
                <w:sz w:val="18"/>
                <w:szCs w:val="18"/>
              </w:rPr>
              <w:t>验证恢复后 Worker 任务继续运行</w:t>
            </w:r>
          </w:p>
        </w:tc>
        <w:tc>
          <w:tcPr>
            <w:tcW w:w="1984" w:type="dxa"/>
            <w:vAlign w:val="center"/>
          </w:tcPr>
          <w:p w14:paraId="604557F4" w14:textId="77777777" w:rsidR="00387ACB" w:rsidRDefault="00000000">
            <w:pPr>
              <w:snapToGrid w:val="0"/>
              <w:spacing w:line="260" w:lineRule="atLeast"/>
              <w:rPr>
                <w:rFonts w:hint="eastAsia"/>
                <w:sz w:val="18"/>
                <w:szCs w:val="18"/>
              </w:rPr>
            </w:pPr>
            <w:proofErr w:type="spellStart"/>
            <w:r>
              <w:rPr>
                <w:sz w:val="18"/>
                <w:szCs w:val="18"/>
              </w:rPr>
              <w:t>worker_ticks</w:t>
            </w:r>
            <w:proofErr w:type="spellEnd"/>
            <w:r>
              <w:rPr>
                <w:sz w:val="18"/>
                <w:szCs w:val="18"/>
              </w:rPr>
              <w:t xml:space="preserve"> 发生变化</w:t>
            </w:r>
          </w:p>
        </w:tc>
        <w:tc>
          <w:tcPr>
            <w:tcW w:w="1474" w:type="dxa"/>
            <w:vAlign w:val="center"/>
          </w:tcPr>
          <w:p w14:paraId="604557F5" w14:textId="77777777" w:rsidR="00387ACB" w:rsidRDefault="00000000">
            <w:pPr>
              <w:pStyle w:val="aff"/>
              <w:spacing w:before="0" w:after="0"/>
              <w:rPr>
                <w:rFonts w:hint="eastAsia"/>
                <w:sz w:val="18"/>
                <w:szCs w:val="18"/>
              </w:rPr>
            </w:pPr>
            <w:proofErr w:type="spellStart"/>
            <w:r>
              <w:rPr>
                <w:sz w:val="18"/>
                <w:szCs w:val="18"/>
              </w:rPr>
              <w:t>wait_until_counter_changes</w:t>
            </w:r>
            <w:proofErr w:type="spellEnd"/>
            <w:r>
              <w:rPr>
                <w:sz w:val="18"/>
                <w:szCs w:val="18"/>
              </w:rPr>
              <w:t>(</w:t>
            </w:r>
            <w:proofErr w:type="spellStart"/>
            <w:r>
              <w:rPr>
                <w:sz w:val="18"/>
                <w:szCs w:val="18"/>
              </w:rPr>
              <w:t>during_pause</w:t>
            </w:r>
            <w:proofErr w:type="spellEnd"/>
            <w:r>
              <w:rPr>
                <w:sz w:val="18"/>
                <w:szCs w:val="18"/>
              </w:rPr>
              <w:t>) 断言通过</w:t>
            </w:r>
          </w:p>
        </w:tc>
        <w:tc>
          <w:tcPr>
            <w:tcW w:w="948" w:type="dxa"/>
            <w:vAlign w:val="center"/>
          </w:tcPr>
          <w:p w14:paraId="604557F6" w14:textId="77777777" w:rsidR="00387ACB" w:rsidRDefault="00000000">
            <w:pPr>
              <w:jc w:val="center"/>
              <w:rPr>
                <w:rFonts w:hint="eastAsia"/>
                <w:sz w:val="18"/>
                <w:szCs w:val="18"/>
              </w:rPr>
            </w:pPr>
            <w:r>
              <w:rPr>
                <w:sz w:val="18"/>
                <w:szCs w:val="18"/>
              </w:rPr>
              <w:t>说明 resume 命令生效</w:t>
            </w:r>
          </w:p>
        </w:tc>
      </w:tr>
      <w:tr w:rsidR="00387ACB" w14:paraId="604557FF" w14:textId="77777777">
        <w:trPr>
          <w:cantSplit/>
          <w:trHeight w:val="2026"/>
          <w:jc w:val="center"/>
        </w:trPr>
        <w:tc>
          <w:tcPr>
            <w:tcW w:w="411" w:type="dxa"/>
            <w:vAlign w:val="center"/>
          </w:tcPr>
          <w:p w14:paraId="604557F8" w14:textId="77777777" w:rsidR="00387ACB" w:rsidRDefault="00000000">
            <w:pPr>
              <w:pStyle w:val="aff"/>
              <w:jc w:val="center"/>
              <w:rPr>
                <w:rFonts w:hint="eastAsia"/>
                <w:sz w:val="18"/>
                <w:szCs w:val="18"/>
              </w:rPr>
            </w:pPr>
            <w:r>
              <w:rPr>
                <w:rFonts w:hint="eastAsia"/>
                <w:sz w:val="18"/>
                <w:szCs w:val="18"/>
              </w:rPr>
              <w:t>步骤14</w:t>
            </w:r>
          </w:p>
        </w:tc>
        <w:tc>
          <w:tcPr>
            <w:tcW w:w="1402" w:type="dxa"/>
            <w:vAlign w:val="center"/>
          </w:tcPr>
          <w:p w14:paraId="604557F9" w14:textId="77777777" w:rsidR="00387ACB" w:rsidRDefault="00000000">
            <w:pPr>
              <w:rPr>
                <w:rFonts w:hint="eastAsia"/>
                <w:sz w:val="18"/>
                <w:szCs w:val="18"/>
              </w:rPr>
            </w:pPr>
            <w:r>
              <w:rPr>
                <w:sz w:val="18"/>
                <w:szCs w:val="18"/>
              </w:rPr>
              <w:t>暂停/恢复验证完成</w:t>
            </w:r>
          </w:p>
        </w:tc>
        <w:tc>
          <w:tcPr>
            <w:tcW w:w="989" w:type="dxa"/>
            <w:vAlign w:val="center"/>
          </w:tcPr>
          <w:p w14:paraId="604557FA" w14:textId="77777777" w:rsidR="00387ACB" w:rsidRDefault="00000000">
            <w:pPr>
              <w:rPr>
                <w:rFonts w:hint="eastAsia"/>
                <w:sz w:val="18"/>
                <w:szCs w:val="18"/>
              </w:rPr>
            </w:pPr>
            <w:r>
              <w:rPr>
                <w:sz w:val="18"/>
                <w:szCs w:val="18"/>
              </w:rPr>
              <w:t xml:space="preserve">设置 </w:t>
            </w:r>
            <w:proofErr w:type="spellStart"/>
            <w:r>
              <w:rPr>
                <w:sz w:val="18"/>
                <w:szCs w:val="18"/>
              </w:rPr>
              <w:t>worker_stop</w:t>
            </w:r>
            <w:proofErr w:type="spellEnd"/>
            <w:r>
              <w:rPr>
                <w:sz w:val="18"/>
                <w:szCs w:val="18"/>
              </w:rPr>
              <w:t xml:space="preserve"> = true</w:t>
            </w:r>
          </w:p>
        </w:tc>
        <w:tc>
          <w:tcPr>
            <w:tcW w:w="1805" w:type="dxa"/>
            <w:vAlign w:val="center"/>
          </w:tcPr>
          <w:p w14:paraId="604557FB" w14:textId="77777777" w:rsidR="00387ACB" w:rsidRDefault="00000000">
            <w:pPr>
              <w:autoSpaceDE w:val="0"/>
              <w:autoSpaceDN w:val="0"/>
              <w:adjustRightInd w:val="0"/>
              <w:rPr>
                <w:rFonts w:hint="eastAsia"/>
                <w:sz w:val="18"/>
                <w:szCs w:val="18"/>
              </w:rPr>
            </w:pPr>
            <w:r>
              <w:rPr>
                <w:sz w:val="18"/>
                <w:szCs w:val="18"/>
              </w:rPr>
              <w:t>通知 Worker 任务退出循环</w:t>
            </w:r>
          </w:p>
        </w:tc>
        <w:tc>
          <w:tcPr>
            <w:tcW w:w="1984" w:type="dxa"/>
            <w:vAlign w:val="center"/>
          </w:tcPr>
          <w:p w14:paraId="604557FC" w14:textId="77777777" w:rsidR="00387ACB" w:rsidRDefault="00000000">
            <w:pPr>
              <w:snapToGrid w:val="0"/>
              <w:spacing w:line="260" w:lineRule="atLeast"/>
              <w:rPr>
                <w:rFonts w:hint="eastAsia"/>
                <w:sz w:val="18"/>
                <w:szCs w:val="18"/>
              </w:rPr>
            </w:pPr>
            <w:r>
              <w:rPr>
                <w:sz w:val="18"/>
                <w:szCs w:val="18"/>
              </w:rPr>
              <w:t>Worker 停止循环并准备离开容器</w:t>
            </w:r>
          </w:p>
        </w:tc>
        <w:tc>
          <w:tcPr>
            <w:tcW w:w="1474" w:type="dxa"/>
            <w:vAlign w:val="center"/>
          </w:tcPr>
          <w:p w14:paraId="604557FD" w14:textId="77777777" w:rsidR="00387ACB" w:rsidRDefault="00000000">
            <w:pPr>
              <w:pStyle w:val="aff"/>
              <w:spacing w:before="0" w:after="0"/>
              <w:rPr>
                <w:rFonts w:hint="eastAsia"/>
                <w:sz w:val="18"/>
                <w:szCs w:val="18"/>
              </w:rPr>
            </w:pPr>
            <w:r>
              <w:rPr>
                <w:sz w:val="18"/>
                <w:szCs w:val="18"/>
              </w:rPr>
              <w:t>Worker 后续发送 WORKER_DONE_EVENT</w:t>
            </w:r>
          </w:p>
        </w:tc>
        <w:tc>
          <w:tcPr>
            <w:tcW w:w="948" w:type="dxa"/>
            <w:vAlign w:val="center"/>
          </w:tcPr>
          <w:p w14:paraId="604557FE" w14:textId="77777777" w:rsidR="00387ACB" w:rsidRDefault="00000000">
            <w:pPr>
              <w:jc w:val="center"/>
              <w:rPr>
                <w:rFonts w:hint="eastAsia"/>
                <w:sz w:val="18"/>
                <w:szCs w:val="18"/>
              </w:rPr>
            </w:pPr>
            <w:r>
              <w:rPr>
                <w:sz w:val="18"/>
                <w:szCs w:val="18"/>
              </w:rPr>
              <w:t>用于结束测试任务</w:t>
            </w:r>
          </w:p>
        </w:tc>
      </w:tr>
      <w:tr w:rsidR="00387ACB" w14:paraId="60455807" w14:textId="77777777">
        <w:trPr>
          <w:cantSplit/>
          <w:trHeight w:val="2026"/>
          <w:jc w:val="center"/>
        </w:trPr>
        <w:tc>
          <w:tcPr>
            <w:tcW w:w="411" w:type="dxa"/>
            <w:vAlign w:val="center"/>
          </w:tcPr>
          <w:p w14:paraId="60455800" w14:textId="77777777" w:rsidR="00387ACB" w:rsidRDefault="00000000">
            <w:pPr>
              <w:pStyle w:val="aff"/>
              <w:jc w:val="center"/>
              <w:rPr>
                <w:rFonts w:hint="eastAsia"/>
                <w:sz w:val="18"/>
                <w:szCs w:val="18"/>
              </w:rPr>
            </w:pPr>
            <w:r>
              <w:rPr>
                <w:rFonts w:hint="eastAsia"/>
                <w:sz w:val="18"/>
                <w:szCs w:val="18"/>
              </w:rPr>
              <w:t>步骤15</w:t>
            </w:r>
          </w:p>
        </w:tc>
        <w:tc>
          <w:tcPr>
            <w:tcW w:w="1402" w:type="dxa"/>
            <w:vAlign w:val="center"/>
          </w:tcPr>
          <w:p w14:paraId="60455801" w14:textId="77777777" w:rsidR="00387ACB" w:rsidRDefault="00000000">
            <w:pPr>
              <w:rPr>
                <w:rFonts w:hint="eastAsia"/>
                <w:sz w:val="18"/>
                <w:szCs w:val="18"/>
              </w:rPr>
            </w:pPr>
            <w:r>
              <w:rPr>
                <w:sz w:val="18"/>
                <w:szCs w:val="18"/>
              </w:rPr>
              <w:t>Worker 准备退出</w:t>
            </w:r>
          </w:p>
        </w:tc>
        <w:tc>
          <w:tcPr>
            <w:tcW w:w="989" w:type="dxa"/>
            <w:vAlign w:val="center"/>
          </w:tcPr>
          <w:p w14:paraId="60455802" w14:textId="77777777" w:rsidR="00387ACB" w:rsidRDefault="00000000">
            <w:pPr>
              <w:rPr>
                <w:rFonts w:hint="eastAsia"/>
                <w:sz w:val="18"/>
                <w:szCs w:val="18"/>
              </w:rPr>
            </w:pPr>
            <w:r>
              <w:rPr>
                <w:sz w:val="18"/>
                <w:szCs w:val="18"/>
              </w:rPr>
              <w:t xml:space="preserve">Worker 调用 </w:t>
            </w:r>
            <w:proofErr w:type="spellStart"/>
            <w:r>
              <w:rPr>
                <w:sz w:val="18"/>
                <w:szCs w:val="18"/>
              </w:rPr>
              <w:t>rtems_unified_container_leave</w:t>
            </w:r>
            <w:proofErr w:type="spellEnd"/>
            <w:r>
              <w:rPr>
                <w:sz w:val="18"/>
                <w:szCs w:val="18"/>
              </w:rPr>
              <w:t>(</w:t>
            </w:r>
            <w:proofErr w:type="spellStart"/>
            <w:r>
              <w:rPr>
                <w:sz w:val="18"/>
                <w:szCs w:val="18"/>
              </w:rPr>
              <w:t>managed_container</w:t>
            </w:r>
            <w:proofErr w:type="spellEnd"/>
            <w:r>
              <w:rPr>
                <w:sz w:val="18"/>
                <w:szCs w:val="18"/>
              </w:rPr>
              <w:t>, self)</w:t>
            </w:r>
          </w:p>
        </w:tc>
        <w:tc>
          <w:tcPr>
            <w:tcW w:w="1805" w:type="dxa"/>
            <w:vAlign w:val="center"/>
          </w:tcPr>
          <w:p w14:paraId="60455803" w14:textId="77777777" w:rsidR="00387ACB" w:rsidRDefault="00000000">
            <w:pPr>
              <w:autoSpaceDE w:val="0"/>
              <w:autoSpaceDN w:val="0"/>
              <w:adjustRightInd w:val="0"/>
              <w:rPr>
                <w:rFonts w:hint="eastAsia"/>
                <w:sz w:val="18"/>
                <w:szCs w:val="18"/>
              </w:rPr>
            </w:pPr>
            <w:r>
              <w:rPr>
                <w:sz w:val="18"/>
                <w:szCs w:val="18"/>
              </w:rPr>
              <w:t>将 Worker 任务移出容器</w:t>
            </w:r>
          </w:p>
        </w:tc>
        <w:tc>
          <w:tcPr>
            <w:tcW w:w="1984" w:type="dxa"/>
            <w:vAlign w:val="center"/>
          </w:tcPr>
          <w:p w14:paraId="60455804" w14:textId="77777777" w:rsidR="00387ACB" w:rsidRDefault="00000000">
            <w:pPr>
              <w:snapToGrid w:val="0"/>
              <w:spacing w:line="260" w:lineRule="atLeast"/>
              <w:rPr>
                <w:rFonts w:hint="eastAsia"/>
                <w:sz w:val="18"/>
                <w:szCs w:val="18"/>
              </w:rPr>
            </w:pPr>
            <w:r>
              <w:rPr>
                <w:sz w:val="18"/>
                <w:szCs w:val="18"/>
              </w:rPr>
              <w:t>Worker 成功离开容器</w:t>
            </w:r>
          </w:p>
        </w:tc>
        <w:tc>
          <w:tcPr>
            <w:tcW w:w="1474" w:type="dxa"/>
            <w:vAlign w:val="center"/>
          </w:tcPr>
          <w:p w14:paraId="60455805" w14:textId="77777777" w:rsidR="00387ACB" w:rsidRDefault="00000000">
            <w:pPr>
              <w:pStyle w:val="aff"/>
              <w:spacing w:before="0" w:after="0"/>
              <w:rPr>
                <w:rFonts w:hint="eastAsia"/>
                <w:sz w:val="18"/>
                <w:szCs w:val="18"/>
              </w:rPr>
            </w:pPr>
            <w:proofErr w:type="spellStart"/>
            <w:r>
              <w:rPr>
                <w:sz w:val="18"/>
                <w:szCs w:val="18"/>
              </w:rPr>
              <w:t>rtems_unified_container_leave</w:t>
            </w:r>
            <w:proofErr w:type="spellEnd"/>
            <w:r>
              <w:rPr>
                <w:sz w:val="18"/>
                <w:szCs w:val="18"/>
              </w:rPr>
              <w:t>() 返回成功</w:t>
            </w:r>
          </w:p>
        </w:tc>
        <w:tc>
          <w:tcPr>
            <w:tcW w:w="948" w:type="dxa"/>
            <w:vAlign w:val="center"/>
          </w:tcPr>
          <w:p w14:paraId="60455806" w14:textId="77777777" w:rsidR="00387ACB" w:rsidRDefault="00000000">
            <w:pPr>
              <w:jc w:val="center"/>
              <w:rPr>
                <w:rFonts w:hint="eastAsia"/>
                <w:sz w:val="18"/>
                <w:szCs w:val="18"/>
              </w:rPr>
            </w:pPr>
            <w:r>
              <w:rPr>
                <w:sz w:val="18"/>
                <w:szCs w:val="18"/>
              </w:rPr>
              <w:t>避免删除容器时仍有任务残留</w:t>
            </w:r>
          </w:p>
        </w:tc>
      </w:tr>
      <w:tr w:rsidR="00387ACB" w14:paraId="60455811" w14:textId="77777777">
        <w:trPr>
          <w:cantSplit/>
          <w:trHeight w:val="2026"/>
          <w:jc w:val="center"/>
        </w:trPr>
        <w:tc>
          <w:tcPr>
            <w:tcW w:w="411" w:type="dxa"/>
            <w:vAlign w:val="center"/>
          </w:tcPr>
          <w:p w14:paraId="60455808" w14:textId="77777777" w:rsidR="00387ACB" w:rsidRDefault="00000000">
            <w:pPr>
              <w:pStyle w:val="aff"/>
              <w:jc w:val="center"/>
              <w:rPr>
                <w:rFonts w:hint="eastAsia"/>
                <w:sz w:val="18"/>
                <w:szCs w:val="18"/>
              </w:rPr>
            </w:pPr>
            <w:r>
              <w:rPr>
                <w:rFonts w:hint="eastAsia"/>
                <w:sz w:val="18"/>
                <w:szCs w:val="18"/>
              </w:rPr>
              <w:t>步骤16</w:t>
            </w:r>
          </w:p>
        </w:tc>
        <w:tc>
          <w:tcPr>
            <w:tcW w:w="1402" w:type="dxa"/>
            <w:vAlign w:val="center"/>
          </w:tcPr>
          <w:p w14:paraId="60455809" w14:textId="77777777" w:rsidR="00387ACB" w:rsidRDefault="00000000">
            <w:pPr>
              <w:rPr>
                <w:rFonts w:hint="eastAsia"/>
                <w:sz w:val="18"/>
                <w:szCs w:val="18"/>
              </w:rPr>
            </w:pPr>
            <w:r>
              <w:rPr>
                <w:sz w:val="18"/>
                <w:szCs w:val="18"/>
              </w:rPr>
              <w:t>Worker 已退出容器</w:t>
            </w:r>
          </w:p>
        </w:tc>
        <w:tc>
          <w:tcPr>
            <w:tcW w:w="989" w:type="dxa"/>
            <w:vAlign w:val="center"/>
          </w:tcPr>
          <w:p w14:paraId="6045580A" w14:textId="77777777" w:rsidR="00387ACB" w:rsidRDefault="00000000">
            <w:pPr>
              <w:rPr>
                <w:rFonts w:hint="eastAsia"/>
                <w:sz w:val="18"/>
                <w:szCs w:val="18"/>
              </w:rPr>
            </w:pPr>
            <w:r>
              <w:rPr>
                <w:sz w:val="18"/>
                <w:szCs w:val="18"/>
              </w:rPr>
              <w:t>Init 接收 WORKER_DONE_EVENT</w:t>
            </w:r>
          </w:p>
        </w:tc>
        <w:tc>
          <w:tcPr>
            <w:tcW w:w="1805" w:type="dxa"/>
            <w:vAlign w:val="center"/>
          </w:tcPr>
          <w:p w14:paraId="6045580B" w14:textId="77777777" w:rsidR="00387ACB" w:rsidRDefault="00387ACB">
            <w:pPr>
              <w:autoSpaceDE w:val="0"/>
              <w:autoSpaceDN w:val="0"/>
              <w:adjustRightInd w:val="0"/>
              <w:rPr>
                <w:rFonts w:hint="eastAsia"/>
                <w:sz w:val="18"/>
                <w:szCs w:val="18"/>
              </w:rPr>
            </w:pPr>
          </w:p>
          <w:p w14:paraId="6045580C" w14:textId="77777777" w:rsidR="00387ACB" w:rsidRDefault="00387ACB">
            <w:pPr>
              <w:rPr>
                <w:rFonts w:hint="eastAsia"/>
                <w:sz w:val="18"/>
                <w:szCs w:val="18"/>
              </w:rPr>
            </w:pPr>
          </w:p>
          <w:p w14:paraId="6045580D" w14:textId="77777777" w:rsidR="00387ACB" w:rsidRDefault="00000000">
            <w:pPr>
              <w:rPr>
                <w:rFonts w:hint="eastAsia"/>
                <w:sz w:val="18"/>
                <w:szCs w:val="18"/>
              </w:rPr>
            </w:pPr>
            <w:r>
              <w:rPr>
                <w:sz w:val="18"/>
                <w:szCs w:val="18"/>
              </w:rPr>
              <w:t>等待 Worker 任务完成</w:t>
            </w:r>
          </w:p>
        </w:tc>
        <w:tc>
          <w:tcPr>
            <w:tcW w:w="1984" w:type="dxa"/>
            <w:vAlign w:val="center"/>
          </w:tcPr>
          <w:p w14:paraId="6045580E" w14:textId="77777777" w:rsidR="00387ACB" w:rsidRDefault="00000000">
            <w:pPr>
              <w:snapToGrid w:val="0"/>
              <w:spacing w:line="260" w:lineRule="atLeast"/>
              <w:rPr>
                <w:rFonts w:hint="eastAsia"/>
                <w:sz w:val="18"/>
                <w:szCs w:val="18"/>
              </w:rPr>
            </w:pPr>
            <w:r>
              <w:rPr>
                <w:sz w:val="18"/>
                <w:szCs w:val="18"/>
              </w:rPr>
              <w:t>Init 成功收到完成事件</w:t>
            </w:r>
          </w:p>
        </w:tc>
        <w:tc>
          <w:tcPr>
            <w:tcW w:w="1474" w:type="dxa"/>
            <w:vAlign w:val="center"/>
          </w:tcPr>
          <w:p w14:paraId="6045580F" w14:textId="77777777" w:rsidR="00387ACB" w:rsidRDefault="00000000">
            <w:pPr>
              <w:pStyle w:val="aff"/>
              <w:spacing w:before="0" w:after="0"/>
              <w:rPr>
                <w:rFonts w:hint="eastAsia"/>
                <w:sz w:val="18"/>
                <w:szCs w:val="18"/>
              </w:rPr>
            </w:pPr>
            <w:proofErr w:type="spellStart"/>
            <w:r>
              <w:rPr>
                <w:sz w:val="18"/>
                <w:szCs w:val="18"/>
              </w:rPr>
              <w:t>rtems_event_receive</w:t>
            </w:r>
            <w:proofErr w:type="spellEnd"/>
            <w:r>
              <w:rPr>
                <w:sz w:val="18"/>
                <w:szCs w:val="18"/>
              </w:rPr>
              <w:t>() 返回成功</w:t>
            </w:r>
          </w:p>
        </w:tc>
        <w:tc>
          <w:tcPr>
            <w:tcW w:w="948" w:type="dxa"/>
            <w:vAlign w:val="center"/>
          </w:tcPr>
          <w:p w14:paraId="60455810" w14:textId="77777777" w:rsidR="00387ACB" w:rsidRDefault="00000000">
            <w:pPr>
              <w:jc w:val="center"/>
              <w:rPr>
                <w:rFonts w:hint="eastAsia"/>
                <w:sz w:val="18"/>
                <w:szCs w:val="18"/>
              </w:rPr>
            </w:pPr>
            <w:r>
              <w:rPr>
                <w:sz w:val="18"/>
                <w:szCs w:val="18"/>
              </w:rPr>
              <w:t>保证删除容器前 Worker 已完成清理</w:t>
            </w:r>
          </w:p>
        </w:tc>
      </w:tr>
      <w:tr w:rsidR="00387ACB" w14:paraId="60455819" w14:textId="77777777">
        <w:trPr>
          <w:cantSplit/>
          <w:trHeight w:val="2026"/>
          <w:jc w:val="center"/>
        </w:trPr>
        <w:tc>
          <w:tcPr>
            <w:tcW w:w="411" w:type="dxa"/>
            <w:vAlign w:val="center"/>
          </w:tcPr>
          <w:p w14:paraId="60455812" w14:textId="77777777" w:rsidR="00387ACB" w:rsidRDefault="00000000">
            <w:pPr>
              <w:pStyle w:val="aff"/>
              <w:jc w:val="center"/>
              <w:rPr>
                <w:rFonts w:hint="eastAsia"/>
                <w:sz w:val="18"/>
                <w:szCs w:val="18"/>
              </w:rPr>
            </w:pPr>
            <w:r>
              <w:rPr>
                <w:rFonts w:hint="eastAsia"/>
                <w:sz w:val="18"/>
                <w:szCs w:val="18"/>
              </w:rPr>
              <w:t>步骤17</w:t>
            </w:r>
          </w:p>
        </w:tc>
        <w:tc>
          <w:tcPr>
            <w:tcW w:w="1402" w:type="dxa"/>
            <w:vAlign w:val="center"/>
          </w:tcPr>
          <w:p w14:paraId="60455813" w14:textId="77777777" w:rsidR="00387ACB" w:rsidRDefault="00000000">
            <w:pPr>
              <w:rPr>
                <w:rFonts w:hint="eastAsia"/>
                <w:sz w:val="18"/>
                <w:szCs w:val="18"/>
              </w:rPr>
            </w:pPr>
            <w:r>
              <w:rPr>
                <w:sz w:val="18"/>
                <w:szCs w:val="18"/>
              </w:rPr>
              <w:t>Worker 已完成</w:t>
            </w:r>
          </w:p>
        </w:tc>
        <w:tc>
          <w:tcPr>
            <w:tcW w:w="989" w:type="dxa"/>
            <w:vAlign w:val="center"/>
          </w:tcPr>
          <w:p w14:paraId="60455814" w14:textId="77777777" w:rsidR="00387ACB" w:rsidRDefault="00000000">
            <w:pPr>
              <w:rPr>
                <w:rFonts w:hint="eastAsia"/>
                <w:sz w:val="18"/>
                <w:szCs w:val="18"/>
              </w:rPr>
            </w:pPr>
            <w:r>
              <w:rPr>
                <w:sz w:val="18"/>
                <w:szCs w:val="18"/>
              </w:rPr>
              <w:t xml:space="preserve">调用 </w:t>
            </w:r>
            <w:proofErr w:type="spellStart"/>
            <w:r>
              <w:rPr>
                <w:sz w:val="18"/>
                <w:szCs w:val="18"/>
              </w:rPr>
              <w:t>rtems_unified_container_delete</w:t>
            </w:r>
            <w:proofErr w:type="spellEnd"/>
            <w:r>
              <w:rPr>
                <w:sz w:val="18"/>
                <w:szCs w:val="18"/>
              </w:rPr>
              <w:t>(</w:t>
            </w:r>
            <w:proofErr w:type="spellStart"/>
            <w:r>
              <w:rPr>
                <w:sz w:val="18"/>
                <w:szCs w:val="18"/>
              </w:rPr>
              <w:t>managed_container</w:t>
            </w:r>
            <w:proofErr w:type="spellEnd"/>
            <w:r>
              <w:rPr>
                <w:sz w:val="18"/>
                <w:szCs w:val="18"/>
              </w:rPr>
              <w:t>)</w:t>
            </w:r>
          </w:p>
        </w:tc>
        <w:tc>
          <w:tcPr>
            <w:tcW w:w="1805" w:type="dxa"/>
            <w:vAlign w:val="center"/>
          </w:tcPr>
          <w:p w14:paraId="60455815" w14:textId="77777777" w:rsidR="00387ACB" w:rsidRDefault="00000000">
            <w:pPr>
              <w:autoSpaceDE w:val="0"/>
              <w:autoSpaceDN w:val="0"/>
              <w:adjustRightInd w:val="0"/>
              <w:rPr>
                <w:rFonts w:hint="eastAsia"/>
                <w:sz w:val="18"/>
                <w:szCs w:val="18"/>
              </w:rPr>
            </w:pPr>
            <w:r>
              <w:rPr>
                <w:sz w:val="18"/>
                <w:szCs w:val="18"/>
              </w:rPr>
              <w:t>删除 CPU 容器</w:t>
            </w:r>
          </w:p>
        </w:tc>
        <w:tc>
          <w:tcPr>
            <w:tcW w:w="1984" w:type="dxa"/>
            <w:vAlign w:val="center"/>
          </w:tcPr>
          <w:p w14:paraId="60455816" w14:textId="77777777" w:rsidR="00387ACB" w:rsidRDefault="00000000">
            <w:pPr>
              <w:snapToGrid w:val="0"/>
              <w:spacing w:line="260" w:lineRule="atLeast"/>
              <w:rPr>
                <w:rFonts w:hint="eastAsia"/>
                <w:sz w:val="18"/>
                <w:szCs w:val="18"/>
              </w:rPr>
            </w:pPr>
            <w:r>
              <w:rPr>
                <w:sz w:val="18"/>
                <w:szCs w:val="18"/>
              </w:rPr>
              <w:t>容器删除成功</w:t>
            </w:r>
            <w:r>
              <w:rPr>
                <w:rFonts w:hint="eastAsia"/>
                <w:sz w:val="18"/>
                <w:szCs w:val="18"/>
              </w:rPr>
              <w:t xml:space="preserve"> </w:t>
            </w:r>
          </w:p>
        </w:tc>
        <w:tc>
          <w:tcPr>
            <w:tcW w:w="1474" w:type="dxa"/>
            <w:vAlign w:val="center"/>
          </w:tcPr>
          <w:p w14:paraId="60455817" w14:textId="77777777" w:rsidR="00387ACB" w:rsidRDefault="00000000">
            <w:pPr>
              <w:pStyle w:val="aff"/>
              <w:spacing w:before="0" w:after="0"/>
              <w:rPr>
                <w:rFonts w:hint="eastAsia"/>
                <w:sz w:val="18"/>
                <w:szCs w:val="18"/>
              </w:rPr>
            </w:pPr>
            <w:r>
              <w:rPr>
                <w:sz w:val="18"/>
                <w:szCs w:val="18"/>
              </w:rPr>
              <w:t>删除函数返回 RTEMS_SUCCESSFUL</w:t>
            </w:r>
          </w:p>
        </w:tc>
        <w:tc>
          <w:tcPr>
            <w:tcW w:w="948" w:type="dxa"/>
            <w:vAlign w:val="center"/>
          </w:tcPr>
          <w:p w14:paraId="60455818" w14:textId="77777777" w:rsidR="00387ACB" w:rsidRDefault="00000000">
            <w:pPr>
              <w:jc w:val="center"/>
              <w:rPr>
                <w:rFonts w:hint="eastAsia"/>
                <w:sz w:val="18"/>
                <w:szCs w:val="18"/>
              </w:rPr>
            </w:pPr>
            <w:r>
              <w:rPr>
                <w:sz w:val="18"/>
                <w:szCs w:val="18"/>
              </w:rPr>
              <w:t>输出 [container] deleted</w:t>
            </w:r>
          </w:p>
        </w:tc>
      </w:tr>
      <w:tr w:rsidR="00387ACB" w14:paraId="60455822" w14:textId="77777777">
        <w:trPr>
          <w:cantSplit/>
          <w:trHeight w:val="2026"/>
          <w:jc w:val="center"/>
        </w:trPr>
        <w:tc>
          <w:tcPr>
            <w:tcW w:w="411" w:type="dxa"/>
            <w:vAlign w:val="center"/>
          </w:tcPr>
          <w:p w14:paraId="6045581A" w14:textId="77777777" w:rsidR="00387ACB" w:rsidRDefault="00000000">
            <w:pPr>
              <w:pStyle w:val="aff"/>
              <w:jc w:val="center"/>
              <w:rPr>
                <w:rFonts w:hint="eastAsia"/>
                <w:sz w:val="18"/>
                <w:szCs w:val="18"/>
              </w:rPr>
            </w:pPr>
            <w:r>
              <w:rPr>
                <w:rFonts w:hint="eastAsia"/>
                <w:sz w:val="18"/>
                <w:szCs w:val="18"/>
              </w:rPr>
              <w:t>步骤18</w:t>
            </w:r>
          </w:p>
        </w:tc>
        <w:tc>
          <w:tcPr>
            <w:tcW w:w="1402" w:type="dxa"/>
            <w:vAlign w:val="center"/>
          </w:tcPr>
          <w:p w14:paraId="6045581B" w14:textId="77777777" w:rsidR="00387ACB" w:rsidRDefault="00387ACB">
            <w:pPr>
              <w:rPr>
                <w:rFonts w:hint="eastAsia"/>
                <w:sz w:val="18"/>
                <w:szCs w:val="18"/>
              </w:rPr>
            </w:pPr>
          </w:p>
          <w:p w14:paraId="6045581C" w14:textId="77777777" w:rsidR="00387ACB" w:rsidRDefault="00000000">
            <w:pPr>
              <w:rPr>
                <w:rFonts w:hint="eastAsia"/>
                <w:sz w:val="18"/>
                <w:szCs w:val="18"/>
              </w:rPr>
            </w:pPr>
            <w:r>
              <w:rPr>
                <w:sz w:val="18"/>
                <w:szCs w:val="18"/>
              </w:rPr>
              <w:t>所有测试完成</w:t>
            </w:r>
          </w:p>
        </w:tc>
        <w:tc>
          <w:tcPr>
            <w:tcW w:w="989" w:type="dxa"/>
            <w:vAlign w:val="center"/>
          </w:tcPr>
          <w:p w14:paraId="6045581D" w14:textId="77777777" w:rsidR="00387ACB" w:rsidRDefault="00000000">
            <w:pPr>
              <w:rPr>
                <w:rFonts w:hint="eastAsia"/>
                <w:sz w:val="18"/>
                <w:szCs w:val="18"/>
              </w:rPr>
            </w:pPr>
            <w:r>
              <w:rPr>
                <w:sz w:val="18"/>
                <w:szCs w:val="18"/>
              </w:rPr>
              <w:t xml:space="preserve">调用 TEST_END() 和 </w:t>
            </w:r>
            <w:proofErr w:type="spellStart"/>
            <w:r>
              <w:rPr>
                <w:sz w:val="18"/>
                <w:szCs w:val="18"/>
              </w:rPr>
              <w:t>rtems_test_exit</w:t>
            </w:r>
            <w:proofErr w:type="spellEnd"/>
            <w:r>
              <w:rPr>
                <w:sz w:val="18"/>
                <w:szCs w:val="18"/>
              </w:rPr>
              <w:t>(0)</w:t>
            </w:r>
          </w:p>
        </w:tc>
        <w:tc>
          <w:tcPr>
            <w:tcW w:w="1805" w:type="dxa"/>
            <w:vAlign w:val="center"/>
          </w:tcPr>
          <w:p w14:paraId="6045581E" w14:textId="77777777" w:rsidR="00387ACB" w:rsidRDefault="00000000">
            <w:pPr>
              <w:autoSpaceDE w:val="0"/>
              <w:autoSpaceDN w:val="0"/>
              <w:adjustRightInd w:val="0"/>
              <w:rPr>
                <w:rFonts w:hint="eastAsia"/>
                <w:sz w:val="18"/>
                <w:szCs w:val="18"/>
              </w:rPr>
            </w:pPr>
            <w:r>
              <w:rPr>
                <w:sz w:val="18"/>
                <w:szCs w:val="18"/>
              </w:rPr>
              <w:t>结束测试程序</w:t>
            </w:r>
          </w:p>
        </w:tc>
        <w:tc>
          <w:tcPr>
            <w:tcW w:w="1984" w:type="dxa"/>
            <w:vAlign w:val="center"/>
          </w:tcPr>
          <w:p w14:paraId="6045581F" w14:textId="77777777" w:rsidR="00387ACB" w:rsidRDefault="00000000">
            <w:pPr>
              <w:snapToGrid w:val="0"/>
              <w:spacing w:line="260" w:lineRule="atLeast"/>
              <w:rPr>
                <w:rFonts w:hint="eastAsia"/>
                <w:sz w:val="18"/>
                <w:szCs w:val="18"/>
              </w:rPr>
            </w:pPr>
            <w:r>
              <w:rPr>
                <w:sz w:val="18"/>
                <w:szCs w:val="18"/>
              </w:rPr>
              <w:t>测试正常结束</w:t>
            </w:r>
          </w:p>
        </w:tc>
        <w:tc>
          <w:tcPr>
            <w:tcW w:w="1474" w:type="dxa"/>
            <w:vAlign w:val="center"/>
          </w:tcPr>
          <w:p w14:paraId="60455820" w14:textId="77777777" w:rsidR="00387ACB" w:rsidRDefault="00000000">
            <w:pPr>
              <w:pStyle w:val="aff"/>
              <w:spacing w:before="0" w:after="0"/>
              <w:rPr>
                <w:rFonts w:hint="eastAsia"/>
                <w:sz w:val="18"/>
                <w:szCs w:val="18"/>
              </w:rPr>
            </w:pPr>
            <w:r>
              <w:rPr>
                <w:sz w:val="18"/>
                <w:szCs w:val="18"/>
              </w:rPr>
              <w:t>无断言失败，无异常输出</w:t>
            </w:r>
          </w:p>
        </w:tc>
        <w:tc>
          <w:tcPr>
            <w:tcW w:w="948" w:type="dxa"/>
            <w:vAlign w:val="center"/>
          </w:tcPr>
          <w:p w14:paraId="60455821" w14:textId="77777777" w:rsidR="00387ACB" w:rsidRDefault="00000000">
            <w:pPr>
              <w:jc w:val="center"/>
              <w:rPr>
                <w:rFonts w:hint="eastAsia"/>
                <w:sz w:val="18"/>
                <w:szCs w:val="18"/>
              </w:rPr>
            </w:pPr>
            <w:r>
              <w:rPr>
                <w:sz w:val="18"/>
                <w:szCs w:val="18"/>
              </w:rPr>
              <w:t>表示生命周期暂停/恢复测试通过</w:t>
            </w:r>
          </w:p>
        </w:tc>
      </w:tr>
    </w:tbl>
    <w:p w14:paraId="60455823" w14:textId="77777777" w:rsidR="00387ACB" w:rsidRDefault="00000000">
      <w:pPr>
        <w:pStyle w:val="2"/>
        <w:numPr>
          <w:ilvl w:val="1"/>
          <w:numId w:val="22"/>
        </w:numPr>
        <w:adjustRightInd w:val="0"/>
        <w:snapToGrid w:val="0"/>
        <w:spacing w:beforeLines="50" w:before="156" w:afterLines="50" w:after="156" w:line="360" w:lineRule="auto"/>
        <w:rPr>
          <w:b w:val="0"/>
        </w:rPr>
      </w:pPr>
      <w:r>
        <w:rPr>
          <w:rFonts w:hint="eastAsia"/>
          <w:b w:val="0"/>
        </w:rPr>
        <w:lastRenderedPageBreak/>
        <w:t>日志与监控系统</w:t>
      </w:r>
      <w:bookmarkEnd w:id="65"/>
    </w:p>
    <w:p w14:paraId="60455824" w14:textId="77777777" w:rsidR="00387ACB" w:rsidRDefault="00000000">
      <w:pPr>
        <w:pStyle w:val="30"/>
        <w:numPr>
          <w:ilvl w:val="2"/>
          <w:numId w:val="22"/>
        </w:numPr>
        <w:tabs>
          <w:tab w:val="clear" w:pos="1021"/>
          <w:tab w:val="left" w:pos="720"/>
          <w:tab w:val="left" w:pos="1006"/>
        </w:tabs>
        <w:adjustRightInd w:val="0"/>
        <w:snapToGrid w:val="0"/>
        <w:spacing w:before="0" w:after="0" w:line="360" w:lineRule="auto"/>
        <w:rPr>
          <w:b w:val="0"/>
        </w:rPr>
      </w:pPr>
      <w:r>
        <w:rPr>
          <w:rFonts w:hint="eastAsia"/>
          <w:b w:val="0"/>
        </w:rPr>
        <w:t>日志子系统</w:t>
      </w:r>
    </w:p>
    <w:p w14:paraId="60455825" w14:textId="77777777" w:rsidR="00387ACB" w:rsidRDefault="00000000">
      <w:pPr>
        <w:pStyle w:val="4"/>
        <w:numPr>
          <w:ilvl w:val="3"/>
          <w:numId w:val="22"/>
        </w:numPr>
        <w:rPr>
          <w:b w:val="0"/>
        </w:rPr>
      </w:pPr>
      <w:r>
        <w:rPr>
          <w:rFonts w:hint="eastAsia"/>
          <w:b w:val="0"/>
        </w:rPr>
        <w:t>测试原理</w:t>
      </w:r>
    </w:p>
    <w:p w14:paraId="60455826" w14:textId="77777777" w:rsidR="00387ACB" w:rsidRDefault="00000000">
      <w:pPr>
        <w:pStyle w:val="a5"/>
        <w:ind w:firstLine="480"/>
        <w:rPr>
          <w:rFonts w:hint="eastAsia"/>
        </w:rPr>
      </w:pPr>
      <w:r>
        <w:rPr>
          <w:rFonts w:hint="eastAsia"/>
        </w:rPr>
        <w:t>目标机 RTEMS 系统通过 容器日志子系统 实现对容器操作行为的可观测性与调试支持。该子系统提供多级别（TRACE/DEBUG/INFO/WARN/ERROR）、多目标（控制台、内存缓冲区、文件）的日志记录能力，并可按需启用或禁用。</w:t>
      </w:r>
    </w:p>
    <w:p w14:paraId="60455827" w14:textId="77777777" w:rsidR="00387ACB" w:rsidRDefault="00000000">
      <w:pPr>
        <w:pStyle w:val="a5"/>
        <w:ind w:firstLine="480"/>
        <w:rPr>
          <w:rFonts w:hint="eastAsia"/>
        </w:rPr>
      </w:pPr>
      <w:r>
        <w:rPr>
          <w:rFonts w:hint="eastAsia"/>
        </w:rPr>
        <w:t>日志子系统在初始化时由用户配置输出级别、目标及格式选项。所有容器相关模块（如 PID、MNT、IPC、UTS、NET 容器）均可通过统一宏接口（如 CONTAINER_LOG_INFO()）插入日志语句，而无需感知底层实现细节。</w:t>
      </w:r>
    </w:p>
    <w:p w14:paraId="60455828" w14:textId="77777777" w:rsidR="00387ACB" w:rsidRDefault="00000000">
      <w:pPr>
        <w:pStyle w:val="a5"/>
        <w:ind w:firstLine="480"/>
        <w:rPr>
          <w:rFonts w:hint="eastAsia"/>
        </w:rPr>
      </w:pPr>
      <w:r>
        <w:rPr>
          <w:rFonts w:hint="eastAsia"/>
        </w:rPr>
        <w:t>关键机制包括：</w:t>
      </w:r>
    </w:p>
    <w:p w14:paraId="60455829" w14:textId="77777777" w:rsidR="00387ACB" w:rsidRDefault="00000000">
      <w:pPr>
        <w:pStyle w:val="a5"/>
        <w:ind w:firstLine="480"/>
        <w:rPr>
          <w:rFonts w:hint="eastAsia"/>
        </w:rPr>
      </w:pPr>
      <w:r>
        <w:rPr>
          <w:rFonts w:hint="eastAsia"/>
        </w:rPr>
        <w:t>日志级别过滤：仅输出不低于配置级别的日志；</w:t>
      </w:r>
    </w:p>
    <w:p w14:paraId="6045582A" w14:textId="77777777" w:rsidR="00387ACB" w:rsidRDefault="00000000">
      <w:pPr>
        <w:pStyle w:val="a5"/>
        <w:ind w:firstLine="480"/>
        <w:rPr>
          <w:rFonts w:hint="eastAsia"/>
        </w:rPr>
      </w:pPr>
      <w:r>
        <w:rPr>
          <w:rFonts w:hint="eastAsia"/>
        </w:rPr>
        <w:t>多目标输出：支持同时输出到控制台、内存环形缓冲区和文件；</w:t>
      </w:r>
    </w:p>
    <w:p w14:paraId="6045582B" w14:textId="77777777" w:rsidR="00387ACB" w:rsidRDefault="00000000">
      <w:pPr>
        <w:pStyle w:val="a5"/>
        <w:ind w:firstLine="480"/>
        <w:rPr>
          <w:rFonts w:hint="eastAsia"/>
        </w:rPr>
      </w:pPr>
      <w:r>
        <w:rPr>
          <w:rFonts w:hint="eastAsia"/>
        </w:rPr>
        <w:t>线程安全：使用内部信号量保证多任务并发写入安全；</w:t>
      </w:r>
    </w:p>
    <w:p w14:paraId="6045582C" w14:textId="77777777" w:rsidR="00387ACB" w:rsidRDefault="00000000">
      <w:pPr>
        <w:pStyle w:val="a5"/>
        <w:ind w:firstLine="480"/>
        <w:rPr>
          <w:rFonts w:hint="eastAsia"/>
        </w:rPr>
      </w:pPr>
      <w:r>
        <w:rPr>
          <w:rFonts w:hint="eastAsia"/>
        </w:rPr>
        <w:t>低侵入性：日志宏在未启用 RTEMSCFG_CONTAINER_LOG 时被编译为空，零运行时开销；</w:t>
      </w:r>
    </w:p>
    <w:p w14:paraId="6045582D" w14:textId="77777777" w:rsidR="00387ACB" w:rsidRDefault="00000000">
      <w:pPr>
        <w:pStyle w:val="a5"/>
        <w:ind w:firstLine="480"/>
        <w:rPr>
          <w:rFonts w:hint="eastAsia"/>
        </w:rPr>
      </w:pPr>
      <w:r>
        <w:rPr>
          <w:rFonts w:hint="eastAsia"/>
        </w:rPr>
        <w:t>容器上下文感知（可选扩展）：未来可集成当前任务所属容器 ID，增强日志上下文信息。</w:t>
      </w:r>
    </w:p>
    <w:p w14:paraId="6045582E" w14:textId="77777777" w:rsidR="00387ACB" w:rsidRDefault="00000000">
      <w:pPr>
        <w:pStyle w:val="a5"/>
        <w:ind w:firstLine="480"/>
        <w:rPr>
          <w:rFonts w:hint="eastAsia"/>
        </w:rPr>
      </w:pPr>
      <w:r>
        <w:rPr>
          <w:rFonts w:hint="eastAsia"/>
        </w:rPr>
        <w:t>测试程序通过调用各类容器操作函数（创建、迁移、销毁等），验证日志是否按预期级别、内容、目标正确输出，并检查内存缓冲区管理、性能开销及异常路径处理的健壮性。</w:t>
      </w:r>
    </w:p>
    <w:p w14:paraId="6045582F" w14:textId="77777777" w:rsidR="00387ACB" w:rsidRDefault="00000000">
      <w:pPr>
        <w:pStyle w:val="a5"/>
        <w:ind w:firstLineChars="0" w:firstLine="0"/>
        <w:jc w:val="center"/>
        <w:rPr>
          <w:rFonts w:hint="eastAsia"/>
        </w:rPr>
      </w:pPr>
      <w:r>
        <w:rPr>
          <w:noProof/>
        </w:rPr>
        <w:lastRenderedPageBreak/>
        <mc:AlternateContent>
          <mc:Choice Requires="wpc">
            <w:drawing>
              <wp:inline distT="0" distB="0" distL="0" distR="0" wp14:anchorId="60455DAB" wp14:editId="60455DAC">
                <wp:extent cx="4010660" cy="4378960"/>
                <wp:effectExtent l="0" t="0" r="0" b="2540"/>
                <wp:docPr id="1274426526" name="画布 1274426526"/>
                <wp:cNvGraphicFramePr/>
                <a:graphic xmlns:a="http://schemas.openxmlformats.org/drawingml/2006/main">
                  <a:graphicData uri="http://schemas.microsoft.com/office/word/2010/wordprocessingCanvas">
                    <wpc:wpc>
                      <wpc:bg>
                        <a:noFill/>
                      </wpc:bg>
                      <wpc:whole>
                        <a:ln>
                          <a:noFill/>
                        </a:ln>
                      </wpc:whole>
                      <wps:wsp>
                        <wps:cNvPr id="337469341" name="文本框 803314530"/>
                        <wps:cNvSpPr txBox="1"/>
                        <wps:spPr>
                          <a:xfrm>
                            <a:off x="35988" y="2928530"/>
                            <a:ext cx="3268980" cy="247650"/>
                          </a:xfrm>
                          <a:prstGeom prst="rect">
                            <a:avLst/>
                          </a:prstGeom>
                          <a:solidFill>
                            <a:schemeClr val="lt1"/>
                          </a:solidFill>
                          <a:ln w="6350">
                            <a:noFill/>
                          </a:ln>
                        </wps:spPr>
                        <wps:txbx>
                          <w:txbxContent>
                            <w:p w14:paraId="60455EA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519408565"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ln>
                        </wps:spPr>
                        <wps:txbx>
                          <w:txbxContent>
                            <w:p w14:paraId="60455EA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AC" w14:textId="77777777" w:rsidR="00387ACB" w:rsidRDefault="00000000">
                              <w:pPr>
                                <w:ind w:left="605" w:hanging="605"/>
                                <w:jc w:val="center"/>
                                <w:rPr>
                                  <w:rFonts w:hint="eastAsia"/>
                                  <w:sz w:val="15"/>
                                  <w:szCs w:val="15"/>
                                </w:rPr>
                              </w:pPr>
                              <w:r>
                                <w:rPr>
                                  <w:sz w:val="15"/>
                                  <w:szCs w:val="15"/>
                                </w:rPr>
                                <w:t>调用容器操作函数</w:t>
                              </w:r>
                            </w:p>
                            <w:p w14:paraId="60455EAD" w14:textId="77777777" w:rsidR="00387ACB" w:rsidRDefault="00000000">
                              <w:pPr>
                                <w:ind w:left="605" w:hanging="605"/>
                                <w:jc w:val="center"/>
                                <w:rPr>
                                  <w:rFonts w:hint="eastAsia"/>
                                  <w:sz w:val="15"/>
                                  <w:szCs w:val="15"/>
                                </w:rPr>
                              </w:pPr>
                              <w:r>
                                <w:rPr>
                                  <w:sz w:val="15"/>
                                  <w:szCs w:val="15"/>
                                </w:rPr>
                                <w:t>↓</w:t>
                              </w:r>
                            </w:p>
                            <w:p w14:paraId="60455EAE" w14:textId="77777777" w:rsidR="00387ACB" w:rsidRDefault="00000000">
                              <w:pPr>
                                <w:ind w:left="605" w:hanging="605"/>
                                <w:jc w:val="center"/>
                                <w:rPr>
                                  <w:rFonts w:hint="eastAsia"/>
                                  <w:sz w:val="15"/>
                                  <w:szCs w:val="15"/>
                                </w:rPr>
                              </w:pPr>
                              <w:r>
                                <w:rPr>
                                  <w:sz w:val="15"/>
                                  <w:szCs w:val="15"/>
                                </w:rPr>
                                <w:t>触发日志宏插入（如 CONTAINER_LOG_INFO("created")）</w:t>
                              </w:r>
                            </w:p>
                            <w:p w14:paraId="60455EAF" w14:textId="77777777" w:rsidR="00387ACB" w:rsidRDefault="00000000">
                              <w:pPr>
                                <w:ind w:left="605" w:hanging="605"/>
                                <w:jc w:val="center"/>
                                <w:rPr>
                                  <w:rFonts w:hint="eastAsia"/>
                                  <w:sz w:val="15"/>
                                  <w:szCs w:val="15"/>
                                </w:rPr>
                              </w:pPr>
                              <w:r>
                                <w:rPr>
                                  <w:sz w:val="15"/>
                                  <w:szCs w:val="15"/>
                                </w:rPr>
                                <w:t>↓</w:t>
                              </w:r>
                            </w:p>
                            <w:p w14:paraId="60455EB0" w14:textId="77777777" w:rsidR="00387ACB" w:rsidRDefault="00000000">
                              <w:pPr>
                                <w:ind w:left="605" w:hanging="605"/>
                                <w:jc w:val="center"/>
                                <w:rPr>
                                  <w:rFonts w:hint="eastAsia"/>
                                  <w:sz w:val="15"/>
                                  <w:szCs w:val="15"/>
                                </w:rPr>
                              </w:pPr>
                              <w:r>
                                <w:rPr>
                                  <w:sz w:val="15"/>
                                  <w:szCs w:val="15"/>
                                </w:rPr>
                                <w:t>检查输出目标</w:t>
                              </w:r>
                            </w:p>
                          </w:txbxContent>
                        </wps:txbx>
                        <wps:bodyPr rot="0" vert="horz" wrap="square" lIns="91440" tIns="45720" rIns="91440" bIns="45720" anchor="t" anchorCtr="0" upright="1">
                          <a:noAutofit/>
                        </wps:bodyPr>
                      </wps:wsp>
                      <wps:wsp>
                        <wps:cNvPr id="1907997209"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ln>
                        </wps:spPr>
                        <wps:txbx>
                          <w:txbxContent>
                            <w:p w14:paraId="60455EB1" w14:textId="77777777" w:rsidR="00387ACB" w:rsidRDefault="00000000">
                              <w:pPr>
                                <w:spacing w:line="240" w:lineRule="atLeast"/>
                                <w:ind w:left="607" w:hanging="607"/>
                                <w:jc w:val="center"/>
                                <w:rPr>
                                  <w:rFonts w:hint="eastAsia"/>
                                  <w:sz w:val="15"/>
                                  <w:szCs w:val="15"/>
                                </w:rPr>
                              </w:pPr>
                              <w:r>
                                <w:rPr>
                                  <w:rFonts w:hint="eastAsia"/>
                                  <w:sz w:val="15"/>
                                  <w:szCs w:val="15"/>
                                </w:rPr>
                                <w:t>日志驱动模块</w:t>
                              </w:r>
                            </w:p>
                            <w:p w14:paraId="60455EB2" w14:textId="77777777" w:rsidR="00387ACB" w:rsidRDefault="00000000">
                              <w:pPr>
                                <w:spacing w:line="240" w:lineRule="atLeast"/>
                                <w:ind w:left="607" w:hanging="607"/>
                                <w:jc w:val="center"/>
                                <w:rPr>
                                  <w:rFonts w:hint="eastAsia"/>
                                  <w:sz w:val="15"/>
                                  <w:szCs w:val="15"/>
                                </w:rPr>
                              </w:pPr>
                              <w:r>
                                <w:rPr>
                                  <w:sz w:val="15"/>
                                  <w:szCs w:val="15"/>
                                </w:rPr>
                                <w:t>统一处理所有容器模块的日志请求</w:t>
                              </w:r>
                            </w:p>
                            <w:p w14:paraId="60455EB3" w14:textId="77777777" w:rsidR="00387ACB" w:rsidRDefault="00000000">
                              <w:pPr>
                                <w:ind w:left="605" w:hanging="605"/>
                                <w:jc w:val="center"/>
                                <w:rPr>
                                  <w:rFonts w:hint="eastAsia"/>
                                  <w:sz w:val="15"/>
                                  <w:szCs w:val="15"/>
                                </w:rPr>
                              </w:pPr>
                              <w:r>
                                <w:rPr>
                                  <w:sz w:val="15"/>
                                  <w:szCs w:val="15"/>
                                </w:rPr>
                                <w:t>↓</w:t>
                              </w:r>
                            </w:p>
                            <w:p w14:paraId="60455EB4" w14:textId="77777777" w:rsidR="00387ACB" w:rsidRDefault="00000000">
                              <w:pPr>
                                <w:spacing w:line="240" w:lineRule="atLeast"/>
                                <w:ind w:left="607" w:hanging="607"/>
                                <w:jc w:val="center"/>
                                <w:rPr>
                                  <w:rFonts w:hint="eastAsia"/>
                                  <w:sz w:val="15"/>
                                  <w:szCs w:val="15"/>
                                </w:rPr>
                              </w:pPr>
                              <w:r>
                                <w:rPr>
                                  <w:sz w:val="15"/>
                                  <w:szCs w:val="15"/>
                                </w:rPr>
                                <w:t>若未启用 RTEMSCFG_CONTAINER_LOG，则宏编译为空</w:t>
                              </w:r>
                            </w:p>
                          </w:txbxContent>
                        </wps:txbx>
                        <wps:bodyPr rot="0" vert="horz" wrap="square" lIns="91440" tIns="45720" rIns="91440" bIns="45720" anchor="t" anchorCtr="0" upright="1">
                          <a:noAutofit/>
                        </wps:bodyPr>
                      </wps:wsp>
                      <wps:wsp>
                        <wps:cNvPr id="1486581734"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ln>
                        </wps:spPr>
                        <wps:txbx>
                          <w:txbxContent>
                            <w:p w14:paraId="60455EB5" w14:textId="77777777" w:rsidR="00387ACB" w:rsidRDefault="00000000">
                              <w:pPr>
                                <w:ind w:left="605" w:hanging="605"/>
                                <w:jc w:val="center"/>
                                <w:rPr>
                                  <w:rFonts w:hint="eastAsia"/>
                                  <w:sz w:val="15"/>
                                  <w:szCs w:val="15"/>
                                </w:rPr>
                              </w:pPr>
                              <w:r>
                                <w:rPr>
                                  <w:rFonts w:hint="eastAsia"/>
                                  <w:sz w:val="15"/>
                                  <w:szCs w:val="15"/>
                                </w:rPr>
                                <w:t>底层容器控制机制</w:t>
                              </w:r>
                            </w:p>
                            <w:p w14:paraId="60455EB6" w14:textId="77777777" w:rsidR="00387ACB" w:rsidRDefault="00000000">
                              <w:pPr>
                                <w:ind w:left="605" w:hanging="605"/>
                                <w:jc w:val="center"/>
                                <w:rPr>
                                  <w:rFonts w:hint="eastAsia"/>
                                  <w:sz w:val="15"/>
                                  <w:szCs w:val="15"/>
                                </w:rPr>
                              </w:pPr>
                              <w:r>
                                <w:rPr>
                                  <w:sz w:val="15"/>
                                  <w:szCs w:val="15"/>
                                </w:rPr>
                                <w:t>日志信息传递至核型层日志管理模块</w:t>
                              </w:r>
                            </w:p>
                            <w:p w14:paraId="60455EB7" w14:textId="77777777" w:rsidR="00387ACB" w:rsidRDefault="00000000">
                              <w:pPr>
                                <w:ind w:left="605" w:hanging="605"/>
                                <w:jc w:val="center"/>
                                <w:rPr>
                                  <w:rFonts w:hint="eastAsia"/>
                                  <w:sz w:val="15"/>
                                  <w:szCs w:val="15"/>
                                </w:rPr>
                              </w:pPr>
                              <w:r>
                                <w:rPr>
                                  <w:sz w:val="15"/>
                                  <w:szCs w:val="15"/>
                                </w:rPr>
                                <w:t>↓</w:t>
                              </w:r>
                            </w:p>
                            <w:p w14:paraId="60455EB8" w14:textId="77777777" w:rsidR="00387ACB" w:rsidRDefault="00000000">
                              <w:pPr>
                                <w:ind w:left="605" w:hanging="605"/>
                                <w:jc w:val="center"/>
                                <w:rPr>
                                  <w:rFonts w:hint="eastAsia"/>
                                  <w:sz w:val="15"/>
                                  <w:szCs w:val="15"/>
                                </w:rPr>
                              </w:pPr>
                              <w:r>
                                <w:rPr>
                                  <w:sz w:val="15"/>
                                  <w:szCs w:val="15"/>
                                </w:rPr>
                                <w:t>输出结果反馈至多个目标</w:t>
                              </w:r>
                            </w:p>
                          </w:txbxContent>
                        </wps:txbx>
                        <wps:bodyPr rot="0" vert="horz" wrap="square" lIns="91440" tIns="45720" rIns="91440" bIns="45720" anchor="t" anchorCtr="0" upright="1">
                          <a:noAutofit/>
                        </wps:bodyPr>
                      </wps:wsp>
                      <wps:wsp>
                        <wps:cNvPr id="2057715038" name="文本框 2057715038"/>
                        <wps:cNvSpPr txBox="1"/>
                        <wps:spPr>
                          <a:xfrm>
                            <a:off x="3099613" y="666199"/>
                            <a:ext cx="647065" cy="276860"/>
                          </a:xfrm>
                          <a:prstGeom prst="rect">
                            <a:avLst/>
                          </a:prstGeom>
                          <a:solidFill>
                            <a:schemeClr val="lt1"/>
                          </a:solidFill>
                          <a:ln w="6350">
                            <a:noFill/>
                          </a:ln>
                        </wps:spPr>
                        <wps:txbx>
                          <w:txbxContent>
                            <w:p w14:paraId="60455EB9"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606343401" name="文本框 803314532"/>
                        <wps:cNvSpPr txBox="1"/>
                        <wps:spPr>
                          <a:xfrm>
                            <a:off x="3123019" y="2033387"/>
                            <a:ext cx="647065" cy="276860"/>
                          </a:xfrm>
                          <a:prstGeom prst="rect">
                            <a:avLst/>
                          </a:prstGeom>
                          <a:solidFill>
                            <a:schemeClr val="lt1"/>
                          </a:solidFill>
                          <a:ln w="6350">
                            <a:noFill/>
                          </a:ln>
                        </wps:spPr>
                        <wps:txbx>
                          <w:txbxContent>
                            <w:p w14:paraId="60455EBA"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500831441" name="文本框 803314532"/>
                        <wps:cNvSpPr txBox="1"/>
                        <wps:spPr>
                          <a:xfrm>
                            <a:off x="3159233" y="3699361"/>
                            <a:ext cx="647065" cy="276860"/>
                          </a:xfrm>
                          <a:prstGeom prst="rect">
                            <a:avLst/>
                          </a:prstGeom>
                          <a:solidFill>
                            <a:schemeClr val="lt1"/>
                          </a:solidFill>
                          <a:ln w="6350">
                            <a:noFill/>
                          </a:ln>
                        </wps:spPr>
                        <wps:txbx>
                          <w:txbxContent>
                            <w:p w14:paraId="60455EBB"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1794823691" name="文本框 803314530"/>
                        <wps:cNvSpPr txBox="1"/>
                        <wps:spPr>
                          <a:xfrm>
                            <a:off x="35148" y="1447480"/>
                            <a:ext cx="3268345" cy="247650"/>
                          </a:xfrm>
                          <a:prstGeom prst="rect">
                            <a:avLst/>
                          </a:prstGeom>
                          <a:solidFill>
                            <a:schemeClr val="lt1"/>
                          </a:solidFill>
                          <a:ln w="6350">
                            <a:noFill/>
                          </a:ln>
                        </wps:spPr>
                        <wps:txbx>
                          <w:txbxContent>
                            <w:p w14:paraId="60455EBC"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c:wpc>
                  </a:graphicData>
                </a:graphic>
              </wp:inline>
            </w:drawing>
          </mc:Choice>
          <mc:Fallback>
            <w:pict>
              <v:group w14:anchorId="60455DAB" id="画布 1274426526" o:spid="_x0000_s1183" editas="canvas" style="width:315.8pt;height:344.8pt;mso-position-horizontal-relative:char;mso-position-vertical-relative:line" coordsize="40106,43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">
                <v:shape id="_x0000_s1184" type="#_x0000_t75" style="position:absolute;width:40106;height:43789;visibility:visible;mso-wrap-style:square">
                  <v:fill o:detectmouseclick="t"/>
                  <v:path o:connecttype="none"/>
                </v:shape>
                <v:shape id="文本框 803314530" o:spid="_x0000_s1185" type="#_x0000_t202" style="position:absolute;left:359;top:29285;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" fillcolor="white [3201]" stroked="f" strokeweight=".5pt">
                  <v:textbox>
                    <w:txbxContent>
                      <w:p w14:paraId="60455EAA"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86" style="position:absolute;left:1771;width:28702;height:14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">
                  <o:lock v:ext="edit" rotation="t" aspectratio="t" verticies="t" text="t" shapetype="t"/>
                  <v:textbox>
                    <w:txbxContent>
                      <w:p w14:paraId="60455EAB"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AC" w14:textId="77777777" w:rsidR="00387ACB" w:rsidRDefault="00000000">
                        <w:pPr>
                          <w:ind w:left="605" w:hanging="605"/>
                          <w:jc w:val="center"/>
                          <w:rPr>
                            <w:rFonts w:hint="eastAsia"/>
                            <w:sz w:val="15"/>
                            <w:szCs w:val="15"/>
                          </w:rPr>
                        </w:pPr>
                        <w:r>
                          <w:rPr>
                            <w:sz w:val="15"/>
                            <w:szCs w:val="15"/>
                          </w:rPr>
                          <w:t>调用容器操作函数</w:t>
                        </w:r>
                      </w:p>
                      <w:p w14:paraId="60455EAD" w14:textId="77777777" w:rsidR="00387ACB" w:rsidRDefault="00000000">
                        <w:pPr>
                          <w:ind w:left="605" w:hanging="605"/>
                          <w:jc w:val="center"/>
                          <w:rPr>
                            <w:rFonts w:hint="eastAsia"/>
                            <w:sz w:val="15"/>
                            <w:szCs w:val="15"/>
                          </w:rPr>
                        </w:pPr>
                        <w:r>
                          <w:rPr>
                            <w:sz w:val="15"/>
                            <w:szCs w:val="15"/>
                          </w:rPr>
                          <w:t>↓</w:t>
                        </w:r>
                      </w:p>
                      <w:p w14:paraId="60455EAE" w14:textId="77777777" w:rsidR="00387ACB" w:rsidRDefault="00000000">
                        <w:pPr>
                          <w:ind w:left="605" w:hanging="605"/>
                          <w:jc w:val="center"/>
                          <w:rPr>
                            <w:rFonts w:hint="eastAsia"/>
                            <w:sz w:val="15"/>
                            <w:szCs w:val="15"/>
                          </w:rPr>
                        </w:pPr>
                        <w:r>
                          <w:rPr>
                            <w:sz w:val="15"/>
                            <w:szCs w:val="15"/>
                          </w:rPr>
                          <w:t>触发日志宏插入（如 CONTAINER_LOG_INFO("created")）</w:t>
                        </w:r>
                      </w:p>
                      <w:p w14:paraId="60455EAF" w14:textId="77777777" w:rsidR="00387ACB" w:rsidRDefault="00000000">
                        <w:pPr>
                          <w:ind w:left="605" w:hanging="605"/>
                          <w:jc w:val="center"/>
                          <w:rPr>
                            <w:rFonts w:hint="eastAsia"/>
                            <w:sz w:val="15"/>
                            <w:szCs w:val="15"/>
                          </w:rPr>
                        </w:pPr>
                        <w:r>
                          <w:rPr>
                            <w:sz w:val="15"/>
                            <w:szCs w:val="15"/>
                          </w:rPr>
                          <w:t>↓</w:t>
                        </w:r>
                      </w:p>
                      <w:p w14:paraId="60455EB0" w14:textId="77777777" w:rsidR="00387ACB" w:rsidRDefault="00000000">
                        <w:pPr>
                          <w:ind w:left="605" w:hanging="605"/>
                          <w:jc w:val="center"/>
                          <w:rPr>
                            <w:rFonts w:hint="eastAsia"/>
                            <w:sz w:val="15"/>
                            <w:szCs w:val="15"/>
                          </w:rPr>
                        </w:pPr>
                        <w:r>
                          <w:rPr>
                            <w:sz w:val="15"/>
                            <w:szCs w:val="15"/>
                          </w:rPr>
                          <w:t>检查输出目标</w:t>
                        </w:r>
                      </w:p>
                    </w:txbxContent>
                  </v:textbox>
                </v:roundrect>
                <v:roundrect id="AutoShape 932" o:spid="_x0000_s1187" style="position:absolute;left:1771;top:17370;width:28702;height:10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">
                  <o:lock v:ext="edit" rotation="t" aspectratio="t" verticies="t" text="t" shapetype="t"/>
                  <v:textbox>
                    <w:txbxContent>
                      <w:p w14:paraId="60455EB1" w14:textId="77777777" w:rsidR="00387ACB" w:rsidRDefault="00000000">
                        <w:pPr>
                          <w:spacing w:line="240" w:lineRule="atLeast"/>
                          <w:ind w:left="607" w:hanging="607"/>
                          <w:jc w:val="center"/>
                          <w:rPr>
                            <w:rFonts w:hint="eastAsia"/>
                            <w:sz w:val="15"/>
                            <w:szCs w:val="15"/>
                          </w:rPr>
                        </w:pPr>
                        <w:r>
                          <w:rPr>
                            <w:rFonts w:hint="eastAsia"/>
                            <w:sz w:val="15"/>
                            <w:szCs w:val="15"/>
                          </w:rPr>
                          <w:t>日志驱动模块</w:t>
                        </w:r>
                      </w:p>
                      <w:p w14:paraId="60455EB2" w14:textId="77777777" w:rsidR="00387ACB" w:rsidRDefault="00000000">
                        <w:pPr>
                          <w:spacing w:line="240" w:lineRule="atLeast"/>
                          <w:ind w:left="607" w:hanging="607"/>
                          <w:jc w:val="center"/>
                          <w:rPr>
                            <w:rFonts w:hint="eastAsia"/>
                            <w:sz w:val="15"/>
                            <w:szCs w:val="15"/>
                          </w:rPr>
                        </w:pPr>
                        <w:r>
                          <w:rPr>
                            <w:sz w:val="15"/>
                            <w:szCs w:val="15"/>
                          </w:rPr>
                          <w:t>统一处理所有容器模块的日志请求</w:t>
                        </w:r>
                      </w:p>
                      <w:p w14:paraId="60455EB3" w14:textId="77777777" w:rsidR="00387ACB" w:rsidRDefault="00000000">
                        <w:pPr>
                          <w:ind w:left="605" w:hanging="605"/>
                          <w:jc w:val="center"/>
                          <w:rPr>
                            <w:rFonts w:hint="eastAsia"/>
                            <w:sz w:val="15"/>
                            <w:szCs w:val="15"/>
                          </w:rPr>
                        </w:pPr>
                        <w:r>
                          <w:rPr>
                            <w:sz w:val="15"/>
                            <w:szCs w:val="15"/>
                          </w:rPr>
                          <w:t>↓</w:t>
                        </w:r>
                      </w:p>
                      <w:p w14:paraId="60455EB4" w14:textId="77777777" w:rsidR="00387ACB" w:rsidRDefault="00000000">
                        <w:pPr>
                          <w:spacing w:line="240" w:lineRule="atLeast"/>
                          <w:ind w:left="607" w:hanging="607"/>
                          <w:jc w:val="center"/>
                          <w:rPr>
                            <w:rFonts w:hint="eastAsia"/>
                            <w:sz w:val="15"/>
                            <w:szCs w:val="15"/>
                          </w:rPr>
                        </w:pPr>
                        <w:r>
                          <w:rPr>
                            <w:sz w:val="15"/>
                            <w:szCs w:val="15"/>
                          </w:rPr>
                          <w:t>若未启用 RTEMSCFG_CONTAINER_LOG，则宏编译为空</w:t>
                        </w:r>
                      </w:p>
                    </w:txbxContent>
                  </v:textbox>
                </v:roundrect>
                <v:roundrect id="AutoShape 932" o:spid="_x0000_s1188" style="position:absolute;left:1861;top:33183;width:29120;height:1025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">
                  <o:lock v:ext="edit" rotation="t" aspectratio="t" verticies="t" text="t" shapetype="t"/>
                  <v:textbox>
                    <w:txbxContent>
                      <w:p w14:paraId="60455EB5" w14:textId="77777777" w:rsidR="00387ACB" w:rsidRDefault="00000000">
                        <w:pPr>
                          <w:ind w:left="605" w:hanging="605"/>
                          <w:jc w:val="center"/>
                          <w:rPr>
                            <w:rFonts w:hint="eastAsia"/>
                            <w:sz w:val="15"/>
                            <w:szCs w:val="15"/>
                          </w:rPr>
                        </w:pPr>
                        <w:r>
                          <w:rPr>
                            <w:rFonts w:hint="eastAsia"/>
                            <w:sz w:val="15"/>
                            <w:szCs w:val="15"/>
                          </w:rPr>
                          <w:t>底层容器控制机制</w:t>
                        </w:r>
                      </w:p>
                      <w:p w14:paraId="60455EB6" w14:textId="77777777" w:rsidR="00387ACB" w:rsidRDefault="00000000">
                        <w:pPr>
                          <w:ind w:left="605" w:hanging="605"/>
                          <w:jc w:val="center"/>
                          <w:rPr>
                            <w:rFonts w:hint="eastAsia"/>
                            <w:sz w:val="15"/>
                            <w:szCs w:val="15"/>
                          </w:rPr>
                        </w:pPr>
                        <w:r>
                          <w:rPr>
                            <w:sz w:val="15"/>
                            <w:szCs w:val="15"/>
                          </w:rPr>
                          <w:t>日志信息传递至核型层日志管理模块</w:t>
                        </w:r>
                      </w:p>
                      <w:p w14:paraId="60455EB7" w14:textId="77777777" w:rsidR="00387ACB" w:rsidRDefault="00000000">
                        <w:pPr>
                          <w:ind w:left="605" w:hanging="605"/>
                          <w:jc w:val="center"/>
                          <w:rPr>
                            <w:rFonts w:hint="eastAsia"/>
                            <w:sz w:val="15"/>
                            <w:szCs w:val="15"/>
                          </w:rPr>
                        </w:pPr>
                        <w:r>
                          <w:rPr>
                            <w:sz w:val="15"/>
                            <w:szCs w:val="15"/>
                          </w:rPr>
                          <w:t>↓</w:t>
                        </w:r>
                      </w:p>
                      <w:p w14:paraId="60455EB8" w14:textId="77777777" w:rsidR="00387ACB" w:rsidRDefault="00000000">
                        <w:pPr>
                          <w:ind w:left="605" w:hanging="605"/>
                          <w:jc w:val="center"/>
                          <w:rPr>
                            <w:rFonts w:hint="eastAsia"/>
                            <w:sz w:val="15"/>
                            <w:szCs w:val="15"/>
                          </w:rPr>
                        </w:pPr>
                        <w:r>
                          <w:rPr>
                            <w:sz w:val="15"/>
                            <w:szCs w:val="15"/>
                          </w:rPr>
                          <w:t>输出结果反馈至多个目标</w:t>
                        </w:r>
                      </w:p>
                    </w:txbxContent>
                  </v:textbox>
                </v:roundrect>
                <v:shape id="文本框 2057715038" o:spid="_x0000_s1189" type="#_x0000_t202" style="position:absolute;left:30996;top:6661;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" fillcolor="white [3201]" stroked="f" strokeweight=".5pt">
                  <v:textbox>
                    <w:txbxContent>
                      <w:p w14:paraId="60455EB9" w14:textId="77777777" w:rsidR="00387ACB" w:rsidRDefault="00000000">
                        <w:pPr>
                          <w:spacing w:line="240" w:lineRule="atLeast"/>
                          <w:rPr>
                            <w:rFonts w:hint="eastAsia"/>
                          </w:rPr>
                        </w:pPr>
                        <w:r>
                          <w:rPr>
                            <w:rFonts w:hint="eastAsia"/>
                          </w:rPr>
                          <w:t>应用层</w:t>
                        </w:r>
                      </w:p>
                    </w:txbxContent>
                  </v:textbox>
                </v:shape>
                <v:shape id="文本框 803314532" o:spid="_x0000_s1190" type="#_x0000_t202" style="position:absolute;left:31230;top:20333;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" fillcolor="white [3201]" stroked="f" strokeweight=".5pt">
                  <v:textbox>
                    <w:txbxContent>
                      <w:p w14:paraId="60455EBA"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191" type="#_x0000_t202" style="position:absolute;left:31592;top:36993;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" fillcolor="white [3201]" stroked="f" strokeweight=".5pt">
                  <v:textbox>
                    <w:txbxContent>
                      <w:p w14:paraId="60455EBB" w14:textId="77777777" w:rsidR="00387ACB" w:rsidRDefault="00000000">
                        <w:pPr>
                          <w:spacing w:line="240" w:lineRule="exact"/>
                          <w:rPr>
                            <w:rFonts w:ascii="Calibri" w:hint="eastAsia"/>
                            <w:szCs w:val="21"/>
                          </w:rPr>
                        </w:pPr>
                        <w:r>
                          <w:rPr>
                            <w:rFonts w:ascii="Calibri" w:hint="eastAsia"/>
                            <w:szCs w:val="21"/>
                          </w:rPr>
                          <w:t>内核层</w:t>
                        </w:r>
                      </w:p>
                    </w:txbxContent>
                  </v:textbox>
                </v:shape>
                <v:shape id="文本框 803314530" o:spid="_x0000_s1192" type="#_x0000_t202" style="position:absolute;left:351;top:14474;width:32683;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" fillcolor="white [3201]" stroked="f" strokeweight=".5pt">
                  <v:textbox>
                    <w:txbxContent>
                      <w:p w14:paraId="60455EBC" w14:textId="77777777" w:rsidR="00387ACB" w:rsidRDefault="00000000">
                        <w:pPr>
                          <w:spacing w:line="240" w:lineRule="exact"/>
                          <w:rPr>
                            <w:rFonts w:ascii="Calibri" w:hAnsi="Calibri"/>
                          </w:rPr>
                        </w:pPr>
                        <w:r>
                          <w:rPr>
                            <w:rFonts w:ascii="Calibri" w:hAnsi="Calibri"/>
                          </w:rPr>
                          <w:t>------------------------------------------------------------------</w:t>
                        </w:r>
                      </w:p>
                    </w:txbxContent>
                  </v:textbox>
                </v:shape>
                <w10:anchorlock/>
              </v:group>
            </w:pict>
          </mc:Fallback>
        </mc:AlternateContent>
      </w:r>
    </w:p>
    <w:p w14:paraId="60455830"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图5-4-1 日志子系统测试原理图</w:t>
      </w:r>
    </w:p>
    <w:p w14:paraId="60455831" w14:textId="77777777" w:rsidR="00387ACB" w:rsidRDefault="00000000">
      <w:pPr>
        <w:pStyle w:val="4"/>
        <w:numPr>
          <w:ilvl w:val="3"/>
          <w:numId w:val="25"/>
        </w:numPr>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828"/>
        <w:gridCol w:w="985"/>
        <w:gridCol w:w="989"/>
        <w:gridCol w:w="2003"/>
        <w:gridCol w:w="2230"/>
        <w:gridCol w:w="1030"/>
        <w:gridCol w:w="948"/>
      </w:tblGrid>
      <w:tr w:rsidR="00387ACB" w14:paraId="60455834" w14:textId="77777777">
        <w:trPr>
          <w:jc w:val="center"/>
        </w:trPr>
        <w:tc>
          <w:tcPr>
            <w:tcW w:w="1813" w:type="dxa"/>
            <w:gridSpan w:val="2"/>
            <w:tcBorders>
              <w:bottom w:val="single" w:sz="6" w:space="0" w:color="auto"/>
            </w:tcBorders>
          </w:tcPr>
          <w:p w14:paraId="60455832"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833" w14:textId="77777777" w:rsidR="00387ACB" w:rsidRDefault="00000000">
            <w:pPr>
              <w:pStyle w:val="aff"/>
              <w:wordWrap w:val="0"/>
              <w:rPr>
                <w:rFonts w:hint="eastAsia"/>
                <w:sz w:val="18"/>
                <w:szCs w:val="18"/>
              </w:rPr>
            </w:pPr>
            <w:r>
              <w:rPr>
                <w:rFonts w:hint="eastAsia"/>
                <w:sz w:val="18"/>
                <w:szCs w:val="18"/>
              </w:rPr>
              <w:t>容器日志子系统功能与集成测试</w:t>
            </w:r>
          </w:p>
        </w:tc>
      </w:tr>
      <w:tr w:rsidR="00387ACB" w14:paraId="6045583B" w14:textId="77777777">
        <w:trPr>
          <w:jc w:val="center"/>
        </w:trPr>
        <w:tc>
          <w:tcPr>
            <w:tcW w:w="1813" w:type="dxa"/>
            <w:gridSpan w:val="2"/>
            <w:tcBorders>
              <w:top w:val="single" w:sz="6" w:space="0" w:color="auto"/>
              <w:bottom w:val="single" w:sz="6" w:space="0" w:color="auto"/>
            </w:tcBorders>
            <w:vAlign w:val="center"/>
          </w:tcPr>
          <w:p w14:paraId="60455835"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836" w14:textId="77777777" w:rsidR="00387ACB" w:rsidRDefault="00000000">
            <w:pPr>
              <w:pStyle w:val="aff"/>
              <w:wordWrap w:val="0"/>
              <w:rPr>
                <w:rFonts w:hint="eastAsia"/>
                <w:sz w:val="18"/>
                <w:szCs w:val="18"/>
              </w:rPr>
            </w:pPr>
            <w:r>
              <w:rPr>
                <w:rFonts w:hint="eastAsia"/>
                <w:sz w:val="18"/>
                <w:szCs w:val="18"/>
              </w:rPr>
              <w:t>1.本测试用例用于验证 RTEMS 系统具备 容器日志子系统 的完整功能，包括日志级别控制、多目标输出、内存缓冲区管理及性能表现；</w:t>
            </w:r>
          </w:p>
          <w:p w14:paraId="60455837" w14:textId="77777777" w:rsidR="00387ACB" w:rsidRDefault="00000000">
            <w:pPr>
              <w:pStyle w:val="aff"/>
              <w:wordWrap w:val="0"/>
              <w:rPr>
                <w:rFonts w:hint="eastAsia"/>
                <w:sz w:val="18"/>
                <w:szCs w:val="18"/>
              </w:rPr>
            </w:pPr>
            <w:r>
              <w:rPr>
                <w:rFonts w:hint="eastAsia"/>
                <w:sz w:val="18"/>
                <w:szCs w:val="18"/>
              </w:rPr>
              <w:t>2.验证日志宏（如 CONTAINER_LOG_INFO）在不同配置下（启用/禁用、不同级别、不同目标）的行为正确性；</w:t>
            </w:r>
          </w:p>
          <w:p w14:paraId="60455838" w14:textId="77777777" w:rsidR="00387ACB" w:rsidRDefault="00000000">
            <w:pPr>
              <w:pStyle w:val="aff"/>
              <w:wordWrap w:val="0"/>
              <w:rPr>
                <w:rFonts w:hint="eastAsia"/>
                <w:sz w:val="18"/>
                <w:szCs w:val="18"/>
              </w:rPr>
            </w:pPr>
            <w:r>
              <w:rPr>
                <w:rFonts w:hint="eastAsia"/>
                <w:sz w:val="18"/>
                <w:szCs w:val="18"/>
              </w:rPr>
              <w:t>3.验证日志子系统与各容器子系统（PID、MNT、IPC、UTS、NET）的集成能力，确保容器操作可被有效记录；</w:t>
            </w:r>
          </w:p>
          <w:p w14:paraId="60455839" w14:textId="77777777" w:rsidR="00387ACB" w:rsidRDefault="00000000">
            <w:pPr>
              <w:pStyle w:val="aff"/>
              <w:wordWrap w:val="0"/>
              <w:rPr>
                <w:rFonts w:hint="eastAsia"/>
                <w:sz w:val="18"/>
                <w:szCs w:val="18"/>
              </w:rPr>
            </w:pPr>
            <w:r>
              <w:rPr>
                <w:rFonts w:hint="eastAsia"/>
                <w:sz w:val="18"/>
                <w:szCs w:val="18"/>
              </w:rPr>
              <w:t>4.验证日志系统在异常输入（如 NULL 名称、非法 ID）下的错误日志输出能力；</w:t>
            </w:r>
          </w:p>
          <w:p w14:paraId="6045583A" w14:textId="77777777" w:rsidR="00387ACB" w:rsidRDefault="00000000">
            <w:pPr>
              <w:pStyle w:val="aff"/>
              <w:wordWrap w:val="0"/>
              <w:rPr>
                <w:rFonts w:hint="eastAsia"/>
                <w:sz w:val="18"/>
                <w:szCs w:val="18"/>
              </w:rPr>
            </w:pPr>
            <w:r>
              <w:rPr>
                <w:rFonts w:hint="eastAsia"/>
                <w:sz w:val="18"/>
                <w:szCs w:val="18"/>
              </w:rPr>
              <w:t>5.验证日志统计信息（如条目数、丢弃数）的准确性。</w:t>
            </w:r>
          </w:p>
        </w:tc>
      </w:tr>
      <w:tr w:rsidR="00387ACB" w14:paraId="6045583F" w14:textId="77777777">
        <w:trPr>
          <w:jc w:val="center"/>
        </w:trPr>
        <w:tc>
          <w:tcPr>
            <w:tcW w:w="1813" w:type="dxa"/>
            <w:gridSpan w:val="2"/>
            <w:tcBorders>
              <w:top w:val="single" w:sz="6" w:space="0" w:color="auto"/>
              <w:bottom w:val="single" w:sz="12" w:space="0" w:color="auto"/>
            </w:tcBorders>
            <w:vAlign w:val="center"/>
          </w:tcPr>
          <w:p w14:paraId="6045583C" w14:textId="77777777" w:rsidR="00387ACB" w:rsidRDefault="00000000">
            <w:pPr>
              <w:pStyle w:val="aff"/>
              <w:wordWrap w:val="0"/>
              <w:jc w:val="center"/>
              <w:rPr>
                <w:rFonts w:hint="eastAsia"/>
                <w:sz w:val="18"/>
                <w:szCs w:val="18"/>
              </w:rPr>
            </w:pPr>
            <w:r>
              <w:rPr>
                <w:rFonts w:hint="eastAsia"/>
                <w:sz w:val="18"/>
                <w:szCs w:val="18"/>
              </w:rPr>
              <w:t>对应指标</w:t>
            </w:r>
          </w:p>
        </w:tc>
        <w:tc>
          <w:tcPr>
            <w:tcW w:w="7200" w:type="dxa"/>
            <w:gridSpan w:val="5"/>
            <w:tcBorders>
              <w:top w:val="single" w:sz="6" w:space="0" w:color="auto"/>
              <w:bottom w:val="single" w:sz="12" w:space="0" w:color="auto"/>
            </w:tcBorders>
          </w:tcPr>
          <w:p w14:paraId="6045583D" w14:textId="77777777" w:rsidR="00387ACB" w:rsidRDefault="00000000">
            <w:pPr>
              <w:pStyle w:val="aff"/>
              <w:wordWrap w:val="0"/>
              <w:rPr>
                <w:rFonts w:hint="eastAsia"/>
                <w:sz w:val="18"/>
                <w:szCs w:val="18"/>
              </w:rPr>
            </w:pPr>
            <w:r>
              <w:rPr>
                <w:rFonts w:hint="eastAsia"/>
                <w:sz w:val="18"/>
                <w:szCs w:val="18"/>
              </w:rPr>
              <w:t>技术指标10：日志子系统</w:t>
            </w:r>
          </w:p>
          <w:p w14:paraId="6045583E" w14:textId="77777777" w:rsidR="00387ACB" w:rsidRDefault="00000000">
            <w:pPr>
              <w:pStyle w:val="aff"/>
              <w:wordWrap w:val="0"/>
              <w:rPr>
                <w:rFonts w:hint="eastAsia"/>
                <w:sz w:val="18"/>
                <w:szCs w:val="18"/>
              </w:rPr>
            </w:pPr>
            <w:r>
              <w:rPr>
                <w:rFonts w:hint="eastAsia"/>
                <w:sz w:val="18"/>
                <w:szCs w:val="18"/>
              </w:rPr>
              <w:t>研究内容10：监控子系统</w:t>
            </w:r>
          </w:p>
        </w:tc>
      </w:tr>
      <w:tr w:rsidR="00387ACB" w14:paraId="60455848" w14:textId="77777777">
        <w:trPr>
          <w:jc w:val="center"/>
        </w:trPr>
        <w:tc>
          <w:tcPr>
            <w:tcW w:w="828" w:type="dxa"/>
            <w:tcBorders>
              <w:top w:val="single" w:sz="12" w:space="0" w:color="auto"/>
            </w:tcBorders>
            <w:vAlign w:val="center"/>
          </w:tcPr>
          <w:p w14:paraId="60455840" w14:textId="77777777" w:rsidR="00387ACB" w:rsidRDefault="00000000">
            <w:pPr>
              <w:pStyle w:val="aff"/>
              <w:wordWrap w:val="0"/>
              <w:jc w:val="center"/>
              <w:rPr>
                <w:rFonts w:hint="eastAsia"/>
                <w:sz w:val="18"/>
                <w:szCs w:val="18"/>
              </w:rPr>
            </w:pPr>
            <w:r>
              <w:rPr>
                <w:rFonts w:hint="eastAsia"/>
                <w:sz w:val="18"/>
                <w:szCs w:val="18"/>
              </w:rPr>
              <w:t>步骤</w:t>
            </w:r>
          </w:p>
        </w:tc>
        <w:tc>
          <w:tcPr>
            <w:tcW w:w="985" w:type="dxa"/>
            <w:tcBorders>
              <w:top w:val="single" w:sz="12" w:space="0" w:color="auto"/>
            </w:tcBorders>
            <w:vAlign w:val="center"/>
          </w:tcPr>
          <w:p w14:paraId="60455841" w14:textId="77777777" w:rsidR="00387ACB" w:rsidRDefault="00000000">
            <w:pPr>
              <w:pStyle w:val="aff"/>
              <w:wordWrap w:val="0"/>
              <w:jc w:val="center"/>
              <w:rPr>
                <w:rFonts w:hint="eastAsia"/>
                <w:sz w:val="18"/>
                <w:szCs w:val="18"/>
              </w:rPr>
            </w:pPr>
            <w:r>
              <w:rPr>
                <w:rFonts w:hint="eastAsia"/>
                <w:sz w:val="18"/>
                <w:szCs w:val="18"/>
              </w:rPr>
              <w:t>前提和</w:t>
            </w:r>
          </w:p>
          <w:p w14:paraId="60455842" w14:textId="77777777" w:rsidR="00387ACB" w:rsidRDefault="00000000">
            <w:pPr>
              <w:pStyle w:val="aff"/>
              <w:wordWrap w:val="0"/>
              <w:jc w:val="center"/>
              <w:rPr>
                <w:rFonts w:hint="eastAsia"/>
                <w:sz w:val="18"/>
                <w:szCs w:val="18"/>
              </w:rPr>
            </w:pPr>
            <w:r>
              <w:rPr>
                <w:rFonts w:hint="eastAsia"/>
                <w:sz w:val="18"/>
                <w:szCs w:val="18"/>
              </w:rPr>
              <w:t>约束</w:t>
            </w:r>
          </w:p>
        </w:tc>
        <w:tc>
          <w:tcPr>
            <w:tcW w:w="989" w:type="dxa"/>
            <w:tcBorders>
              <w:top w:val="single" w:sz="12" w:space="0" w:color="auto"/>
            </w:tcBorders>
            <w:vAlign w:val="center"/>
          </w:tcPr>
          <w:p w14:paraId="60455843"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844" w14:textId="77777777" w:rsidR="00387ACB" w:rsidRDefault="00000000">
            <w:pPr>
              <w:pStyle w:val="aff"/>
              <w:wordWrap w:val="0"/>
              <w:jc w:val="center"/>
              <w:rPr>
                <w:rFonts w:hint="eastAsia"/>
                <w:sz w:val="18"/>
                <w:szCs w:val="18"/>
              </w:rPr>
            </w:pPr>
            <w:r>
              <w:rPr>
                <w:rFonts w:hint="eastAsia"/>
                <w:sz w:val="18"/>
                <w:szCs w:val="18"/>
              </w:rPr>
              <w:t>目的和动作</w:t>
            </w:r>
          </w:p>
        </w:tc>
        <w:tc>
          <w:tcPr>
            <w:tcW w:w="2230" w:type="dxa"/>
            <w:tcBorders>
              <w:top w:val="single" w:sz="12" w:space="0" w:color="auto"/>
            </w:tcBorders>
            <w:vAlign w:val="center"/>
          </w:tcPr>
          <w:p w14:paraId="60455845" w14:textId="77777777" w:rsidR="00387ACB" w:rsidRDefault="00000000">
            <w:pPr>
              <w:pStyle w:val="aff"/>
              <w:wordWrap w:val="0"/>
              <w:jc w:val="center"/>
              <w:rPr>
                <w:rFonts w:hint="eastAsia"/>
                <w:sz w:val="18"/>
                <w:szCs w:val="18"/>
              </w:rPr>
            </w:pPr>
            <w:r>
              <w:rPr>
                <w:rFonts w:hint="eastAsia"/>
                <w:sz w:val="18"/>
                <w:szCs w:val="18"/>
              </w:rPr>
              <w:t>预期结果</w:t>
            </w:r>
          </w:p>
        </w:tc>
        <w:tc>
          <w:tcPr>
            <w:tcW w:w="1030" w:type="dxa"/>
            <w:tcBorders>
              <w:top w:val="single" w:sz="12" w:space="0" w:color="auto"/>
            </w:tcBorders>
            <w:vAlign w:val="center"/>
          </w:tcPr>
          <w:p w14:paraId="60455846"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847"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850" w14:textId="77777777">
        <w:trPr>
          <w:cantSplit/>
          <w:trHeight w:val="1530"/>
          <w:jc w:val="center"/>
        </w:trPr>
        <w:tc>
          <w:tcPr>
            <w:tcW w:w="828" w:type="dxa"/>
            <w:tcBorders>
              <w:top w:val="single" w:sz="12" w:space="0" w:color="auto"/>
            </w:tcBorders>
            <w:vAlign w:val="center"/>
          </w:tcPr>
          <w:p w14:paraId="60455849" w14:textId="77777777" w:rsidR="00387ACB" w:rsidRDefault="00000000">
            <w:pPr>
              <w:pStyle w:val="aff"/>
              <w:wordWrap w:val="0"/>
              <w:jc w:val="center"/>
              <w:rPr>
                <w:rFonts w:hint="eastAsia"/>
                <w:sz w:val="18"/>
                <w:szCs w:val="18"/>
              </w:rPr>
            </w:pPr>
            <w:r>
              <w:rPr>
                <w:rFonts w:hint="eastAsia"/>
                <w:sz w:val="18"/>
                <w:szCs w:val="18"/>
              </w:rPr>
              <w:lastRenderedPageBreak/>
              <w:t>步骤1</w:t>
            </w:r>
          </w:p>
        </w:tc>
        <w:tc>
          <w:tcPr>
            <w:tcW w:w="985" w:type="dxa"/>
            <w:tcBorders>
              <w:top w:val="single" w:sz="12" w:space="0" w:color="auto"/>
            </w:tcBorders>
            <w:vAlign w:val="center"/>
          </w:tcPr>
          <w:p w14:paraId="6045584A" w14:textId="77777777" w:rsidR="00387ACB" w:rsidRDefault="00000000">
            <w:pPr>
              <w:wordWrap w:val="0"/>
              <w:rPr>
                <w:rFonts w:hint="eastAsia"/>
                <w:sz w:val="18"/>
                <w:szCs w:val="18"/>
              </w:rPr>
            </w:pPr>
            <w:r>
              <w:rPr>
                <w:rFonts w:hint="eastAsia"/>
                <w:sz w:val="18"/>
                <w:szCs w:val="18"/>
              </w:rPr>
              <w:t>系统已定义 RTEMSCFG_CONTAINER_LOG</w:t>
            </w:r>
          </w:p>
        </w:tc>
        <w:tc>
          <w:tcPr>
            <w:tcW w:w="989" w:type="dxa"/>
            <w:tcBorders>
              <w:top w:val="single" w:sz="12" w:space="0" w:color="auto"/>
            </w:tcBorders>
            <w:vAlign w:val="center"/>
          </w:tcPr>
          <w:p w14:paraId="6045584B" w14:textId="77777777" w:rsidR="00387ACB" w:rsidRDefault="00000000">
            <w:pPr>
              <w:wordWrap w:val="0"/>
              <w:snapToGrid w:val="0"/>
              <w:spacing w:line="240" w:lineRule="atLeast"/>
              <w:rPr>
                <w:rFonts w:hint="eastAsia"/>
                <w:sz w:val="18"/>
                <w:szCs w:val="18"/>
              </w:rPr>
            </w:pPr>
            <w:r>
              <w:rPr>
                <w:rFonts w:hint="eastAsia"/>
                <w:sz w:val="18"/>
                <w:szCs w:val="18"/>
              </w:rPr>
              <w:t>日志配置参数</w:t>
            </w:r>
          </w:p>
        </w:tc>
        <w:tc>
          <w:tcPr>
            <w:tcW w:w="2003" w:type="dxa"/>
            <w:tcBorders>
              <w:top w:val="single" w:sz="12" w:space="0" w:color="auto"/>
            </w:tcBorders>
            <w:vAlign w:val="center"/>
          </w:tcPr>
          <w:p w14:paraId="6045584C" w14:textId="77777777" w:rsidR="00387ACB" w:rsidRDefault="00000000">
            <w:pPr>
              <w:wordWrap w:val="0"/>
              <w:snapToGrid w:val="0"/>
              <w:spacing w:line="240" w:lineRule="atLeast"/>
              <w:rPr>
                <w:rFonts w:hint="eastAsia"/>
                <w:sz w:val="18"/>
                <w:szCs w:val="18"/>
              </w:rPr>
            </w:pPr>
            <w:r>
              <w:rPr>
                <w:rFonts w:hint="eastAsia"/>
                <w:sz w:val="18"/>
                <w:szCs w:val="18"/>
              </w:rPr>
              <w:t>初始化日志子系统（INFO 级别，控制台+内存目标）</w:t>
            </w:r>
          </w:p>
        </w:tc>
        <w:tc>
          <w:tcPr>
            <w:tcW w:w="2230" w:type="dxa"/>
            <w:tcBorders>
              <w:top w:val="single" w:sz="12" w:space="0" w:color="auto"/>
            </w:tcBorders>
            <w:vAlign w:val="center"/>
          </w:tcPr>
          <w:p w14:paraId="6045584D" w14:textId="77777777" w:rsidR="00387ACB" w:rsidRDefault="00000000">
            <w:pPr>
              <w:wordWrap w:val="0"/>
              <w:rPr>
                <w:rFonts w:hint="eastAsia"/>
                <w:sz w:val="18"/>
                <w:szCs w:val="18"/>
              </w:rPr>
            </w:pPr>
            <w:r>
              <w:rPr>
                <w:rFonts w:hint="eastAsia"/>
                <w:sz w:val="18"/>
                <w:szCs w:val="18"/>
              </w:rPr>
              <w:t>日志系统初始化成功，无错误</w:t>
            </w:r>
          </w:p>
        </w:tc>
        <w:tc>
          <w:tcPr>
            <w:tcW w:w="1030" w:type="dxa"/>
            <w:tcBorders>
              <w:top w:val="single" w:sz="12" w:space="0" w:color="auto"/>
            </w:tcBorders>
            <w:vAlign w:val="center"/>
          </w:tcPr>
          <w:p w14:paraId="6045584E"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84F" w14:textId="77777777" w:rsidR="00387ACB" w:rsidRDefault="00000000">
            <w:pPr>
              <w:wordWrap w:val="0"/>
              <w:jc w:val="center"/>
              <w:rPr>
                <w:rFonts w:hint="eastAsia"/>
                <w:sz w:val="18"/>
                <w:szCs w:val="18"/>
              </w:rPr>
            </w:pPr>
            <w:r>
              <w:rPr>
                <w:rFonts w:hint="eastAsia"/>
                <w:sz w:val="18"/>
                <w:szCs w:val="18"/>
              </w:rPr>
              <w:t>-</w:t>
            </w:r>
          </w:p>
        </w:tc>
      </w:tr>
      <w:tr w:rsidR="00387ACB" w14:paraId="60455858" w14:textId="77777777">
        <w:trPr>
          <w:cantSplit/>
          <w:trHeight w:val="1443"/>
          <w:jc w:val="center"/>
        </w:trPr>
        <w:tc>
          <w:tcPr>
            <w:tcW w:w="828" w:type="dxa"/>
            <w:tcBorders>
              <w:top w:val="single" w:sz="6" w:space="0" w:color="auto"/>
            </w:tcBorders>
            <w:vAlign w:val="center"/>
          </w:tcPr>
          <w:p w14:paraId="60455851" w14:textId="77777777" w:rsidR="00387ACB" w:rsidRDefault="00000000">
            <w:pPr>
              <w:pStyle w:val="aff"/>
              <w:wordWrap w:val="0"/>
              <w:jc w:val="center"/>
              <w:rPr>
                <w:rFonts w:hint="eastAsia"/>
                <w:sz w:val="18"/>
                <w:szCs w:val="18"/>
              </w:rPr>
            </w:pPr>
            <w:r>
              <w:rPr>
                <w:rFonts w:hint="eastAsia"/>
                <w:sz w:val="18"/>
                <w:szCs w:val="18"/>
              </w:rPr>
              <w:t>步骤2</w:t>
            </w:r>
          </w:p>
        </w:tc>
        <w:tc>
          <w:tcPr>
            <w:tcW w:w="985" w:type="dxa"/>
            <w:tcBorders>
              <w:top w:val="single" w:sz="6" w:space="0" w:color="auto"/>
            </w:tcBorders>
            <w:vAlign w:val="center"/>
          </w:tcPr>
          <w:p w14:paraId="60455852" w14:textId="77777777" w:rsidR="00387ACB" w:rsidRDefault="00000000">
            <w:pPr>
              <w:wordWrap w:val="0"/>
              <w:rPr>
                <w:rFonts w:hint="eastAsia"/>
                <w:sz w:val="18"/>
                <w:szCs w:val="18"/>
              </w:rPr>
            </w:pPr>
            <w:r>
              <w:rPr>
                <w:rFonts w:hint="eastAsia"/>
                <w:sz w:val="18"/>
                <w:szCs w:val="18"/>
              </w:rPr>
              <w:t>日志系统已初始化</w:t>
            </w:r>
          </w:p>
        </w:tc>
        <w:tc>
          <w:tcPr>
            <w:tcW w:w="989" w:type="dxa"/>
            <w:tcBorders>
              <w:top w:val="single" w:sz="6" w:space="0" w:color="auto"/>
            </w:tcBorders>
            <w:vAlign w:val="center"/>
          </w:tcPr>
          <w:p w14:paraId="60455853" w14:textId="77777777" w:rsidR="00387ACB" w:rsidRDefault="00000000">
            <w:pPr>
              <w:wordWrap w:val="0"/>
              <w:rPr>
                <w:rFonts w:hint="eastAsia"/>
                <w:sz w:val="18"/>
                <w:szCs w:val="18"/>
              </w:rPr>
            </w:pPr>
            <w:r>
              <w:rPr>
                <w:rFonts w:hint="eastAsia"/>
                <w:sz w:val="18"/>
                <w:szCs w:val="18"/>
              </w:rPr>
              <w:t>多级别日志语句</w:t>
            </w:r>
          </w:p>
        </w:tc>
        <w:tc>
          <w:tcPr>
            <w:tcW w:w="2003" w:type="dxa"/>
            <w:tcBorders>
              <w:top w:val="single" w:sz="6" w:space="0" w:color="auto"/>
            </w:tcBorders>
            <w:vAlign w:val="center"/>
          </w:tcPr>
          <w:p w14:paraId="60455854" w14:textId="77777777" w:rsidR="00387ACB" w:rsidRDefault="00000000">
            <w:pPr>
              <w:wordWrap w:val="0"/>
              <w:autoSpaceDE w:val="0"/>
              <w:autoSpaceDN w:val="0"/>
              <w:adjustRightInd w:val="0"/>
              <w:rPr>
                <w:rFonts w:hint="eastAsia"/>
                <w:sz w:val="18"/>
                <w:szCs w:val="18"/>
              </w:rPr>
            </w:pPr>
            <w:r>
              <w:rPr>
                <w:rFonts w:hint="eastAsia"/>
                <w:sz w:val="18"/>
                <w:szCs w:val="18"/>
              </w:rPr>
              <w:t>调用 CONTAINER_LOG_ERROR 至 CONTAINER_LOG_TRACE</w:t>
            </w:r>
          </w:p>
        </w:tc>
        <w:tc>
          <w:tcPr>
            <w:tcW w:w="2230" w:type="dxa"/>
            <w:tcBorders>
              <w:top w:val="single" w:sz="6" w:space="0" w:color="auto"/>
            </w:tcBorders>
            <w:vAlign w:val="center"/>
          </w:tcPr>
          <w:p w14:paraId="60455855" w14:textId="77777777" w:rsidR="00387ACB" w:rsidRDefault="00000000">
            <w:pPr>
              <w:wordWrap w:val="0"/>
              <w:rPr>
                <w:rFonts w:hint="eastAsia"/>
                <w:sz w:val="18"/>
                <w:szCs w:val="18"/>
              </w:rPr>
            </w:pPr>
            <w:r>
              <w:rPr>
                <w:rFonts w:hint="eastAsia"/>
                <w:sz w:val="18"/>
                <w:szCs w:val="18"/>
              </w:rPr>
              <w:t>仅 ERROR/WARN/INFO 输出，DEBUG/TRACE 被过滤</w:t>
            </w:r>
          </w:p>
        </w:tc>
        <w:tc>
          <w:tcPr>
            <w:tcW w:w="1030" w:type="dxa"/>
            <w:tcBorders>
              <w:top w:val="single" w:sz="6" w:space="0" w:color="auto"/>
            </w:tcBorders>
            <w:vAlign w:val="center"/>
          </w:tcPr>
          <w:p w14:paraId="60455856"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857" w14:textId="77777777" w:rsidR="00387ACB" w:rsidRDefault="00000000">
            <w:pPr>
              <w:wordWrap w:val="0"/>
              <w:jc w:val="center"/>
              <w:rPr>
                <w:rFonts w:hint="eastAsia"/>
                <w:sz w:val="18"/>
                <w:szCs w:val="18"/>
              </w:rPr>
            </w:pPr>
            <w:r>
              <w:rPr>
                <w:rFonts w:hint="eastAsia"/>
                <w:sz w:val="18"/>
                <w:szCs w:val="18"/>
              </w:rPr>
              <w:t>-</w:t>
            </w:r>
          </w:p>
        </w:tc>
      </w:tr>
      <w:tr w:rsidR="00387ACB" w14:paraId="60455860" w14:textId="77777777">
        <w:trPr>
          <w:cantSplit/>
          <w:trHeight w:val="2026"/>
          <w:jc w:val="center"/>
        </w:trPr>
        <w:tc>
          <w:tcPr>
            <w:tcW w:w="828" w:type="dxa"/>
            <w:vAlign w:val="center"/>
          </w:tcPr>
          <w:p w14:paraId="60455859" w14:textId="77777777" w:rsidR="00387ACB" w:rsidRDefault="00000000">
            <w:pPr>
              <w:pStyle w:val="aff"/>
              <w:wordWrap w:val="0"/>
              <w:jc w:val="center"/>
              <w:rPr>
                <w:rFonts w:hint="eastAsia"/>
                <w:sz w:val="18"/>
                <w:szCs w:val="18"/>
              </w:rPr>
            </w:pPr>
            <w:r>
              <w:rPr>
                <w:rFonts w:hint="eastAsia"/>
                <w:sz w:val="18"/>
                <w:szCs w:val="18"/>
              </w:rPr>
              <w:t>步骤3</w:t>
            </w:r>
          </w:p>
        </w:tc>
        <w:tc>
          <w:tcPr>
            <w:tcW w:w="985" w:type="dxa"/>
            <w:vAlign w:val="center"/>
          </w:tcPr>
          <w:p w14:paraId="6045585A" w14:textId="77777777" w:rsidR="00387ACB" w:rsidRDefault="00000000">
            <w:pPr>
              <w:wordWrap w:val="0"/>
              <w:rPr>
                <w:rFonts w:hint="eastAsia"/>
                <w:sz w:val="18"/>
                <w:szCs w:val="18"/>
              </w:rPr>
            </w:pPr>
            <w:r>
              <w:rPr>
                <w:rFonts w:hint="eastAsia"/>
                <w:sz w:val="18"/>
                <w:szCs w:val="18"/>
              </w:rPr>
              <w:t>启用内存目标</w:t>
            </w:r>
          </w:p>
        </w:tc>
        <w:tc>
          <w:tcPr>
            <w:tcW w:w="989" w:type="dxa"/>
            <w:vAlign w:val="center"/>
          </w:tcPr>
          <w:p w14:paraId="6045585B" w14:textId="77777777" w:rsidR="00387ACB" w:rsidRDefault="00000000">
            <w:pPr>
              <w:wordWrap w:val="0"/>
              <w:rPr>
                <w:rFonts w:hint="eastAsia"/>
                <w:sz w:val="18"/>
                <w:szCs w:val="18"/>
              </w:rPr>
            </w:pPr>
            <w:r>
              <w:rPr>
                <w:rFonts w:hint="eastAsia"/>
                <w:sz w:val="18"/>
                <w:szCs w:val="18"/>
              </w:rPr>
              <w:t>多条 INFO日志</w:t>
            </w:r>
          </w:p>
        </w:tc>
        <w:tc>
          <w:tcPr>
            <w:tcW w:w="2003" w:type="dxa"/>
            <w:vAlign w:val="center"/>
          </w:tcPr>
          <w:p w14:paraId="6045585C" w14:textId="77777777" w:rsidR="00387ACB" w:rsidRDefault="00000000">
            <w:pPr>
              <w:wordWrap w:val="0"/>
              <w:autoSpaceDE w:val="0"/>
              <w:autoSpaceDN w:val="0"/>
              <w:adjustRightInd w:val="0"/>
              <w:rPr>
                <w:rFonts w:hint="eastAsia"/>
                <w:sz w:val="18"/>
                <w:szCs w:val="18"/>
              </w:rPr>
            </w:pPr>
            <w:r>
              <w:rPr>
                <w:rFonts w:hint="eastAsia"/>
                <w:sz w:val="18"/>
                <w:szCs w:val="18"/>
              </w:rPr>
              <w:t>写入 &gt;10 条日志并读取内存缓冲区</w:t>
            </w:r>
          </w:p>
        </w:tc>
        <w:tc>
          <w:tcPr>
            <w:tcW w:w="2230" w:type="dxa"/>
            <w:vAlign w:val="center"/>
          </w:tcPr>
          <w:p w14:paraId="6045585D" w14:textId="77777777" w:rsidR="00387ACB" w:rsidRDefault="00000000">
            <w:pPr>
              <w:wordWrap w:val="0"/>
              <w:snapToGrid w:val="0"/>
              <w:spacing w:line="260" w:lineRule="atLeast"/>
              <w:rPr>
                <w:rFonts w:hint="eastAsia"/>
                <w:sz w:val="18"/>
                <w:szCs w:val="18"/>
              </w:rPr>
            </w:pPr>
            <w:r>
              <w:rPr>
                <w:rFonts w:hint="eastAsia"/>
                <w:sz w:val="18"/>
                <w:szCs w:val="18"/>
              </w:rPr>
              <w:t>可检索最近 N 条日志，顺序正确</w:t>
            </w:r>
          </w:p>
        </w:tc>
        <w:tc>
          <w:tcPr>
            <w:tcW w:w="1030" w:type="dxa"/>
            <w:vAlign w:val="center"/>
          </w:tcPr>
          <w:p w14:paraId="6045585E"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5F" w14:textId="77777777" w:rsidR="00387ACB" w:rsidRDefault="00000000">
            <w:pPr>
              <w:wordWrap w:val="0"/>
              <w:jc w:val="center"/>
              <w:rPr>
                <w:rFonts w:hint="eastAsia"/>
                <w:sz w:val="18"/>
                <w:szCs w:val="18"/>
              </w:rPr>
            </w:pPr>
            <w:r>
              <w:rPr>
                <w:rFonts w:hint="eastAsia"/>
                <w:sz w:val="18"/>
                <w:szCs w:val="18"/>
              </w:rPr>
              <w:t>-</w:t>
            </w:r>
          </w:p>
        </w:tc>
      </w:tr>
      <w:tr w:rsidR="00387ACB" w14:paraId="60455868" w14:textId="77777777">
        <w:trPr>
          <w:cantSplit/>
          <w:trHeight w:val="2026"/>
          <w:jc w:val="center"/>
        </w:trPr>
        <w:tc>
          <w:tcPr>
            <w:tcW w:w="828" w:type="dxa"/>
            <w:vAlign w:val="center"/>
          </w:tcPr>
          <w:p w14:paraId="60455861" w14:textId="77777777" w:rsidR="00387ACB" w:rsidRDefault="00000000">
            <w:pPr>
              <w:pStyle w:val="aff"/>
              <w:wordWrap w:val="0"/>
              <w:jc w:val="center"/>
              <w:rPr>
                <w:rFonts w:hint="eastAsia"/>
                <w:sz w:val="18"/>
                <w:szCs w:val="18"/>
              </w:rPr>
            </w:pPr>
            <w:r>
              <w:rPr>
                <w:rFonts w:hint="eastAsia"/>
                <w:sz w:val="18"/>
                <w:szCs w:val="18"/>
              </w:rPr>
              <w:t>步骤4</w:t>
            </w:r>
          </w:p>
        </w:tc>
        <w:tc>
          <w:tcPr>
            <w:tcW w:w="985" w:type="dxa"/>
            <w:vAlign w:val="center"/>
          </w:tcPr>
          <w:p w14:paraId="60455862" w14:textId="77777777" w:rsidR="00387ACB" w:rsidRDefault="00000000">
            <w:pPr>
              <w:wordWrap w:val="0"/>
              <w:rPr>
                <w:rFonts w:hint="eastAsia"/>
                <w:sz w:val="18"/>
                <w:szCs w:val="18"/>
              </w:rPr>
            </w:pPr>
            <w:r>
              <w:rPr>
                <w:rFonts w:hint="eastAsia"/>
                <w:sz w:val="18"/>
                <w:szCs w:val="18"/>
              </w:rPr>
              <w:t>日志系统启用</w:t>
            </w:r>
          </w:p>
        </w:tc>
        <w:tc>
          <w:tcPr>
            <w:tcW w:w="989" w:type="dxa"/>
            <w:vAlign w:val="center"/>
          </w:tcPr>
          <w:p w14:paraId="60455863" w14:textId="77777777" w:rsidR="00387ACB" w:rsidRDefault="00000000">
            <w:pPr>
              <w:wordWrap w:val="0"/>
              <w:rPr>
                <w:rFonts w:hint="eastAsia"/>
                <w:sz w:val="18"/>
                <w:szCs w:val="18"/>
              </w:rPr>
            </w:pPr>
            <w:r>
              <w:rPr>
                <w:rFonts w:hint="eastAsia"/>
                <w:sz w:val="18"/>
                <w:szCs w:val="18"/>
              </w:rPr>
              <w:t xml:space="preserve">容器操作函数（如 </w:t>
            </w:r>
            <w:proofErr w:type="spellStart"/>
            <w:r>
              <w:rPr>
                <w:rFonts w:hint="eastAsia"/>
                <w:sz w:val="18"/>
                <w:szCs w:val="18"/>
              </w:rPr>
              <w:t>pid_container_create_example</w:t>
            </w:r>
            <w:proofErr w:type="spellEnd"/>
            <w:r>
              <w:rPr>
                <w:rFonts w:hint="eastAsia"/>
                <w:sz w:val="18"/>
                <w:szCs w:val="18"/>
              </w:rPr>
              <w:t>）</w:t>
            </w:r>
          </w:p>
        </w:tc>
        <w:tc>
          <w:tcPr>
            <w:tcW w:w="2003" w:type="dxa"/>
            <w:vAlign w:val="center"/>
          </w:tcPr>
          <w:p w14:paraId="60455864" w14:textId="77777777" w:rsidR="00387ACB" w:rsidRDefault="00000000">
            <w:pPr>
              <w:wordWrap w:val="0"/>
              <w:autoSpaceDE w:val="0"/>
              <w:autoSpaceDN w:val="0"/>
              <w:adjustRightInd w:val="0"/>
              <w:rPr>
                <w:rFonts w:hint="eastAsia"/>
                <w:sz w:val="18"/>
                <w:szCs w:val="18"/>
              </w:rPr>
            </w:pPr>
            <w:r>
              <w:rPr>
                <w:rFonts w:hint="eastAsia"/>
                <w:sz w:val="18"/>
                <w:szCs w:val="18"/>
              </w:rPr>
              <w:t>调用带日志插入的容器 API</w:t>
            </w:r>
          </w:p>
        </w:tc>
        <w:tc>
          <w:tcPr>
            <w:tcW w:w="2230" w:type="dxa"/>
            <w:vAlign w:val="center"/>
          </w:tcPr>
          <w:p w14:paraId="60455865" w14:textId="77777777" w:rsidR="00387ACB" w:rsidRDefault="00000000">
            <w:pPr>
              <w:wordWrap w:val="0"/>
              <w:snapToGrid w:val="0"/>
              <w:spacing w:line="260" w:lineRule="atLeast"/>
              <w:rPr>
                <w:rFonts w:hint="eastAsia"/>
                <w:sz w:val="18"/>
                <w:szCs w:val="18"/>
              </w:rPr>
            </w:pPr>
            <w:r>
              <w:rPr>
                <w:rFonts w:hint="eastAsia"/>
                <w:sz w:val="18"/>
                <w:szCs w:val="18"/>
              </w:rPr>
              <w:t>输出符合语义的日志（如“created successfully”）</w:t>
            </w:r>
          </w:p>
        </w:tc>
        <w:tc>
          <w:tcPr>
            <w:tcW w:w="1030" w:type="dxa"/>
            <w:vAlign w:val="center"/>
          </w:tcPr>
          <w:p w14:paraId="60455866"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67" w14:textId="77777777" w:rsidR="00387ACB" w:rsidRDefault="00000000">
            <w:pPr>
              <w:wordWrap w:val="0"/>
              <w:jc w:val="center"/>
              <w:rPr>
                <w:rFonts w:hint="eastAsia"/>
                <w:sz w:val="18"/>
                <w:szCs w:val="18"/>
              </w:rPr>
            </w:pPr>
            <w:r>
              <w:rPr>
                <w:rFonts w:hint="eastAsia"/>
                <w:sz w:val="18"/>
                <w:szCs w:val="18"/>
              </w:rPr>
              <w:t>-</w:t>
            </w:r>
          </w:p>
        </w:tc>
      </w:tr>
      <w:tr w:rsidR="00387ACB" w14:paraId="60455870" w14:textId="77777777">
        <w:trPr>
          <w:cantSplit/>
          <w:trHeight w:val="2026"/>
          <w:jc w:val="center"/>
        </w:trPr>
        <w:tc>
          <w:tcPr>
            <w:tcW w:w="828" w:type="dxa"/>
            <w:vAlign w:val="center"/>
          </w:tcPr>
          <w:p w14:paraId="60455869" w14:textId="77777777" w:rsidR="00387ACB" w:rsidRDefault="00000000">
            <w:pPr>
              <w:pStyle w:val="aff"/>
              <w:wordWrap w:val="0"/>
              <w:jc w:val="center"/>
              <w:rPr>
                <w:rFonts w:hint="eastAsia"/>
                <w:sz w:val="18"/>
                <w:szCs w:val="18"/>
              </w:rPr>
            </w:pPr>
            <w:r>
              <w:rPr>
                <w:rFonts w:hint="eastAsia"/>
                <w:sz w:val="18"/>
                <w:szCs w:val="18"/>
              </w:rPr>
              <w:t>步骤5</w:t>
            </w:r>
          </w:p>
        </w:tc>
        <w:tc>
          <w:tcPr>
            <w:tcW w:w="985" w:type="dxa"/>
            <w:vAlign w:val="center"/>
          </w:tcPr>
          <w:p w14:paraId="6045586A" w14:textId="77777777" w:rsidR="00387ACB" w:rsidRDefault="00000000">
            <w:pPr>
              <w:wordWrap w:val="0"/>
              <w:rPr>
                <w:rFonts w:hint="eastAsia"/>
                <w:sz w:val="18"/>
                <w:szCs w:val="18"/>
              </w:rPr>
            </w:pPr>
            <w:r>
              <w:rPr>
                <w:rFonts w:hint="eastAsia"/>
                <w:sz w:val="18"/>
                <w:szCs w:val="18"/>
              </w:rPr>
              <w:t>模拟错误路径</w:t>
            </w:r>
          </w:p>
        </w:tc>
        <w:tc>
          <w:tcPr>
            <w:tcW w:w="989" w:type="dxa"/>
            <w:vAlign w:val="center"/>
          </w:tcPr>
          <w:p w14:paraId="6045586B" w14:textId="77777777" w:rsidR="00387ACB" w:rsidRDefault="00000000">
            <w:pPr>
              <w:wordWrap w:val="0"/>
              <w:rPr>
                <w:rFonts w:hint="eastAsia"/>
                <w:sz w:val="18"/>
                <w:szCs w:val="18"/>
              </w:rPr>
            </w:pPr>
            <w:r>
              <w:rPr>
                <w:rFonts w:hint="eastAsia"/>
                <w:sz w:val="18"/>
                <w:szCs w:val="18"/>
              </w:rPr>
              <w:t>传入 NULL 名称或 ID=0</w:t>
            </w:r>
          </w:p>
        </w:tc>
        <w:tc>
          <w:tcPr>
            <w:tcW w:w="2003" w:type="dxa"/>
            <w:vAlign w:val="center"/>
          </w:tcPr>
          <w:p w14:paraId="6045586C" w14:textId="77777777" w:rsidR="00387ACB" w:rsidRDefault="00000000">
            <w:pPr>
              <w:wordWrap w:val="0"/>
              <w:autoSpaceDE w:val="0"/>
              <w:autoSpaceDN w:val="0"/>
              <w:adjustRightInd w:val="0"/>
              <w:rPr>
                <w:rFonts w:hint="eastAsia"/>
                <w:sz w:val="18"/>
                <w:szCs w:val="18"/>
              </w:rPr>
            </w:pPr>
            <w:r>
              <w:rPr>
                <w:rFonts w:hint="eastAsia"/>
                <w:sz w:val="18"/>
                <w:szCs w:val="18"/>
              </w:rPr>
              <w:t>调用容器创建函数</w:t>
            </w:r>
          </w:p>
        </w:tc>
        <w:tc>
          <w:tcPr>
            <w:tcW w:w="2230" w:type="dxa"/>
            <w:vAlign w:val="center"/>
          </w:tcPr>
          <w:p w14:paraId="6045586D" w14:textId="77777777" w:rsidR="00387ACB" w:rsidRDefault="00000000">
            <w:pPr>
              <w:wordWrap w:val="0"/>
              <w:snapToGrid w:val="0"/>
              <w:spacing w:line="260" w:lineRule="atLeast"/>
              <w:rPr>
                <w:rFonts w:hint="eastAsia"/>
                <w:sz w:val="18"/>
                <w:szCs w:val="18"/>
              </w:rPr>
            </w:pPr>
            <w:r>
              <w:rPr>
                <w:rFonts w:hint="eastAsia"/>
                <w:sz w:val="18"/>
                <w:szCs w:val="18"/>
              </w:rPr>
              <w:t>输出 ERROR 或 WARN 日志</w:t>
            </w:r>
          </w:p>
        </w:tc>
        <w:tc>
          <w:tcPr>
            <w:tcW w:w="1030" w:type="dxa"/>
            <w:vAlign w:val="center"/>
          </w:tcPr>
          <w:p w14:paraId="6045586E"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6F" w14:textId="77777777" w:rsidR="00387ACB" w:rsidRDefault="00000000">
            <w:pPr>
              <w:wordWrap w:val="0"/>
              <w:jc w:val="center"/>
              <w:rPr>
                <w:rFonts w:hint="eastAsia"/>
                <w:sz w:val="18"/>
                <w:szCs w:val="18"/>
              </w:rPr>
            </w:pPr>
            <w:r>
              <w:rPr>
                <w:rFonts w:hint="eastAsia"/>
                <w:sz w:val="18"/>
                <w:szCs w:val="18"/>
              </w:rPr>
              <w:t>-</w:t>
            </w:r>
          </w:p>
        </w:tc>
      </w:tr>
      <w:tr w:rsidR="00387ACB" w14:paraId="60455879" w14:textId="77777777">
        <w:trPr>
          <w:cantSplit/>
          <w:trHeight w:val="2026"/>
          <w:jc w:val="center"/>
        </w:trPr>
        <w:tc>
          <w:tcPr>
            <w:tcW w:w="828" w:type="dxa"/>
            <w:vAlign w:val="center"/>
          </w:tcPr>
          <w:p w14:paraId="60455871" w14:textId="77777777" w:rsidR="00387ACB" w:rsidRDefault="00000000">
            <w:pPr>
              <w:pStyle w:val="aff"/>
              <w:wordWrap w:val="0"/>
              <w:jc w:val="center"/>
              <w:rPr>
                <w:rFonts w:hint="eastAsia"/>
                <w:sz w:val="18"/>
                <w:szCs w:val="18"/>
              </w:rPr>
            </w:pPr>
            <w:r>
              <w:rPr>
                <w:rFonts w:hint="eastAsia"/>
                <w:sz w:val="18"/>
                <w:szCs w:val="18"/>
              </w:rPr>
              <w:t>步骤6</w:t>
            </w:r>
          </w:p>
        </w:tc>
        <w:tc>
          <w:tcPr>
            <w:tcW w:w="985" w:type="dxa"/>
            <w:vAlign w:val="center"/>
          </w:tcPr>
          <w:p w14:paraId="60455872" w14:textId="77777777" w:rsidR="00387ACB" w:rsidRDefault="00000000">
            <w:pPr>
              <w:wordWrap w:val="0"/>
              <w:rPr>
                <w:rFonts w:hint="eastAsia"/>
                <w:vanish/>
                <w:sz w:val="18"/>
                <w:szCs w:val="18"/>
              </w:rPr>
            </w:pPr>
            <w:r>
              <w:rPr>
                <w:rFonts w:hint="eastAsia"/>
                <w:sz w:val="18"/>
                <w:szCs w:val="18"/>
              </w:rPr>
              <w:t>日志系统启用</w:t>
            </w:r>
          </w:p>
          <w:p w14:paraId="60455873" w14:textId="77777777" w:rsidR="00387ACB" w:rsidRDefault="00387ACB">
            <w:pPr>
              <w:wordWrap w:val="0"/>
              <w:rPr>
                <w:rFonts w:hint="eastAsia"/>
                <w:sz w:val="18"/>
                <w:szCs w:val="18"/>
              </w:rPr>
            </w:pPr>
          </w:p>
        </w:tc>
        <w:tc>
          <w:tcPr>
            <w:tcW w:w="989" w:type="dxa"/>
            <w:vAlign w:val="center"/>
          </w:tcPr>
          <w:p w14:paraId="60455874" w14:textId="77777777" w:rsidR="00387ACB" w:rsidRDefault="00000000">
            <w:pPr>
              <w:wordWrap w:val="0"/>
              <w:rPr>
                <w:rFonts w:hint="eastAsia"/>
                <w:sz w:val="18"/>
                <w:szCs w:val="18"/>
              </w:rPr>
            </w:pPr>
            <w:r>
              <w:rPr>
                <w:rFonts w:hint="eastAsia"/>
                <w:sz w:val="18"/>
                <w:szCs w:val="18"/>
              </w:rPr>
              <w:t>性能测试循环（100 次日志）</w:t>
            </w:r>
          </w:p>
        </w:tc>
        <w:tc>
          <w:tcPr>
            <w:tcW w:w="2003" w:type="dxa"/>
            <w:vAlign w:val="center"/>
          </w:tcPr>
          <w:p w14:paraId="60455875" w14:textId="77777777" w:rsidR="00387ACB" w:rsidRDefault="00000000">
            <w:pPr>
              <w:wordWrap w:val="0"/>
              <w:autoSpaceDE w:val="0"/>
              <w:autoSpaceDN w:val="0"/>
              <w:adjustRightInd w:val="0"/>
              <w:rPr>
                <w:rFonts w:hint="eastAsia"/>
                <w:sz w:val="18"/>
                <w:szCs w:val="18"/>
              </w:rPr>
            </w:pPr>
            <w:r>
              <w:rPr>
                <w:rFonts w:hint="eastAsia"/>
                <w:sz w:val="18"/>
                <w:szCs w:val="18"/>
              </w:rPr>
              <w:t>测量日志写入耗时</w:t>
            </w:r>
          </w:p>
        </w:tc>
        <w:tc>
          <w:tcPr>
            <w:tcW w:w="2230" w:type="dxa"/>
            <w:vAlign w:val="center"/>
          </w:tcPr>
          <w:p w14:paraId="60455876" w14:textId="77777777" w:rsidR="00387ACB" w:rsidRDefault="00000000">
            <w:pPr>
              <w:wordWrap w:val="0"/>
              <w:snapToGrid w:val="0"/>
              <w:spacing w:line="260" w:lineRule="atLeast"/>
              <w:rPr>
                <w:rFonts w:hint="eastAsia"/>
                <w:sz w:val="18"/>
                <w:szCs w:val="18"/>
              </w:rPr>
            </w:pPr>
            <w:r>
              <w:rPr>
                <w:rFonts w:hint="eastAsia"/>
                <w:sz w:val="18"/>
                <w:szCs w:val="18"/>
              </w:rPr>
              <w:t>平均耗时在可接受范围内（&lt;10ms）</w:t>
            </w:r>
          </w:p>
        </w:tc>
        <w:tc>
          <w:tcPr>
            <w:tcW w:w="1030" w:type="dxa"/>
            <w:vAlign w:val="center"/>
          </w:tcPr>
          <w:p w14:paraId="60455877"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78" w14:textId="77777777" w:rsidR="00387ACB" w:rsidRDefault="00000000">
            <w:pPr>
              <w:wordWrap w:val="0"/>
              <w:jc w:val="center"/>
              <w:rPr>
                <w:rFonts w:hint="eastAsia"/>
                <w:sz w:val="18"/>
                <w:szCs w:val="18"/>
              </w:rPr>
            </w:pPr>
            <w:r>
              <w:rPr>
                <w:rFonts w:hint="eastAsia"/>
                <w:sz w:val="18"/>
                <w:szCs w:val="18"/>
              </w:rPr>
              <w:t>-</w:t>
            </w:r>
          </w:p>
        </w:tc>
      </w:tr>
    </w:tbl>
    <w:p w14:paraId="6045587A" w14:textId="77777777" w:rsidR="00387ACB" w:rsidRDefault="00387ACB">
      <w:pPr>
        <w:pStyle w:val="a5"/>
        <w:ind w:firstLineChars="0" w:firstLine="0"/>
        <w:rPr>
          <w:rFonts w:hint="eastAsia"/>
        </w:rPr>
      </w:pPr>
    </w:p>
    <w:p w14:paraId="6045587B" w14:textId="77777777" w:rsidR="00387ACB" w:rsidRDefault="00000000">
      <w:pPr>
        <w:pStyle w:val="30"/>
        <w:numPr>
          <w:ilvl w:val="2"/>
          <w:numId w:val="22"/>
        </w:numPr>
        <w:tabs>
          <w:tab w:val="clear" w:pos="1021"/>
          <w:tab w:val="left" w:pos="720"/>
          <w:tab w:val="left" w:pos="1006"/>
        </w:tabs>
        <w:adjustRightInd w:val="0"/>
        <w:snapToGrid w:val="0"/>
        <w:spacing w:before="0" w:after="0" w:line="360" w:lineRule="auto"/>
        <w:rPr>
          <w:b w:val="0"/>
        </w:rPr>
      </w:pPr>
      <w:r>
        <w:rPr>
          <w:rFonts w:hint="eastAsia"/>
          <w:b w:val="0"/>
        </w:rPr>
        <w:t>CPU</w:t>
      </w:r>
      <w:r>
        <w:rPr>
          <w:rFonts w:hint="eastAsia"/>
          <w:b w:val="0"/>
        </w:rPr>
        <w:t>监控子系统</w:t>
      </w:r>
    </w:p>
    <w:p w14:paraId="6045587C" w14:textId="77777777" w:rsidR="00387ACB" w:rsidRDefault="00000000">
      <w:pPr>
        <w:pStyle w:val="4"/>
        <w:numPr>
          <w:ilvl w:val="3"/>
          <w:numId w:val="26"/>
        </w:numPr>
        <w:rPr>
          <w:b w:val="0"/>
        </w:rPr>
      </w:pPr>
      <w:r>
        <w:rPr>
          <w:rFonts w:hint="eastAsia"/>
          <w:b w:val="0"/>
        </w:rPr>
        <w:t>测试原理</w:t>
      </w:r>
    </w:p>
    <w:p w14:paraId="6045587D" w14:textId="77777777" w:rsidR="00387ACB" w:rsidRDefault="00000000">
      <w:pPr>
        <w:pStyle w:val="a5"/>
        <w:ind w:firstLine="480"/>
        <w:rPr>
          <w:rFonts w:hint="eastAsia"/>
        </w:rPr>
      </w:pPr>
      <w:r>
        <w:rPr>
          <w:rFonts w:hint="eastAsia"/>
        </w:rPr>
        <w:t>1. 背景与目标</w:t>
      </w:r>
    </w:p>
    <w:p w14:paraId="6045587E" w14:textId="77777777" w:rsidR="00387ACB" w:rsidRDefault="00000000">
      <w:pPr>
        <w:pStyle w:val="a5"/>
        <w:ind w:firstLine="480"/>
        <w:rPr>
          <w:rFonts w:hint="eastAsia"/>
        </w:rPr>
      </w:pPr>
      <w:r>
        <w:rPr>
          <w:rFonts w:hint="eastAsia"/>
        </w:rPr>
        <w:lastRenderedPageBreak/>
        <w:t>RTEMS 内核通过 CPU 监控子系统（</w:t>
      </w:r>
      <w:proofErr w:type="spellStart"/>
      <w:r>
        <w:rPr>
          <w:rFonts w:hint="eastAsia"/>
        </w:rPr>
        <w:t>rtems_monitor</w:t>
      </w:r>
      <w:proofErr w:type="spellEnd"/>
      <w:r>
        <w:rPr>
          <w:rFonts w:hint="eastAsia"/>
        </w:rPr>
        <w:t xml:space="preserve"> + </w:t>
      </w:r>
      <w:proofErr w:type="spellStart"/>
      <w:r>
        <w:rPr>
          <w:rFonts w:hint="eastAsia"/>
        </w:rPr>
        <w:t>rtems_cpu_usage</w:t>
      </w:r>
      <w:proofErr w:type="spellEnd"/>
      <w:r>
        <w:rPr>
          <w:rFonts w:hint="eastAsia"/>
        </w:rPr>
        <w:t>）提供对任务级和系统级 CPU 使用情况的实时采集、统计与报告能力。该机制是实现 CPU 资源隔离、性能分析与调度验证 的基础。</w:t>
      </w:r>
    </w:p>
    <w:p w14:paraId="6045587F" w14:textId="77777777" w:rsidR="00387ACB" w:rsidRDefault="00000000">
      <w:pPr>
        <w:pStyle w:val="a5"/>
        <w:ind w:firstLine="480"/>
        <w:rPr>
          <w:rFonts w:hint="eastAsia"/>
        </w:rPr>
      </w:pPr>
      <w:r>
        <w:rPr>
          <w:rFonts w:hint="eastAsia"/>
        </w:rPr>
        <w:t>本测试旨在验证：</w:t>
      </w:r>
    </w:p>
    <w:p w14:paraId="60455880" w14:textId="77777777" w:rsidR="00387ACB" w:rsidRDefault="00000000">
      <w:pPr>
        <w:pStyle w:val="a5"/>
        <w:ind w:leftChars="200" w:left="480" w:firstLine="480"/>
        <w:rPr>
          <w:rFonts w:hint="eastAsia"/>
        </w:rPr>
      </w:pPr>
      <w:r>
        <w:rPr>
          <w:rFonts w:hint="eastAsia"/>
        </w:rPr>
        <w:t>监控子系统能否正确初始化并采样运行时数据；</w:t>
      </w:r>
    </w:p>
    <w:p w14:paraId="60455881" w14:textId="77777777" w:rsidR="00387ACB" w:rsidRDefault="00000000">
      <w:pPr>
        <w:pStyle w:val="a5"/>
        <w:ind w:leftChars="200" w:left="480" w:firstLine="480"/>
        <w:rPr>
          <w:rFonts w:hint="eastAsia"/>
        </w:rPr>
      </w:pPr>
      <w:r>
        <w:rPr>
          <w:rFonts w:hint="eastAsia"/>
        </w:rPr>
        <w:t>是否能准确区分不同优先级/负载任务的 CPU 占用；</w:t>
      </w:r>
    </w:p>
    <w:p w14:paraId="60455882" w14:textId="77777777" w:rsidR="00387ACB" w:rsidRDefault="00000000">
      <w:pPr>
        <w:pStyle w:val="a5"/>
        <w:ind w:leftChars="200" w:left="480" w:firstLine="480"/>
        <w:rPr>
          <w:rFonts w:hint="eastAsia"/>
        </w:rPr>
      </w:pPr>
      <w:r>
        <w:rPr>
          <w:rFonts w:hint="eastAsia"/>
        </w:rPr>
        <w:t>快照（snapshot）、统计重置、详细报告等功能是否正常；</w:t>
      </w:r>
    </w:p>
    <w:p w14:paraId="60455883" w14:textId="77777777" w:rsidR="00387ACB" w:rsidRDefault="00000000">
      <w:pPr>
        <w:pStyle w:val="a5"/>
        <w:ind w:leftChars="200" w:left="480" w:firstLine="480"/>
        <w:rPr>
          <w:rFonts w:hint="eastAsia"/>
        </w:rPr>
      </w:pPr>
      <w:r>
        <w:rPr>
          <w:rFonts w:hint="eastAsia"/>
        </w:rPr>
        <w:t>在高并发、多任务场景下的 功能正确性 与 性能开销。</w:t>
      </w:r>
    </w:p>
    <w:p w14:paraId="60455884" w14:textId="77777777" w:rsidR="00387ACB" w:rsidRDefault="00000000">
      <w:pPr>
        <w:pStyle w:val="a5"/>
        <w:ind w:firstLine="480"/>
        <w:rPr>
          <w:rFonts w:hint="eastAsia"/>
        </w:rPr>
      </w:pPr>
      <w:r>
        <w:rPr>
          <w:rFonts w:hint="eastAsia"/>
        </w:rPr>
        <w:t>2. 核心机制</w:t>
      </w:r>
    </w:p>
    <w:p w14:paraId="60455885" w14:textId="77777777" w:rsidR="00387ACB" w:rsidRDefault="00000000">
      <w:pPr>
        <w:pStyle w:val="a5"/>
        <w:ind w:firstLine="480"/>
        <w:rPr>
          <w:rFonts w:hint="eastAsia"/>
        </w:rPr>
      </w:pPr>
      <w:proofErr w:type="spellStart"/>
      <w:r>
        <w:rPr>
          <w:rFonts w:hint="eastAsia"/>
        </w:rPr>
        <w:t>rtems_monitor_initialize</w:t>
      </w:r>
      <w:proofErr w:type="spellEnd"/>
      <w:r>
        <w:rPr>
          <w:rFonts w:hint="eastAsia"/>
        </w:rPr>
        <w:t>()：初始化监控结构，注册必要钩子。</w:t>
      </w:r>
    </w:p>
    <w:p w14:paraId="60455886" w14:textId="77777777" w:rsidR="00387ACB" w:rsidRDefault="00000000">
      <w:pPr>
        <w:pStyle w:val="a5"/>
        <w:ind w:firstLine="480"/>
        <w:rPr>
          <w:rFonts w:hint="eastAsia"/>
        </w:rPr>
      </w:pPr>
      <w:proofErr w:type="spellStart"/>
      <w:r>
        <w:rPr>
          <w:rFonts w:hint="eastAsia"/>
        </w:rPr>
        <w:t>rtems_monitor_sample</w:t>
      </w:r>
      <w:proofErr w:type="spellEnd"/>
      <w:r>
        <w:rPr>
          <w:rFonts w:hint="eastAsia"/>
        </w:rPr>
        <w:t>()：触发一次全局状态采样（包括任务上下文切换时间、CPU 累计使用等）。</w:t>
      </w:r>
    </w:p>
    <w:p w14:paraId="60455887" w14:textId="77777777" w:rsidR="00387ACB" w:rsidRDefault="00000000">
      <w:pPr>
        <w:pStyle w:val="a5"/>
        <w:ind w:firstLine="480"/>
        <w:rPr>
          <w:rFonts w:hint="eastAsia"/>
        </w:rPr>
      </w:pPr>
      <w:proofErr w:type="spellStart"/>
      <w:r>
        <w:rPr>
          <w:rFonts w:hint="eastAsia"/>
        </w:rPr>
        <w:t>rtems_cpu_usage_reset</w:t>
      </w:r>
      <w:proofErr w:type="spellEnd"/>
      <w:r>
        <w:rPr>
          <w:rFonts w:hint="eastAsia"/>
        </w:rPr>
        <w:t>()：清零历史 CPU 使用统计数据，用于新测试周期。</w:t>
      </w:r>
    </w:p>
    <w:p w14:paraId="60455888" w14:textId="77777777" w:rsidR="00387ACB" w:rsidRDefault="00000000">
      <w:pPr>
        <w:pStyle w:val="a5"/>
        <w:ind w:firstLine="480"/>
        <w:rPr>
          <w:rFonts w:hint="eastAsia"/>
        </w:rPr>
      </w:pPr>
      <w:proofErr w:type="spellStart"/>
      <w:r>
        <w:rPr>
          <w:rFonts w:hint="eastAsia"/>
        </w:rPr>
        <w:t>rtems_cpu_usage_report</w:t>
      </w:r>
      <w:proofErr w:type="spellEnd"/>
      <w:r>
        <w:rPr>
          <w:rFonts w:hint="eastAsia"/>
        </w:rPr>
        <w:t>()：打印各任务的累计 CPU 时间（基于高精度时间戳）。</w:t>
      </w:r>
    </w:p>
    <w:p w14:paraId="60455889" w14:textId="77777777" w:rsidR="00387ACB" w:rsidRDefault="00000000">
      <w:pPr>
        <w:pStyle w:val="a5"/>
        <w:ind w:firstLine="480"/>
        <w:rPr>
          <w:rFonts w:hint="eastAsia"/>
        </w:rPr>
      </w:pPr>
      <w:proofErr w:type="spellStart"/>
      <w:r>
        <w:rPr>
          <w:rFonts w:hint="eastAsia"/>
        </w:rPr>
        <w:t>rtems_monitor_get_snapshot</w:t>
      </w:r>
      <w:proofErr w:type="spellEnd"/>
      <w:r>
        <w:rPr>
          <w:rFonts w:hint="eastAsia"/>
        </w:rPr>
        <w:t xml:space="preserve">() / </w:t>
      </w:r>
      <w:proofErr w:type="spellStart"/>
      <w:r>
        <w:rPr>
          <w:rFonts w:hint="eastAsia"/>
        </w:rPr>
        <w:t>rtems_monitor_get_cpu</w:t>
      </w:r>
      <w:proofErr w:type="spellEnd"/>
      <w:r>
        <w:rPr>
          <w:rFonts w:hint="eastAsia"/>
        </w:rPr>
        <w:t>()：以结构体形式获取当前监控快照，便于程序化分析。</w:t>
      </w:r>
    </w:p>
    <w:p w14:paraId="6045588A" w14:textId="77777777" w:rsidR="00387ACB" w:rsidRDefault="00000000">
      <w:pPr>
        <w:pStyle w:val="a5"/>
        <w:ind w:firstLine="480"/>
        <w:rPr>
          <w:rFonts w:hint="eastAsia"/>
        </w:rPr>
      </w:pPr>
      <w:proofErr w:type="spellStart"/>
      <w:r>
        <w:rPr>
          <w:rFonts w:hint="eastAsia"/>
        </w:rPr>
        <w:t>rtems_monitor_print_line</w:t>
      </w:r>
      <w:proofErr w:type="spellEnd"/>
      <w:r>
        <w:rPr>
          <w:rFonts w:hint="eastAsia"/>
        </w:rPr>
        <w:t xml:space="preserve">() / </w:t>
      </w:r>
      <w:proofErr w:type="spellStart"/>
      <w:r>
        <w:rPr>
          <w:rFonts w:hint="eastAsia"/>
        </w:rPr>
        <w:t>rtems_monitor_print_detailed_report</w:t>
      </w:r>
      <w:proofErr w:type="spellEnd"/>
      <w:r>
        <w:rPr>
          <w:rFonts w:hint="eastAsia"/>
        </w:rPr>
        <w:t>()：输出简洁或完整的监控信息。</w:t>
      </w:r>
    </w:p>
    <w:p w14:paraId="6045588B" w14:textId="77777777" w:rsidR="00387ACB" w:rsidRDefault="00000000">
      <w:pPr>
        <w:pStyle w:val="a5"/>
        <w:ind w:firstLine="480"/>
        <w:rPr>
          <w:rFonts w:hint="eastAsia"/>
        </w:rPr>
      </w:pPr>
      <w:r>
        <w:rPr>
          <w:rFonts w:hint="eastAsia"/>
        </w:rPr>
        <w:t>3. 测试策略</w:t>
      </w:r>
    </w:p>
    <w:p w14:paraId="6045588C" w14:textId="77777777" w:rsidR="00387ACB" w:rsidRDefault="00000000">
      <w:pPr>
        <w:pStyle w:val="a5"/>
        <w:ind w:firstLine="480"/>
        <w:rPr>
          <w:rFonts w:hint="eastAsia"/>
        </w:rPr>
      </w:pPr>
      <w:r>
        <w:rPr>
          <w:rFonts w:hint="eastAsia"/>
        </w:rPr>
        <w:t>功能验证：通过创建不同优先级、不同计算强度的任务，观察 CPU 报告是否反映真实负载分布。</w:t>
      </w:r>
    </w:p>
    <w:p w14:paraId="6045588D" w14:textId="77777777" w:rsidR="00387ACB" w:rsidRDefault="00000000">
      <w:pPr>
        <w:pStyle w:val="a5"/>
        <w:ind w:firstLine="480"/>
        <w:rPr>
          <w:rFonts w:hint="eastAsia"/>
        </w:rPr>
      </w:pPr>
      <w:r>
        <w:rPr>
          <w:rFonts w:hint="eastAsia"/>
        </w:rPr>
        <w:t>状态一致性：在任务创建前后、运行中、结束后多次采样，验证监控数据随时间演进的合理性。</w:t>
      </w:r>
    </w:p>
    <w:p w14:paraId="6045588E" w14:textId="77777777" w:rsidR="00387ACB" w:rsidRDefault="00000000">
      <w:pPr>
        <w:pStyle w:val="a5"/>
        <w:ind w:firstLine="480"/>
        <w:rPr>
          <w:rFonts w:hint="eastAsia"/>
        </w:rPr>
      </w:pPr>
      <w:r>
        <w:rPr>
          <w:rFonts w:hint="eastAsia"/>
        </w:rPr>
        <w:t>边界与压力：模拟多任务并发、高频采样、快速创建/销毁，检验系统稳定性与性能影响。</w:t>
      </w:r>
    </w:p>
    <w:p w14:paraId="6045588F" w14:textId="77777777" w:rsidR="00387ACB" w:rsidRDefault="00000000">
      <w:pPr>
        <w:pStyle w:val="a5"/>
        <w:ind w:firstLineChars="0" w:firstLine="0"/>
        <w:rPr>
          <w:rFonts w:hint="eastAsia"/>
        </w:rPr>
      </w:pPr>
      <w:r>
        <w:rPr>
          <w:rFonts w:hint="eastAsia"/>
        </w:rPr>
        <w:t>配置依赖：仅在启用 RTEMSCFG_MONITOR_CPU 时执行测试，否则安全跳过。</w:t>
      </w:r>
    </w:p>
    <w:p w14:paraId="60455890" w14:textId="77777777" w:rsidR="00387ACB" w:rsidRDefault="00000000">
      <w:pPr>
        <w:pStyle w:val="a5"/>
        <w:ind w:firstLineChars="0" w:firstLine="0"/>
        <w:jc w:val="center"/>
        <w:rPr>
          <w:rFonts w:hint="eastAsia"/>
        </w:rPr>
      </w:pPr>
      <w:r>
        <w:rPr>
          <w:noProof/>
        </w:rPr>
        <w:lastRenderedPageBreak/>
        <mc:AlternateContent>
          <mc:Choice Requires="wpc">
            <w:drawing>
              <wp:inline distT="0" distB="0" distL="0" distR="0" wp14:anchorId="60455DAD" wp14:editId="60455DAE">
                <wp:extent cx="3910965" cy="4378960"/>
                <wp:effectExtent l="0" t="0" r="0" b="2540"/>
                <wp:docPr id="1679108666" name="画布 1679108666"/>
                <wp:cNvGraphicFramePr/>
                <a:graphic xmlns:a="http://schemas.openxmlformats.org/drawingml/2006/main">
                  <a:graphicData uri="http://schemas.microsoft.com/office/word/2010/wordprocessingCanvas">
                    <wpc:wpc>
                      <wpc:bg>
                        <a:noFill/>
                      </wpc:bg>
                      <wpc:whole>
                        <a:ln>
                          <a:noFill/>
                        </a:ln>
                      </wpc:whole>
                      <wps:wsp>
                        <wps:cNvPr id="832117522" name="文本框 803314530"/>
                        <wps:cNvSpPr txBox="1"/>
                        <wps:spPr>
                          <a:xfrm>
                            <a:off x="35988" y="2928530"/>
                            <a:ext cx="3268980" cy="247650"/>
                          </a:xfrm>
                          <a:prstGeom prst="rect">
                            <a:avLst/>
                          </a:prstGeom>
                          <a:solidFill>
                            <a:schemeClr val="lt1"/>
                          </a:solidFill>
                          <a:ln w="6350">
                            <a:noFill/>
                          </a:ln>
                        </wps:spPr>
                        <wps:txbx>
                          <w:txbxContent>
                            <w:p w14:paraId="60455EBD"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796509498"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ln>
                        </wps:spPr>
                        <wps:txbx>
                          <w:txbxContent>
                            <w:p w14:paraId="60455EBE"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BF" w14:textId="77777777" w:rsidR="00387ACB" w:rsidRDefault="00000000">
                              <w:pPr>
                                <w:ind w:left="605" w:hanging="605"/>
                                <w:jc w:val="center"/>
                                <w:rPr>
                                  <w:rFonts w:hint="eastAsia"/>
                                  <w:sz w:val="15"/>
                                  <w:szCs w:val="15"/>
                                </w:rPr>
                              </w:pPr>
                              <w:r>
                                <w:rPr>
                                  <w:sz w:val="15"/>
                                  <w:szCs w:val="15"/>
                                </w:rPr>
                                <w:t>调用监控接口函数</w:t>
                              </w:r>
                            </w:p>
                            <w:p w14:paraId="60455EC0" w14:textId="77777777" w:rsidR="00387ACB" w:rsidRDefault="00000000">
                              <w:pPr>
                                <w:ind w:left="605" w:hanging="605"/>
                                <w:jc w:val="center"/>
                                <w:rPr>
                                  <w:rFonts w:hint="eastAsia"/>
                                  <w:sz w:val="15"/>
                                  <w:szCs w:val="15"/>
                                </w:rPr>
                              </w:pPr>
                              <w:r>
                                <w:rPr>
                                  <w:sz w:val="15"/>
                                  <w:szCs w:val="15"/>
                                </w:rPr>
                                <w:t>↓</w:t>
                              </w:r>
                            </w:p>
                            <w:p w14:paraId="60455EC1" w14:textId="77777777" w:rsidR="00387ACB" w:rsidRDefault="00000000">
                              <w:pPr>
                                <w:ind w:left="605" w:hanging="605"/>
                                <w:jc w:val="center"/>
                                <w:rPr>
                                  <w:rFonts w:hint="eastAsia"/>
                                  <w:sz w:val="15"/>
                                  <w:szCs w:val="15"/>
                                </w:rPr>
                              </w:pPr>
                              <w:r>
                                <w:rPr>
                                  <w:sz w:val="15"/>
                                  <w:szCs w:val="15"/>
                                </w:rPr>
                                <w:t>创建不同优先级和负载的任务</w:t>
                              </w:r>
                            </w:p>
                            <w:p w14:paraId="60455EC2" w14:textId="77777777" w:rsidR="00387ACB" w:rsidRDefault="00000000">
                              <w:pPr>
                                <w:ind w:left="605" w:hanging="605"/>
                                <w:jc w:val="center"/>
                                <w:rPr>
                                  <w:rFonts w:hint="eastAsia"/>
                                  <w:sz w:val="15"/>
                                  <w:szCs w:val="15"/>
                                </w:rPr>
                              </w:pPr>
                              <w:r>
                                <w:rPr>
                                  <w:sz w:val="15"/>
                                  <w:szCs w:val="15"/>
                                </w:rPr>
                                <w:t>↓</w:t>
                              </w:r>
                            </w:p>
                            <w:p w14:paraId="60455EC3" w14:textId="77777777" w:rsidR="00387ACB" w:rsidRDefault="00000000">
                              <w:pPr>
                                <w:ind w:left="605" w:hanging="605"/>
                                <w:jc w:val="center"/>
                                <w:rPr>
                                  <w:rFonts w:hint="eastAsia"/>
                                  <w:sz w:val="15"/>
                                  <w:szCs w:val="15"/>
                                </w:rPr>
                              </w:pPr>
                              <w:r>
                                <w:rPr>
                                  <w:sz w:val="15"/>
                                  <w:szCs w:val="15"/>
                                </w:rPr>
                                <w:t>观察监控报告是否反映真实负载分布</w:t>
                              </w:r>
                            </w:p>
                          </w:txbxContent>
                        </wps:txbx>
                        <wps:bodyPr rot="0" vert="horz" wrap="square" lIns="91440" tIns="45720" rIns="91440" bIns="45720" anchor="t" anchorCtr="0" upright="1">
                          <a:noAutofit/>
                        </wps:bodyPr>
                      </wps:wsp>
                      <wps:wsp>
                        <wps:cNvPr id="1185453596"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ln>
                        </wps:spPr>
                        <wps:txbx>
                          <w:txbxContent>
                            <w:p w14:paraId="60455EC4" w14:textId="77777777" w:rsidR="00387ACB" w:rsidRDefault="00000000">
                              <w:pPr>
                                <w:spacing w:line="240" w:lineRule="atLeast"/>
                                <w:ind w:left="607" w:hanging="607"/>
                                <w:jc w:val="center"/>
                                <w:rPr>
                                  <w:rFonts w:hint="eastAsia"/>
                                  <w:sz w:val="15"/>
                                  <w:szCs w:val="15"/>
                                </w:rPr>
                              </w:pPr>
                              <w:r>
                                <w:rPr>
                                  <w:rFonts w:hint="eastAsia"/>
                                  <w:sz w:val="15"/>
                                  <w:szCs w:val="15"/>
                                </w:rPr>
                                <w:t>CPU</w:t>
                              </w:r>
                              <w:r>
                                <w:rPr>
                                  <w:rFonts w:hint="eastAsia"/>
                                  <w:sz w:val="15"/>
                                  <w:szCs w:val="15"/>
                                </w:rPr>
                                <w:t>监控子系统模块</w:t>
                              </w:r>
                            </w:p>
                            <w:p w14:paraId="60455EC5" w14:textId="77777777" w:rsidR="00387ACB" w:rsidRDefault="00000000">
                              <w:pPr>
                                <w:ind w:left="605" w:hanging="605"/>
                                <w:jc w:val="center"/>
                                <w:rPr>
                                  <w:rFonts w:hint="eastAsia"/>
                                  <w:sz w:val="15"/>
                                  <w:szCs w:val="15"/>
                                </w:rPr>
                              </w:pPr>
                              <w:r>
                                <w:rPr>
                                  <w:sz w:val="15"/>
                                  <w:szCs w:val="15"/>
                                </w:rPr>
                                <w:t>统一调度所有监控操作请求</w:t>
                              </w:r>
                            </w:p>
                            <w:p w14:paraId="60455EC6" w14:textId="77777777" w:rsidR="00387ACB" w:rsidRDefault="00000000">
                              <w:pPr>
                                <w:ind w:left="605" w:hanging="605"/>
                                <w:jc w:val="center"/>
                                <w:rPr>
                                  <w:rFonts w:hint="eastAsia"/>
                                  <w:sz w:val="15"/>
                                  <w:szCs w:val="15"/>
                                </w:rPr>
                              </w:pPr>
                              <w:r>
                                <w:rPr>
                                  <w:sz w:val="15"/>
                                  <w:szCs w:val="15"/>
                                </w:rPr>
                                <w:t>↓</w:t>
                              </w:r>
                            </w:p>
                            <w:p w14:paraId="60455EC7" w14:textId="77777777" w:rsidR="00387ACB" w:rsidRDefault="00000000">
                              <w:pPr>
                                <w:spacing w:line="240" w:lineRule="atLeast"/>
                                <w:ind w:left="607" w:hanging="607"/>
                                <w:jc w:val="center"/>
                                <w:rPr>
                                  <w:rFonts w:hint="eastAsia"/>
                                  <w:sz w:val="15"/>
                                  <w:szCs w:val="15"/>
                                </w:rPr>
                              </w:pPr>
                              <w:r>
                                <w:rPr>
                                  <w:sz w:val="15"/>
                                  <w:szCs w:val="15"/>
                                </w:rPr>
                                <w:t>若未启用 RTEMS_CFG_MONITOR_CPU，则相关函数返回错误或跳过</w:t>
                              </w:r>
                            </w:p>
                          </w:txbxContent>
                        </wps:txbx>
                        <wps:bodyPr rot="0" vert="horz" wrap="square" lIns="91440" tIns="45720" rIns="91440" bIns="45720" anchor="t" anchorCtr="0" upright="1">
                          <a:noAutofit/>
                        </wps:bodyPr>
                      </wps:wsp>
                      <wps:wsp>
                        <wps:cNvPr id="1880870034"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ln>
                        </wps:spPr>
                        <wps:txbx>
                          <w:txbxContent>
                            <w:p w14:paraId="60455EC8" w14:textId="77777777" w:rsidR="00387ACB" w:rsidRDefault="00000000">
                              <w:pPr>
                                <w:ind w:left="605" w:hanging="605"/>
                                <w:jc w:val="center"/>
                                <w:rPr>
                                  <w:rFonts w:hint="eastAsia"/>
                                  <w:sz w:val="15"/>
                                  <w:szCs w:val="15"/>
                                </w:rPr>
                              </w:pPr>
                              <w:r>
                                <w:rPr>
                                  <w:rFonts w:hint="eastAsia"/>
                                  <w:sz w:val="15"/>
                                  <w:szCs w:val="15"/>
                                </w:rPr>
                                <w:t>底层容器控制机制</w:t>
                              </w:r>
                            </w:p>
                            <w:p w14:paraId="60455EC9" w14:textId="77777777" w:rsidR="00387ACB" w:rsidRDefault="00000000">
                              <w:pPr>
                                <w:ind w:left="605" w:hanging="605"/>
                                <w:jc w:val="center"/>
                                <w:rPr>
                                  <w:rFonts w:hint="eastAsia"/>
                                  <w:sz w:val="15"/>
                                  <w:szCs w:val="15"/>
                                </w:rPr>
                              </w:pPr>
                              <w:r>
                                <w:rPr>
                                  <w:sz w:val="15"/>
                                  <w:szCs w:val="15"/>
                                </w:rPr>
                                <w:t>任务调度器触发上下文切换时调用钩子</w:t>
                              </w:r>
                            </w:p>
                            <w:p w14:paraId="60455ECA" w14:textId="77777777" w:rsidR="00387ACB" w:rsidRDefault="00000000">
                              <w:pPr>
                                <w:ind w:left="605" w:hanging="605"/>
                                <w:jc w:val="center"/>
                                <w:rPr>
                                  <w:rFonts w:hint="eastAsia"/>
                                  <w:sz w:val="15"/>
                                  <w:szCs w:val="15"/>
                                </w:rPr>
                              </w:pPr>
                              <w:r>
                                <w:rPr>
                                  <w:sz w:val="15"/>
                                  <w:szCs w:val="15"/>
                                </w:rPr>
                                <w:t>↓</w:t>
                              </w:r>
                            </w:p>
                            <w:p w14:paraId="60455ECB" w14:textId="77777777" w:rsidR="00387ACB" w:rsidRDefault="00000000">
                              <w:pPr>
                                <w:ind w:left="605" w:hanging="605"/>
                                <w:jc w:val="center"/>
                                <w:rPr>
                                  <w:rFonts w:hint="eastAsia"/>
                                  <w:sz w:val="15"/>
                                  <w:szCs w:val="15"/>
                                </w:rPr>
                              </w:pPr>
                              <w:r>
                                <w:rPr>
                                  <w:sz w:val="15"/>
                                  <w:szCs w:val="15"/>
                                </w:rPr>
                                <w:t>每次任务切换记录时间戳，累计当前任务 CPU 使用时间</w:t>
                              </w:r>
                            </w:p>
                          </w:txbxContent>
                        </wps:txbx>
                        <wps:bodyPr rot="0" vert="horz" wrap="square" lIns="91440" tIns="45720" rIns="91440" bIns="45720" anchor="t" anchorCtr="0" upright="1">
                          <a:noAutofit/>
                        </wps:bodyPr>
                      </wps:wsp>
                      <wps:wsp>
                        <wps:cNvPr id="512987757" name="文本框 512987757"/>
                        <wps:cNvSpPr txBox="1"/>
                        <wps:spPr>
                          <a:xfrm>
                            <a:off x="3099614" y="593773"/>
                            <a:ext cx="647065" cy="276860"/>
                          </a:xfrm>
                          <a:prstGeom prst="rect">
                            <a:avLst/>
                          </a:prstGeom>
                          <a:solidFill>
                            <a:schemeClr val="lt1"/>
                          </a:solidFill>
                          <a:ln w="6350">
                            <a:noFill/>
                          </a:ln>
                        </wps:spPr>
                        <wps:txbx>
                          <w:txbxContent>
                            <w:p w14:paraId="60455ECC"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284042205" name="文本框 803314532"/>
                        <wps:cNvSpPr txBox="1"/>
                        <wps:spPr>
                          <a:xfrm>
                            <a:off x="3086807" y="2069599"/>
                            <a:ext cx="647065" cy="276860"/>
                          </a:xfrm>
                          <a:prstGeom prst="rect">
                            <a:avLst/>
                          </a:prstGeom>
                          <a:solidFill>
                            <a:schemeClr val="lt1"/>
                          </a:solidFill>
                          <a:ln w="6350">
                            <a:noFill/>
                          </a:ln>
                        </wps:spPr>
                        <wps:txbx>
                          <w:txbxContent>
                            <w:p w14:paraId="60455ECD"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677743141" name="文本框 803314532"/>
                        <wps:cNvSpPr txBox="1"/>
                        <wps:spPr>
                          <a:xfrm>
                            <a:off x="3159235" y="3699361"/>
                            <a:ext cx="647065" cy="276860"/>
                          </a:xfrm>
                          <a:prstGeom prst="rect">
                            <a:avLst/>
                          </a:prstGeom>
                          <a:solidFill>
                            <a:schemeClr val="lt1"/>
                          </a:solidFill>
                          <a:ln w="6350">
                            <a:noFill/>
                          </a:ln>
                        </wps:spPr>
                        <wps:txbx>
                          <w:txbxContent>
                            <w:p w14:paraId="60455ECE"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202890868" name="文本框 803314530"/>
                        <wps:cNvSpPr txBox="1"/>
                        <wps:spPr>
                          <a:xfrm>
                            <a:off x="0" y="1438428"/>
                            <a:ext cx="3268345" cy="247650"/>
                          </a:xfrm>
                          <a:prstGeom prst="rect">
                            <a:avLst/>
                          </a:prstGeom>
                          <a:solidFill>
                            <a:schemeClr val="lt1"/>
                          </a:solidFill>
                          <a:ln w="6350">
                            <a:noFill/>
                          </a:ln>
                        </wps:spPr>
                        <wps:txbx>
                          <w:txbxContent>
                            <w:p w14:paraId="60455ECF"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c:wpc>
                  </a:graphicData>
                </a:graphic>
              </wp:inline>
            </w:drawing>
          </mc:Choice>
          <mc:Fallback>
            <w:pict>
              <v:group w14:anchorId="60455DAD" id="画布 1679108666" o:spid="_x0000_s1193" editas="canvas" style="width:307.95pt;height:344.8pt;mso-position-horizontal-relative:char;mso-position-vertical-relative:line" coordsize="39109,43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">
                <v:shape id="_x0000_s1194" type="#_x0000_t75" style="position:absolute;width:39109;height:43789;visibility:visible;mso-wrap-style:square">
                  <v:fill o:detectmouseclick="t"/>
                  <v:path o:connecttype="none"/>
                </v:shape>
                <v:shape id="文本框 803314530" o:spid="_x0000_s1195" type="#_x0000_t202" style="position:absolute;left:359;top:29285;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" fillcolor="white [3201]" stroked="f" strokeweight=".5pt">
                  <v:textbox>
                    <w:txbxContent>
                      <w:p w14:paraId="60455EBD"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196" style="position:absolute;left:1771;width:28702;height:14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">
                  <o:lock v:ext="edit" rotation="t" aspectratio="t" verticies="t" text="t" shapetype="t"/>
                  <v:textbox>
                    <w:txbxContent>
                      <w:p w14:paraId="60455EBE"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BF" w14:textId="77777777" w:rsidR="00387ACB" w:rsidRDefault="00000000">
                        <w:pPr>
                          <w:ind w:left="605" w:hanging="605"/>
                          <w:jc w:val="center"/>
                          <w:rPr>
                            <w:rFonts w:hint="eastAsia"/>
                            <w:sz w:val="15"/>
                            <w:szCs w:val="15"/>
                          </w:rPr>
                        </w:pPr>
                        <w:r>
                          <w:rPr>
                            <w:sz w:val="15"/>
                            <w:szCs w:val="15"/>
                          </w:rPr>
                          <w:t>调用监控接口函数</w:t>
                        </w:r>
                      </w:p>
                      <w:p w14:paraId="60455EC0" w14:textId="77777777" w:rsidR="00387ACB" w:rsidRDefault="00000000">
                        <w:pPr>
                          <w:ind w:left="605" w:hanging="605"/>
                          <w:jc w:val="center"/>
                          <w:rPr>
                            <w:rFonts w:hint="eastAsia"/>
                            <w:sz w:val="15"/>
                            <w:szCs w:val="15"/>
                          </w:rPr>
                        </w:pPr>
                        <w:r>
                          <w:rPr>
                            <w:sz w:val="15"/>
                            <w:szCs w:val="15"/>
                          </w:rPr>
                          <w:t>↓</w:t>
                        </w:r>
                      </w:p>
                      <w:p w14:paraId="60455EC1" w14:textId="77777777" w:rsidR="00387ACB" w:rsidRDefault="00000000">
                        <w:pPr>
                          <w:ind w:left="605" w:hanging="605"/>
                          <w:jc w:val="center"/>
                          <w:rPr>
                            <w:rFonts w:hint="eastAsia"/>
                            <w:sz w:val="15"/>
                            <w:szCs w:val="15"/>
                          </w:rPr>
                        </w:pPr>
                        <w:r>
                          <w:rPr>
                            <w:sz w:val="15"/>
                            <w:szCs w:val="15"/>
                          </w:rPr>
                          <w:t>创建不同优先级和负载的任务</w:t>
                        </w:r>
                      </w:p>
                      <w:p w14:paraId="60455EC2" w14:textId="77777777" w:rsidR="00387ACB" w:rsidRDefault="00000000">
                        <w:pPr>
                          <w:ind w:left="605" w:hanging="605"/>
                          <w:jc w:val="center"/>
                          <w:rPr>
                            <w:rFonts w:hint="eastAsia"/>
                            <w:sz w:val="15"/>
                            <w:szCs w:val="15"/>
                          </w:rPr>
                        </w:pPr>
                        <w:r>
                          <w:rPr>
                            <w:sz w:val="15"/>
                            <w:szCs w:val="15"/>
                          </w:rPr>
                          <w:t>↓</w:t>
                        </w:r>
                      </w:p>
                      <w:p w14:paraId="60455EC3" w14:textId="77777777" w:rsidR="00387ACB" w:rsidRDefault="00000000">
                        <w:pPr>
                          <w:ind w:left="605" w:hanging="605"/>
                          <w:jc w:val="center"/>
                          <w:rPr>
                            <w:rFonts w:hint="eastAsia"/>
                            <w:sz w:val="15"/>
                            <w:szCs w:val="15"/>
                          </w:rPr>
                        </w:pPr>
                        <w:r>
                          <w:rPr>
                            <w:sz w:val="15"/>
                            <w:szCs w:val="15"/>
                          </w:rPr>
                          <w:t>观察监控报告是否反映真实负载分布</w:t>
                        </w:r>
                      </w:p>
                    </w:txbxContent>
                  </v:textbox>
                </v:roundrect>
                <v:roundrect id="AutoShape 932" o:spid="_x0000_s1197" style="position:absolute;left:1771;top:17370;width:28702;height:10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">
                  <o:lock v:ext="edit" rotation="t" aspectratio="t" verticies="t" text="t" shapetype="t"/>
                  <v:textbox>
                    <w:txbxContent>
                      <w:p w14:paraId="60455EC4" w14:textId="77777777" w:rsidR="00387ACB" w:rsidRDefault="00000000">
                        <w:pPr>
                          <w:spacing w:line="240" w:lineRule="atLeast"/>
                          <w:ind w:left="607" w:hanging="607"/>
                          <w:jc w:val="center"/>
                          <w:rPr>
                            <w:rFonts w:hint="eastAsia"/>
                            <w:sz w:val="15"/>
                            <w:szCs w:val="15"/>
                          </w:rPr>
                        </w:pPr>
                        <w:r>
                          <w:rPr>
                            <w:rFonts w:hint="eastAsia"/>
                            <w:sz w:val="15"/>
                            <w:szCs w:val="15"/>
                          </w:rPr>
                          <w:t>CPU</w:t>
                        </w:r>
                        <w:r>
                          <w:rPr>
                            <w:rFonts w:hint="eastAsia"/>
                            <w:sz w:val="15"/>
                            <w:szCs w:val="15"/>
                          </w:rPr>
                          <w:t>监控子系统模块</w:t>
                        </w:r>
                      </w:p>
                      <w:p w14:paraId="60455EC5" w14:textId="77777777" w:rsidR="00387ACB" w:rsidRDefault="00000000">
                        <w:pPr>
                          <w:ind w:left="605" w:hanging="605"/>
                          <w:jc w:val="center"/>
                          <w:rPr>
                            <w:rFonts w:hint="eastAsia"/>
                            <w:sz w:val="15"/>
                            <w:szCs w:val="15"/>
                          </w:rPr>
                        </w:pPr>
                        <w:r>
                          <w:rPr>
                            <w:sz w:val="15"/>
                            <w:szCs w:val="15"/>
                          </w:rPr>
                          <w:t>统一调度所有监控操作请求</w:t>
                        </w:r>
                      </w:p>
                      <w:p w14:paraId="60455EC6" w14:textId="77777777" w:rsidR="00387ACB" w:rsidRDefault="00000000">
                        <w:pPr>
                          <w:ind w:left="605" w:hanging="605"/>
                          <w:jc w:val="center"/>
                          <w:rPr>
                            <w:rFonts w:hint="eastAsia"/>
                            <w:sz w:val="15"/>
                            <w:szCs w:val="15"/>
                          </w:rPr>
                        </w:pPr>
                        <w:r>
                          <w:rPr>
                            <w:sz w:val="15"/>
                            <w:szCs w:val="15"/>
                          </w:rPr>
                          <w:t>↓</w:t>
                        </w:r>
                      </w:p>
                      <w:p w14:paraId="60455EC7" w14:textId="77777777" w:rsidR="00387ACB" w:rsidRDefault="00000000">
                        <w:pPr>
                          <w:spacing w:line="240" w:lineRule="atLeast"/>
                          <w:ind w:left="607" w:hanging="607"/>
                          <w:jc w:val="center"/>
                          <w:rPr>
                            <w:rFonts w:hint="eastAsia"/>
                            <w:sz w:val="15"/>
                            <w:szCs w:val="15"/>
                          </w:rPr>
                        </w:pPr>
                        <w:r>
                          <w:rPr>
                            <w:sz w:val="15"/>
                            <w:szCs w:val="15"/>
                          </w:rPr>
                          <w:t>若未启用 RTEMS_CFG_MONITOR_CPU，则相关函数返回错误或跳过</w:t>
                        </w:r>
                      </w:p>
                    </w:txbxContent>
                  </v:textbox>
                </v:roundrect>
                <v:roundrect id="AutoShape 932" o:spid="_x0000_s1198" style="position:absolute;left:1861;top:33183;width:29120;height:1025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">
                  <o:lock v:ext="edit" rotation="t" aspectratio="t" verticies="t" text="t" shapetype="t"/>
                  <v:textbox>
                    <w:txbxContent>
                      <w:p w14:paraId="60455EC8" w14:textId="77777777" w:rsidR="00387ACB" w:rsidRDefault="00000000">
                        <w:pPr>
                          <w:ind w:left="605" w:hanging="605"/>
                          <w:jc w:val="center"/>
                          <w:rPr>
                            <w:rFonts w:hint="eastAsia"/>
                            <w:sz w:val="15"/>
                            <w:szCs w:val="15"/>
                          </w:rPr>
                        </w:pPr>
                        <w:r>
                          <w:rPr>
                            <w:rFonts w:hint="eastAsia"/>
                            <w:sz w:val="15"/>
                            <w:szCs w:val="15"/>
                          </w:rPr>
                          <w:t>底层容器控制机制</w:t>
                        </w:r>
                      </w:p>
                      <w:p w14:paraId="60455EC9" w14:textId="77777777" w:rsidR="00387ACB" w:rsidRDefault="00000000">
                        <w:pPr>
                          <w:ind w:left="605" w:hanging="605"/>
                          <w:jc w:val="center"/>
                          <w:rPr>
                            <w:rFonts w:hint="eastAsia"/>
                            <w:sz w:val="15"/>
                            <w:szCs w:val="15"/>
                          </w:rPr>
                        </w:pPr>
                        <w:r>
                          <w:rPr>
                            <w:sz w:val="15"/>
                            <w:szCs w:val="15"/>
                          </w:rPr>
                          <w:t>任务调度器触发上下文切换时调用钩子</w:t>
                        </w:r>
                      </w:p>
                      <w:p w14:paraId="60455ECA" w14:textId="77777777" w:rsidR="00387ACB" w:rsidRDefault="00000000">
                        <w:pPr>
                          <w:ind w:left="605" w:hanging="605"/>
                          <w:jc w:val="center"/>
                          <w:rPr>
                            <w:rFonts w:hint="eastAsia"/>
                            <w:sz w:val="15"/>
                            <w:szCs w:val="15"/>
                          </w:rPr>
                        </w:pPr>
                        <w:r>
                          <w:rPr>
                            <w:sz w:val="15"/>
                            <w:szCs w:val="15"/>
                          </w:rPr>
                          <w:t>↓</w:t>
                        </w:r>
                      </w:p>
                      <w:p w14:paraId="60455ECB" w14:textId="77777777" w:rsidR="00387ACB" w:rsidRDefault="00000000">
                        <w:pPr>
                          <w:ind w:left="605" w:hanging="605"/>
                          <w:jc w:val="center"/>
                          <w:rPr>
                            <w:rFonts w:hint="eastAsia"/>
                            <w:sz w:val="15"/>
                            <w:szCs w:val="15"/>
                          </w:rPr>
                        </w:pPr>
                        <w:r>
                          <w:rPr>
                            <w:sz w:val="15"/>
                            <w:szCs w:val="15"/>
                          </w:rPr>
                          <w:t>每次任务切换记录时间戳，累计当前任务 CPU 使用时间</w:t>
                        </w:r>
                      </w:p>
                    </w:txbxContent>
                  </v:textbox>
                </v:roundrect>
                <v:shape id="文本框 512987757" o:spid="_x0000_s1199" type="#_x0000_t202" style="position:absolute;left:30996;top:5937;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" fillcolor="white [3201]" stroked="f" strokeweight=".5pt">
                  <v:textbox>
                    <w:txbxContent>
                      <w:p w14:paraId="60455ECC" w14:textId="77777777" w:rsidR="00387ACB" w:rsidRDefault="00000000">
                        <w:pPr>
                          <w:spacing w:line="240" w:lineRule="atLeast"/>
                          <w:rPr>
                            <w:rFonts w:hint="eastAsia"/>
                          </w:rPr>
                        </w:pPr>
                        <w:r>
                          <w:rPr>
                            <w:rFonts w:hint="eastAsia"/>
                          </w:rPr>
                          <w:t>应用层</w:t>
                        </w:r>
                      </w:p>
                    </w:txbxContent>
                  </v:textbox>
                </v:shape>
                <v:shape id="文本框 803314532" o:spid="_x0000_s1200" type="#_x0000_t202" style="position:absolute;left:30868;top:20695;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" fillcolor="white [3201]" stroked="f" strokeweight=".5pt">
                  <v:textbox>
                    <w:txbxContent>
                      <w:p w14:paraId="60455ECD"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201" type="#_x0000_t202" style="position:absolute;left:31592;top:36993;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" fillcolor="white [3201]" stroked="f" strokeweight=".5pt">
                  <v:textbox>
                    <w:txbxContent>
                      <w:p w14:paraId="60455ECE" w14:textId="77777777" w:rsidR="00387ACB" w:rsidRDefault="00000000">
                        <w:pPr>
                          <w:spacing w:line="240" w:lineRule="exact"/>
                          <w:rPr>
                            <w:rFonts w:ascii="Calibri" w:hint="eastAsia"/>
                            <w:szCs w:val="21"/>
                          </w:rPr>
                        </w:pPr>
                        <w:r>
                          <w:rPr>
                            <w:rFonts w:ascii="Calibri" w:hint="eastAsia"/>
                            <w:szCs w:val="21"/>
                          </w:rPr>
                          <w:t>内核层</w:t>
                        </w:r>
                      </w:p>
                    </w:txbxContent>
                  </v:textbox>
                </v:shape>
                <v:shape id="文本框 803314530" o:spid="_x0000_s1202" type="#_x0000_t202" style="position:absolute;top:14384;width:32683;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" fillcolor="white [3201]" stroked="f" strokeweight=".5pt">
                  <v:textbox>
                    <w:txbxContent>
                      <w:p w14:paraId="60455ECF" w14:textId="77777777" w:rsidR="00387ACB" w:rsidRDefault="00000000">
                        <w:pPr>
                          <w:spacing w:line="240" w:lineRule="exact"/>
                          <w:rPr>
                            <w:rFonts w:ascii="Calibri" w:hAnsi="Calibri"/>
                          </w:rPr>
                        </w:pPr>
                        <w:r>
                          <w:rPr>
                            <w:rFonts w:ascii="Calibri" w:hAnsi="Calibri"/>
                          </w:rPr>
                          <w:t>------------------------------------------------------------------</w:t>
                        </w:r>
                      </w:p>
                    </w:txbxContent>
                  </v:textbox>
                </v:shape>
                <w10:anchorlock/>
              </v:group>
            </w:pict>
          </mc:Fallback>
        </mc:AlternateContent>
      </w:r>
    </w:p>
    <w:p w14:paraId="60455891"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图5-4-2 CPU监控子系统测试原理图</w:t>
      </w:r>
    </w:p>
    <w:p w14:paraId="60455892" w14:textId="77777777" w:rsidR="00387ACB" w:rsidRDefault="00000000">
      <w:pPr>
        <w:pStyle w:val="4"/>
        <w:numPr>
          <w:ilvl w:val="3"/>
          <w:numId w:val="26"/>
        </w:numPr>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54"/>
        <w:gridCol w:w="1156"/>
        <w:gridCol w:w="892"/>
        <w:gridCol w:w="2003"/>
        <w:gridCol w:w="2097"/>
        <w:gridCol w:w="1163"/>
        <w:gridCol w:w="948"/>
      </w:tblGrid>
      <w:tr w:rsidR="00387ACB" w14:paraId="60455895" w14:textId="77777777">
        <w:trPr>
          <w:jc w:val="center"/>
        </w:trPr>
        <w:tc>
          <w:tcPr>
            <w:tcW w:w="1910" w:type="dxa"/>
            <w:gridSpan w:val="2"/>
            <w:tcBorders>
              <w:bottom w:val="single" w:sz="6" w:space="0" w:color="auto"/>
            </w:tcBorders>
          </w:tcPr>
          <w:p w14:paraId="60455893" w14:textId="77777777" w:rsidR="00387ACB" w:rsidRDefault="00000000">
            <w:pPr>
              <w:pStyle w:val="aff"/>
              <w:wordWrap w:val="0"/>
              <w:jc w:val="center"/>
              <w:rPr>
                <w:rFonts w:hint="eastAsia"/>
                <w:sz w:val="18"/>
                <w:szCs w:val="18"/>
              </w:rPr>
            </w:pPr>
            <w:r>
              <w:rPr>
                <w:rFonts w:hint="eastAsia"/>
                <w:sz w:val="18"/>
                <w:szCs w:val="18"/>
              </w:rPr>
              <w:t>用例名称/标识</w:t>
            </w:r>
          </w:p>
        </w:tc>
        <w:tc>
          <w:tcPr>
            <w:tcW w:w="7103" w:type="dxa"/>
            <w:gridSpan w:val="5"/>
            <w:tcBorders>
              <w:bottom w:val="single" w:sz="6" w:space="0" w:color="000000"/>
            </w:tcBorders>
          </w:tcPr>
          <w:p w14:paraId="60455894" w14:textId="77777777" w:rsidR="00387ACB" w:rsidRDefault="00000000">
            <w:pPr>
              <w:pStyle w:val="aff"/>
              <w:wordWrap w:val="0"/>
              <w:rPr>
                <w:rFonts w:hint="eastAsia"/>
                <w:sz w:val="18"/>
                <w:szCs w:val="18"/>
              </w:rPr>
            </w:pPr>
            <w:r>
              <w:rPr>
                <w:rFonts w:hint="eastAsia"/>
                <w:sz w:val="18"/>
                <w:szCs w:val="18"/>
              </w:rPr>
              <w:t>CPU 监控子系统功能与性能测试</w:t>
            </w:r>
          </w:p>
        </w:tc>
      </w:tr>
      <w:tr w:rsidR="00387ACB" w14:paraId="6045589C" w14:textId="77777777">
        <w:trPr>
          <w:jc w:val="center"/>
        </w:trPr>
        <w:tc>
          <w:tcPr>
            <w:tcW w:w="1910" w:type="dxa"/>
            <w:gridSpan w:val="2"/>
            <w:tcBorders>
              <w:top w:val="single" w:sz="6" w:space="0" w:color="auto"/>
              <w:bottom w:val="single" w:sz="6" w:space="0" w:color="auto"/>
            </w:tcBorders>
            <w:vAlign w:val="center"/>
          </w:tcPr>
          <w:p w14:paraId="60455896" w14:textId="77777777" w:rsidR="00387ACB" w:rsidRDefault="00000000">
            <w:pPr>
              <w:pStyle w:val="aff"/>
              <w:wordWrap w:val="0"/>
              <w:jc w:val="center"/>
              <w:rPr>
                <w:rFonts w:hint="eastAsia"/>
                <w:sz w:val="18"/>
                <w:szCs w:val="18"/>
              </w:rPr>
            </w:pPr>
            <w:r>
              <w:rPr>
                <w:rFonts w:hint="eastAsia"/>
                <w:sz w:val="18"/>
                <w:szCs w:val="18"/>
              </w:rPr>
              <w:t>用例说明</w:t>
            </w:r>
          </w:p>
        </w:tc>
        <w:tc>
          <w:tcPr>
            <w:tcW w:w="7103" w:type="dxa"/>
            <w:gridSpan w:val="5"/>
            <w:tcBorders>
              <w:top w:val="single" w:sz="6" w:space="0" w:color="000000"/>
              <w:bottom w:val="single" w:sz="6" w:space="0" w:color="auto"/>
            </w:tcBorders>
          </w:tcPr>
          <w:p w14:paraId="60455897" w14:textId="77777777" w:rsidR="00387ACB" w:rsidRDefault="00000000">
            <w:pPr>
              <w:pStyle w:val="aff"/>
              <w:wordWrap w:val="0"/>
              <w:rPr>
                <w:rFonts w:hint="eastAsia"/>
                <w:sz w:val="18"/>
                <w:szCs w:val="18"/>
              </w:rPr>
            </w:pPr>
            <w:r>
              <w:rPr>
                <w:rFonts w:hint="eastAsia"/>
                <w:sz w:val="18"/>
                <w:szCs w:val="18"/>
              </w:rPr>
              <w:t>1. 验证 CPU 监控子系统可成功初始化并采集任务 CPU 使用数据</w:t>
            </w:r>
          </w:p>
          <w:p w14:paraId="60455898" w14:textId="77777777" w:rsidR="00387ACB" w:rsidRDefault="00000000">
            <w:pPr>
              <w:pStyle w:val="aff"/>
              <w:wordWrap w:val="0"/>
              <w:rPr>
                <w:rFonts w:hint="eastAsia"/>
                <w:sz w:val="18"/>
                <w:szCs w:val="18"/>
              </w:rPr>
            </w:pPr>
            <w:r>
              <w:rPr>
                <w:rFonts w:hint="eastAsia"/>
                <w:sz w:val="18"/>
                <w:szCs w:val="18"/>
              </w:rPr>
              <w:t>2. 验证不同计算负载任务（高/中/低优先级、密集型 vs 空闲型）在监控报告中的区分度</w:t>
            </w:r>
          </w:p>
          <w:p w14:paraId="60455899" w14:textId="77777777" w:rsidR="00387ACB" w:rsidRDefault="00000000">
            <w:pPr>
              <w:pStyle w:val="aff"/>
              <w:wordWrap w:val="0"/>
              <w:rPr>
                <w:rFonts w:hint="eastAsia"/>
                <w:sz w:val="18"/>
                <w:szCs w:val="18"/>
              </w:rPr>
            </w:pPr>
            <w:r>
              <w:rPr>
                <w:rFonts w:hint="eastAsia"/>
                <w:sz w:val="18"/>
                <w:szCs w:val="18"/>
              </w:rPr>
              <w:t>3. 验证监控快照、统计重置、详细报告等接口行为正确</w:t>
            </w:r>
          </w:p>
          <w:p w14:paraId="6045589A" w14:textId="77777777" w:rsidR="00387ACB" w:rsidRDefault="00000000">
            <w:pPr>
              <w:pStyle w:val="aff"/>
              <w:wordWrap w:val="0"/>
              <w:rPr>
                <w:rFonts w:hint="eastAsia"/>
                <w:sz w:val="18"/>
                <w:szCs w:val="18"/>
              </w:rPr>
            </w:pPr>
            <w:r>
              <w:rPr>
                <w:rFonts w:hint="eastAsia"/>
                <w:sz w:val="18"/>
                <w:szCs w:val="18"/>
              </w:rPr>
              <w:t>4. 评估监控操作（采样、快照、打印）的性能开销</w:t>
            </w:r>
          </w:p>
          <w:p w14:paraId="6045589B" w14:textId="77777777" w:rsidR="00387ACB" w:rsidRDefault="00000000">
            <w:pPr>
              <w:pStyle w:val="aff"/>
              <w:wordWrap w:val="0"/>
              <w:rPr>
                <w:rFonts w:hint="eastAsia"/>
                <w:sz w:val="18"/>
                <w:szCs w:val="18"/>
              </w:rPr>
            </w:pPr>
            <w:r>
              <w:rPr>
                <w:rFonts w:hint="eastAsia"/>
                <w:sz w:val="18"/>
                <w:szCs w:val="18"/>
              </w:rPr>
              <w:t xml:space="preserve">5. 验证在多任务并发压力下监控系统的健壮性 </w:t>
            </w:r>
          </w:p>
        </w:tc>
      </w:tr>
      <w:tr w:rsidR="00387ACB" w14:paraId="604558A0" w14:textId="77777777">
        <w:trPr>
          <w:jc w:val="center"/>
        </w:trPr>
        <w:tc>
          <w:tcPr>
            <w:tcW w:w="1910" w:type="dxa"/>
            <w:gridSpan w:val="2"/>
            <w:tcBorders>
              <w:top w:val="single" w:sz="6" w:space="0" w:color="auto"/>
              <w:bottom w:val="single" w:sz="12" w:space="0" w:color="auto"/>
            </w:tcBorders>
            <w:vAlign w:val="center"/>
          </w:tcPr>
          <w:p w14:paraId="6045589D" w14:textId="77777777" w:rsidR="00387ACB" w:rsidRDefault="00000000">
            <w:pPr>
              <w:pStyle w:val="aff"/>
              <w:wordWrap w:val="0"/>
              <w:jc w:val="center"/>
              <w:rPr>
                <w:rFonts w:hint="eastAsia"/>
                <w:sz w:val="18"/>
                <w:szCs w:val="18"/>
              </w:rPr>
            </w:pPr>
            <w:r>
              <w:rPr>
                <w:rFonts w:hint="eastAsia"/>
                <w:sz w:val="18"/>
                <w:szCs w:val="18"/>
              </w:rPr>
              <w:t>对应指标</w:t>
            </w:r>
          </w:p>
        </w:tc>
        <w:tc>
          <w:tcPr>
            <w:tcW w:w="7103" w:type="dxa"/>
            <w:gridSpan w:val="5"/>
            <w:tcBorders>
              <w:top w:val="single" w:sz="6" w:space="0" w:color="auto"/>
              <w:bottom w:val="single" w:sz="12" w:space="0" w:color="auto"/>
            </w:tcBorders>
          </w:tcPr>
          <w:p w14:paraId="6045589E" w14:textId="77777777" w:rsidR="00387ACB" w:rsidRDefault="00000000">
            <w:pPr>
              <w:pStyle w:val="aff"/>
              <w:wordWrap w:val="0"/>
              <w:rPr>
                <w:rFonts w:hint="eastAsia"/>
                <w:sz w:val="18"/>
                <w:szCs w:val="18"/>
              </w:rPr>
            </w:pPr>
            <w:r>
              <w:rPr>
                <w:rFonts w:hint="eastAsia"/>
                <w:sz w:val="18"/>
                <w:szCs w:val="18"/>
              </w:rPr>
              <w:t>技术指标11：CPU子系统</w:t>
            </w:r>
          </w:p>
          <w:p w14:paraId="6045589F" w14:textId="77777777" w:rsidR="00387ACB" w:rsidRDefault="00000000">
            <w:pPr>
              <w:pStyle w:val="aff"/>
              <w:wordWrap w:val="0"/>
              <w:rPr>
                <w:rFonts w:hint="eastAsia"/>
                <w:sz w:val="18"/>
                <w:szCs w:val="18"/>
              </w:rPr>
            </w:pPr>
            <w:r>
              <w:rPr>
                <w:rFonts w:hint="eastAsia"/>
                <w:sz w:val="18"/>
                <w:szCs w:val="18"/>
              </w:rPr>
              <w:t>研究内容11：CPU子系统</w:t>
            </w:r>
          </w:p>
        </w:tc>
      </w:tr>
      <w:tr w:rsidR="00387ACB" w14:paraId="604558A9" w14:textId="77777777">
        <w:trPr>
          <w:jc w:val="center"/>
        </w:trPr>
        <w:tc>
          <w:tcPr>
            <w:tcW w:w="754" w:type="dxa"/>
            <w:tcBorders>
              <w:top w:val="single" w:sz="12" w:space="0" w:color="auto"/>
            </w:tcBorders>
            <w:vAlign w:val="center"/>
          </w:tcPr>
          <w:p w14:paraId="604558A1" w14:textId="77777777" w:rsidR="00387ACB" w:rsidRDefault="00000000">
            <w:pPr>
              <w:pStyle w:val="aff"/>
              <w:wordWrap w:val="0"/>
              <w:jc w:val="center"/>
              <w:rPr>
                <w:rFonts w:hint="eastAsia"/>
                <w:sz w:val="18"/>
                <w:szCs w:val="18"/>
              </w:rPr>
            </w:pPr>
            <w:r>
              <w:rPr>
                <w:rFonts w:hint="eastAsia"/>
                <w:sz w:val="18"/>
                <w:szCs w:val="18"/>
              </w:rPr>
              <w:t>步骤</w:t>
            </w:r>
          </w:p>
        </w:tc>
        <w:tc>
          <w:tcPr>
            <w:tcW w:w="1156" w:type="dxa"/>
            <w:tcBorders>
              <w:top w:val="single" w:sz="12" w:space="0" w:color="auto"/>
            </w:tcBorders>
            <w:vAlign w:val="center"/>
          </w:tcPr>
          <w:p w14:paraId="604558A2" w14:textId="77777777" w:rsidR="00387ACB" w:rsidRDefault="00000000">
            <w:pPr>
              <w:pStyle w:val="aff"/>
              <w:wordWrap w:val="0"/>
              <w:jc w:val="center"/>
              <w:rPr>
                <w:rFonts w:hint="eastAsia"/>
                <w:sz w:val="18"/>
                <w:szCs w:val="18"/>
              </w:rPr>
            </w:pPr>
            <w:r>
              <w:rPr>
                <w:rFonts w:hint="eastAsia"/>
                <w:sz w:val="18"/>
                <w:szCs w:val="18"/>
              </w:rPr>
              <w:t>前提和</w:t>
            </w:r>
          </w:p>
          <w:p w14:paraId="604558A3" w14:textId="77777777" w:rsidR="00387ACB" w:rsidRDefault="00000000">
            <w:pPr>
              <w:pStyle w:val="aff"/>
              <w:wordWrap w:val="0"/>
              <w:jc w:val="center"/>
              <w:rPr>
                <w:rFonts w:hint="eastAsia"/>
                <w:sz w:val="18"/>
                <w:szCs w:val="18"/>
              </w:rPr>
            </w:pPr>
            <w:r>
              <w:rPr>
                <w:rFonts w:hint="eastAsia"/>
                <w:sz w:val="18"/>
                <w:szCs w:val="18"/>
              </w:rPr>
              <w:t>约束</w:t>
            </w:r>
          </w:p>
        </w:tc>
        <w:tc>
          <w:tcPr>
            <w:tcW w:w="892" w:type="dxa"/>
            <w:tcBorders>
              <w:top w:val="single" w:sz="12" w:space="0" w:color="auto"/>
            </w:tcBorders>
            <w:vAlign w:val="center"/>
          </w:tcPr>
          <w:p w14:paraId="604558A4" w14:textId="77777777" w:rsidR="00387ACB" w:rsidRDefault="00000000">
            <w:pPr>
              <w:pStyle w:val="aff"/>
              <w:wordWrap w:val="0"/>
              <w:jc w:val="center"/>
              <w:rPr>
                <w:rFonts w:hint="eastAsia"/>
                <w:sz w:val="18"/>
                <w:szCs w:val="18"/>
              </w:rPr>
            </w:pPr>
            <w:r>
              <w:rPr>
                <w:rFonts w:hint="eastAsia"/>
                <w:sz w:val="18"/>
                <w:szCs w:val="18"/>
              </w:rPr>
              <w:t>输入</w:t>
            </w:r>
          </w:p>
        </w:tc>
        <w:tc>
          <w:tcPr>
            <w:tcW w:w="2003" w:type="dxa"/>
            <w:tcBorders>
              <w:top w:val="single" w:sz="12" w:space="0" w:color="auto"/>
            </w:tcBorders>
            <w:vAlign w:val="center"/>
          </w:tcPr>
          <w:p w14:paraId="604558A5" w14:textId="77777777" w:rsidR="00387ACB" w:rsidRDefault="00000000">
            <w:pPr>
              <w:pStyle w:val="aff"/>
              <w:wordWrap w:val="0"/>
              <w:jc w:val="center"/>
              <w:rPr>
                <w:rFonts w:hint="eastAsia"/>
                <w:sz w:val="18"/>
                <w:szCs w:val="18"/>
              </w:rPr>
            </w:pPr>
            <w:r>
              <w:rPr>
                <w:rFonts w:hint="eastAsia"/>
                <w:sz w:val="18"/>
                <w:szCs w:val="18"/>
              </w:rPr>
              <w:t>目的和动作</w:t>
            </w:r>
          </w:p>
        </w:tc>
        <w:tc>
          <w:tcPr>
            <w:tcW w:w="2097" w:type="dxa"/>
            <w:tcBorders>
              <w:top w:val="single" w:sz="12" w:space="0" w:color="auto"/>
            </w:tcBorders>
            <w:vAlign w:val="center"/>
          </w:tcPr>
          <w:p w14:paraId="604558A6" w14:textId="77777777" w:rsidR="00387ACB" w:rsidRDefault="00000000">
            <w:pPr>
              <w:pStyle w:val="aff"/>
              <w:wordWrap w:val="0"/>
              <w:jc w:val="center"/>
              <w:rPr>
                <w:rFonts w:hint="eastAsia"/>
                <w:sz w:val="18"/>
                <w:szCs w:val="18"/>
              </w:rPr>
            </w:pPr>
            <w:r>
              <w:rPr>
                <w:rFonts w:hint="eastAsia"/>
                <w:sz w:val="18"/>
                <w:szCs w:val="18"/>
              </w:rPr>
              <w:t>预期结果</w:t>
            </w:r>
          </w:p>
        </w:tc>
        <w:tc>
          <w:tcPr>
            <w:tcW w:w="1163" w:type="dxa"/>
            <w:tcBorders>
              <w:top w:val="single" w:sz="12" w:space="0" w:color="auto"/>
            </w:tcBorders>
            <w:vAlign w:val="center"/>
          </w:tcPr>
          <w:p w14:paraId="604558A7"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8A8"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8B1" w14:textId="77777777">
        <w:trPr>
          <w:cantSplit/>
          <w:trHeight w:val="1530"/>
          <w:jc w:val="center"/>
        </w:trPr>
        <w:tc>
          <w:tcPr>
            <w:tcW w:w="754" w:type="dxa"/>
            <w:tcBorders>
              <w:top w:val="single" w:sz="12" w:space="0" w:color="auto"/>
            </w:tcBorders>
            <w:vAlign w:val="center"/>
          </w:tcPr>
          <w:p w14:paraId="604558AA" w14:textId="77777777" w:rsidR="00387ACB" w:rsidRDefault="00000000">
            <w:pPr>
              <w:pStyle w:val="aff"/>
              <w:wordWrap w:val="0"/>
              <w:jc w:val="center"/>
              <w:rPr>
                <w:rFonts w:hint="eastAsia"/>
                <w:sz w:val="18"/>
                <w:szCs w:val="18"/>
              </w:rPr>
            </w:pPr>
            <w:r>
              <w:rPr>
                <w:rFonts w:hint="eastAsia"/>
                <w:sz w:val="18"/>
                <w:szCs w:val="18"/>
              </w:rPr>
              <w:t>步骤1</w:t>
            </w:r>
          </w:p>
        </w:tc>
        <w:tc>
          <w:tcPr>
            <w:tcW w:w="1156" w:type="dxa"/>
            <w:tcBorders>
              <w:top w:val="single" w:sz="12" w:space="0" w:color="auto"/>
            </w:tcBorders>
            <w:vAlign w:val="center"/>
          </w:tcPr>
          <w:p w14:paraId="604558AB" w14:textId="77777777" w:rsidR="00387ACB" w:rsidRDefault="00000000">
            <w:pPr>
              <w:wordWrap w:val="0"/>
              <w:rPr>
                <w:rFonts w:hint="eastAsia"/>
                <w:sz w:val="18"/>
                <w:szCs w:val="18"/>
              </w:rPr>
            </w:pPr>
            <w:r>
              <w:rPr>
                <w:rFonts w:hint="eastAsia"/>
                <w:sz w:val="18"/>
                <w:szCs w:val="18"/>
              </w:rPr>
              <w:t>系统已启用 RTEMSCFG_MONITOR_CPU</w:t>
            </w:r>
          </w:p>
        </w:tc>
        <w:tc>
          <w:tcPr>
            <w:tcW w:w="892" w:type="dxa"/>
            <w:tcBorders>
              <w:top w:val="single" w:sz="12" w:space="0" w:color="auto"/>
            </w:tcBorders>
            <w:vAlign w:val="center"/>
          </w:tcPr>
          <w:p w14:paraId="604558AC" w14:textId="77777777" w:rsidR="00387ACB" w:rsidRDefault="00000000">
            <w:pPr>
              <w:wordWrap w:val="0"/>
              <w:snapToGrid w:val="0"/>
              <w:spacing w:line="240" w:lineRule="atLeast"/>
              <w:rPr>
                <w:rFonts w:hint="eastAsia"/>
                <w:sz w:val="18"/>
                <w:szCs w:val="18"/>
              </w:rPr>
            </w:pPr>
            <w:r>
              <w:rPr>
                <w:rFonts w:hint="eastAsia"/>
                <w:sz w:val="18"/>
                <w:szCs w:val="18"/>
              </w:rPr>
              <w:t xml:space="preserve">调用 </w:t>
            </w:r>
            <w:proofErr w:type="spellStart"/>
            <w:r>
              <w:rPr>
                <w:rFonts w:hint="eastAsia"/>
                <w:sz w:val="18"/>
                <w:szCs w:val="18"/>
              </w:rPr>
              <w:t>rtems_monitor_initialize</w:t>
            </w:r>
            <w:proofErr w:type="spellEnd"/>
            <w:r>
              <w:rPr>
                <w:rFonts w:hint="eastAsia"/>
                <w:sz w:val="18"/>
                <w:szCs w:val="18"/>
              </w:rPr>
              <w:t>()</w:t>
            </w:r>
          </w:p>
        </w:tc>
        <w:tc>
          <w:tcPr>
            <w:tcW w:w="2003" w:type="dxa"/>
            <w:tcBorders>
              <w:top w:val="single" w:sz="12" w:space="0" w:color="auto"/>
            </w:tcBorders>
            <w:vAlign w:val="center"/>
          </w:tcPr>
          <w:p w14:paraId="604558AD" w14:textId="77777777" w:rsidR="00387ACB" w:rsidRDefault="00000000">
            <w:pPr>
              <w:wordWrap w:val="0"/>
              <w:snapToGrid w:val="0"/>
              <w:spacing w:line="240" w:lineRule="atLeast"/>
              <w:rPr>
                <w:rFonts w:hint="eastAsia"/>
                <w:sz w:val="18"/>
                <w:szCs w:val="18"/>
              </w:rPr>
            </w:pPr>
            <w:r>
              <w:rPr>
                <w:rFonts w:hint="eastAsia"/>
                <w:sz w:val="18"/>
                <w:szCs w:val="18"/>
              </w:rPr>
              <w:t>初始化监控子系统</w:t>
            </w:r>
          </w:p>
        </w:tc>
        <w:tc>
          <w:tcPr>
            <w:tcW w:w="2097" w:type="dxa"/>
            <w:tcBorders>
              <w:top w:val="single" w:sz="12" w:space="0" w:color="auto"/>
            </w:tcBorders>
            <w:vAlign w:val="center"/>
          </w:tcPr>
          <w:p w14:paraId="604558AE" w14:textId="77777777" w:rsidR="00387ACB" w:rsidRDefault="00000000">
            <w:pPr>
              <w:wordWrap w:val="0"/>
              <w:rPr>
                <w:rFonts w:hint="eastAsia"/>
                <w:sz w:val="18"/>
                <w:szCs w:val="18"/>
              </w:rPr>
            </w:pPr>
            <w:r>
              <w:rPr>
                <w:rFonts w:hint="eastAsia"/>
                <w:sz w:val="18"/>
                <w:szCs w:val="18"/>
              </w:rPr>
              <w:t>成功返回，无错误日志</w:t>
            </w:r>
          </w:p>
        </w:tc>
        <w:tc>
          <w:tcPr>
            <w:tcW w:w="1163" w:type="dxa"/>
            <w:tcBorders>
              <w:top w:val="single" w:sz="12" w:space="0" w:color="auto"/>
            </w:tcBorders>
            <w:vAlign w:val="center"/>
          </w:tcPr>
          <w:p w14:paraId="604558AF"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8B0" w14:textId="77777777" w:rsidR="00387ACB" w:rsidRDefault="00000000">
            <w:pPr>
              <w:wordWrap w:val="0"/>
              <w:jc w:val="center"/>
              <w:rPr>
                <w:rFonts w:hint="eastAsia"/>
                <w:sz w:val="18"/>
                <w:szCs w:val="18"/>
              </w:rPr>
            </w:pPr>
            <w:r>
              <w:rPr>
                <w:rFonts w:hint="eastAsia"/>
                <w:sz w:val="18"/>
                <w:szCs w:val="18"/>
              </w:rPr>
              <w:t>所有测试的前提</w:t>
            </w:r>
          </w:p>
        </w:tc>
      </w:tr>
      <w:tr w:rsidR="00387ACB" w14:paraId="604558B9" w14:textId="77777777">
        <w:trPr>
          <w:cantSplit/>
          <w:trHeight w:val="1443"/>
          <w:jc w:val="center"/>
        </w:trPr>
        <w:tc>
          <w:tcPr>
            <w:tcW w:w="754" w:type="dxa"/>
            <w:tcBorders>
              <w:top w:val="single" w:sz="6" w:space="0" w:color="auto"/>
            </w:tcBorders>
            <w:vAlign w:val="center"/>
          </w:tcPr>
          <w:p w14:paraId="604558B2" w14:textId="77777777" w:rsidR="00387ACB" w:rsidRDefault="00000000">
            <w:pPr>
              <w:pStyle w:val="aff"/>
              <w:wordWrap w:val="0"/>
              <w:jc w:val="center"/>
              <w:rPr>
                <w:rFonts w:hint="eastAsia"/>
                <w:sz w:val="18"/>
                <w:szCs w:val="18"/>
              </w:rPr>
            </w:pPr>
            <w:r>
              <w:rPr>
                <w:rFonts w:hint="eastAsia"/>
                <w:sz w:val="18"/>
                <w:szCs w:val="18"/>
              </w:rPr>
              <w:lastRenderedPageBreak/>
              <w:t>步骤2</w:t>
            </w:r>
          </w:p>
        </w:tc>
        <w:tc>
          <w:tcPr>
            <w:tcW w:w="1156" w:type="dxa"/>
            <w:tcBorders>
              <w:top w:val="single" w:sz="6" w:space="0" w:color="auto"/>
            </w:tcBorders>
            <w:vAlign w:val="center"/>
          </w:tcPr>
          <w:p w14:paraId="604558B3" w14:textId="77777777" w:rsidR="00387ACB" w:rsidRDefault="00000000">
            <w:pPr>
              <w:wordWrap w:val="0"/>
              <w:rPr>
                <w:rFonts w:hint="eastAsia"/>
                <w:sz w:val="18"/>
                <w:szCs w:val="18"/>
              </w:rPr>
            </w:pPr>
            <w:r>
              <w:rPr>
                <w:rFonts w:hint="eastAsia"/>
                <w:sz w:val="18"/>
                <w:szCs w:val="18"/>
              </w:rPr>
              <w:t>监控已初始化</w:t>
            </w:r>
          </w:p>
        </w:tc>
        <w:tc>
          <w:tcPr>
            <w:tcW w:w="892" w:type="dxa"/>
            <w:tcBorders>
              <w:top w:val="single" w:sz="6" w:space="0" w:color="auto"/>
            </w:tcBorders>
            <w:vAlign w:val="center"/>
          </w:tcPr>
          <w:p w14:paraId="604558B4"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rtems_cpu_usage_reset</w:t>
            </w:r>
            <w:proofErr w:type="spellEnd"/>
            <w:r>
              <w:rPr>
                <w:rFonts w:hint="eastAsia"/>
                <w:sz w:val="18"/>
                <w:szCs w:val="18"/>
              </w:rPr>
              <w:t>()</w:t>
            </w:r>
          </w:p>
        </w:tc>
        <w:tc>
          <w:tcPr>
            <w:tcW w:w="2003" w:type="dxa"/>
            <w:tcBorders>
              <w:top w:val="single" w:sz="6" w:space="0" w:color="auto"/>
            </w:tcBorders>
            <w:vAlign w:val="center"/>
          </w:tcPr>
          <w:p w14:paraId="604558B5" w14:textId="77777777" w:rsidR="00387ACB" w:rsidRDefault="00000000">
            <w:pPr>
              <w:wordWrap w:val="0"/>
              <w:autoSpaceDE w:val="0"/>
              <w:autoSpaceDN w:val="0"/>
              <w:adjustRightInd w:val="0"/>
              <w:rPr>
                <w:rFonts w:hint="eastAsia"/>
                <w:sz w:val="18"/>
                <w:szCs w:val="18"/>
              </w:rPr>
            </w:pPr>
            <w:r>
              <w:rPr>
                <w:rFonts w:hint="eastAsia"/>
                <w:sz w:val="18"/>
                <w:szCs w:val="18"/>
              </w:rPr>
              <w:t>清除历史 CPU 统计</w:t>
            </w:r>
          </w:p>
        </w:tc>
        <w:tc>
          <w:tcPr>
            <w:tcW w:w="2097" w:type="dxa"/>
            <w:tcBorders>
              <w:top w:val="single" w:sz="6" w:space="0" w:color="auto"/>
            </w:tcBorders>
            <w:vAlign w:val="center"/>
          </w:tcPr>
          <w:p w14:paraId="604558B6" w14:textId="77777777" w:rsidR="00387ACB" w:rsidRDefault="00000000">
            <w:pPr>
              <w:wordWrap w:val="0"/>
              <w:rPr>
                <w:rFonts w:hint="eastAsia"/>
                <w:sz w:val="18"/>
                <w:szCs w:val="18"/>
              </w:rPr>
            </w:pPr>
            <w:r>
              <w:rPr>
                <w:rFonts w:hint="eastAsia"/>
                <w:sz w:val="18"/>
                <w:szCs w:val="18"/>
              </w:rPr>
              <w:t>后续报告从零开始累计</w:t>
            </w:r>
          </w:p>
        </w:tc>
        <w:tc>
          <w:tcPr>
            <w:tcW w:w="1163" w:type="dxa"/>
            <w:tcBorders>
              <w:top w:val="single" w:sz="6" w:space="0" w:color="auto"/>
            </w:tcBorders>
            <w:vAlign w:val="center"/>
          </w:tcPr>
          <w:p w14:paraId="604558B7"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8B8" w14:textId="77777777" w:rsidR="00387ACB" w:rsidRDefault="00000000">
            <w:pPr>
              <w:wordWrap w:val="0"/>
              <w:jc w:val="center"/>
              <w:rPr>
                <w:rFonts w:hint="eastAsia"/>
                <w:sz w:val="18"/>
                <w:szCs w:val="18"/>
              </w:rPr>
            </w:pPr>
            <w:r>
              <w:rPr>
                <w:rFonts w:hint="eastAsia"/>
                <w:sz w:val="18"/>
                <w:szCs w:val="18"/>
              </w:rPr>
              <w:t>-</w:t>
            </w:r>
          </w:p>
        </w:tc>
      </w:tr>
      <w:tr w:rsidR="00387ACB" w14:paraId="604558C1" w14:textId="77777777">
        <w:trPr>
          <w:cantSplit/>
          <w:trHeight w:val="2026"/>
          <w:jc w:val="center"/>
        </w:trPr>
        <w:tc>
          <w:tcPr>
            <w:tcW w:w="754" w:type="dxa"/>
            <w:vAlign w:val="center"/>
          </w:tcPr>
          <w:p w14:paraId="604558BA" w14:textId="77777777" w:rsidR="00387ACB" w:rsidRDefault="00000000">
            <w:pPr>
              <w:pStyle w:val="aff"/>
              <w:wordWrap w:val="0"/>
              <w:jc w:val="center"/>
              <w:rPr>
                <w:rFonts w:hint="eastAsia"/>
                <w:sz w:val="18"/>
                <w:szCs w:val="18"/>
              </w:rPr>
            </w:pPr>
            <w:r>
              <w:rPr>
                <w:rFonts w:hint="eastAsia"/>
                <w:sz w:val="18"/>
                <w:szCs w:val="18"/>
              </w:rPr>
              <w:t>步骤3</w:t>
            </w:r>
          </w:p>
        </w:tc>
        <w:tc>
          <w:tcPr>
            <w:tcW w:w="1156" w:type="dxa"/>
            <w:vAlign w:val="center"/>
          </w:tcPr>
          <w:p w14:paraId="604558BB" w14:textId="77777777" w:rsidR="00387ACB" w:rsidRDefault="00000000">
            <w:pPr>
              <w:wordWrap w:val="0"/>
              <w:rPr>
                <w:rFonts w:hint="eastAsia"/>
                <w:sz w:val="18"/>
                <w:szCs w:val="18"/>
              </w:rPr>
            </w:pPr>
            <w:r>
              <w:rPr>
                <w:rFonts w:hint="eastAsia"/>
                <w:sz w:val="18"/>
                <w:szCs w:val="18"/>
              </w:rPr>
              <w:t>无任务运行</w:t>
            </w:r>
          </w:p>
        </w:tc>
        <w:tc>
          <w:tcPr>
            <w:tcW w:w="892" w:type="dxa"/>
            <w:vAlign w:val="center"/>
          </w:tcPr>
          <w:p w14:paraId="604558BC"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rtems_monitor_sample</w:t>
            </w:r>
            <w:proofErr w:type="spellEnd"/>
            <w:r>
              <w:rPr>
                <w:rFonts w:hint="eastAsia"/>
                <w:sz w:val="18"/>
                <w:szCs w:val="18"/>
              </w:rPr>
              <w:t xml:space="preserve">() + </w:t>
            </w:r>
            <w:proofErr w:type="spellStart"/>
            <w:r>
              <w:rPr>
                <w:rFonts w:hint="eastAsia"/>
                <w:sz w:val="18"/>
                <w:szCs w:val="18"/>
              </w:rPr>
              <w:t>print_monitor_snapshot</w:t>
            </w:r>
            <w:proofErr w:type="spellEnd"/>
            <w:r>
              <w:rPr>
                <w:rFonts w:hint="eastAsia"/>
                <w:sz w:val="18"/>
                <w:szCs w:val="18"/>
              </w:rPr>
              <w:t>("Initial")</w:t>
            </w:r>
          </w:p>
        </w:tc>
        <w:tc>
          <w:tcPr>
            <w:tcW w:w="2003" w:type="dxa"/>
            <w:vAlign w:val="center"/>
          </w:tcPr>
          <w:p w14:paraId="604558BD" w14:textId="77777777" w:rsidR="00387ACB" w:rsidRDefault="00000000">
            <w:pPr>
              <w:wordWrap w:val="0"/>
              <w:autoSpaceDE w:val="0"/>
              <w:autoSpaceDN w:val="0"/>
              <w:adjustRightInd w:val="0"/>
              <w:rPr>
                <w:rFonts w:hint="eastAsia"/>
                <w:sz w:val="18"/>
                <w:szCs w:val="18"/>
              </w:rPr>
            </w:pPr>
            <w:r>
              <w:rPr>
                <w:rFonts w:hint="eastAsia"/>
                <w:sz w:val="18"/>
                <w:szCs w:val="18"/>
              </w:rPr>
              <w:t>获取初始快照</w:t>
            </w:r>
          </w:p>
        </w:tc>
        <w:tc>
          <w:tcPr>
            <w:tcW w:w="2097" w:type="dxa"/>
            <w:vAlign w:val="center"/>
          </w:tcPr>
          <w:p w14:paraId="604558BE" w14:textId="77777777" w:rsidR="00387ACB" w:rsidRDefault="00000000">
            <w:pPr>
              <w:wordWrap w:val="0"/>
              <w:snapToGrid w:val="0"/>
              <w:spacing w:line="260" w:lineRule="atLeast"/>
              <w:rPr>
                <w:rFonts w:hint="eastAsia"/>
                <w:sz w:val="18"/>
                <w:szCs w:val="18"/>
              </w:rPr>
            </w:pPr>
            <w:r>
              <w:rPr>
                <w:rFonts w:hint="eastAsia"/>
                <w:sz w:val="18"/>
                <w:szCs w:val="18"/>
              </w:rPr>
              <w:t>CPU 总运行时间接近 0，uptime 正常递增</w:t>
            </w:r>
          </w:p>
        </w:tc>
        <w:tc>
          <w:tcPr>
            <w:tcW w:w="1163" w:type="dxa"/>
            <w:vAlign w:val="center"/>
          </w:tcPr>
          <w:p w14:paraId="604558BF"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C0" w14:textId="77777777" w:rsidR="00387ACB" w:rsidRDefault="00000000">
            <w:pPr>
              <w:wordWrap w:val="0"/>
              <w:jc w:val="center"/>
              <w:rPr>
                <w:rFonts w:hint="eastAsia"/>
                <w:sz w:val="18"/>
                <w:szCs w:val="18"/>
              </w:rPr>
            </w:pPr>
            <w:r>
              <w:rPr>
                <w:rFonts w:hint="eastAsia"/>
                <w:sz w:val="18"/>
                <w:szCs w:val="18"/>
              </w:rPr>
              <w:t>-</w:t>
            </w:r>
          </w:p>
        </w:tc>
      </w:tr>
      <w:tr w:rsidR="00387ACB" w14:paraId="604558C9" w14:textId="77777777">
        <w:trPr>
          <w:cantSplit/>
          <w:trHeight w:val="2026"/>
          <w:jc w:val="center"/>
        </w:trPr>
        <w:tc>
          <w:tcPr>
            <w:tcW w:w="754" w:type="dxa"/>
            <w:vAlign w:val="center"/>
          </w:tcPr>
          <w:p w14:paraId="604558C2" w14:textId="77777777" w:rsidR="00387ACB" w:rsidRDefault="00000000">
            <w:pPr>
              <w:pStyle w:val="aff"/>
              <w:wordWrap w:val="0"/>
              <w:jc w:val="center"/>
              <w:rPr>
                <w:rFonts w:hint="eastAsia"/>
                <w:sz w:val="18"/>
                <w:szCs w:val="18"/>
              </w:rPr>
            </w:pPr>
            <w:r>
              <w:rPr>
                <w:rFonts w:hint="eastAsia"/>
                <w:sz w:val="18"/>
                <w:szCs w:val="18"/>
              </w:rPr>
              <w:t>步骤4</w:t>
            </w:r>
          </w:p>
        </w:tc>
        <w:tc>
          <w:tcPr>
            <w:tcW w:w="1156" w:type="dxa"/>
            <w:vAlign w:val="center"/>
          </w:tcPr>
          <w:p w14:paraId="604558C3" w14:textId="77777777" w:rsidR="00387ACB" w:rsidRDefault="00000000">
            <w:pPr>
              <w:wordWrap w:val="0"/>
              <w:rPr>
                <w:rFonts w:hint="eastAsia"/>
                <w:sz w:val="18"/>
                <w:szCs w:val="18"/>
              </w:rPr>
            </w:pPr>
            <w:r>
              <w:rPr>
                <w:rFonts w:hint="eastAsia"/>
                <w:sz w:val="18"/>
                <w:szCs w:val="18"/>
              </w:rPr>
              <w:t>创建高/中/低优先级任务（不同计算量）</w:t>
            </w:r>
          </w:p>
        </w:tc>
        <w:tc>
          <w:tcPr>
            <w:tcW w:w="892" w:type="dxa"/>
            <w:vAlign w:val="center"/>
          </w:tcPr>
          <w:p w14:paraId="604558C4" w14:textId="77777777" w:rsidR="00387ACB" w:rsidRDefault="00000000">
            <w:pPr>
              <w:wordWrap w:val="0"/>
              <w:rPr>
                <w:rFonts w:hint="eastAsia"/>
                <w:sz w:val="18"/>
                <w:szCs w:val="18"/>
              </w:rPr>
            </w:pPr>
            <w:r>
              <w:rPr>
                <w:rFonts w:hint="eastAsia"/>
                <w:sz w:val="18"/>
                <w:szCs w:val="18"/>
              </w:rPr>
              <w:t xml:space="preserve">启动 </w:t>
            </w:r>
            <w:proofErr w:type="spellStart"/>
            <w:r>
              <w:rPr>
                <w:rFonts w:hint="eastAsia"/>
                <w:sz w:val="18"/>
                <w:szCs w:val="18"/>
              </w:rPr>
              <w:t>high_priority_task</w:t>
            </w:r>
            <w:proofErr w:type="spellEnd"/>
            <w:r>
              <w:rPr>
                <w:rFonts w:hint="eastAsia"/>
                <w:sz w:val="18"/>
                <w:szCs w:val="18"/>
              </w:rPr>
              <w:t xml:space="preserve">, </w:t>
            </w:r>
            <w:proofErr w:type="spellStart"/>
            <w:r>
              <w:rPr>
                <w:rFonts w:hint="eastAsia"/>
                <w:sz w:val="18"/>
                <w:szCs w:val="18"/>
              </w:rPr>
              <w:t>medium_priority_task</w:t>
            </w:r>
            <w:proofErr w:type="spellEnd"/>
            <w:r>
              <w:rPr>
                <w:rFonts w:hint="eastAsia"/>
                <w:sz w:val="18"/>
                <w:szCs w:val="18"/>
              </w:rPr>
              <w:t xml:space="preserve">, </w:t>
            </w:r>
            <w:proofErr w:type="spellStart"/>
            <w:r>
              <w:rPr>
                <w:rFonts w:hint="eastAsia"/>
                <w:sz w:val="18"/>
                <w:szCs w:val="18"/>
              </w:rPr>
              <w:t>low_priority_task</w:t>
            </w:r>
            <w:proofErr w:type="spellEnd"/>
          </w:p>
        </w:tc>
        <w:tc>
          <w:tcPr>
            <w:tcW w:w="2003" w:type="dxa"/>
            <w:vAlign w:val="center"/>
          </w:tcPr>
          <w:p w14:paraId="604558C5" w14:textId="77777777" w:rsidR="00387ACB" w:rsidRDefault="00000000">
            <w:pPr>
              <w:wordWrap w:val="0"/>
              <w:autoSpaceDE w:val="0"/>
              <w:autoSpaceDN w:val="0"/>
              <w:adjustRightInd w:val="0"/>
              <w:rPr>
                <w:rFonts w:hint="eastAsia"/>
                <w:sz w:val="18"/>
                <w:szCs w:val="18"/>
              </w:rPr>
            </w:pPr>
            <w:r>
              <w:rPr>
                <w:rFonts w:hint="eastAsia"/>
                <w:sz w:val="18"/>
                <w:szCs w:val="18"/>
              </w:rPr>
              <w:t>模拟差异化 CPU 负载</w:t>
            </w:r>
          </w:p>
        </w:tc>
        <w:tc>
          <w:tcPr>
            <w:tcW w:w="2097" w:type="dxa"/>
            <w:vAlign w:val="center"/>
          </w:tcPr>
          <w:p w14:paraId="604558C6" w14:textId="77777777" w:rsidR="00387ACB" w:rsidRDefault="00000000">
            <w:pPr>
              <w:wordWrap w:val="0"/>
              <w:snapToGrid w:val="0"/>
              <w:spacing w:line="260" w:lineRule="atLeast"/>
              <w:rPr>
                <w:rFonts w:hint="eastAsia"/>
                <w:sz w:val="18"/>
                <w:szCs w:val="18"/>
              </w:rPr>
            </w:pPr>
            <w:r>
              <w:rPr>
                <w:rFonts w:hint="eastAsia"/>
                <w:sz w:val="18"/>
                <w:szCs w:val="18"/>
              </w:rPr>
              <w:t>高优先级任务完成更快，CPU 报告中其占用比例更高</w:t>
            </w:r>
          </w:p>
        </w:tc>
        <w:tc>
          <w:tcPr>
            <w:tcW w:w="1163" w:type="dxa"/>
            <w:vAlign w:val="center"/>
          </w:tcPr>
          <w:p w14:paraId="604558C7"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C8" w14:textId="77777777" w:rsidR="00387ACB" w:rsidRDefault="00000000">
            <w:pPr>
              <w:wordWrap w:val="0"/>
              <w:jc w:val="center"/>
              <w:rPr>
                <w:rFonts w:hint="eastAsia"/>
                <w:sz w:val="18"/>
                <w:szCs w:val="18"/>
              </w:rPr>
            </w:pPr>
            <w:r>
              <w:rPr>
                <w:rFonts w:hint="eastAsia"/>
                <w:sz w:val="18"/>
                <w:szCs w:val="18"/>
              </w:rPr>
              <w:t>-</w:t>
            </w:r>
          </w:p>
        </w:tc>
      </w:tr>
      <w:tr w:rsidR="00387ACB" w14:paraId="604558D1" w14:textId="77777777">
        <w:trPr>
          <w:cantSplit/>
          <w:trHeight w:val="2026"/>
          <w:jc w:val="center"/>
        </w:trPr>
        <w:tc>
          <w:tcPr>
            <w:tcW w:w="754" w:type="dxa"/>
            <w:vAlign w:val="center"/>
          </w:tcPr>
          <w:p w14:paraId="604558CA" w14:textId="77777777" w:rsidR="00387ACB" w:rsidRDefault="00000000">
            <w:pPr>
              <w:pStyle w:val="aff"/>
              <w:wordWrap w:val="0"/>
              <w:jc w:val="center"/>
              <w:rPr>
                <w:rFonts w:hint="eastAsia"/>
                <w:sz w:val="18"/>
                <w:szCs w:val="18"/>
              </w:rPr>
            </w:pPr>
            <w:r>
              <w:rPr>
                <w:rFonts w:hint="eastAsia"/>
                <w:sz w:val="18"/>
                <w:szCs w:val="18"/>
              </w:rPr>
              <w:t>步骤5</w:t>
            </w:r>
          </w:p>
        </w:tc>
        <w:tc>
          <w:tcPr>
            <w:tcW w:w="1156" w:type="dxa"/>
            <w:vAlign w:val="center"/>
          </w:tcPr>
          <w:p w14:paraId="604558CB" w14:textId="77777777" w:rsidR="00387ACB" w:rsidRDefault="00000000">
            <w:pPr>
              <w:wordWrap w:val="0"/>
              <w:rPr>
                <w:rFonts w:hint="eastAsia"/>
                <w:sz w:val="18"/>
                <w:szCs w:val="18"/>
              </w:rPr>
            </w:pPr>
            <w:r>
              <w:rPr>
                <w:rFonts w:hint="eastAsia"/>
                <w:sz w:val="18"/>
                <w:szCs w:val="18"/>
              </w:rPr>
              <w:t>任务运行中</w:t>
            </w:r>
          </w:p>
        </w:tc>
        <w:tc>
          <w:tcPr>
            <w:tcW w:w="892" w:type="dxa"/>
            <w:vAlign w:val="center"/>
          </w:tcPr>
          <w:p w14:paraId="604558CC"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rtems_monitor_sample</w:t>
            </w:r>
            <w:proofErr w:type="spellEnd"/>
            <w:r>
              <w:rPr>
                <w:rFonts w:hint="eastAsia"/>
                <w:sz w:val="18"/>
                <w:szCs w:val="18"/>
              </w:rPr>
              <w:t xml:space="preserve">() + </w:t>
            </w:r>
            <w:proofErr w:type="spellStart"/>
            <w:r>
              <w:rPr>
                <w:rFonts w:hint="eastAsia"/>
                <w:sz w:val="18"/>
                <w:szCs w:val="18"/>
              </w:rPr>
              <w:t>rtems_cpu_usage_report</w:t>
            </w:r>
            <w:proofErr w:type="spellEnd"/>
            <w:r>
              <w:rPr>
                <w:rFonts w:hint="eastAsia"/>
                <w:sz w:val="18"/>
                <w:szCs w:val="18"/>
              </w:rPr>
              <w:t>()</w:t>
            </w:r>
          </w:p>
        </w:tc>
        <w:tc>
          <w:tcPr>
            <w:tcW w:w="2003" w:type="dxa"/>
            <w:vAlign w:val="center"/>
          </w:tcPr>
          <w:p w14:paraId="604558CD" w14:textId="77777777" w:rsidR="00387ACB" w:rsidRDefault="00000000">
            <w:pPr>
              <w:wordWrap w:val="0"/>
              <w:autoSpaceDE w:val="0"/>
              <w:autoSpaceDN w:val="0"/>
              <w:adjustRightInd w:val="0"/>
              <w:rPr>
                <w:rFonts w:hint="eastAsia"/>
                <w:sz w:val="18"/>
                <w:szCs w:val="18"/>
              </w:rPr>
            </w:pPr>
            <w:r>
              <w:rPr>
                <w:rFonts w:hint="eastAsia"/>
                <w:sz w:val="18"/>
                <w:szCs w:val="18"/>
              </w:rPr>
              <w:t>获取运行中期监控数据</w:t>
            </w:r>
          </w:p>
        </w:tc>
        <w:tc>
          <w:tcPr>
            <w:tcW w:w="2097" w:type="dxa"/>
            <w:vAlign w:val="center"/>
          </w:tcPr>
          <w:p w14:paraId="604558CE" w14:textId="77777777" w:rsidR="00387ACB" w:rsidRDefault="00000000">
            <w:pPr>
              <w:wordWrap w:val="0"/>
              <w:snapToGrid w:val="0"/>
              <w:spacing w:line="260" w:lineRule="atLeast"/>
              <w:rPr>
                <w:rFonts w:hint="eastAsia"/>
                <w:sz w:val="18"/>
                <w:szCs w:val="18"/>
              </w:rPr>
            </w:pPr>
            <w:r>
              <w:rPr>
                <w:rFonts w:hint="eastAsia"/>
                <w:sz w:val="18"/>
                <w:szCs w:val="18"/>
              </w:rPr>
              <w:t>报告显示各任务已有非零 CPU 时间，且符合负载比例</w:t>
            </w:r>
          </w:p>
        </w:tc>
        <w:tc>
          <w:tcPr>
            <w:tcW w:w="1163" w:type="dxa"/>
            <w:vAlign w:val="center"/>
          </w:tcPr>
          <w:p w14:paraId="604558CF"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D0" w14:textId="77777777" w:rsidR="00387ACB" w:rsidRDefault="00000000">
            <w:pPr>
              <w:wordWrap w:val="0"/>
              <w:jc w:val="center"/>
              <w:rPr>
                <w:rFonts w:hint="eastAsia"/>
                <w:sz w:val="18"/>
                <w:szCs w:val="18"/>
              </w:rPr>
            </w:pPr>
            <w:r>
              <w:rPr>
                <w:rFonts w:hint="eastAsia"/>
                <w:sz w:val="18"/>
                <w:szCs w:val="18"/>
              </w:rPr>
              <w:t>-</w:t>
            </w:r>
          </w:p>
        </w:tc>
      </w:tr>
      <w:tr w:rsidR="00387ACB" w14:paraId="604558DB" w14:textId="77777777">
        <w:trPr>
          <w:cantSplit/>
          <w:trHeight w:val="2026"/>
          <w:jc w:val="center"/>
        </w:trPr>
        <w:tc>
          <w:tcPr>
            <w:tcW w:w="754" w:type="dxa"/>
            <w:vAlign w:val="center"/>
          </w:tcPr>
          <w:p w14:paraId="604558D2" w14:textId="77777777" w:rsidR="00387ACB" w:rsidRDefault="00000000">
            <w:pPr>
              <w:pStyle w:val="aff"/>
              <w:wordWrap w:val="0"/>
              <w:jc w:val="center"/>
              <w:rPr>
                <w:rFonts w:hint="eastAsia"/>
                <w:sz w:val="18"/>
                <w:szCs w:val="18"/>
              </w:rPr>
            </w:pPr>
            <w:r>
              <w:rPr>
                <w:rFonts w:hint="eastAsia"/>
                <w:sz w:val="18"/>
                <w:szCs w:val="18"/>
              </w:rPr>
              <w:t>步骤6</w:t>
            </w:r>
          </w:p>
        </w:tc>
        <w:tc>
          <w:tcPr>
            <w:tcW w:w="1156"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90"/>
            </w:tblGrid>
            <w:tr w:rsidR="00387ACB" w14:paraId="604558D4" w14:textId="77777777">
              <w:trPr>
                <w:tblCellSpacing w:w="15" w:type="dxa"/>
              </w:trPr>
              <w:tc>
                <w:tcPr>
                  <w:tcW w:w="1230" w:type="dxa"/>
                  <w:vAlign w:val="center"/>
                </w:tcPr>
                <w:p w14:paraId="604558D3" w14:textId="77777777" w:rsidR="00387ACB" w:rsidRDefault="00000000">
                  <w:pPr>
                    <w:wordWrap w:val="0"/>
                    <w:rPr>
                      <w:rFonts w:hint="eastAsia"/>
                      <w:sz w:val="18"/>
                      <w:szCs w:val="18"/>
                    </w:rPr>
                  </w:pPr>
                  <w:r>
                    <w:rPr>
                      <w:rFonts w:hint="eastAsia"/>
                      <w:sz w:val="18"/>
                      <w:szCs w:val="18"/>
                    </w:rPr>
                    <w:t>新增更多任务（如第二个高优任务）</w:t>
                  </w:r>
                </w:p>
              </w:tc>
            </w:tr>
          </w:tbl>
          <w:p w14:paraId="604558D5" w14:textId="77777777" w:rsidR="00387ACB" w:rsidRDefault="00387ACB">
            <w:pPr>
              <w:wordWrap w:val="0"/>
              <w:rPr>
                <w:rFonts w:hint="eastAsia"/>
                <w:sz w:val="18"/>
                <w:szCs w:val="18"/>
              </w:rPr>
            </w:pPr>
          </w:p>
        </w:tc>
        <w:tc>
          <w:tcPr>
            <w:tcW w:w="892" w:type="dxa"/>
            <w:vAlign w:val="center"/>
          </w:tcPr>
          <w:p w14:paraId="604558D6" w14:textId="77777777" w:rsidR="00387ACB" w:rsidRDefault="00000000">
            <w:pPr>
              <w:wordWrap w:val="0"/>
              <w:rPr>
                <w:rFonts w:hint="eastAsia"/>
                <w:sz w:val="18"/>
                <w:szCs w:val="18"/>
              </w:rPr>
            </w:pPr>
            <w:r>
              <w:rPr>
                <w:rFonts w:hint="eastAsia"/>
                <w:sz w:val="18"/>
                <w:szCs w:val="18"/>
              </w:rPr>
              <w:t xml:space="preserve">创建 </w:t>
            </w:r>
            <w:proofErr w:type="spellStart"/>
            <w:r>
              <w:rPr>
                <w:rFonts w:hint="eastAsia"/>
                <w:sz w:val="18"/>
                <w:szCs w:val="18"/>
              </w:rPr>
              <w:t>high_priority_task</w:t>
            </w:r>
            <w:proofErr w:type="spellEnd"/>
            <w:r>
              <w:rPr>
                <w:rFonts w:hint="eastAsia"/>
                <w:sz w:val="18"/>
                <w:szCs w:val="18"/>
              </w:rPr>
              <w:t xml:space="preserve">(2) 和 </w:t>
            </w:r>
            <w:proofErr w:type="spellStart"/>
            <w:r>
              <w:rPr>
                <w:rFonts w:hint="eastAsia"/>
                <w:sz w:val="18"/>
                <w:szCs w:val="18"/>
              </w:rPr>
              <w:t>low_priority_task</w:t>
            </w:r>
            <w:proofErr w:type="spellEnd"/>
            <w:r>
              <w:rPr>
                <w:rFonts w:hint="eastAsia"/>
                <w:sz w:val="18"/>
                <w:szCs w:val="18"/>
              </w:rPr>
              <w:t>(2)</w:t>
            </w:r>
          </w:p>
        </w:tc>
        <w:tc>
          <w:tcPr>
            <w:tcW w:w="2003" w:type="dxa"/>
            <w:vAlign w:val="center"/>
          </w:tcPr>
          <w:p w14:paraId="604558D7" w14:textId="77777777" w:rsidR="00387ACB" w:rsidRDefault="00000000">
            <w:pPr>
              <w:wordWrap w:val="0"/>
              <w:autoSpaceDE w:val="0"/>
              <w:autoSpaceDN w:val="0"/>
              <w:adjustRightInd w:val="0"/>
              <w:rPr>
                <w:rFonts w:hint="eastAsia"/>
                <w:sz w:val="18"/>
                <w:szCs w:val="18"/>
              </w:rPr>
            </w:pPr>
            <w:r>
              <w:rPr>
                <w:rFonts w:hint="eastAsia"/>
                <w:sz w:val="18"/>
                <w:szCs w:val="18"/>
              </w:rPr>
              <w:t>测试任务数量扩展</w:t>
            </w:r>
          </w:p>
        </w:tc>
        <w:tc>
          <w:tcPr>
            <w:tcW w:w="2097" w:type="dxa"/>
            <w:vAlign w:val="center"/>
          </w:tcPr>
          <w:p w14:paraId="604558D8" w14:textId="77777777" w:rsidR="00387ACB" w:rsidRDefault="00000000">
            <w:pPr>
              <w:wordWrap w:val="0"/>
              <w:snapToGrid w:val="0"/>
              <w:spacing w:line="260" w:lineRule="atLeast"/>
              <w:rPr>
                <w:rFonts w:hint="eastAsia"/>
                <w:sz w:val="18"/>
                <w:szCs w:val="18"/>
              </w:rPr>
            </w:pPr>
            <w:r>
              <w:rPr>
                <w:rFonts w:hint="eastAsia"/>
                <w:sz w:val="18"/>
                <w:szCs w:val="18"/>
              </w:rPr>
              <w:t>监控系统仍能正确追踪所有任务，无遗漏或崩溃</w:t>
            </w:r>
          </w:p>
        </w:tc>
        <w:tc>
          <w:tcPr>
            <w:tcW w:w="1163" w:type="dxa"/>
            <w:vAlign w:val="center"/>
          </w:tcPr>
          <w:p w14:paraId="604558D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DA" w14:textId="77777777" w:rsidR="00387ACB" w:rsidRDefault="00000000">
            <w:pPr>
              <w:wordWrap w:val="0"/>
              <w:jc w:val="center"/>
              <w:rPr>
                <w:rFonts w:hint="eastAsia"/>
                <w:sz w:val="18"/>
                <w:szCs w:val="18"/>
              </w:rPr>
            </w:pPr>
            <w:r>
              <w:rPr>
                <w:rFonts w:hint="eastAsia"/>
                <w:sz w:val="18"/>
                <w:szCs w:val="18"/>
              </w:rPr>
              <w:t>-</w:t>
            </w:r>
          </w:p>
        </w:tc>
      </w:tr>
      <w:tr w:rsidR="00387ACB" w14:paraId="604558E3" w14:textId="77777777">
        <w:trPr>
          <w:cantSplit/>
          <w:trHeight w:val="2026"/>
          <w:jc w:val="center"/>
        </w:trPr>
        <w:tc>
          <w:tcPr>
            <w:tcW w:w="754" w:type="dxa"/>
            <w:vAlign w:val="center"/>
          </w:tcPr>
          <w:p w14:paraId="604558DC" w14:textId="77777777" w:rsidR="00387ACB" w:rsidRDefault="00000000">
            <w:pPr>
              <w:pStyle w:val="aff"/>
              <w:wordWrap w:val="0"/>
              <w:jc w:val="center"/>
              <w:rPr>
                <w:rFonts w:hint="eastAsia"/>
                <w:sz w:val="18"/>
                <w:szCs w:val="18"/>
              </w:rPr>
            </w:pPr>
            <w:r>
              <w:rPr>
                <w:rFonts w:hint="eastAsia"/>
                <w:sz w:val="18"/>
                <w:szCs w:val="18"/>
              </w:rPr>
              <w:t>步骤7</w:t>
            </w:r>
          </w:p>
        </w:tc>
        <w:tc>
          <w:tcPr>
            <w:tcW w:w="1156" w:type="dxa"/>
            <w:vAlign w:val="center"/>
          </w:tcPr>
          <w:p w14:paraId="604558DD" w14:textId="77777777" w:rsidR="00387ACB" w:rsidRDefault="00000000">
            <w:pPr>
              <w:wordWrap w:val="0"/>
              <w:rPr>
                <w:rFonts w:hint="eastAsia"/>
                <w:sz w:val="18"/>
                <w:szCs w:val="18"/>
              </w:rPr>
            </w:pPr>
            <w:r>
              <w:rPr>
                <w:rFonts w:hint="eastAsia"/>
                <w:sz w:val="18"/>
                <w:szCs w:val="18"/>
              </w:rPr>
              <w:t>所有任务完成后</w:t>
            </w:r>
          </w:p>
        </w:tc>
        <w:tc>
          <w:tcPr>
            <w:tcW w:w="892" w:type="dxa"/>
            <w:vAlign w:val="center"/>
          </w:tcPr>
          <w:p w14:paraId="604558DE"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rtems_monitor_print_detailed_report</w:t>
            </w:r>
            <w:proofErr w:type="spellEnd"/>
            <w:r>
              <w:rPr>
                <w:rFonts w:hint="eastAsia"/>
                <w:sz w:val="18"/>
                <w:szCs w:val="18"/>
              </w:rPr>
              <w:t>()</w:t>
            </w:r>
          </w:p>
        </w:tc>
        <w:tc>
          <w:tcPr>
            <w:tcW w:w="2003" w:type="dxa"/>
            <w:vAlign w:val="center"/>
          </w:tcPr>
          <w:p w14:paraId="604558DF" w14:textId="77777777" w:rsidR="00387ACB" w:rsidRDefault="00000000">
            <w:pPr>
              <w:wordWrap w:val="0"/>
              <w:autoSpaceDE w:val="0"/>
              <w:autoSpaceDN w:val="0"/>
              <w:adjustRightInd w:val="0"/>
              <w:rPr>
                <w:rFonts w:hint="eastAsia"/>
                <w:sz w:val="18"/>
                <w:szCs w:val="18"/>
              </w:rPr>
            </w:pPr>
            <w:r>
              <w:rPr>
                <w:rFonts w:hint="eastAsia"/>
                <w:sz w:val="18"/>
                <w:szCs w:val="18"/>
              </w:rPr>
              <w:t>输出最终完整报告</w:t>
            </w:r>
          </w:p>
        </w:tc>
        <w:tc>
          <w:tcPr>
            <w:tcW w:w="2097" w:type="dxa"/>
            <w:vAlign w:val="center"/>
          </w:tcPr>
          <w:p w14:paraId="604558E0" w14:textId="77777777" w:rsidR="00387ACB" w:rsidRDefault="00000000">
            <w:pPr>
              <w:wordWrap w:val="0"/>
              <w:snapToGrid w:val="0"/>
              <w:spacing w:line="260" w:lineRule="atLeast"/>
              <w:rPr>
                <w:rFonts w:hint="eastAsia"/>
                <w:sz w:val="18"/>
                <w:szCs w:val="18"/>
              </w:rPr>
            </w:pPr>
            <w:r>
              <w:rPr>
                <w:rFonts w:hint="eastAsia"/>
                <w:sz w:val="18"/>
                <w:szCs w:val="18"/>
              </w:rPr>
              <w:t>报告包含所有已运行任务的 CPU 时间、ID、名称等信息</w:t>
            </w:r>
          </w:p>
        </w:tc>
        <w:tc>
          <w:tcPr>
            <w:tcW w:w="1163" w:type="dxa"/>
            <w:vAlign w:val="center"/>
          </w:tcPr>
          <w:p w14:paraId="604558E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E2" w14:textId="77777777" w:rsidR="00387ACB" w:rsidRDefault="00000000">
            <w:pPr>
              <w:wordWrap w:val="0"/>
              <w:jc w:val="center"/>
              <w:rPr>
                <w:rFonts w:hint="eastAsia"/>
                <w:sz w:val="18"/>
                <w:szCs w:val="18"/>
              </w:rPr>
            </w:pPr>
            <w:r>
              <w:rPr>
                <w:rFonts w:hint="eastAsia"/>
                <w:sz w:val="18"/>
                <w:szCs w:val="18"/>
              </w:rPr>
              <w:t>-</w:t>
            </w:r>
          </w:p>
        </w:tc>
      </w:tr>
      <w:tr w:rsidR="00387ACB" w14:paraId="604558EB" w14:textId="77777777">
        <w:trPr>
          <w:cantSplit/>
          <w:trHeight w:val="2026"/>
          <w:jc w:val="center"/>
        </w:trPr>
        <w:tc>
          <w:tcPr>
            <w:tcW w:w="754" w:type="dxa"/>
            <w:vAlign w:val="center"/>
          </w:tcPr>
          <w:p w14:paraId="604558E4" w14:textId="77777777" w:rsidR="00387ACB" w:rsidRDefault="00000000">
            <w:pPr>
              <w:pStyle w:val="aff"/>
              <w:wordWrap w:val="0"/>
              <w:jc w:val="center"/>
              <w:rPr>
                <w:rFonts w:hint="eastAsia"/>
                <w:sz w:val="18"/>
                <w:szCs w:val="18"/>
              </w:rPr>
            </w:pPr>
            <w:r>
              <w:rPr>
                <w:rFonts w:hint="eastAsia"/>
                <w:sz w:val="18"/>
                <w:szCs w:val="18"/>
              </w:rPr>
              <w:lastRenderedPageBreak/>
              <w:t>步骤8</w:t>
            </w:r>
          </w:p>
        </w:tc>
        <w:tc>
          <w:tcPr>
            <w:tcW w:w="1156" w:type="dxa"/>
            <w:vAlign w:val="center"/>
          </w:tcPr>
          <w:p w14:paraId="604558E5" w14:textId="77777777" w:rsidR="00387ACB" w:rsidRDefault="00000000">
            <w:pPr>
              <w:wordWrap w:val="0"/>
              <w:rPr>
                <w:rFonts w:hint="eastAsia"/>
                <w:sz w:val="18"/>
                <w:szCs w:val="18"/>
              </w:rPr>
            </w:pPr>
            <w:r>
              <w:rPr>
                <w:rFonts w:hint="eastAsia"/>
                <w:sz w:val="18"/>
                <w:szCs w:val="18"/>
              </w:rPr>
              <w:t xml:space="preserve">（性能测试专用）多次调用 </w:t>
            </w:r>
            <w:proofErr w:type="spellStart"/>
            <w:r>
              <w:rPr>
                <w:rFonts w:hint="eastAsia"/>
                <w:sz w:val="18"/>
                <w:szCs w:val="18"/>
              </w:rPr>
              <w:t>rtems_monitor_sample</w:t>
            </w:r>
            <w:proofErr w:type="spellEnd"/>
            <w:r>
              <w:rPr>
                <w:rFonts w:hint="eastAsia"/>
                <w:sz w:val="18"/>
                <w:szCs w:val="18"/>
              </w:rPr>
              <w:t>()</w:t>
            </w:r>
          </w:p>
        </w:tc>
        <w:tc>
          <w:tcPr>
            <w:tcW w:w="892" w:type="dxa"/>
            <w:vAlign w:val="center"/>
          </w:tcPr>
          <w:p w14:paraId="604558E6" w14:textId="77777777" w:rsidR="00387ACB" w:rsidRDefault="00000000">
            <w:pPr>
              <w:wordWrap w:val="0"/>
              <w:rPr>
                <w:rFonts w:hint="eastAsia"/>
                <w:sz w:val="18"/>
                <w:szCs w:val="18"/>
              </w:rPr>
            </w:pPr>
            <w:r>
              <w:rPr>
                <w:rFonts w:hint="eastAsia"/>
                <w:sz w:val="18"/>
                <w:szCs w:val="18"/>
              </w:rPr>
              <w:t>循环 10 次采样</w:t>
            </w:r>
          </w:p>
        </w:tc>
        <w:tc>
          <w:tcPr>
            <w:tcW w:w="2003" w:type="dxa"/>
            <w:vAlign w:val="center"/>
          </w:tcPr>
          <w:p w14:paraId="604558E7" w14:textId="77777777" w:rsidR="00387ACB" w:rsidRDefault="00000000">
            <w:pPr>
              <w:wordWrap w:val="0"/>
              <w:autoSpaceDE w:val="0"/>
              <w:autoSpaceDN w:val="0"/>
              <w:adjustRightInd w:val="0"/>
              <w:rPr>
                <w:rFonts w:hint="eastAsia"/>
                <w:sz w:val="18"/>
                <w:szCs w:val="18"/>
              </w:rPr>
            </w:pPr>
            <w:r>
              <w:rPr>
                <w:rFonts w:hint="eastAsia"/>
                <w:sz w:val="18"/>
                <w:szCs w:val="18"/>
              </w:rPr>
              <w:t>测量单次采样开销</w:t>
            </w:r>
          </w:p>
        </w:tc>
        <w:tc>
          <w:tcPr>
            <w:tcW w:w="2097" w:type="dxa"/>
            <w:vAlign w:val="center"/>
          </w:tcPr>
          <w:p w14:paraId="604558E8" w14:textId="77777777" w:rsidR="00387ACB" w:rsidRDefault="00000000">
            <w:pPr>
              <w:wordWrap w:val="0"/>
              <w:snapToGrid w:val="0"/>
              <w:spacing w:line="260" w:lineRule="atLeast"/>
              <w:rPr>
                <w:rFonts w:hint="eastAsia"/>
                <w:sz w:val="18"/>
                <w:szCs w:val="18"/>
              </w:rPr>
            </w:pPr>
            <w:r>
              <w:rPr>
                <w:rFonts w:hint="eastAsia"/>
                <w:sz w:val="18"/>
                <w:szCs w:val="18"/>
              </w:rPr>
              <w:t>平均耗时合理（通常 &lt; 10ms）</w:t>
            </w:r>
          </w:p>
        </w:tc>
        <w:tc>
          <w:tcPr>
            <w:tcW w:w="1163" w:type="dxa"/>
            <w:vAlign w:val="center"/>
          </w:tcPr>
          <w:p w14:paraId="604558E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EA" w14:textId="77777777" w:rsidR="00387ACB" w:rsidRDefault="00000000">
            <w:pPr>
              <w:wordWrap w:val="0"/>
              <w:jc w:val="center"/>
              <w:rPr>
                <w:rFonts w:hint="eastAsia"/>
                <w:sz w:val="18"/>
                <w:szCs w:val="18"/>
              </w:rPr>
            </w:pPr>
            <w:r>
              <w:rPr>
                <w:rFonts w:hint="eastAsia"/>
                <w:sz w:val="18"/>
                <w:szCs w:val="18"/>
              </w:rPr>
              <w:t>-</w:t>
            </w:r>
          </w:p>
        </w:tc>
      </w:tr>
      <w:tr w:rsidR="00387ACB" w14:paraId="604558F3" w14:textId="77777777">
        <w:trPr>
          <w:cantSplit/>
          <w:trHeight w:val="2026"/>
          <w:jc w:val="center"/>
        </w:trPr>
        <w:tc>
          <w:tcPr>
            <w:tcW w:w="754" w:type="dxa"/>
            <w:vAlign w:val="center"/>
          </w:tcPr>
          <w:p w14:paraId="604558EC" w14:textId="77777777" w:rsidR="00387ACB" w:rsidRDefault="00000000">
            <w:pPr>
              <w:pStyle w:val="aff"/>
              <w:wordWrap w:val="0"/>
              <w:jc w:val="center"/>
              <w:rPr>
                <w:rFonts w:hint="eastAsia"/>
                <w:sz w:val="18"/>
                <w:szCs w:val="18"/>
              </w:rPr>
            </w:pPr>
            <w:r>
              <w:rPr>
                <w:rFonts w:hint="eastAsia"/>
                <w:sz w:val="18"/>
                <w:szCs w:val="18"/>
              </w:rPr>
              <w:t>步骤9</w:t>
            </w:r>
          </w:p>
        </w:tc>
        <w:tc>
          <w:tcPr>
            <w:tcW w:w="1156" w:type="dxa"/>
            <w:vAlign w:val="center"/>
          </w:tcPr>
          <w:p w14:paraId="604558ED" w14:textId="77777777" w:rsidR="00387ACB" w:rsidRDefault="00000000">
            <w:pPr>
              <w:wordWrap w:val="0"/>
              <w:rPr>
                <w:rFonts w:hint="eastAsia"/>
                <w:sz w:val="18"/>
                <w:szCs w:val="18"/>
              </w:rPr>
            </w:pPr>
            <w:r>
              <w:rPr>
                <w:rFonts w:hint="eastAsia"/>
                <w:sz w:val="18"/>
                <w:szCs w:val="18"/>
              </w:rPr>
              <w:t>（性能测试专用）并发运行 5 个性能任务 + 高频监控</w:t>
            </w:r>
          </w:p>
        </w:tc>
        <w:tc>
          <w:tcPr>
            <w:tcW w:w="892" w:type="dxa"/>
            <w:vAlign w:val="center"/>
          </w:tcPr>
          <w:p w14:paraId="604558EE" w14:textId="77777777" w:rsidR="00387ACB" w:rsidRDefault="00000000">
            <w:pPr>
              <w:wordWrap w:val="0"/>
              <w:rPr>
                <w:rFonts w:hint="eastAsia"/>
                <w:sz w:val="18"/>
                <w:szCs w:val="18"/>
              </w:rPr>
            </w:pPr>
            <w:r>
              <w:rPr>
                <w:rFonts w:hint="eastAsia"/>
                <w:sz w:val="18"/>
                <w:szCs w:val="18"/>
              </w:rPr>
              <w:t>每次采样+打印一次，共 5 轮</w:t>
            </w:r>
          </w:p>
        </w:tc>
        <w:tc>
          <w:tcPr>
            <w:tcW w:w="2003" w:type="dxa"/>
            <w:vAlign w:val="center"/>
          </w:tcPr>
          <w:p w14:paraId="604558EF" w14:textId="77777777" w:rsidR="00387ACB" w:rsidRDefault="00000000">
            <w:pPr>
              <w:wordWrap w:val="0"/>
              <w:autoSpaceDE w:val="0"/>
              <w:autoSpaceDN w:val="0"/>
              <w:adjustRightInd w:val="0"/>
              <w:rPr>
                <w:rFonts w:hint="eastAsia"/>
                <w:sz w:val="18"/>
                <w:szCs w:val="18"/>
              </w:rPr>
            </w:pPr>
            <w:r>
              <w:rPr>
                <w:rFonts w:hint="eastAsia"/>
                <w:sz w:val="18"/>
                <w:szCs w:val="18"/>
              </w:rPr>
              <w:t>压力测试监控子系统</w:t>
            </w:r>
          </w:p>
        </w:tc>
        <w:tc>
          <w:tcPr>
            <w:tcW w:w="2097" w:type="dxa"/>
            <w:vAlign w:val="center"/>
          </w:tcPr>
          <w:p w14:paraId="604558F0" w14:textId="77777777" w:rsidR="00387ACB" w:rsidRDefault="00000000">
            <w:pPr>
              <w:wordWrap w:val="0"/>
              <w:snapToGrid w:val="0"/>
              <w:spacing w:line="260" w:lineRule="atLeast"/>
              <w:rPr>
                <w:rFonts w:hint="eastAsia"/>
                <w:sz w:val="18"/>
                <w:szCs w:val="18"/>
              </w:rPr>
            </w:pPr>
            <w:r>
              <w:rPr>
                <w:rFonts w:hint="eastAsia"/>
                <w:sz w:val="18"/>
                <w:szCs w:val="18"/>
              </w:rPr>
              <w:t>系统不崩溃，监控数据持续更新，任务正常完成</w:t>
            </w:r>
          </w:p>
        </w:tc>
        <w:tc>
          <w:tcPr>
            <w:tcW w:w="1163" w:type="dxa"/>
            <w:vAlign w:val="center"/>
          </w:tcPr>
          <w:p w14:paraId="604558F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8F2" w14:textId="77777777" w:rsidR="00387ACB" w:rsidRDefault="00000000">
            <w:pPr>
              <w:wordWrap w:val="0"/>
              <w:jc w:val="center"/>
              <w:rPr>
                <w:rFonts w:hint="eastAsia"/>
                <w:sz w:val="18"/>
                <w:szCs w:val="18"/>
              </w:rPr>
            </w:pPr>
            <w:r>
              <w:rPr>
                <w:rFonts w:hint="eastAsia"/>
                <w:sz w:val="18"/>
                <w:szCs w:val="18"/>
              </w:rPr>
              <w:t>-</w:t>
            </w:r>
          </w:p>
        </w:tc>
      </w:tr>
    </w:tbl>
    <w:p w14:paraId="604558F4" w14:textId="77777777" w:rsidR="00387ACB" w:rsidRDefault="00387ACB">
      <w:pPr>
        <w:pStyle w:val="a5"/>
        <w:ind w:firstLineChars="0" w:firstLine="0"/>
        <w:rPr>
          <w:rFonts w:hint="eastAsia"/>
        </w:rPr>
      </w:pPr>
    </w:p>
    <w:p w14:paraId="604558F5" w14:textId="77777777" w:rsidR="00387ACB" w:rsidRDefault="00000000">
      <w:pPr>
        <w:pStyle w:val="30"/>
        <w:numPr>
          <w:ilvl w:val="2"/>
          <w:numId w:val="22"/>
        </w:numPr>
        <w:tabs>
          <w:tab w:val="clear" w:pos="1021"/>
          <w:tab w:val="left" w:pos="720"/>
          <w:tab w:val="left" w:pos="1006"/>
        </w:tabs>
        <w:adjustRightInd w:val="0"/>
        <w:snapToGrid w:val="0"/>
        <w:spacing w:before="0" w:after="0" w:line="360" w:lineRule="auto"/>
        <w:rPr>
          <w:b w:val="0"/>
        </w:rPr>
      </w:pPr>
      <w:r>
        <w:rPr>
          <w:rFonts w:hint="eastAsia"/>
          <w:b w:val="0"/>
        </w:rPr>
        <w:t>内存监控子系统</w:t>
      </w:r>
    </w:p>
    <w:p w14:paraId="604558F6" w14:textId="77777777" w:rsidR="00387ACB" w:rsidRDefault="00000000">
      <w:pPr>
        <w:pStyle w:val="4"/>
        <w:numPr>
          <w:ilvl w:val="3"/>
          <w:numId w:val="26"/>
        </w:numPr>
        <w:rPr>
          <w:b w:val="0"/>
        </w:rPr>
      </w:pPr>
      <w:r>
        <w:rPr>
          <w:rFonts w:hint="eastAsia"/>
          <w:b w:val="0"/>
        </w:rPr>
        <w:t>测试原理</w:t>
      </w:r>
    </w:p>
    <w:p w14:paraId="604558F7" w14:textId="77777777" w:rsidR="00387ACB" w:rsidRDefault="00000000">
      <w:pPr>
        <w:pStyle w:val="a5"/>
        <w:ind w:firstLine="480"/>
        <w:rPr>
          <w:rFonts w:hint="eastAsia"/>
        </w:rPr>
      </w:pPr>
      <w:r>
        <w:rPr>
          <w:rFonts w:hint="eastAsia"/>
        </w:rPr>
        <w:t>1. 背景与目标</w:t>
      </w:r>
    </w:p>
    <w:p w14:paraId="604558F8" w14:textId="77777777" w:rsidR="00387ACB" w:rsidRDefault="00000000">
      <w:pPr>
        <w:pStyle w:val="a5"/>
        <w:ind w:firstLine="480"/>
        <w:rPr>
          <w:rFonts w:hint="eastAsia"/>
        </w:rPr>
      </w:pPr>
      <w:r>
        <w:rPr>
          <w:rFonts w:hint="eastAsia"/>
        </w:rPr>
        <w:t xml:space="preserve">RTEMS 内核通过 内存监控子系统（基于 </w:t>
      </w:r>
      <w:proofErr w:type="spellStart"/>
      <w:r>
        <w:rPr>
          <w:rFonts w:hint="eastAsia"/>
        </w:rPr>
        <w:t>rtems_monitor</w:t>
      </w:r>
      <w:proofErr w:type="spellEnd"/>
      <w:r>
        <w:rPr>
          <w:rFonts w:hint="eastAsia"/>
        </w:rPr>
        <w:t xml:space="preserve"> 和底层堆管理器）提供对系统内存使用情况的实时采集与报告能力，包括总内存、已用内存、空闲内存及最大连续空闲块等关键指标。该机制是实现 内存资源隔离、泄漏检测、容量规划与性能调优 的基础。</w:t>
      </w:r>
    </w:p>
    <w:p w14:paraId="604558F9" w14:textId="77777777" w:rsidR="00387ACB" w:rsidRDefault="00000000">
      <w:pPr>
        <w:pStyle w:val="a5"/>
        <w:ind w:firstLine="480"/>
        <w:rPr>
          <w:rFonts w:hint="eastAsia"/>
        </w:rPr>
      </w:pPr>
      <w:r>
        <w:rPr>
          <w:rFonts w:hint="eastAsia"/>
        </w:rPr>
        <w:t>本测试旨在验证：</w:t>
      </w:r>
    </w:p>
    <w:p w14:paraId="604558FA" w14:textId="77777777" w:rsidR="00387ACB" w:rsidRDefault="00000000">
      <w:pPr>
        <w:pStyle w:val="a5"/>
        <w:ind w:firstLine="480"/>
        <w:rPr>
          <w:rFonts w:hint="eastAsia"/>
        </w:rPr>
      </w:pPr>
      <w:r>
        <w:rPr>
          <w:rFonts w:hint="eastAsia"/>
        </w:rPr>
        <w:t>内存监控子系统能否正确初始化并采样堆内存状态；</w:t>
      </w:r>
    </w:p>
    <w:p w14:paraId="604558FB" w14:textId="77777777" w:rsidR="00387ACB" w:rsidRDefault="00000000">
      <w:pPr>
        <w:pStyle w:val="a5"/>
        <w:ind w:firstLine="480"/>
        <w:rPr>
          <w:rFonts w:hint="eastAsia"/>
        </w:rPr>
      </w:pPr>
      <w:r>
        <w:rPr>
          <w:rFonts w:hint="eastAsia"/>
        </w:rPr>
        <w:t>是否能准确反映不同任务在不同阶段（分配/释放）对内存的影响；</w:t>
      </w:r>
    </w:p>
    <w:p w14:paraId="604558FC" w14:textId="77777777" w:rsidR="00387ACB" w:rsidRDefault="00000000">
      <w:pPr>
        <w:pStyle w:val="a5"/>
        <w:ind w:firstLine="480"/>
        <w:rPr>
          <w:rFonts w:hint="eastAsia"/>
        </w:rPr>
      </w:pPr>
      <w:r>
        <w:rPr>
          <w:rFonts w:hint="eastAsia"/>
        </w:rPr>
        <w:t>快照（snapshot）、统计查询、详细报告等功能是否行为一致；</w:t>
      </w:r>
    </w:p>
    <w:p w14:paraId="604558FD" w14:textId="77777777" w:rsidR="00387ACB" w:rsidRDefault="00000000">
      <w:pPr>
        <w:pStyle w:val="a5"/>
        <w:ind w:firstLine="480"/>
        <w:rPr>
          <w:rFonts w:hint="eastAsia"/>
        </w:rPr>
      </w:pPr>
      <w:r>
        <w:rPr>
          <w:rFonts w:hint="eastAsia"/>
        </w:rPr>
        <w:t>在高并发内存操作场景下的 功能正确性 与 性能开销。</w:t>
      </w:r>
    </w:p>
    <w:p w14:paraId="604558FE" w14:textId="77777777" w:rsidR="00387ACB" w:rsidRDefault="00000000">
      <w:pPr>
        <w:pStyle w:val="a5"/>
        <w:ind w:firstLine="480"/>
        <w:rPr>
          <w:rFonts w:hint="eastAsia"/>
        </w:rPr>
      </w:pPr>
      <w:r>
        <w:rPr>
          <w:rFonts w:hint="eastAsia"/>
        </w:rPr>
        <w:t>2. 核心机制</w:t>
      </w:r>
    </w:p>
    <w:p w14:paraId="604558FF" w14:textId="77777777" w:rsidR="00387ACB" w:rsidRDefault="00000000">
      <w:pPr>
        <w:pStyle w:val="a5"/>
        <w:ind w:firstLine="480"/>
        <w:rPr>
          <w:rFonts w:hint="eastAsia"/>
        </w:rPr>
      </w:pPr>
      <w:proofErr w:type="spellStart"/>
      <w:r>
        <w:rPr>
          <w:rFonts w:hint="eastAsia"/>
        </w:rPr>
        <w:t>rtems_monitor_initialize</w:t>
      </w:r>
      <w:proofErr w:type="spellEnd"/>
      <w:r>
        <w:rPr>
          <w:rFonts w:hint="eastAsia"/>
        </w:rPr>
        <w:t>()：初始化监控框架，注册内存钩子（如堆分配/释放回调）。</w:t>
      </w:r>
    </w:p>
    <w:p w14:paraId="60455900" w14:textId="77777777" w:rsidR="00387ACB" w:rsidRDefault="00000000">
      <w:pPr>
        <w:pStyle w:val="a5"/>
        <w:ind w:firstLine="480"/>
        <w:rPr>
          <w:rFonts w:hint="eastAsia"/>
        </w:rPr>
      </w:pPr>
      <w:proofErr w:type="spellStart"/>
      <w:r>
        <w:rPr>
          <w:rFonts w:hint="eastAsia"/>
        </w:rPr>
        <w:t>rtems_monitor_sample</w:t>
      </w:r>
      <w:proofErr w:type="spellEnd"/>
      <w:r>
        <w:rPr>
          <w:rFonts w:hint="eastAsia"/>
        </w:rPr>
        <w:t>()：触发一次全局状态采样，更新内存统计数据（通常从堆管理器读取）。</w:t>
      </w:r>
    </w:p>
    <w:p w14:paraId="60455901" w14:textId="77777777" w:rsidR="00387ACB" w:rsidRDefault="00000000">
      <w:pPr>
        <w:pStyle w:val="a5"/>
        <w:ind w:firstLine="480"/>
        <w:rPr>
          <w:rFonts w:hint="eastAsia"/>
        </w:rPr>
      </w:pPr>
      <w:proofErr w:type="spellStart"/>
      <w:r>
        <w:rPr>
          <w:rFonts w:hint="eastAsia"/>
        </w:rPr>
        <w:t>rtems_monitor_get_mem</w:t>
      </w:r>
      <w:proofErr w:type="spellEnd"/>
      <w:r>
        <w:rPr>
          <w:rFonts w:hint="eastAsia"/>
        </w:rPr>
        <w:t xml:space="preserve">() / </w:t>
      </w:r>
      <w:proofErr w:type="spellStart"/>
      <w:r>
        <w:rPr>
          <w:rFonts w:hint="eastAsia"/>
        </w:rPr>
        <w:t>rtems_monitor_get_snapshot</w:t>
      </w:r>
      <w:proofErr w:type="spellEnd"/>
      <w:r>
        <w:rPr>
          <w:rFonts w:hint="eastAsia"/>
        </w:rPr>
        <w:t>()：以结构体形式获取当前内存使用快照（</w:t>
      </w:r>
      <w:proofErr w:type="spellStart"/>
      <w:r>
        <w:rPr>
          <w:rFonts w:hint="eastAsia"/>
        </w:rPr>
        <w:t>RtemsMemStats</w:t>
      </w:r>
      <w:proofErr w:type="spellEnd"/>
      <w:r>
        <w:rPr>
          <w:rFonts w:hint="eastAsia"/>
        </w:rPr>
        <w:t>）。</w:t>
      </w:r>
    </w:p>
    <w:p w14:paraId="60455902" w14:textId="77777777" w:rsidR="00387ACB" w:rsidRDefault="00000000">
      <w:pPr>
        <w:pStyle w:val="a5"/>
        <w:ind w:firstLine="480"/>
        <w:rPr>
          <w:rFonts w:hint="eastAsia"/>
        </w:rPr>
      </w:pPr>
      <w:proofErr w:type="spellStart"/>
      <w:r>
        <w:rPr>
          <w:rFonts w:hint="eastAsia"/>
        </w:rPr>
        <w:t>rtems_monitor_print_line</w:t>
      </w:r>
      <w:proofErr w:type="spellEnd"/>
      <w:r>
        <w:rPr>
          <w:rFonts w:hint="eastAsia"/>
        </w:rPr>
        <w:t xml:space="preserve">() / </w:t>
      </w:r>
      <w:proofErr w:type="spellStart"/>
      <w:r>
        <w:rPr>
          <w:rFonts w:hint="eastAsia"/>
        </w:rPr>
        <w:t>rtems_monitor_print_detailed_report</w:t>
      </w:r>
      <w:proofErr w:type="spellEnd"/>
      <w:r>
        <w:rPr>
          <w:rFonts w:hint="eastAsia"/>
        </w:rPr>
        <w:t>()：输出简洁或完整的内存监控信息。</w:t>
      </w:r>
    </w:p>
    <w:p w14:paraId="60455903" w14:textId="77777777" w:rsidR="00387ACB" w:rsidRDefault="00000000">
      <w:pPr>
        <w:pStyle w:val="a5"/>
        <w:ind w:firstLine="480"/>
        <w:rPr>
          <w:rFonts w:hint="eastAsia"/>
        </w:rPr>
      </w:pPr>
      <w:r>
        <w:rPr>
          <w:rFonts w:hint="eastAsia"/>
        </w:rPr>
        <w:t>依赖配置：仅当启用 RTEMSCFG_MONITOR_MEM 时，相关内存监控功能才被编译和激活。</w:t>
      </w:r>
    </w:p>
    <w:p w14:paraId="60455904" w14:textId="77777777" w:rsidR="00387ACB" w:rsidRDefault="00000000">
      <w:pPr>
        <w:pStyle w:val="a5"/>
        <w:ind w:firstLine="480"/>
        <w:rPr>
          <w:rFonts w:hint="eastAsia"/>
        </w:rPr>
      </w:pPr>
      <w:r>
        <w:rPr>
          <w:rFonts w:hint="eastAsia"/>
        </w:rPr>
        <w:lastRenderedPageBreak/>
        <w:t>3. 测试策略</w:t>
      </w:r>
    </w:p>
    <w:p w14:paraId="60455905" w14:textId="77777777" w:rsidR="00387ACB" w:rsidRDefault="00000000">
      <w:pPr>
        <w:pStyle w:val="a5"/>
        <w:ind w:firstLine="480"/>
        <w:rPr>
          <w:rFonts w:hint="eastAsia"/>
        </w:rPr>
      </w:pPr>
      <w:r>
        <w:rPr>
          <w:rFonts w:hint="eastAsia"/>
        </w:rPr>
        <w:t>梯度负载模拟：设计小（KB级）、中（数十KB）、大（数百KB至MB级）三类内存任务，形成可区分的内存占用模式。</w:t>
      </w:r>
    </w:p>
    <w:p w14:paraId="60455906" w14:textId="77777777" w:rsidR="00387ACB" w:rsidRDefault="00000000">
      <w:pPr>
        <w:pStyle w:val="a5"/>
        <w:ind w:firstLine="480"/>
        <w:rPr>
          <w:rFonts w:hint="eastAsia"/>
        </w:rPr>
      </w:pPr>
      <w:r>
        <w:rPr>
          <w:rFonts w:hint="eastAsia"/>
        </w:rPr>
        <w:t>动态生命周期覆盖：任务在运行中分阶段分配与释放内存，验证监控数据能否实时反映变化。</w:t>
      </w:r>
    </w:p>
    <w:p w14:paraId="60455907" w14:textId="77777777" w:rsidR="00387ACB" w:rsidRDefault="00000000">
      <w:pPr>
        <w:pStyle w:val="a5"/>
        <w:ind w:firstLine="480"/>
        <w:rPr>
          <w:rFonts w:hint="eastAsia"/>
        </w:rPr>
      </w:pPr>
      <w:r>
        <w:rPr>
          <w:rFonts w:hint="eastAsia"/>
        </w:rPr>
        <w:t>多任务并发：同时运行多个不同类型任务，检验监控系统在竞争环境下的准确性。</w:t>
      </w:r>
    </w:p>
    <w:p w14:paraId="60455908" w14:textId="77777777" w:rsidR="00387ACB" w:rsidRDefault="00000000">
      <w:pPr>
        <w:pStyle w:val="a5"/>
        <w:ind w:firstLine="480"/>
        <w:rPr>
          <w:rFonts w:hint="eastAsia"/>
        </w:rPr>
      </w:pPr>
      <w:r>
        <w:rPr>
          <w:rFonts w:hint="eastAsia"/>
        </w:rPr>
        <w:t>性能与压力评估：测量监控操作自身开销，并在高频内存操作下验证系统稳定性。</w:t>
      </w:r>
    </w:p>
    <w:p w14:paraId="60455909" w14:textId="77777777" w:rsidR="00387ACB" w:rsidRDefault="00000000">
      <w:pPr>
        <w:pStyle w:val="a5"/>
        <w:ind w:firstLineChars="0" w:firstLine="0"/>
        <w:rPr>
          <w:rFonts w:hint="eastAsia"/>
        </w:rPr>
      </w:pPr>
      <w:r>
        <w:rPr>
          <w:rFonts w:hint="eastAsia"/>
        </w:rPr>
        <w:t>配置安全回退：若未启用内存监控，测试应安全跳过而非崩溃。</w:t>
      </w:r>
    </w:p>
    <w:p w14:paraId="6045590A" w14:textId="77777777" w:rsidR="00387ACB" w:rsidRDefault="00387ACB">
      <w:pPr>
        <w:pStyle w:val="a5"/>
        <w:ind w:firstLineChars="0" w:firstLine="0"/>
        <w:rPr>
          <w:rFonts w:hint="eastAsia"/>
        </w:rPr>
      </w:pPr>
    </w:p>
    <w:p w14:paraId="6045590B" w14:textId="77777777" w:rsidR="00387ACB" w:rsidRDefault="00000000">
      <w:pPr>
        <w:pStyle w:val="a5"/>
        <w:ind w:firstLineChars="0" w:firstLine="0"/>
        <w:jc w:val="center"/>
        <w:rPr>
          <w:rFonts w:hint="eastAsia"/>
        </w:rPr>
      </w:pPr>
      <w:r>
        <w:rPr>
          <w:noProof/>
        </w:rPr>
        <mc:AlternateContent>
          <mc:Choice Requires="wpc">
            <w:drawing>
              <wp:inline distT="0" distB="0" distL="0" distR="0" wp14:anchorId="60455DAF" wp14:editId="60455DB0">
                <wp:extent cx="3937635" cy="4378960"/>
                <wp:effectExtent l="0" t="0" r="0" b="2540"/>
                <wp:docPr id="804967755" name="画布 804967755"/>
                <wp:cNvGraphicFramePr/>
                <a:graphic xmlns:a="http://schemas.openxmlformats.org/drawingml/2006/main">
                  <a:graphicData uri="http://schemas.microsoft.com/office/word/2010/wordprocessingCanvas">
                    <wpc:wpc>
                      <wpc:bg>
                        <a:noFill/>
                      </wpc:bg>
                      <wpc:whole>
                        <a:ln>
                          <a:noFill/>
                        </a:ln>
                      </wpc:whole>
                      <wps:wsp>
                        <wps:cNvPr id="255460712" name="文本框 803314530"/>
                        <wps:cNvSpPr txBox="1"/>
                        <wps:spPr>
                          <a:xfrm>
                            <a:off x="35993" y="2928824"/>
                            <a:ext cx="3268980" cy="247650"/>
                          </a:xfrm>
                          <a:prstGeom prst="rect">
                            <a:avLst/>
                          </a:prstGeom>
                          <a:solidFill>
                            <a:schemeClr val="lt1"/>
                          </a:solidFill>
                          <a:ln w="6350">
                            <a:noFill/>
                          </a:ln>
                        </wps:spPr>
                        <wps:txbx>
                          <w:txbxContent>
                            <w:p w14:paraId="60455ED0"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429604785"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ln>
                        </wps:spPr>
                        <wps:txbx>
                          <w:txbxContent>
                            <w:p w14:paraId="60455ED1"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D2" w14:textId="77777777" w:rsidR="00387ACB" w:rsidRDefault="00000000">
                              <w:pPr>
                                <w:ind w:left="605" w:hanging="605"/>
                                <w:jc w:val="center"/>
                                <w:rPr>
                                  <w:rFonts w:hint="eastAsia"/>
                                  <w:sz w:val="15"/>
                                  <w:szCs w:val="15"/>
                                </w:rPr>
                              </w:pPr>
                              <w:r>
                                <w:rPr>
                                  <w:sz w:val="15"/>
                                  <w:szCs w:val="15"/>
                                </w:rPr>
                                <w:t>调用监控接口函数</w:t>
                              </w:r>
                            </w:p>
                            <w:p w14:paraId="60455ED3" w14:textId="77777777" w:rsidR="00387ACB" w:rsidRDefault="00000000">
                              <w:pPr>
                                <w:ind w:left="605" w:hanging="605"/>
                                <w:jc w:val="center"/>
                                <w:rPr>
                                  <w:rFonts w:hint="eastAsia"/>
                                  <w:sz w:val="15"/>
                                  <w:szCs w:val="15"/>
                                </w:rPr>
                              </w:pPr>
                              <w:r>
                                <w:rPr>
                                  <w:sz w:val="15"/>
                                  <w:szCs w:val="15"/>
                                </w:rPr>
                                <w:t>↓</w:t>
                              </w:r>
                            </w:p>
                            <w:p w14:paraId="60455ED4" w14:textId="77777777" w:rsidR="00387ACB" w:rsidRDefault="00000000">
                              <w:pPr>
                                <w:ind w:left="605" w:hanging="605"/>
                                <w:jc w:val="center"/>
                                <w:rPr>
                                  <w:rFonts w:hint="eastAsia"/>
                                  <w:sz w:val="15"/>
                                  <w:szCs w:val="15"/>
                                </w:rPr>
                              </w:pPr>
                              <w:r>
                                <w:rPr>
                                  <w:sz w:val="15"/>
                                  <w:szCs w:val="15"/>
                                </w:rPr>
                                <w:t>模拟动态内存分配与释放</w:t>
                              </w:r>
                            </w:p>
                            <w:p w14:paraId="60455ED5" w14:textId="77777777" w:rsidR="00387ACB" w:rsidRDefault="00000000">
                              <w:pPr>
                                <w:ind w:left="605" w:hanging="605"/>
                                <w:jc w:val="center"/>
                                <w:rPr>
                                  <w:rFonts w:hint="eastAsia"/>
                                  <w:sz w:val="15"/>
                                  <w:szCs w:val="15"/>
                                </w:rPr>
                              </w:pPr>
                              <w:r>
                                <w:rPr>
                                  <w:sz w:val="15"/>
                                  <w:szCs w:val="15"/>
                                </w:rPr>
                                <w:t>↓</w:t>
                              </w:r>
                            </w:p>
                            <w:p w14:paraId="60455ED6" w14:textId="77777777" w:rsidR="00387ACB" w:rsidRDefault="00000000">
                              <w:pPr>
                                <w:ind w:left="605" w:hanging="605"/>
                                <w:jc w:val="center"/>
                                <w:rPr>
                                  <w:rFonts w:hint="eastAsia"/>
                                  <w:sz w:val="15"/>
                                  <w:szCs w:val="15"/>
                                </w:rPr>
                              </w:pPr>
                              <w:r>
                                <w:rPr>
                                  <w:sz w:val="15"/>
                                  <w:szCs w:val="15"/>
                                </w:rPr>
                                <w:t>观察监控报告是否反映真实负载分布</w:t>
                              </w:r>
                            </w:p>
                          </w:txbxContent>
                        </wps:txbx>
                        <wps:bodyPr rot="0" vert="horz" wrap="square" lIns="91440" tIns="45720" rIns="91440" bIns="45720" anchor="t" anchorCtr="0" upright="1">
                          <a:noAutofit/>
                        </wps:bodyPr>
                      </wps:wsp>
                      <wps:wsp>
                        <wps:cNvPr id="1911211069"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ln>
                        </wps:spPr>
                        <wps:txbx>
                          <w:txbxContent>
                            <w:p w14:paraId="60455ED7" w14:textId="77777777" w:rsidR="00387ACB" w:rsidRDefault="00000000">
                              <w:pPr>
                                <w:spacing w:line="240" w:lineRule="atLeast"/>
                                <w:ind w:left="607" w:hanging="607"/>
                                <w:jc w:val="center"/>
                                <w:rPr>
                                  <w:rFonts w:hint="eastAsia"/>
                                  <w:sz w:val="15"/>
                                  <w:szCs w:val="15"/>
                                </w:rPr>
                              </w:pPr>
                              <w:r>
                                <w:rPr>
                                  <w:rFonts w:hint="eastAsia"/>
                                  <w:sz w:val="15"/>
                                  <w:szCs w:val="15"/>
                                </w:rPr>
                                <w:t>内存监控子系统模块</w:t>
                              </w:r>
                            </w:p>
                            <w:p w14:paraId="60455ED8" w14:textId="77777777" w:rsidR="00387ACB" w:rsidRDefault="00000000">
                              <w:pPr>
                                <w:ind w:left="605" w:hanging="605"/>
                                <w:jc w:val="center"/>
                                <w:rPr>
                                  <w:rFonts w:hint="eastAsia"/>
                                  <w:sz w:val="15"/>
                                  <w:szCs w:val="15"/>
                                </w:rPr>
                              </w:pPr>
                              <w:r>
                                <w:rPr>
                                  <w:sz w:val="15"/>
                                  <w:szCs w:val="15"/>
                                </w:rPr>
                                <w:t>统一调度所有内存监控请求</w:t>
                              </w:r>
                            </w:p>
                            <w:p w14:paraId="60455ED9" w14:textId="77777777" w:rsidR="00387ACB" w:rsidRDefault="00000000">
                              <w:pPr>
                                <w:ind w:left="605" w:hanging="605"/>
                                <w:jc w:val="center"/>
                                <w:rPr>
                                  <w:rFonts w:hint="eastAsia"/>
                                  <w:sz w:val="15"/>
                                  <w:szCs w:val="15"/>
                                </w:rPr>
                              </w:pPr>
                              <w:r>
                                <w:rPr>
                                  <w:sz w:val="15"/>
                                  <w:szCs w:val="15"/>
                                </w:rPr>
                                <w:t>↓</w:t>
                              </w:r>
                            </w:p>
                            <w:p w14:paraId="60455EDA" w14:textId="77777777" w:rsidR="00387ACB" w:rsidRDefault="00000000">
                              <w:pPr>
                                <w:spacing w:line="240" w:lineRule="atLeast"/>
                                <w:ind w:left="607" w:hanging="607"/>
                                <w:jc w:val="center"/>
                                <w:rPr>
                                  <w:rFonts w:hint="eastAsia"/>
                                  <w:sz w:val="15"/>
                                  <w:szCs w:val="15"/>
                                </w:rPr>
                              </w:pPr>
                              <w:r>
                                <w:rPr>
                                  <w:sz w:val="15"/>
                                  <w:szCs w:val="15"/>
                                </w:rPr>
                                <w:t>若未启用 RTEMS_CFG_MONITOR_MEM，则相关函数返回错误或跳过误或跳过</w:t>
                              </w:r>
                            </w:p>
                          </w:txbxContent>
                        </wps:txbx>
                        <wps:bodyPr rot="0" vert="horz" wrap="square" lIns="91440" tIns="45720" rIns="91440" bIns="45720" anchor="t" anchorCtr="0" upright="1">
                          <a:noAutofit/>
                        </wps:bodyPr>
                      </wps:wsp>
                      <wps:wsp>
                        <wps:cNvPr id="1447514384"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ln>
                        </wps:spPr>
                        <wps:txbx>
                          <w:txbxContent>
                            <w:p w14:paraId="60455EDB" w14:textId="77777777" w:rsidR="00387ACB" w:rsidRDefault="00000000">
                              <w:pPr>
                                <w:ind w:left="605" w:hanging="605"/>
                                <w:jc w:val="center"/>
                                <w:rPr>
                                  <w:rFonts w:hint="eastAsia"/>
                                  <w:sz w:val="15"/>
                                  <w:szCs w:val="15"/>
                                </w:rPr>
                              </w:pPr>
                              <w:r>
                                <w:rPr>
                                  <w:rFonts w:hint="eastAsia"/>
                                  <w:sz w:val="15"/>
                                  <w:szCs w:val="15"/>
                                </w:rPr>
                                <w:t>底层容器控制机制</w:t>
                              </w:r>
                            </w:p>
                            <w:p w14:paraId="60455EDC" w14:textId="77777777" w:rsidR="00387ACB" w:rsidRDefault="00000000">
                              <w:pPr>
                                <w:ind w:left="605" w:hanging="605"/>
                                <w:jc w:val="center"/>
                                <w:rPr>
                                  <w:rFonts w:hint="eastAsia"/>
                                  <w:sz w:val="15"/>
                                  <w:szCs w:val="15"/>
                                </w:rPr>
                              </w:pPr>
                              <w:r>
                                <w:rPr>
                                  <w:sz w:val="15"/>
                                  <w:szCs w:val="15"/>
                                </w:rPr>
                                <w:t>堆管理器（heap manager）在每次内存分配/释放时触发钩子</w:t>
                              </w:r>
                            </w:p>
                            <w:p w14:paraId="60455EDD" w14:textId="77777777" w:rsidR="00387ACB" w:rsidRDefault="00000000">
                              <w:pPr>
                                <w:ind w:left="605" w:hanging="605"/>
                                <w:jc w:val="center"/>
                                <w:rPr>
                                  <w:rFonts w:hint="eastAsia"/>
                                  <w:sz w:val="15"/>
                                  <w:szCs w:val="15"/>
                                </w:rPr>
                              </w:pPr>
                              <w:r>
                                <w:rPr>
                                  <w:sz w:val="15"/>
                                  <w:szCs w:val="15"/>
                                </w:rPr>
                                <w:t>↓</w:t>
                              </w:r>
                            </w:p>
                            <w:p w14:paraId="60455EDE" w14:textId="77777777" w:rsidR="00387ACB" w:rsidRDefault="00000000">
                              <w:pPr>
                                <w:ind w:left="605" w:hanging="605"/>
                                <w:jc w:val="center"/>
                                <w:rPr>
                                  <w:rFonts w:hint="eastAsia"/>
                                  <w:sz w:val="15"/>
                                  <w:szCs w:val="15"/>
                                </w:rPr>
                              </w:pPr>
                              <w:r>
                                <w:rPr>
                                  <w:sz w:val="15"/>
                                  <w:szCs w:val="15"/>
                                </w:rPr>
                                <w:t>输出结果反馈至核型层</w:t>
                              </w:r>
                            </w:p>
                          </w:txbxContent>
                        </wps:txbx>
                        <wps:bodyPr rot="0" vert="horz" wrap="square" lIns="91440" tIns="45720" rIns="91440" bIns="45720" anchor="t" anchorCtr="0" upright="1">
                          <a:noAutofit/>
                        </wps:bodyPr>
                      </wps:wsp>
                      <wps:wsp>
                        <wps:cNvPr id="691319789" name="文本框 691319789"/>
                        <wps:cNvSpPr txBox="1"/>
                        <wps:spPr>
                          <a:xfrm>
                            <a:off x="3099602" y="593770"/>
                            <a:ext cx="647065" cy="276860"/>
                          </a:xfrm>
                          <a:prstGeom prst="rect">
                            <a:avLst/>
                          </a:prstGeom>
                          <a:solidFill>
                            <a:schemeClr val="lt1"/>
                          </a:solidFill>
                          <a:ln w="6350">
                            <a:noFill/>
                          </a:ln>
                        </wps:spPr>
                        <wps:txbx>
                          <w:txbxContent>
                            <w:p w14:paraId="60455EDF"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256547044" name="文本框 803314532"/>
                        <wps:cNvSpPr txBox="1"/>
                        <wps:spPr>
                          <a:xfrm>
                            <a:off x="3104902" y="1997175"/>
                            <a:ext cx="647065" cy="276860"/>
                          </a:xfrm>
                          <a:prstGeom prst="rect">
                            <a:avLst/>
                          </a:prstGeom>
                          <a:solidFill>
                            <a:schemeClr val="lt1"/>
                          </a:solidFill>
                          <a:ln w="6350">
                            <a:noFill/>
                          </a:ln>
                        </wps:spPr>
                        <wps:txbx>
                          <w:txbxContent>
                            <w:p w14:paraId="60455EE0"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35058466" name="文本框 803314532"/>
                        <wps:cNvSpPr txBox="1"/>
                        <wps:spPr>
                          <a:xfrm>
                            <a:off x="3159222" y="3699361"/>
                            <a:ext cx="647065" cy="276860"/>
                          </a:xfrm>
                          <a:prstGeom prst="rect">
                            <a:avLst/>
                          </a:prstGeom>
                          <a:solidFill>
                            <a:schemeClr val="lt1"/>
                          </a:solidFill>
                          <a:ln w="6350">
                            <a:noFill/>
                          </a:ln>
                        </wps:spPr>
                        <wps:txbx>
                          <w:txbxContent>
                            <w:p w14:paraId="60455EE1"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252415624" name="文本框 803314530"/>
                        <wps:cNvSpPr txBox="1"/>
                        <wps:spPr>
                          <a:xfrm>
                            <a:off x="71361" y="1447480"/>
                            <a:ext cx="3268345" cy="247650"/>
                          </a:xfrm>
                          <a:prstGeom prst="rect">
                            <a:avLst/>
                          </a:prstGeom>
                          <a:solidFill>
                            <a:schemeClr val="lt1"/>
                          </a:solidFill>
                          <a:ln w="6350">
                            <a:noFill/>
                          </a:ln>
                        </wps:spPr>
                        <wps:txbx>
                          <w:txbxContent>
                            <w:p w14:paraId="60455EE2"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c:wpc>
                  </a:graphicData>
                </a:graphic>
              </wp:inline>
            </w:drawing>
          </mc:Choice>
          <mc:Fallback>
            <w:pict>
              <v:group w14:anchorId="60455DAF" id="画布 804967755" o:spid="_x0000_s1203" editas="canvas" style="width:310.05pt;height:344.8pt;mso-position-horizontal-relative:char;mso-position-vertical-relative:line" coordsize="39376,43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">
                <v:shape id="_x0000_s1204" type="#_x0000_t75" style="position:absolute;width:39376;height:43789;visibility:visible;mso-wrap-style:square">
                  <v:fill o:detectmouseclick="t"/>
                  <v:path o:connecttype="none"/>
                </v:shape>
                <v:shape id="文本框 803314530" o:spid="_x0000_s1205" type="#_x0000_t202" style="position:absolute;left:359;top:29288;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" fillcolor="white [3201]" stroked="f" strokeweight=".5pt">
                  <v:textbox>
                    <w:txbxContent>
                      <w:p w14:paraId="60455ED0"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06" style="position:absolute;left:1771;width:28702;height:14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">
                  <o:lock v:ext="edit" rotation="t" aspectratio="t" verticies="t" text="t" shapetype="t"/>
                  <v:textbox>
                    <w:txbxContent>
                      <w:p w14:paraId="60455ED1"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D2" w14:textId="77777777" w:rsidR="00387ACB" w:rsidRDefault="00000000">
                        <w:pPr>
                          <w:ind w:left="605" w:hanging="605"/>
                          <w:jc w:val="center"/>
                          <w:rPr>
                            <w:rFonts w:hint="eastAsia"/>
                            <w:sz w:val="15"/>
                            <w:szCs w:val="15"/>
                          </w:rPr>
                        </w:pPr>
                        <w:r>
                          <w:rPr>
                            <w:sz w:val="15"/>
                            <w:szCs w:val="15"/>
                          </w:rPr>
                          <w:t>调用监控接口函数</w:t>
                        </w:r>
                      </w:p>
                      <w:p w14:paraId="60455ED3" w14:textId="77777777" w:rsidR="00387ACB" w:rsidRDefault="00000000">
                        <w:pPr>
                          <w:ind w:left="605" w:hanging="605"/>
                          <w:jc w:val="center"/>
                          <w:rPr>
                            <w:rFonts w:hint="eastAsia"/>
                            <w:sz w:val="15"/>
                            <w:szCs w:val="15"/>
                          </w:rPr>
                        </w:pPr>
                        <w:r>
                          <w:rPr>
                            <w:sz w:val="15"/>
                            <w:szCs w:val="15"/>
                          </w:rPr>
                          <w:t>↓</w:t>
                        </w:r>
                      </w:p>
                      <w:p w14:paraId="60455ED4" w14:textId="77777777" w:rsidR="00387ACB" w:rsidRDefault="00000000">
                        <w:pPr>
                          <w:ind w:left="605" w:hanging="605"/>
                          <w:jc w:val="center"/>
                          <w:rPr>
                            <w:rFonts w:hint="eastAsia"/>
                            <w:sz w:val="15"/>
                            <w:szCs w:val="15"/>
                          </w:rPr>
                        </w:pPr>
                        <w:r>
                          <w:rPr>
                            <w:sz w:val="15"/>
                            <w:szCs w:val="15"/>
                          </w:rPr>
                          <w:t>模拟动态内存分配与释放</w:t>
                        </w:r>
                      </w:p>
                      <w:p w14:paraId="60455ED5" w14:textId="77777777" w:rsidR="00387ACB" w:rsidRDefault="00000000">
                        <w:pPr>
                          <w:ind w:left="605" w:hanging="605"/>
                          <w:jc w:val="center"/>
                          <w:rPr>
                            <w:rFonts w:hint="eastAsia"/>
                            <w:sz w:val="15"/>
                            <w:szCs w:val="15"/>
                          </w:rPr>
                        </w:pPr>
                        <w:r>
                          <w:rPr>
                            <w:sz w:val="15"/>
                            <w:szCs w:val="15"/>
                          </w:rPr>
                          <w:t>↓</w:t>
                        </w:r>
                      </w:p>
                      <w:p w14:paraId="60455ED6" w14:textId="77777777" w:rsidR="00387ACB" w:rsidRDefault="00000000">
                        <w:pPr>
                          <w:ind w:left="605" w:hanging="605"/>
                          <w:jc w:val="center"/>
                          <w:rPr>
                            <w:rFonts w:hint="eastAsia"/>
                            <w:sz w:val="15"/>
                            <w:szCs w:val="15"/>
                          </w:rPr>
                        </w:pPr>
                        <w:r>
                          <w:rPr>
                            <w:sz w:val="15"/>
                            <w:szCs w:val="15"/>
                          </w:rPr>
                          <w:t>观察监控报告是否反映真实负载分布</w:t>
                        </w:r>
                      </w:p>
                    </w:txbxContent>
                  </v:textbox>
                </v:roundrect>
                <v:roundrect id="AutoShape 932" o:spid="_x0000_s1207" style="position:absolute;left:1771;top:17370;width:28702;height:10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">
                  <o:lock v:ext="edit" rotation="t" aspectratio="t" verticies="t" text="t" shapetype="t"/>
                  <v:textbox>
                    <w:txbxContent>
                      <w:p w14:paraId="60455ED7" w14:textId="77777777" w:rsidR="00387ACB" w:rsidRDefault="00000000">
                        <w:pPr>
                          <w:spacing w:line="240" w:lineRule="atLeast"/>
                          <w:ind w:left="607" w:hanging="607"/>
                          <w:jc w:val="center"/>
                          <w:rPr>
                            <w:rFonts w:hint="eastAsia"/>
                            <w:sz w:val="15"/>
                            <w:szCs w:val="15"/>
                          </w:rPr>
                        </w:pPr>
                        <w:r>
                          <w:rPr>
                            <w:rFonts w:hint="eastAsia"/>
                            <w:sz w:val="15"/>
                            <w:szCs w:val="15"/>
                          </w:rPr>
                          <w:t>内存监控子系统模块</w:t>
                        </w:r>
                      </w:p>
                      <w:p w14:paraId="60455ED8" w14:textId="77777777" w:rsidR="00387ACB" w:rsidRDefault="00000000">
                        <w:pPr>
                          <w:ind w:left="605" w:hanging="605"/>
                          <w:jc w:val="center"/>
                          <w:rPr>
                            <w:rFonts w:hint="eastAsia"/>
                            <w:sz w:val="15"/>
                            <w:szCs w:val="15"/>
                          </w:rPr>
                        </w:pPr>
                        <w:r>
                          <w:rPr>
                            <w:sz w:val="15"/>
                            <w:szCs w:val="15"/>
                          </w:rPr>
                          <w:t>统一调度所有内存监控请求</w:t>
                        </w:r>
                      </w:p>
                      <w:p w14:paraId="60455ED9" w14:textId="77777777" w:rsidR="00387ACB" w:rsidRDefault="00000000">
                        <w:pPr>
                          <w:ind w:left="605" w:hanging="605"/>
                          <w:jc w:val="center"/>
                          <w:rPr>
                            <w:rFonts w:hint="eastAsia"/>
                            <w:sz w:val="15"/>
                            <w:szCs w:val="15"/>
                          </w:rPr>
                        </w:pPr>
                        <w:r>
                          <w:rPr>
                            <w:sz w:val="15"/>
                            <w:szCs w:val="15"/>
                          </w:rPr>
                          <w:t>↓</w:t>
                        </w:r>
                      </w:p>
                      <w:p w14:paraId="60455EDA" w14:textId="77777777" w:rsidR="00387ACB" w:rsidRDefault="00000000">
                        <w:pPr>
                          <w:spacing w:line="240" w:lineRule="atLeast"/>
                          <w:ind w:left="607" w:hanging="607"/>
                          <w:jc w:val="center"/>
                          <w:rPr>
                            <w:rFonts w:hint="eastAsia"/>
                            <w:sz w:val="15"/>
                            <w:szCs w:val="15"/>
                          </w:rPr>
                        </w:pPr>
                        <w:r>
                          <w:rPr>
                            <w:sz w:val="15"/>
                            <w:szCs w:val="15"/>
                          </w:rPr>
                          <w:t>若未启用 RTEMS_CFG_MONITOR_MEM，则相关函数返回错误或跳过误或跳过</w:t>
                        </w:r>
                      </w:p>
                    </w:txbxContent>
                  </v:textbox>
                </v:roundrect>
                <v:roundrect id="AutoShape 932" o:spid="_x0000_s1208" style="position:absolute;left:1861;top:33183;width:29120;height:1025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">
                  <o:lock v:ext="edit" rotation="t" aspectratio="t" verticies="t" text="t" shapetype="t"/>
                  <v:textbox>
                    <w:txbxContent>
                      <w:p w14:paraId="60455EDB" w14:textId="77777777" w:rsidR="00387ACB" w:rsidRDefault="00000000">
                        <w:pPr>
                          <w:ind w:left="605" w:hanging="605"/>
                          <w:jc w:val="center"/>
                          <w:rPr>
                            <w:rFonts w:hint="eastAsia"/>
                            <w:sz w:val="15"/>
                            <w:szCs w:val="15"/>
                          </w:rPr>
                        </w:pPr>
                        <w:r>
                          <w:rPr>
                            <w:rFonts w:hint="eastAsia"/>
                            <w:sz w:val="15"/>
                            <w:szCs w:val="15"/>
                          </w:rPr>
                          <w:t>底层容器控制机制</w:t>
                        </w:r>
                      </w:p>
                      <w:p w14:paraId="60455EDC" w14:textId="77777777" w:rsidR="00387ACB" w:rsidRDefault="00000000">
                        <w:pPr>
                          <w:ind w:left="605" w:hanging="605"/>
                          <w:jc w:val="center"/>
                          <w:rPr>
                            <w:rFonts w:hint="eastAsia"/>
                            <w:sz w:val="15"/>
                            <w:szCs w:val="15"/>
                          </w:rPr>
                        </w:pPr>
                        <w:r>
                          <w:rPr>
                            <w:sz w:val="15"/>
                            <w:szCs w:val="15"/>
                          </w:rPr>
                          <w:t>堆管理器（heap manager）在每次内存分配/释放时触发钩子</w:t>
                        </w:r>
                      </w:p>
                      <w:p w14:paraId="60455EDD" w14:textId="77777777" w:rsidR="00387ACB" w:rsidRDefault="00000000">
                        <w:pPr>
                          <w:ind w:left="605" w:hanging="605"/>
                          <w:jc w:val="center"/>
                          <w:rPr>
                            <w:rFonts w:hint="eastAsia"/>
                            <w:sz w:val="15"/>
                            <w:szCs w:val="15"/>
                          </w:rPr>
                        </w:pPr>
                        <w:r>
                          <w:rPr>
                            <w:sz w:val="15"/>
                            <w:szCs w:val="15"/>
                          </w:rPr>
                          <w:t>↓</w:t>
                        </w:r>
                      </w:p>
                      <w:p w14:paraId="60455EDE" w14:textId="77777777" w:rsidR="00387ACB" w:rsidRDefault="00000000">
                        <w:pPr>
                          <w:ind w:left="605" w:hanging="605"/>
                          <w:jc w:val="center"/>
                          <w:rPr>
                            <w:rFonts w:hint="eastAsia"/>
                            <w:sz w:val="15"/>
                            <w:szCs w:val="15"/>
                          </w:rPr>
                        </w:pPr>
                        <w:r>
                          <w:rPr>
                            <w:sz w:val="15"/>
                            <w:szCs w:val="15"/>
                          </w:rPr>
                          <w:t>输出结果反馈至核型层</w:t>
                        </w:r>
                      </w:p>
                    </w:txbxContent>
                  </v:textbox>
                </v:roundrect>
                <v:shape id="文本框 691319789" o:spid="_x0000_s1209" type="#_x0000_t202" style="position:absolute;left:30996;top:5937;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" fillcolor="white [3201]" stroked="f" strokeweight=".5pt">
                  <v:textbox>
                    <w:txbxContent>
                      <w:p w14:paraId="60455EDF" w14:textId="77777777" w:rsidR="00387ACB" w:rsidRDefault="00000000">
                        <w:pPr>
                          <w:spacing w:line="240" w:lineRule="atLeast"/>
                          <w:rPr>
                            <w:rFonts w:hint="eastAsia"/>
                          </w:rPr>
                        </w:pPr>
                        <w:r>
                          <w:rPr>
                            <w:rFonts w:hint="eastAsia"/>
                          </w:rPr>
                          <w:t>应用层</w:t>
                        </w:r>
                      </w:p>
                    </w:txbxContent>
                  </v:textbox>
                </v:shape>
                <v:shape id="文本框 803314532" o:spid="_x0000_s1210" type="#_x0000_t202" style="position:absolute;left:31049;top:19971;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" fillcolor="white [3201]" stroked="f" strokeweight=".5pt">
                  <v:textbox>
                    <w:txbxContent>
                      <w:p w14:paraId="60455EE0"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211" type="#_x0000_t202" style="position:absolute;left:31592;top:36993;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" fillcolor="white [3201]" stroked="f" strokeweight=".5pt">
                  <v:textbox>
                    <w:txbxContent>
                      <w:p w14:paraId="60455EE1" w14:textId="77777777" w:rsidR="00387ACB" w:rsidRDefault="00000000">
                        <w:pPr>
                          <w:spacing w:line="240" w:lineRule="exact"/>
                          <w:rPr>
                            <w:rFonts w:ascii="Calibri" w:hint="eastAsia"/>
                            <w:szCs w:val="21"/>
                          </w:rPr>
                        </w:pPr>
                        <w:r>
                          <w:rPr>
                            <w:rFonts w:ascii="Calibri" w:hint="eastAsia"/>
                            <w:szCs w:val="21"/>
                          </w:rPr>
                          <w:t>内核层</w:t>
                        </w:r>
                      </w:p>
                    </w:txbxContent>
                  </v:textbox>
                </v:shape>
                <v:shape id="文本框 803314530" o:spid="_x0000_s1212" type="#_x0000_t202" style="position:absolute;left:713;top:14474;width:32684;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" fillcolor="white [3201]" stroked="f" strokeweight=".5pt">
                  <v:textbox>
                    <w:txbxContent>
                      <w:p w14:paraId="60455EE2" w14:textId="77777777" w:rsidR="00387ACB" w:rsidRDefault="00000000">
                        <w:pPr>
                          <w:spacing w:line="240" w:lineRule="exact"/>
                          <w:rPr>
                            <w:rFonts w:ascii="Calibri" w:hAnsi="Calibri"/>
                          </w:rPr>
                        </w:pPr>
                        <w:r>
                          <w:rPr>
                            <w:rFonts w:ascii="Calibri" w:hAnsi="Calibri"/>
                          </w:rPr>
                          <w:t>------------------------------------------------------------------</w:t>
                        </w:r>
                      </w:p>
                    </w:txbxContent>
                  </v:textbox>
                </v:shape>
                <w10:anchorlock/>
              </v:group>
            </w:pict>
          </mc:Fallback>
        </mc:AlternateContent>
      </w:r>
    </w:p>
    <w:p w14:paraId="6045590C"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图5-4-3 内存监控子系统测试原理图</w:t>
      </w:r>
    </w:p>
    <w:p w14:paraId="6045590D" w14:textId="77777777" w:rsidR="00387ACB" w:rsidRDefault="00000000">
      <w:pPr>
        <w:pStyle w:val="4"/>
        <w:numPr>
          <w:ilvl w:val="3"/>
          <w:numId w:val="26"/>
        </w:numPr>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68"/>
        <w:gridCol w:w="1045"/>
        <w:gridCol w:w="1207"/>
        <w:gridCol w:w="1785"/>
        <w:gridCol w:w="2230"/>
        <w:gridCol w:w="1030"/>
        <w:gridCol w:w="948"/>
      </w:tblGrid>
      <w:tr w:rsidR="00387ACB" w14:paraId="60455910" w14:textId="77777777">
        <w:trPr>
          <w:jc w:val="center"/>
        </w:trPr>
        <w:tc>
          <w:tcPr>
            <w:tcW w:w="1813" w:type="dxa"/>
            <w:gridSpan w:val="2"/>
            <w:tcBorders>
              <w:bottom w:val="single" w:sz="6" w:space="0" w:color="auto"/>
            </w:tcBorders>
          </w:tcPr>
          <w:p w14:paraId="6045590E" w14:textId="77777777" w:rsidR="00387ACB" w:rsidRDefault="00000000">
            <w:pPr>
              <w:pStyle w:val="aff"/>
              <w:wordWrap w:val="0"/>
              <w:jc w:val="center"/>
              <w:rPr>
                <w:rFonts w:hint="eastAsia"/>
                <w:sz w:val="18"/>
                <w:szCs w:val="18"/>
              </w:rPr>
            </w:pPr>
            <w:r>
              <w:rPr>
                <w:rFonts w:hint="eastAsia"/>
                <w:sz w:val="18"/>
                <w:szCs w:val="18"/>
              </w:rPr>
              <w:t>用例名称/标识</w:t>
            </w:r>
          </w:p>
        </w:tc>
        <w:tc>
          <w:tcPr>
            <w:tcW w:w="7200" w:type="dxa"/>
            <w:gridSpan w:val="5"/>
            <w:tcBorders>
              <w:bottom w:val="single" w:sz="6" w:space="0" w:color="000000"/>
            </w:tcBorders>
          </w:tcPr>
          <w:p w14:paraId="6045590F" w14:textId="77777777" w:rsidR="00387ACB" w:rsidRDefault="00000000">
            <w:pPr>
              <w:pStyle w:val="aff"/>
              <w:wordWrap w:val="0"/>
              <w:rPr>
                <w:rFonts w:hint="eastAsia"/>
                <w:sz w:val="18"/>
                <w:szCs w:val="18"/>
              </w:rPr>
            </w:pPr>
            <w:r>
              <w:rPr>
                <w:rFonts w:hint="eastAsia"/>
                <w:sz w:val="18"/>
                <w:szCs w:val="18"/>
              </w:rPr>
              <w:t>内存监控子系统功能与性能测试</w:t>
            </w:r>
          </w:p>
        </w:tc>
      </w:tr>
      <w:tr w:rsidR="00387ACB" w14:paraId="60455918" w14:textId="77777777">
        <w:trPr>
          <w:jc w:val="center"/>
        </w:trPr>
        <w:tc>
          <w:tcPr>
            <w:tcW w:w="1813" w:type="dxa"/>
            <w:gridSpan w:val="2"/>
            <w:tcBorders>
              <w:top w:val="single" w:sz="6" w:space="0" w:color="auto"/>
              <w:bottom w:val="single" w:sz="6" w:space="0" w:color="auto"/>
            </w:tcBorders>
            <w:vAlign w:val="center"/>
          </w:tcPr>
          <w:p w14:paraId="60455911" w14:textId="77777777" w:rsidR="00387ACB" w:rsidRDefault="00000000">
            <w:pPr>
              <w:pStyle w:val="aff"/>
              <w:wordWrap w:val="0"/>
              <w:jc w:val="center"/>
              <w:rPr>
                <w:rFonts w:hint="eastAsia"/>
                <w:sz w:val="18"/>
                <w:szCs w:val="18"/>
              </w:rPr>
            </w:pPr>
            <w:r>
              <w:rPr>
                <w:rFonts w:hint="eastAsia"/>
                <w:sz w:val="18"/>
                <w:szCs w:val="18"/>
              </w:rPr>
              <w:t>用例说明</w:t>
            </w:r>
          </w:p>
        </w:tc>
        <w:tc>
          <w:tcPr>
            <w:tcW w:w="7200" w:type="dxa"/>
            <w:gridSpan w:val="5"/>
            <w:tcBorders>
              <w:top w:val="single" w:sz="6" w:space="0" w:color="000000"/>
              <w:bottom w:val="single" w:sz="6" w:space="0" w:color="auto"/>
            </w:tcBorders>
          </w:tcPr>
          <w:p w14:paraId="60455912" w14:textId="77777777" w:rsidR="00387ACB" w:rsidRDefault="00000000">
            <w:pPr>
              <w:pStyle w:val="aff"/>
              <w:wordWrap w:val="0"/>
              <w:rPr>
                <w:rFonts w:hint="eastAsia"/>
                <w:sz w:val="18"/>
                <w:szCs w:val="18"/>
              </w:rPr>
            </w:pPr>
            <w:r>
              <w:rPr>
                <w:rFonts w:hint="eastAsia"/>
                <w:sz w:val="18"/>
                <w:szCs w:val="18"/>
              </w:rPr>
              <w:t>1. 验证内存监控子系统可成功初始化并采集堆内存使用数据</w:t>
            </w:r>
          </w:p>
          <w:p w14:paraId="60455913" w14:textId="77777777" w:rsidR="00387ACB" w:rsidRDefault="00000000">
            <w:pPr>
              <w:pStyle w:val="aff"/>
              <w:wordWrap w:val="0"/>
              <w:rPr>
                <w:rFonts w:hint="eastAsia"/>
                <w:sz w:val="18"/>
                <w:szCs w:val="18"/>
              </w:rPr>
            </w:pPr>
            <w:r>
              <w:rPr>
                <w:rFonts w:hint="eastAsia"/>
                <w:sz w:val="18"/>
                <w:szCs w:val="18"/>
              </w:rPr>
              <w:t>2. 验证不同内存负载任务（小/中/大）在监控报告中的区分度</w:t>
            </w:r>
          </w:p>
          <w:p w14:paraId="60455914" w14:textId="77777777" w:rsidR="00387ACB" w:rsidRDefault="00000000">
            <w:pPr>
              <w:pStyle w:val="aff"/>
              <w:wordWrap w:val="0"/>
              <w:rPr>
                <w:rFonts w:hint="eastAsia"/>
                <w:sz w:val="18"/>
                <w:szCs w:val="18"/>
              </w:rPr>
            </w:pPr>
            <w:r>
              <w:rPr>
                <w:rFonts w:hint="eastAsia"/>
                <w:sz w:val="18"/>
                <w:szCs w:val="18"/>
              </w:rPr>
              <w:t>3. 验证任务在分配、部分释放、完全释放各阶段的内存统计一致性</w:t>
            </w:r>
          </w:p>
          <w:p w14:paraId="60455915" w14:textId="77777777" w:rsidR="00387ACB" w:rsidRDefault="00000000">
            <w:pPr>
              <w:pStyle w:val="aff"/>
              <w:wordWrap w:val="0"/>
              <w:rPr>
                <w:rFonts w:hint="eastAsia"/>
                <w:sz w:val="18"/>
                <w:szCs w:val="18"/>
              </w:rPr>
            </w:pPr>
            <w:r>
              <w:rPr>
                <w:rFonts w:hint="eastAsia"/>
                <w:sz w:val="18"/>
                <w:szCs w:val="18"/>
              </w:rPr>
              <w:lastRenderedPageBreak/>
              <w:t>4. 验证监控快照、统计查询、详细报告等接口行为正确</w:t>
            </w:r>
          </w:p>
          <w:p w14:paraId="60455916" w14:textId="77777777" w:rsidR="00387ACB" w:rsidRDefault="00000000">
            <w:pPr>
              <w:pStyle w:val="aff"/>
              <w:wordWrap w:val="0"/>
              <w:rPr>
                <w:rFonts w:hint="eastAsia"/>
                <w:sz w:val="18"/>
                <w:szCs w:val="18"/>
              </w:rPr>
            </w:pPr>
            <w:r>
              <w:rPr>
                <w:rFonts w:hint="eastAsia"/>
                <w:sz w:val="18"/>
                <w:szCs w:val="18"/>
              </w:rPr>
              <w:t>5. 评估监控操作（采样、快照、打印）的性能开销</w:t>
            </w:r>
          </w:p>
          <w:p w14:paraId="60455917" w14:textId="77777777" w:rsidR="00387ACB" w:rsidRDefault="00000000">
            <w:pPr>
              <w:pStyle w:val="aff"/>
              <w:wordWrap w:val="0"/>
              <w:rPr>
                <w:rFonts w:hint="eastAsia"/>
                <w:sz w:val="18"/>
                <w:szCs w:val="18"/>
              </w:rPr>
            </w:pPr>
            <w:r>
              <w:rPr>
                <w:rFonts w:hint="eastAsia"/>
                <w:sz w:val="18"/>
                <w:szCs w:val="18"/>
              </w:rPr>
              <w:t>6. 验证在多任务高频率内存操作下的健壮性</w:t>
            </w:r>
          </w:p>
        </w:tc>
      </w:tr>
      <w:tr w:rsidR="00387ACB" w14:paraId="6045591C" w14:textId="77777777">
        <w:trPr>
          <w:jc w:val="center"/>
        </w:trPr>
        <w:tc>
          <w:tcPr>
            <w:tcW w:w="1813" w:type="dxa"/>
            <w:gridSpan w:val="2"/>
            <w:tcBorders>
              <w:top w:val="single" w:sz="6" w:space="0" w:color="auto"/>
              <w:bottom w:val="single" w:sz="12" w:space="0" w:color="auto"/>
            </w:tcBorders>
            <w:vAlign w:val="center"/>
          </w:tcPr>
          <w:p w14:paraId="60455919" w14:textId="77777777" w:rsidR="00387ACB" w:rsidRDefault="00000000">
            <w:pPr>
              <w:pStyle w:val="aff"/>
              <w:wordWrap w:val="0"/>
              <w:jc w:val="center"/>
              <w:rPr>
                <w:rFonts w:hint="eastAsia"/>
                <w:sz w:val="18"/>
                <w:szCs w:val="18"/>
              </w:rPr>
            </w:pPr>
            <w:r>
              <w:rPr>
                <w:rFonts w:hint="eastAsia"/>
                <w:sz w:val="18"/>
                <w:szCs w:val="18"/>
              </w:rPr>
              <w:lastRenderedPageBreak/>
              <w:t>对应指标</w:t>
            </w:r>
          </w:p>
        </w:tc>
        <w:tc>
          <w:tcPr>
            <w:tcW w:w="7200" w:type="dxa"/>
            <w:gridSpan w:val="5"/>
            <w:tcBorders>
              <w:top w:val="single" w:sz="6" w:space="0" w:color="auto"/>
              <w:bottom w:val="single" w:sz="12" w:space="0" w:color="auto"/>
            </w:tcBorders>
          </w:tcPr>
          <w:p w14:paraId="6045591A" w14:textId="77777777" w:rsidR="00387ACB" w:rsidRDefault="00000000">
            <w:pPr>
              <w:pStyle w:val="aff"/>
              <w:wordWrap w:val="0"/>
              <w:rPr>
                <w:rFonts w:hint="eastAsia"/>
                <w:sz w:val="18"/>
                <w:szCs w:val="18"/>
              </w:rPr>
            </w:pPr>
            <w:r>
              <w:rPr>
                <w:rFonts w:hint="eastAsia"/>
                <w:sz w:val="18"/>
                <w:szCs w:val="18"/>
              </w:rPr>
              <w:t>技术指标12：内存子系统</w:t>
            </w:r>
          </w:p>
          <w:p w14:paraId="6045591B" w14:textId="77777777" w:rsidR="00387ACB" w:rsidRDefault="00000000">
            <w:pPr>
              <w:pStyle w:val="aff"/>
              <w:wordWrap w:val="0"/>
              <w:rPr>
                <w:rFonts w:hint="eastAsia"/>
                <w:sz w:val="18"/>
                <w:szCs w:val="18"/>
              </w:rPr>
            </w:pPr>
            <w:r>
              <w:rPr>
                <w:rFonts w:hint="eastAsia"/>
                <w:sz w:val="18"/>
                <w:szCs w:val="18"/>
              </w:rPr>
              <w:t>研究内容12：内存子系统</w:t>
            </w:r>
          </w:p>
        </w:tc>
      </w:tr>
      <w:tr w:rsidR="00387ACB" w14:paraId="60455925" w14:textId="77777777">
        <w:trPr>
          <w:jc w:val="center"/>
        </w:trPr>
        <w:tc>
          <w:tcPr>
            <w:tcW w:w="768" w:type="dxa"/>
            <w:tcBorders>
              <w:top w:val="single" w:sz="12" w:space="0" w:color="auto"/>
            </w:tcBorders>
            <w:vAlign w:val="center"/>
          </w:tcPr>
          <w:p w14:paraId="6045591D" w14:textId="77777777" w:rsidR="00387ACB" w:rsidRDefault="00000000">
            <w:pPr>
              <w:pStyle w:val="aff"/>
              <w:wordWrap w:val="0"/>
              <w:jc w:val="center"/>
              <w:rPr>
                <w:rFonts w:hint="eastAsia"/>
                <w:sz w:val="18"/>
                <w:szCs w:val="18"/>
              </w:rPr>
            </w:pPr>
            <w:r>
              <w:rPr>
                <w:rFonts w:hint="eastAsia"/>
                <w:sz w:val="18"/>
                <w:szCs w:val="18"/>
              </w:rPr>
              <w:t>步骤</w:t>
            </w:r>
          </w:p>
        </w:tc>
        <w:tc>
          <w:tcPr>
            <w:tcW w:w="1045" w:type="dxa"/>
            <w:tcBorders>
              <w:top w:val="single" w:sz="12" w:space="0" w:color="auto"/>
            </w:tcBorders>
            <w:vAlign w:val="center"/>
          </w:tcPr>
          <w:p w14:paraId="6045591E" w14:textId="77777777" w:rsidR="00387ACB" w:rsidRDefault="00000000">
            <w:pPr>
              <w:pStyle w:val="aff"/>
              <w:wordWrap w:val="0"/>
              <w:jc w:val="center"/>
              <w:rPr>
                <w:rFonts w:hint="eastAsia"/>
                <w:sz w:val="18"/>
                <w:szCs w:val="18"/>
              </w:rPr>
            </w:pPr>
            <w:r>
              <w:rPr>
                <w:rFonts w:hint="eastAsia"/>
                <w:sz w:val="18"/>
                <w:szCs w:val="18"/>
              </w:rPr>
              <w:t>前提和</w:t>
            </w:r>
          </w:p>
          <w:p w14:paraId="6045591F" w14:textId="77777777" w:rsidR="00387ACB" w:rsidRDefault="00000000">
            <w:pPr>
              <w:pStyle w:val="aff"/>
              <w:wordWrap w:val="0"/>
              <w:jc w:val="center"/>
              <w:rPr>
                <w:rFonts w:hint="eastAsia"/>
                <w:sz w:val="18"/>
                <w:szCs w:val="18"/>
              </w:rPr>
            </w:pPr>
            <w:r>
              <w:rPr>
                <w:rFonts w:hint="eastAsia"/>
                <w:sz w:val="18"/>
                <w:szCs w:val="18"/>
              </w:rPr>
              <w:t>约束</w:t>
            </w:r>
          </w:p>
        </w:tc>
        <w:tc>
          <w:tcPr>
            <w:tcW w:w="1207" w:type="dxa"/>
            <w:tcBorders>
              <w:top w:val="single" w:sz="12" w:space="0" w:color="auto"/>
            </w:tcBorders>
            <w:vAlign w:val="center"/>
          </w:tcPr>
          <w:p w14:paraId="60455920" w14:textId="77777777" w:rsidR="00387ACB" w:rsidRDefault="00000000">
            <w:pPr>
              <w:pStyle w:val="aff"/>
              <w:wordWrap w:val="0"/>
              <w:jc w:val="center"/>
              <w:rPr>
                <w:rFonts w:hint="eastAsia"/>
                <w:sz w:val="18"/>
                <w:szCs w:val="18"/>
              </w:rPr>
            </w:pPr>
            <w:r>
              <w:rPr>
                <w:rFonts w:hint="eastAsia"/>
                <w:sz w:val="18"/>
                <w:szCs w:val="18"/>
              </w:rPr>
              <w:t>输入</w:t>
            </w:r>
          </w:p>
        </w:tc>
        <w:tc>
          <w:tcPr>
            <w:tcW w:w="1785" w:type="dxa"/>
            <w:tcBorders>
              <w:top w:val="single" w:sz="12" w:space="0" w:color="auto"/>
            </w:tcBorders>
            <w:vAlign w:val="center"/>
          </w:tcPr>
          <w:p w14:paraId="60455921" w14:textId="77777777" w:rsidR="00387ACB" w:rsidRDefault="00000000">
            <w:pPr>
              <w:pStyle w:val="aff"/>
              <w:wordWrap w:val="0"/>
              <w:jc w:val="center"/>
              <w:rPr>
                <w:rFonts w:hint="eastAsia"/>
                <w:sz w:val="18"/>
                <w:szCs w:val="18"/>
              </w:rPr>
            </w:pPr>
            <w:r>
              <w:rPr>
                <w:rFonts w:hint="eastAsia"/>
                <w:sz w:val="18"/>
                <w:szCs w:val="18"/>
              </w:rPr>
              <w:t>目的和动作</w:t>
            </w:r>
          </w:p>
        </w:tc>
        <w:tc>
          <w:tcPr>
            <w:tcW w:w="2230" w:type="dxa"/>
            <w:tcBorders>
              <w:top w:val="single" w:sz="12" w:space="0" w:color="auto"/>
            </w:tcBorders>
            <w:vAlign w:val="center"/>
          </w:tcPr>
          <w:p w14:paraId="60455922" w14:textId="77777777" w:rsidR="00387ACB" w:rsidRDefault="00000000">
            <w:pPr>
              <w:pStyle w:val="aff"/>
              <w:wordWrap w:val="0"/>
              <w:jc w:val="center"/>
              <w:rPr>
                <w:rFonts w:hint="eastAsia"/>
                <w:sz w:val="18"/>
                <w:szCs w:val="18"/>
              </w:rPr>
            </w:pPr>
            <w:r>
              <w:rPr>
                <w:rFonts w:hint="eastAsia"/>
                <w:sz w:val="18"/>
                <w:szCs w:val="18"/>
              </w:rPr>
              <w:t>预期结果</w:t>
            </w:r>
          </w:p>
        </w:tc>
        <w:tc>
          <w:tcPr>
            <w:tcW w:w="1030" w:type="dxa"/>
            <w:tcBorders>
              <w:top w:val="single" w:sz="12" w:space="0" w:color="auto"/>
            </w:tcBorders>
            <w:vAlign w:val="center"/>
          </w:tcPr>
          <w:p w14:paraId="60455923"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924"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92D" w14:textId="77777777">
        <w:trPr>
          <w:cantSplit/>
          <w:trHeight w:val="1530"/>
          <w:jc w:val="center"/>
        </w:trPr>
        <w:tc>
          <w:tcPr>
            <w:tcW w:w="768" w:type="dxa"/>
            <w:tcBorders>
              <w:top w:val="single" w:sz="12" w:space="0" w:color="auto"/>
            </w:tcBorders>
            <w:vAlign w:val="center"/>
          </w:tcPr>
          <w:p w14:paraId="60455926" w14:textId="77777777" w:rsidR="00387ACB" w:rsidRDefault="00000000">
            <w:pPr>
              <w:pStyle w:val="aff"/>
              <w:wordWrap w:val="0"/>
              <w:jc w:val="center"/>
              <w:rPr>
                <w:rFonts w:hint="eastAsia"/>
                <w:sz w:val="18"/>
                <w:szCs w:val="18"/>
              </w:rPr>
            </w:pPr>
            <w:r>
              <w:rPr>
                <w:rFonts w:hint="eastAsia"/>
                <w:sz w:val="18"/>
                <w:szCs w:val="18"/>
              </w:rPr>
              <w:t>步骤1</w:t>
            </w:r>
          </w:p>
        </w:tc>
        <w:tc>
          <w:tcPr>
            <w:tcW w:w="1045" w:type="dxa"/>
            <w:tcBorders>
              <w:top w:val="single" w:sz="12" w:space="0" w:color="auto"/>
            </w:tcBorders>
            <w:vAlign w:val="center"/>
          </w:tcPr>
          <w:p w14:paraId="60455927" w14:textId="77777777" w:rsidR="00387ACB" w:rsidRDefault="00000000">
            <w:pPr>
              <w:wordWrap w:val="0"/>
              <w:rPr>
                <w:rFonts w:hint="eastAsia"/>
                <w:sz w:val="18"/>
                <w:szCs w:val="18"/>
              </w:rPr>
            </w:pPr>
            <w:r>
              <w:rPr>
                <w:rFonts w:hint="eastAsia"/>
                <w:sz w:val="18"/>
                <w:szCs w:val="18"/>
              </w:rPr>
              <w:t>系统已启用 RTEMSCFG_MONITOR_MEM</w:t>
            </w:r>
          </w:p>
        </w:tc>
        <w:tc>
          <w:tcPr>
            <w:tcW w:w="1207" w:type="dxa"/>
            <w:tcBorders>
              <w:top w:val="single" w:sz="12" w:space="0" w:color="auto"/>
            </w:tcBorders>
            <w:vAlign w:val="center"/>
          </w:tcPr>
          <w:p w14:paraId="60455928" w14:textId="77777777" w:rsidR="00387ACB" w:rsidRDefault="00000000">
            <w:pPr>
              <w:wordWrap w:val="0"/>
              <w:snapToGrid w:val="0"/>
              <w:spacing w:line="240" w:lineRule="atLeast"/>
              <w:rPr>
                <w:rFonts w:hint="eastAsia"/>
                <w:sz w:val="18"/>
                <w:szCs w:val="18"/>
              </w:rPr>
            </w:pPr>
            <w:r>
              <w:rPr>
                <w:rFonts w:hint="eastAsia"/>
                <w:sz w:val="18"/>
                <w:szCs w:val="18"/>
              </w:rPr>
              <w:t xml:space="preserve">调用 </w:t>
            </w:r>
            <w:proofErr w:type="spellStart"/>
            <w:r>
              <w:rPr>
                <w:rFonts w:hint="eastAsia"/>
                <w:sz w:val="18"/>
                <w:szCs w:val="18"/>
              </w:rPr>
              <w:t>rtems_monitor_initialize</w:t>
            </w:r>
            <w:proofErr w:type="spellEnd"/>
            <w:r>
              <w:rPr>
                <w:rFonts w:hint="eastAsia"/>
                <w:sz w:val="18"/>
                <w:szCs w:val="18"/>
              </w:rPr>
              <w:t>()</w:t>
            </w:r>
          </w:p>
        </w:tc>
        <w:tc>
          <w:tcPr>
            <w:tcW w:w="1785" w:type="dxa"/>
            <w:tcBorders>
              <w:top w:val="single" w:sz="12" w:space="0" w:color="auto"/>
            </w:tcBorders>
            <w:vAlign w:val="center"/>
          </w:tcPr>
          <w:p w14:paraId="60455929" w14:textId="77777777" w:rsidR="00387ACB" w:rsidRDefault="00000000">
            <w:pPr>
              <w:wordWrap w:val="0"/>
              <w:snapToGrid w:val="0"/>
              <w:spacing w:line="240" w:lineRule="atLeast"/>
              <w:rPr>
                <w:rFonts w:hint="eastAsia"/>
                <w:sz w:val="18"/>
                <w:szCs w:val="18"/>
              </w:rPr>
            </w:pPr>
            <w:r>
              <w:rPr>
                <w:rFonts w:hint="eastAsia"/>
                <w:sz w:val="18"/>
                <w:szCs w:val="18"/>
              </w:rPr>
              <w:t>初始化内存监控子系统</w:t>
            </w:r>
          </w:p>
        </w:tc>
        <w:tc>
          <w:tcPr>
            <w:tcW w:w="2230" w:type="dxa"/>
            <w:tcBorders>
              <w:top w:val="single" w:sz="12" w:space="0" w:color="auto"/>
            </w:tcBorders>
            <w:vAlign w:val="center"/>
          </w:tcPr>
          <w:p w14:paraId="6045592A" w14:textId="77777777" w:rsidR="00387ACB" w:rsidRDefault="00000000">
            <w:pPr>
              <w:wordWrap w:val="0"/>
              <w:rPr>
                <w:rFonts w:hint="eastAsia"/>
                <w:sz w:val="18"/>
                <w:szCs w:val="18"/>
              </w:rPr>
            </w:pPr>
            <w:r>
              <w:rPr>
                <w:rFonts w:hint="eastAsia"/>
                <w:sz w:val="18"/>
                <w:szCs w:val="18"/>
              </w:rPr>
              <w:t>成功返回，无错误日志</w:t>
            </w:r>
          </w:p>
        </w:tc>
        <w:tc>
          <w:tcPr>
            <w:tcW w:w="1030" w:type="dxa"/>
            <w:tcBorders>
              <w:top w:val="single" w:sz="12" w:space="0" w:color="auto"/>
            </w:tcBorders>
            <w:vAlign w:val="center"/>
          </w:tcPr>
          <w:p w14:paraId="6045592B"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92C" w14:textId="77777777" w:rsidR="00387ACB" w:rsidRDefault="00000000">
            <w:pPr>
              <w:wordWrap w:val="0"/>
              <w:jc w:val="center"/>
              <w:rPr>
                <w:rFonts w:hint="eastAsia"/>
                <w:sz w:val="18"/>
                <w:szCs w:val="18"/>
              </w:rPr>
            </w:pPr>
            <w:r>
              <w:rPr>
                <w:rFonts w:hint="eastAsia"/>
                <w:sz w:val="18"/>
                <w:szCs w:val="18"/>
              </w:rPr>
              <w:t>所有测试的前提</w:t>
            </w:r>
          </w:p>
        </w:tc>
      </w:tr>
      <w:tr w:rsidR="00387ACB" w14:paraId="60455935" w14:textId="77777777">
        <w:trPr>
          <w:cantSplit/>
          <w:trHeight w:val="1443"/>
          <w:jc w:val="center"/>
        </w:trPr>
        <w:tc>
          <w:tcPr>
            <w:tcW w:w="768" w:type="dxa"/>
            <w:tcBorders>
              <w:top w:val="single" w:sz="6" w:space="0" w:color="auto"/>
            </w:tcBorders>
            <w:vAlign w:val="center"/>
          </w:tcPr>
          <w:p w14:paraId="6045592E" w14:textId="77777777" w:rsidR="00387ACB" w:rsidRDefault="00000000">
            <w:pPr>
              <w:pStyle w:val="aff"/>
              <w:wordWrap w:val="0"/>
              <w:jc w:val="center"/>
              <w:rPr>
                <w:rFonts w:hint="eastAsia"/>
                <w:sz w:val="18"/>
                <w:szCs w:val="18"/>
              </w:rPr>
            </w:pPr>
            <w:r>
              <w:rPr>
                <w:rFonts w:hint="eastAsia"/>
                <w:sz w:val="18"/>
                <w:szCs w:val="18"/>
              </w:rPr>
              <w:t>步骤2</w:t>
            </w:r>
          </w:p>
        </w:tc>
        <w:tc>
          <w:tcPr>
            <w:tcW w:w="1045" w:type="dxa"/>
            <w:tcBorders>
              <w:top w:val="single" w:sz="6" w:space="0" w:color="auto"/>
            </w:tcBorders>
            <w:vAlign w:val="center"/>
          </w:tcPr>
          <w:p w14:paraId="6045592F" w14:textId="77777777" w:rsidR="00387ACB" w:rsidRDefault="00000000">
            <w:pPr>
              <w:wordWrap w:val="0"/>
              <w:rPr>
                <w:rFonts w:hint="eastAsia"/>
                <w:sz w:val="18"/>
                <w:szCs w:val="18"/>
              </w:rPr>
            </w:pPr>
            <w:r>
              <w:rPr>
                <w:rFonts w:hint="eastAsia"/>
                <w:sz w:val="18"/>
                <w:szCs w:val="18"/>
              </w:rPr>
              <w:t>无任务运行</w:t>
            </w:r>
          </w:p>
        </w:tc>
        <w:tc>
          <w:tcPr>
            <w:tcW w:w="1207" w:type="dxa"/>
            <w:tcBorders>
              <w:top w:val="single" w:sz="6" w:space="0" w:color="auto"/>
            </w:tcBorders>
            <w:vAlign w:val="center"/>
          </w:tcPr>
          <w:p w14:paraId="60455930"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print_monitor_snapshot</w:t>
            </w:r>
            <w:proofErr w:type="spellEnd"/>
            <w:r>
              <w:rPr>
                <w:rFonts w:hint="eastAsia"/>
                <w:sz w:val="18"/>
                <w:szCs w:val="18"/>
              </w:rPr>
              <w:t>("Initial")</w:t>
            </w:r>
          </w:p>
        </w:tc>
        <w:tc>
          <w:tcPr>
            <w:tcW w:w="1785" w:type="dxa"/>
            <w:tcBorders>
              <w:top w:val="single" w:sz="6" w:space="0" w:color="auto"/>
            </w:tcBorders>
            <w:vAlign w:val="center"/>
          </w:tcPr>
          <w:p w14:paraId="60455931" w14:textId="77777777" w:rsidR="00387ACB" w:rsidRDefault="00000000">
            <w:pPr>
              <w:wordWrap w:val="0"/>
              <w:autoSpaceDE w:val="0"/>
              <w:autoSpaceDN w:val="0"/>
              <w:adjustRightInd w:val="0"/>
              <w:rPr>
                <w:rFonts w:hint="eastAsia"/>
                <w:sz w:val="18"/>
                <w:szCs w:val="18"/>
              </w:rPr>
            </w:pPr>
            <w:r>
              <w:rPr>
                <w:rFonts w:hint="eastAsia"/>
                <w:sz w:val="18"/>
                <w:szCs w:val="18"/>
              </w:rPr>
              <w:t>获取初始内存快照</w:t>
            </w:r>
          </w:p>
        </w:tc>
        <w:tc>
          <w:tcPr>
            <w:tcW w:w="2230" w:type="dxa"/>
            <w:tcBorders>
              <w:top w:val="single" w:sz="6" w:space="0" w:color="auto"/>
            </w:tcBorders>
            <w:vAlign w:val="center"/>
          </w:tcPr>
          <w:p w14:paraId="60455932" w14:textId="77777777" w:rsidR="00387ACB" w:rsidRDefault="00000000">
            <w:pPr>
              <w:wordWrap w:val="0"/>
              <w:rPr>
                <w:rFonts w:hint="eastAsia"/>
                <w:sz w:val="18"/>
                <w:szCs w:val="18"/>
              </w:rPr>
            </w:pPr>
            <w:r>
              <w:rPr>
                <w:rFonts w:hint="eastAsia"/>
                <w:sz w:val="18"/>
                <w:szCs w:val="18"/>
              </w:rPr>
              <w:t>显示总内存、少量已用（内核+任务栈）、大量空闲</w:t>
            </w:r>
          </w:p>
        </w:tc>
        <w:tc>
          <w:tcPr>
            <w:tcW w:w="1030" w:type="dxa"/>
            <w:tcBorders>
              <w:top w:val="single" w:sz="6" w:space="0" w:color="auto"/>
            </w:tcBorders>
            <w:vAlign w:val="center"/>
          </w:tcPr>
          <w:p w14:paraId="60455933"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934" w14:textId="77777777" w:rsidR="00387ACB" w:rsidRDefault="00000000">
            <w:pPr>
              <w:wordWrap w:val="0"/>
              <w:jc w:val="center"/>
              <w:rPr>
                <w:rFonts w:hint="eastAsia"/>
                <w:sz w:val="18"/>
                <w:szCs w:val="18"/>
              </w:rPr>
            </w:pPr>
            <w:r>
              <w:rPr>
                <w:rFonts w:hint="eastAsia"/>
                <w:sz w:val="18"/>
                <w:szCs w:val="18"/>
              </w:rPr>
              <w:t>-</w:t>
            </w:r>
          </w:p>
        </w:tc>
      </w:tr>
      <w:tr w:rsidR="00387ACB" w14:paraId="6045593D" w14:textId="77777777">
        <w:trPr>
          <w:cantSplit/>
          <w:trHeight w:val="2026"/>
          <w:jc w:val="center"/>
        </w:trPr>
        <w:tc>
          <w:tcPr>
            <w:tcW w:w="768" w:type="dxa"/>
            <w:vAlign w:val="center"/>
          </w:tcPr>
          <w:p w14:paraId="60455936" w14:textId="77777777" w:rsidR="00387ACB" w:rsidRDefault="00000000">
            <w:pPr>
              <w:pStyle w:val="aff"/>
              <w:wordWrap w:val="0"/>
              <w:jc w:val="center"/>
              <w:rPr>
                <w:rFonts w:hint="eastAsia"/>
                <w:sz w:val="18"/>
                <w:szCs w:val="18"/>
              </w:rPr>
            </w:pPr>
            <w:r>
              <w:rPr>
                <w:rFonts w:hint="eastAsia"/>
                <w:sz w:val="18"/>
                <w:szCs w:val="18"/>
              </w:rPr>
              <w:t>步骤3</w:t>
            </w:r>
          </w:p>
        </w:tc>
        <w:tc>
          <w:tcPr>
            <w:tcW w:w="1045" w:type="dxa"/>
            <w:vAlign w:val="center"/>
          </w:tcPr>
          <w:p w14:paraId="60455937" w14:textId="77777777" w:rsidR="00387ACB" w:rsidRDefault="00000000">
            <w:pPr>
              <w:wordWrap w:val="0"/>
              <w:rPr>
                <w:rFonts w:hint="eastAsia"/>
                <w:sz w:val="18"/>
                <w:szCs w:val="18"/>
              </w:rPr>
            </w:pPr>
            <w:r>
              <w:rPr>
                <w:rFonts w:hint="eastAsia"/>
                <w:sz w:val="18"/>
                <w:szCs w:val="18"/>
              </w:rPr>
              <w:t>创建小/中/大内存任务</w:t>
            </w:r>
          </w:p>
        </w:tc>
        <w:tc>
          <w:tcPr>
            <w:tcW w:w="1207" w:type="dxa"/>
            <w:vAlign w:val="center"/>
          </w:tcPr>
          <w:p w14:paraId="60455938" w14:textId="77777777" w:rsidR="00387ACB" w:rsidRDefault="00000000">
            <w:pPr>
              <w:wordWrap w:val="0"/>
              <w:rPr>
                <w:rFonts w:hint="eastAsia"/>
                <w:sz w:val="18"/>
                <w:szCs w:val="18"/>
              </w:rPr>
            </w:pPr>
            <w:r>
              <w:rPr>
                <w:rFonts w:hint="eastAsia"/>
                <w:sz w:val="18"/>
                <w:szCs w:val="18"/>
              </w:rPr>
              <w:t xml:space="preserve">启动 </w:t>
            </w:r>
            <w:proofErr w:type="spellStart"/>
            <w:r>
              <w:rPr>
                <w:rFonts w:hint="eastAsia"/>
                <w:sz w:val="18"/>
                <w:szCs w:val="18"/>
              </w:rPr>
              <w:t>small_memory_task</w:t>
            </w:r>
            <w:proofErr w:type="spellEnd"/>
            <w:r>
              <w:rPr>
                <w:rFonts w:hint="eastAsia"/>
                <w:sz w:val="18"/>
                <w:szCs w:val="18"/>
              </w:rPr>
              <w:t xml:space="preserve">, </w:t>
            </w:r>
            <w:proofErr w:type="spellStart"/>
            <w:r>
              <w:rPr>
                <w:rFonts w:hint="eastAsia"/>
                <w:sz w:val="18"/>
                <w:szCs w:val="18"/>
              </w:rPr>
              <w:t>medium_memory_task</w:t>
            </w:r>
            <w:proofErr w:type="spellEnd"/>
            <w:r>
              <w:rPr>
                <w:rFonts w:hint="eastAsia"/>
                <w:sz w:val="18"/>
                <w:szCs w:val="18"/>
              </w:rPr>
              <w:t xml:space="preserve">, </w:t>
            </w:r>
            <w:proofErr w:type="spellStart"/>
            <w:r>
              <w:rPr>
                <w:rFonts w:hint="eastAsia"/>
                <w:sz w:val="18"/>
                <w:szCs w:val="18"/>
              </w:rPr>
              <w:t>large_memory_task</w:t>
            </w:r>
            <w:proofErr w:type="spellEnd"/>
          </w:p>
        </w:tc>
        <w:tc>
          <w:tcPr>
            <w:tcW w:w="1785" w:type="dxa"/>
            <w:vAlign w:val="center"/>
          </w:tcPr>
          <w:p w14:paraId="60455939" w14:textId="77777777" w:rsidR="00387ACB" w:rsidRDefault="00000000">
            <w:pPr>
              <w:wordWrap w:val="0"/>
              <w:autoSpaceDE w:val="0"/>
              <w:autoSpaceDN w:val="0"/>
              <w:adjustRightInd w:val="0"/>
              <w:rPr>
                <w:rFonts w:hint="eastAsia"/>
                <w:sz w:val="18"/>
                <w:szCs w:val="18"/>
              </w:rPr>
            </w:pPr>
            <w:r>
              <w:rPr>
                <w:rFonts w:hint="eastAsia"/>
                <w:sz w:val="18"/>
                <w:szCs w:val="18"/>
              </w:rPr>
              <w:t>模拟差异化内存负载</w:t>
            </w:r>
          </w:p>
        </w:tc>
        <w:tc>
          <w:tcPr>
            <w:tcW w:w="2230" w:type="dxa"/>
            <w:vAlign w:val="center"/>
          </w:tcPr>
          <w:p w14:paraId="6045593A" w14:textId="77777777" w:rsidR="00387ACB" w:rsidRDefault="00000000">
            <w:pPr>
              <w:wordWrap w:val="0"/>
              <w:snapToGrid w:val="0"/>
              <w:spacing w:line="260" w:lineRule="atLeast"/>
              <w:rPr>
                <w:rFonts w:hint="eastAsia"/>
                <w:sz w:val="18"/>
                <w:szCs w:val="18"/>
              </w:rPr>
            </w:pPr>
            <w:r>
              <w:rPr>
                <w:rFonts w:hint="eastAsia"/>
                <w:sz w:val="18"/>
                <w:szCs w:val="18"/>
              </w:rPr>
              <w:t>监控报告显示内存使用量随任务启动逐步上升</w:t>
            </w:r>
          </w:p>
        </w:tc>
        <w:tc>
          <w:tcPr>
            <w:tcW w:w="1030" w:type="dxa"/>
            <w:vAlign w:val="center"/>
          </w:tcPr>
          <w:p w14:paraId="6045593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3C" w14:textId="77777777" w:rsidR="00387ACB" w:rsidRDefault="00000000">
            <w:pPr>
              <w:wordWrap w:val="0"/>
              <w:jc w:val="center"/>
              <w:rPr>
                <w:rFonts w:hint="eastAsia"/>
                <w:sz w:val="18"/>
                <w:szCs w:val="18"/>
              </w:rPr>
            </w:pPr>
            <w:r>
              <w:rPr>
                <w:rFonts w:hint="eastAsia"/>
                <w:sz w:val="18"/>
                <w:szCs w:val="18"/>
              </w:rPr>
              <w:t>-</w:t>
            </w:r>
          </w:p>
        </w:tc>
      </w:tr>
      <w:tr w:rsidR="00387ACB" w14:paraId="60455945" w14:textId="77777777">
        <w:trPr>
          <w:cantSplit/>
          <w:trHeight w:val="2026"/>
          <w:jc w:val="center"/>
        </w:trPr>
        <w:tc>
          <w:tcPr>
            <w:tcW w:w="768" w:type="dxa"/>
            <w:vAlign w:val="center"/>
          </w:tcPr>
          <w:p w14:paraId="6045593E" w14:textId="77777777" w:rsidR="00387ACB" w:rsidRDefault="00000000">
            <w:pPr>
              <w:pStyle w:val="aff"/>
              <w:wordWrap w:val="0"/>
              <w:jc w:val="center"/>
              <w:rPr>
                <w:rFonts w:hint="eastAsia"/>
                <w:sz w:val="18"/>
                <w:szCs w:val="18"/>
              </w:rPr>
            </w:pPr>
            <w:r>
              <w:rPr>
                <w:rFonts w:hint="eastAsia"/>
                <w:sz w:val="18"/>
                <w:szCs w:val="18"/>
              </w:rPr>
              <w:t>步骤4</w:t>
            </w:r>
          </w:p>
        </w:tc>
        <w:tc>
          <w:tcPr>
            <w:tcW w:w="1045" w:type="dxa"/>
            <w:vAlign w:val="center"/>
          </w:tcPr>
          <w:p w14:paraId="6045593F" w14:textId="77777777" w:rsidR="00387ACB" w:rsidRDefault="00000000">
            <w:pPr>
              <w:wordWrap w:val="0"/>
              <w:rPr>
                <w:rFonts w:hint="eastAsia"/>
                <w:sz w:val="18"/>
                <w:szCs w:val="18"/>
              </w:rPr>
            </w:pPr>
            <w:r>
              <w:rPr>
                <w:rFonts w:hint="eastAsia"/>
                <w:sz w:val="18"/>
                <w:szCs w:val="18"/>
              </w:rPr>
              <w:t>任务运行中（部分释放阶段）</w:t>
            </w:r>
          </w:p>
        </w:tc>
        <w:tc>
          <w:tcPr>
            <w:tcW w:w="1207" w:type="dxa"/>
            <w:vAlign w:val="center"/>
          </w:tcPr>
          <w:p w14:paraId="60455940" w14:textId="77777777" w:rsidR="00387ACB" w:rsidRDefault="00000000">
            <w:pPr>
              <w:wordWrap w:val="0"/>
              <w:rPr>
                <w:rFonts w:hint="eastAsia"/>
                <w:sz w:val="18"/>
                <w:szCs w:val="18"/>
              </w:rPr>
            </w:pPr>
            <w:r>
              <w:rPr>
                <w:rFonts w:hint="eastAsia"/>
                <w:sz w:val="18"/>
                <w:szCs w:val="18"/>
              </w:rPr>
              <w:t>等待一段时间后</w:t>
            </w:r>
          </w:p>
        </w:tc>
        <w:tc>
          <w:tcPr>
            <w:tcW w:w="1785" w:type="dxa"/>
            <w:vAlign w:val="center"/>
          </w:tcPr>
          <w:p w14:paraId="60455941" w14:textId="77777777" w:rsidR="00387ACB" w:rsidRDefault="00000000">
            <w:pPr>
              <w:wordWrap w:val="0"/>
              <w:autoSpaceDE w:val="0"/>
              <w:autoSpaceDN w:val="0"/>
              <w:adjustRightInd w:val="0"/>
              <w:rPr>
                <w:rFonts w:hint="eastAsia"/>
                <w:sz w:val="18"/>
                <w:szCs w:val="18"/>
              </w:rPr>
            </w:pPr>
            <w:r>
              <w:rPr>
                <w:rFonts w:hint="eastAsia"/>
                <w:sz w:val="18"/>
                <w:szCs w:val="18"/>
              </w:rPr>
              <w:t>捕获中间状态（如大任务释放前5块）</w:t>
            </w:r>
          </w:p>
        </w:tc>
        <w:tc>
          <w:tcPr>
            <w:tcW w:w="2230" w:type="dxa"/>
            <w:vAlign w:val="center"/>
          </w:tcPr>
          <w:p w14:paraId="60455942" w14:textId="77777777" w:rsidR="00387ACB" w:rsidRDefault="00000000">
            <w:pPr>
              <w:wordWrap w:val="0"/>
              <w:snapToGrid w:val="0"/>
              <w:spacing w:line="260" w:lineRule="atLeast"/>
              <w:rPr>
                <w:rFonts w:hint="eastAsia"/>
                <w:sz w:val="18"/>
                <w:szCs w:val="18"/>
              </w:rPr>
            </w:pPr>
            <w:r>
              <w:rPr>
                <w:rFonts w:hint="eastAsia"/>
                <w:sz w:val="18"/>
                <w:szCs w:val="18"/>
              </w:rPr>
              <w:t>已用内存减少，但未归零；空闲内存增加</w:t>
            </w:r>
          </w:p>
        </w:tc>
        <w:tc>
          <w:tcPr>
            <w:tcW w:w="1030" w:type="dxa"/>
            <w:vAlign w:val="center"/>
          </w:tcPr>
          <w:p w14:paraId="6045594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44" w14:textId="77777777" w:rsidR="00387ACB" w:rsidRDefault="00000000">
            <w:pPr>
              <w:wordWrap w:val="0"/>
              <w:jc w:val="center"/>
              <w:rPr>
                <w:rFonts w:hint="eastAsia"/>
                <w:sz w:val="18"/>
                <w:szCs w:val="18"/>
              </w:rPr>
            </w:pPr>
            <w:r>
              <w:rPr>
                <w:rFonts w:hint="eastAsia"/>
                <w:sz w:val="18"/>
                <w:szCs w:val="18"/>
              </w:rPr>
              <w:t>-</w:t>
            </w:r>
          </w:p>
        </w:tc>
      </w:tr>
      <w:tr w:rsidR="00387ACB" w14:paraId="6045594D" w14:textId="77777777">
        <w:trPr>
          <w:cantSplit/>
          <w:trHeight w:val="2026"/>
          <w:jc w:val="center"/>
        </w:trPr>
        <w:tc>
          <w:tcPr>
            <w:tcW w:w="768" w:type="dxa"/>
            <w:vAlign w:val="center"/>
          </w:tcPr>
          <w:p w14:paraId="60455946" w14:textId="77777777" w:rsidR="00387ACB" w:rsidRDefault="00000000">
            <w:pPr>
              <w:pStyle w:val="aff"/>
              <w:wordWrap w:val="0"/>
              <w:jc w:val="center"/>
              <w:rPr>
                <w:rFonts w:hint="eastAsia"/>
                <w:sz w:val="18"/>
                <w:szCs w:val="18"/>
              </w:rPr>
            </w:pPr>
            <w:r>
              <w:rPr>
                <w:rFonts w:hint="eastAsia"/>
                <w:sz w:val="18"/>
                <w:szCs w:val="18"/>
              </w:rPr>
              <w:t>步骤5</w:t>
            </w:r>
          </w:p>
        </w:tc>
        <w:tc>
          <w:tcPr>
            <w:tcW w:w="1045" w:type="dxa"/>
            <w:vAlign w:val="center"/>
          </w:tcPr>
          <w:p w14:paraId="60455947" w14:textId="77777777" w:rsidR="00387ACB" w:rsidRDefault="00000000">
            <w:pPr>
              <w:wordWrap w:val="0"/>
              <w:rPr>
                <w:rFonts w:hint="eastAsia"/>
                <w:sz w:val="18"/>
                <w:szCs w:val="18"/>
              </w:rPr>
            </w:pPr>
            <w:r>
              <w:rPr>
                <w:rFonts w:hint="eastAsia"/>
                <w:sz w:val="18"/>
                <w:szCs w:val="18"/>
              </w:rPr>
              <w:t>新增更多任务（如第二个大内存任务）</w:t>
            </w:r>
          </w:p>
        </w:tc>
        <w:tc>
          <w:tcPr>
            <w:tcW w:w="1207" w:type="dxa"/>
            <w:vAlign w:val="center"/>
          </w:tcPr>
          <w:p w14:paraId="60455948" w14:textId="77777777" w:rsidR="00387ACB" w:rsidRDefault="00000000">
            <w:pPr>
              <w:wordWrap w:val="0"/>
              <w:rPr>
                <w:rFonts w:hint="eastAsia"/>
                <w:sz w:val="18"/>
                <w:szCs w:val="18"/>
              </w:rPr>
            </w:pPr>
            <w:r>
              <w:rPr>
                <w:rFonts w:hint="eastAsia"/>
                <w:sz w:val="18"/>
                <w:szCs w:val="18"/>
              </w:rPr>
              <w:t xml:space="preserve">创建 </w:t>
            </w:r>
            <w:proofErr w:type="spellStart"/>
            <w:r>
              <w:rPr>
                <w:rFonts w:hint="eastAsia"/>
                <w:sz w:val="18"/>
                <w:szCs w:val="18"/>
              </w:rPr>
              <w:t>large_memory_task</w:t>
            </w:r>
            <w:proofErr w:type="spellEnd"/>
            <w:r>
              <w:rPr>
                <w:rFonts w:hint="eastAsia"/>
                <w:sz w:val="18"/>
                <w:szCs w:val="18"/>
              </w:rPr>
              <w:t xml:space="preserve">(2) 和 </w:t>
            </w:r>
            <w:proofErr w:type="spellStart"/>
            <w:r>
              <w:rPr>
                <w:rFonts w:hint="eastAsia"/>
                <w:sz w:val="18"/>
                <w:szCs w:val="18"/>
              </w:rPr>
              <w:t>small_memory_task</w:t>
            </w:r>
            <w:proofErr w:type="spellEnd"/>
            <w:r>
              <w:rPr>
                <w:rFonts w:hint="eastAsia"/>
                <w:sz w:val="18"/>
                <w:szCs w:val="18"/>
              </w:rPr>
              <w:t>(2)</w:t>
            </w:r>
          </w:p>
        </w:tc>
        <w:tc>
          <w:tcPr>
            <w:tcW w:w="1785" w:type="dxa"/>
            <w:vAlign w:val="center"/>
          </w:tcPr>
          <w:p w14:paraId="60455949" w14:textId="77777777" w:rsidR="00387ACB" w:rsidRDefault="00000000">
            <w:pPr>
              <w:wordWrap w:val="0"/>
              <w:autoSpaceDE w:val="0"/>
              <w:autoSpaceDN w:val="0"/>
              <w:adjustRightInd w:val="0"/>
              <w:rPr>
                <w:rFonts w:hint="eastAsia"/>
                <w:sz w:val="18"/>
                <w:szCs w:val="18"/>
              </w:rPr>
            </w:pPr>
            <w:r>
              <w:rPr>
                <w:rFonts w:hint="eastAsia"/>
                <w:sz w:val="18"/>
                <w:szCs w:val="18"/>
              </w:rPr>
              <w:t>测试任务数量扩展</w:t>
            </w:r>
          </w:p>
        </w:tc>
        <w:tc>
          <w:tcPr>
            <w:tcW w:w="2230" w:type="dxa"/>
            <w:vAlign w:val="center"/>
          </w:tcPr>
          <w:p w14:paraId="6045594A" w14:textId="77777777" w:rsidR="00387ACB" w:rsidRDefault="00000000">
            <w:pPr>
              <w:wordWrap w:val="0"/>
              <w:snapToGrid w:val="0"/>
              <w:spacing w:line="260" w:lineRule="atLeast"/>
              <w:rPr>
                <w:rFonts w:hint="eastAsia"/>
                <w:sz w:val="18"/>
                <w:szCs w:val="18"/>
              </w:rPr>
            </w:pPr>
            <w:r>
              <w:rPr>
                <w:rFonts w:hint="eastAsia"/>
                <w:sz w:val="18"/>
                <w:szCs w:val="18"/>
              </w:rPr>
              <w:t>监控系统仍能正确反映总内存使用峰值</w:t>
            </w:r>
          </w:p>
        </w:tc>
        <w:tc>
          <w:tcPr>
            <w:tcW w:w="1030" w:type="dxa"/>
            <w:vAlign w:val="center"/>
          </w:tcPr>
          <w:p w14:paraId="6045594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4C" w14:textId="77777777" w:rsidR="00387ACB" w:rsidRDefault="00000000">
            <w:pPr>
              <w:wordWrap w:val="0"/>
              <w:jc w:val="center"/>
              <w:rPr>
                <w:rFonts w:hint="eastAsia"/>
                <w:sz w:val="18"/>
                <w:szCs w:val="18"/>
              </w:rPr>
            </w:pPr>
            <w:r>
              <w:rPr>
                <w:rFonts w:hint="eastAsia"/>
                <w:sz w:val="18"/>
                <w:szCs w:val="18"/>
              </w:rPr>
              <w:t>-</w:t>
            </w:r>
          </w:p>
        </w:tc>
      </w:tr>
      <w:tr w:rsidR="00387ACB" w14:paraId="60455955" w14:textId="77777777">
        <w:trPr>
          <w:cantSplit/>
          <w:trHeight w:val="2026"/>
          <w:jc w:val="center"/>
        </w:trPr>
        <w:tc>
          <w:tcPr>
            <w:tcW w:w="768" w:type="dxa"/>
            <w:vAlign w:val="center"/>
          </w:tcPr>
          <w:p w14:paraId="6045594E" w14:textId="77777777" w:rsidR="00387ACB" w:rsidRDefault="00000000">
            <w:pPr>
              <w:pStyle w:val="aff"/>
              <w:wordWrap w:val="0"/>
              <w:jc w:val="center"/>
              <w:rPr>
                <w:rFonts w:hint="eastAsia"/>
                <w:sz w:val="18"/>
                <w:szCs w:val="18"/>
              </w:rPr>
            </w:pPr>
            <w:r>
              <w:rPr>
                <w:rFonts w:hint="eastAsia"/>
                <w:sz w:val="18"/>
                <w:szCs w:val="18"/>
              </w:rPr>
              <w:t>步骤6</w:t>
            </w:r>
          </w:p>
        </w:tc>
        <w:tc>
          <w:tcPr>
            <w:tcW w:w="1045" w:type="dxa"/>
            <w:vAlign w:val="center"/>
          </w:tcPr>
          <w:p w14:paraId="6045594F" w14:textId="77777777" w:rsidR="00387ACB" w:rsidRDefault="00000000">
            <w:pPr>
              <w:wordWrap w:val="0"/>
              <w:rPr>
                <w:rFonts w:hint="eastAsia"/>
                <w:sz w:val="18"/>
                <w:szCs w:val="18"/>
              </w:rPr>
            </w:pPr>
            <w:r>
              <w:rPr>
                <w:rFonts w:hint="eastAsia"/>
                <w:sz w:val="18"/>
                <w:szCs w:val="18"/>
              </w:rPr>
              <w:t>所有任务完成后</w:t>
            </w:r>
          </w:p>
        </w:tc>
        <w:tc>
          <w:tcPr>
            <w:tcW w:w="1207" w:type="dxa"/>
            <w:vAlign w:val="center"/>
          </w:tcPr>
          <w:p w14:paraId="60455950"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print_monitor_snapshot</w:t>
            </w:r>
            <w:proofErr w:type="spellEnd"/>
            <w:r>
              <w:rPr>
                <w:rFonts w:hint="eastAsia"/>
                <w:sz w:val="18"/>
                <w:szCs w:val="18"/>
              </w:rPr>
              <w:t>("Final")</w:t>
            </w:r>
          </w:p>
        </w:tc>
        <w:tc>
          <w:tcPr>
            <w:tcW w:w="1785" w:type="dxa"/>
            <w:vAlign w:val="center"/>
          </w:tcPr>
          <w:p w14:paraId="60455951" w14:textId="77777777" w:rsidR="00387ACB" w:rsidRDefault="00000000">
            <w:pPr>
              <w:wordWrap w:val="0"/>
              <w:autoSpaceDE w:val="0"/>
              <w:autoSpaceDN w:val="0"/>
              <w:adjustRightInd w:val="0"/>
              <w:rPr>
                <w:rFonts w:hint="eastAsia"/>
                <w:sz w:val="18"/>
                <w:szCs w:val="18"/>
              </w:rPr>
            </w:pPr>
            <w:r>
              <w:rPr>
                <w:rFonts w:hint="eastAsia"/>
                <w:sz w:val="18"/>
                <w:szCs w:val="18"/>
              </w:rPr>
              <w:t>获取最终快照</w:t>
            </w:r>
          </w:p>
        </w:tc>
        <w:tc>
          <w:tcPr>
            <w:tcW w:w="2230" w:type="dxa"/>
            <w:vAlign w:val="center"/>
          </w:tcPr>
          <w:p w14:paraId="60455952" w14:textId="77777777" w:rsidR="00387ACB" w:rsidRDefault="00000000">
            <w:pPr>
              <w:wordWrap w:val="0"/>
              <w:snapToGrid w:val="0"/>
              <w:spacing w:line="260" w:lineRule="atLeast"/>
              <w:rPr>
                <w:rFonts w:hint="eastAsia"/>
                <w:sz w:val="18"/>
                <w:szCs w:val="18"/>
              </w:rPr>
            </w:pPr>
            <w:r>
              <w:rPr>
                <w:rFonts w:hint="eastAsia"/>
                <w:sz w:val="18"/>
                <w:szCs w:val="18"/>
              </w:rPr>
              <w:t>已用内存应回落到接近初始水平（无泄漏）</w:t>
            </w:r>
          </w:p>
        </w:tc>
        <w:tc>
          <w:tcPr>
            <w:tcW w:w="1030" w:type="dxa"/>
            <w:vAlign w:val="center"/>
          </w:tcPr>
          <w:p w14:paraId="6045595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54" w14:textId="77777777" w:rsidR="00387ACB" w:rsidRDefault="00000000">
            <w:pPr>
              <w:wordWrap w:val="0"/>
              <w:jc w:val="center"/>
              <w:rPr>
                <w:rFonts w:hint="eastAsia"/>
                <w:sz w:val="18"/>
                <w:szCs w:val="18"/>
              </w:rPr>
            </w:pPr>
            <w:r>
              <w:rPr>
                <w:rFonts w:hint="eastAsia"/>
                <w:sz w:val="18"/>
                <w:szCs w:val="18"/>
              </w:rPr>
              <w:t>-</w:t>
            </w:r>
          </w:p>
        </w:tc>
      </w:tr>
      <w:tr w:rsidR="00387ACB" w14:paraId="6045595D" w14:textId="77777777">
        <w:trPr>
          <w:cantSplit/>
          <w:trHeight w:val="2026"/>
          <w:jc w:val="center"/>
        </w:trPr>
        <w:tc>
          <w:tcPr>
            <w:tcW w:w="768" w:type="dxa"/>
            <w:vAlign w:val="center"/>
          </w:tcPr>
          <w:p w14:paraId="60455956" w14:textId="77777777" w:rsidR="00387ACB" w:rsidRDefault="00000000">
            <w:pPr>
              <w:pStyle w:val="aff"/>
              <w:wordWrap w:val="0"/>
              <w:jc w:val="center"/>
              <w:rPr>
                <w:rFonts w:hint="eastAsia"/>
                <w:sz w:val="18"/>
                <w:szCs w:val="18"/>
              </w:rPr>
            </w:pPr>
            <w:r>
              <w:rPr>
                <w:rFonts w:hint="eastAsia"/>
                <w:sz w:val="18"/>
                <w:szCs w:val="18"/>
              </w:rPr>
              <w:lastRenderedPageBreak/>
              <w:t>步骤7</w:t>
            </w:r>
          </w:p>
        </w:tc>
        <w:tc>
          <w:tcPr>
            <w:tcW w:w="1045" w:type="dxa"/>
            <w:vAlign w:val="center"/>
          </w:tcPr>
          <w:p w14:paraId="60455957"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rtems_monitor_print_detailed_report</w:t>
            </w:r>
            <w:proofErr w:type="spellEnd"/>
            <w:r>
              <w:rPr>
                <w:rFonts w:hint="eastAsia"/>
                <w:sz w:val="18"/>
                <w:szCs w:val="18"/>
              </w:rPr>
              <w:t>()</w:t>
            </w:r>
          </w:p>
        </w:tc>
        <w:tc>
          <w:tcPr>
            <w:tcW w:w="1207" w:type="dxa"/>
            <w:vAlign w:val="center"/>
          </w:tcPr>
          <w:p w14:paraId="60455958" w14:textId="77777777" w:rsidR="00387ACB" w:rsidRDefault="00000000">
            <w:pPr>
              <w:wordWrap w:val="0"/>
              <w:rPr>
                <w:rFonts w:hint="eastAsia"/>
                <w:sz w:val="18"/>
                <w:szCs w:val="18"/>
              </w:rPr>
            </w:pPr>
            <w:r>
              <w:rPr>
                <w:rFonts w:hint="eastAsia"/>
                <w:sz w:val="18"/>
                <w:szCs w:val="18"/>
              </w:rPr>
              <w:t>输出完整内存报告</w:t>
            </w:r>
          </w:p>
        </w:tc>
        <w:tc>
          <w:tcPr>
            <w:tcW w:w="1785" w:type="dxa"/>
            <w:vAlign w:val="center"/>
          </w:tcPr>
          <w:p w14:paraId="60455959" w14:textId="77777777" w:rsidR="00387ACB" w:rsidRDefault="00000000">
            <w:pPr>
              <w:wordWrap w:val="0"/>
              <w:autoSpaceDE w:val="0"/>
              <w:autoSpaceDN w:val="0"/>
              <w:adjustRightInd w:val="0"/>
              <w:rPr>
                <w:rFonts w:hint="eastAsia"/>
                <w:sz w:val="18"/>
                <w:szCs w:val="18"/>
              </w:rPr>
            </w:pPr>
            <w:r>
              <w:rPr>
                <w:rFonts w:hint="eastAsia"/>
                <w:sz w:val="18"/>
                <w:szCs w:val="18"/>
              </w:rPr>
              <w:t>验证格式与内容完整性</w:t>
            </w:r>
          </w:p>
        </w:tc>
        <w:tc>
          <w:tcPr>
            <w:tcW w:w="2230" w:type="dxa"/>
            <w:vAlign w:val="center"/>
          </w:tcPr>
          <w:p w14:paraId="6045595A" w14:textId="77777777" w:rsidR="00387ACB" w:rsidRDefault="00000000">
            <w:pPr>
              <w:wordWrap w:val="0"/>
              <w:snapToGrid w:val="0"/>
              <w:spacing w:line="260" w:lineRule="atLeast"/>
              <w:rPr>
                <w:rFonts w:hint="eastAsia"/>
                <w:sz w:val="18"/>
                <w:szCs w:val="18"/>
              </w:rPr>
            </w:pPr>
            <w:r>
              <w:rPr>
                <w:rFonts w:hint="eastAsia"/>
                <w:sz w:val="18"/>
                <w:szCs w:val="18"/>
              </w:rPr>
              <w:t>包含总内存、使用量、空闲量、最大空闲块等字段</w:t>
            </w:r>
          </w:p>
        </w:tc>
        <w:tc>
          <w:tcPr>
            <w:tcW w:w="1030" w:type="dxa"/>
            <w:vAlign w:val="center"/>
          </w:tcPr>
          <w:p w14:paraId="6045595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5C" w14:textId="77777777" w:rsidR="00387ACB" w:rsidRDefault="00000000">
            <w:pPr>
              <w:wordWrap w:val="0"/>
              <w:jc w:val="center"/>
              <w:rPr>
                <w:rFonts w:hint="eastAsia"/>
                <w:sz w:val="18"/>
                <w:szCs w:val="18"/>
              </w:rPr>
            </w:pPr>
            <w:r>
              <w:rPr>
                <w:rFonts w:hint="eastAsia"/>
                <w:sz w:val="18"/>
                <w:szCs w:val="18"/>
              </w:rPr>
              <w:t>-</w:t>
            </w:r>
          </w:p>
        </w:tc>
      </w:tr>
      <w:tr w:rsidR="00387ACB" w14:paraId="60455965" w14:textId="77777777">
        <w:trPr>
          <w:cantSplit/>
          <w:trHeight w:val="2026"/>
          <w:jc w:val="center"/>
        </w:trPr>
        <w:tc>
          <w:tcPr>
            <w:tcW w:w="768" w:type="dxa"/>
            <w:vAlign w:val="center"/>
          </w:tcPr>
          <w:p w14:paraId="6045595E" w14:textId="77777777" w:rsidR="00387ACB" w:rsidRDefault="00000000">
            <w:pPr>
              <w:pStyle w:val="aff"/>
              <w:wordWrap w:val="0"/>
              <w:jc w:val="center"/>
              <w:rPr>
                <w:rFonts w:hint="eastAsia"/>
                <w:sz w:val="18"/>
                <w:szCs w:val="18"/>
              </w:rPr>
            </w:pPr>
            <w:r>
              <w:rPr>
                <w:rFonts w:hint="eastAsia"/>
                <w:sz w:val="18"/>
                <w:szCs w:val="18"/>
              </w:rPr>
              <w:t>步骤8</w:t>
            </w:r>
          </w:p>
        </w:tc>
        <w:tc>
          <w:tcPr>
            <w:tcW w:w="1045" w:type="dxa"/>
            <w:vAlign w:val="center"/>
          </w:tcPr>
          <w:p w14:paraId="6045595F" w14:textId="77777777" w:rsidR="00387ACB" w:rsidRDefault="00000000">
            <w:pPr>
              <w:wordWrap w:val="0"/>
              <w:rPr>
                <w:rFonts w:hint="eastAsia"/>
                <w:sz w:val="18"/>
                <w:szCs w:val="18"/>
              </w:rPr>
            </w:pPr>
            <w:r>
              <w:rPr>
                <w:rFonts w:hint="eastAsia"/>
                <w:sz w:val="18"/>
                <w:szCs w:val="18"/>
              </w:rPr>
              <w:t xml:space="preserve">（性能测试专用）循环调用 </w:t>
            </w:r>
            <w:proofErr w:type="spellStart"/>
            <w:r>
              <w:rPr>
                <w:rFonts w:hint="eastAsia"/>
                <w:sz w:val="18"/>
                <w:szCs w:val="18"/>
              </w:rPr>
              <w:t>rtems_monitor_sample</w:t>
            </w:r>
            <w:proofErr w:type="spellEnd"/>
            <w:r>
              <w:rPr>
                <w:rFonts w:hint="eastAsia"/>
                <w:sz w:val="18"/>
                <w:szCs w:val="18"/>
              </w:rPr>
              <w:t>()</w:t>
            </w:r>
          </w:p>
        </w:tc>
        <w:tc>
          <w:tcPr>
            <w:tcW w:w="1207" w:type="dxa"/>
            <w:vAlign w:val="center"/>
          </w:tcPr>
          <w:p w14:paraId="60455960" w14:textId="77777777" w:rsidR="00387ACB" w:rsidRDefault="00000000">
            <w:pPr>
              <w:wordWrap w:val="0"/>
              <w:rPr>
                <w:rFonts w:hint="eastAsia"/>
                <w:sz w:val="18"/>
                <w:szCs w:val="18"/>
              </w:rPr>
            </w:pPr>
            <w:r>
              <w:rPr>
                <w:rFonts w:hint="eastAsia"/>
                <w:sz w:val="18"/>
                <w:szCs w:val="18"/>
              </w:rPr>
              <w:t>循环 10 次采样</w:t>
            </w:r>
          </w:p>
        </w:tc>
        <w:tc>
          <w:tcPr>
            <w:tcW w:w="1785" w:type="dxa"/>
            <w:vAlign w:val="center"/>
          </w:tcPr>
          <w:p w14:paraId="60455961" w14:textId="77777777" w:rsidR="00387ACB" w:rsidRDefault="00000000">
            <w:pPr>
              <w:wordWrap w:val="0"/>
              <w:autoSpaceDE w:val="0"/>
              <w:autoSpaceDN w:val="0"/>
              <w:adjustRightInd w:val="0"/>
              <w:rPr>
                <w:rFonts w:hint="eastAsia"/>
                <w:sz w:val="18"/>
                <w:szCs w:val="18"/>
              </w:rPr>
            </w:pPr>
            <w:r>
              <w:rPr>
                <w:rFonts w:hint="eastAsia"/>
                <w:sz w:val="18"/>
                <w:szCs w:val="18"/>
              </w:rPr>
              <w:t>测量单次采样开销</w:t>
            </w:r>
          </w:p>
        </w:tc>
        <w:tc>
          <w:tcPr>
            <w:tcW w:w="2230" w:type="dxa"/>
            <w:vAlign w:val="center"/>
          </w:tcPr>
          <w:p w14:paraId="60455962" w14:textId="77777777" w:rsidR="00387ACB" w:rsidRDefault="00000000">
            <w:pPr>
              <w:wordWrap w:val="0"/>
              <w:snapToGrid w:val="0"/>
              <w:spacing w:line="260" w:lineRule="atLeast"/>
              <w:rPr>
                <w:rFonts w:hint="eastAsia"/>
                <w:sz w:val="18"/>
                <w:szCs w:val="18"/>
              </w:rPr>
            </w:pPr>
            <w:r>
              <w:rPr>
                <w:rFonts w:hint="eastAsia"/>
                <w:sz w:val="18"/>
                <w:szCs w:val="18"/>
              </w:rPr>
              <w:t>平均耗时合理（通常 &lt; 10ms）</w:t>
            </w:r>
          </w:p>
        </w:tc>
        <w:tc>
          <w:tcPr>
            <w:tcW w:w="1030" w:type="dxa"/>
            <w:vAlign w:val="center"/>
          </w:tcPr>
          <w:p w14:paraId="60455963"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64" w14:textId="77777777" w:rsidR="00387ACB" w:rsidRDefault="00000000">
            <w:pPr>
              <w:wordWrap w:val="0"/>
              <w:jc w:val="center"/>
              <w:rPr>
                <w:rFonts w:hint="eastAsia"/>
                <w:sz w:val="18"/>
                <w:szCs w:val="18"/>
              </w:rPr>
            </w:pPr>
            <w:r>
              <w:rPr>
                <w:rFonts w:hint="eastAsia"/>
                <w:sz w:val="18"/>
                <w:szCs w:val="18"/>
              </w:rPr>
              <w:t>-</w:t>
            </w:r>
          </w:p>
        </w:tc>
      </w:tr>
      <w:tr w:rsidR="00387ACB" w14:paraId="6045596D" w14:textId="77777777">
        <w:trPr>
          <w:cantSplit/>
          <w:trHeight w:val="2026"/>
          <w:jc w:val="center"/>
        </w:trPr>
        <w:tc>
          <w:tcPr>
            <w:tcW w:w="768" w:type="dxa"/>
            <w:vAlign w:val="center"/>
          </w:tcPr>
          <w:p w14:paraId="60455966" w14:textId="77777777" w:rsidR="00387ACB" w:rsidRDefault="00000000">
            <w:pPr>
              <w:pStyle w:val="aff"/>
              <w:wordWrap w:val="0"/>
              <w:jc w:val="center"/>
              <w:rPr>
                <w:rFonts w:hint="eastAsia"/>
                <w:sz w:val="18"/>
                <w:szCs w:val="18"/>
              </w:rPr>
            </w:pPr>
            <w:r>
              <w:rPr>
                <w:rFonts w:hint="eastAsia"/>
                <w:sz w:val="18"/>
                <w:szCs w:val="18"/>
              </w:rPr>
              <w:t>步骤9</w:t>
            </w:r>
          </w:p>
        </w:tc>
        <w:tc>
          <w:tcPr>
            <w:tcW w:w="1045" w:type="dxa"/>
            <w:vAlign w:val="center"/>
          </w:tcPr>
          <w:p w14:paraId="60455967" w14:textId="77777777" w:rsidR="00387ACB" w:rsidRDefault="00000000">
            <w:pPr>
              <w:wordWrap w:val="0"/>
              <w:rPr>
                <w:rFonts w:hint="eastAsia"/>
                <w:sz w:val="18"/>
                <w:szCs w:val="18"/>
              </w:rPr>
            </w:pPr>
            <w:r>
              <w:rPr>
                <w:rFonts w:hint="eastAsia"/>
                <w:sz w:val="18"/>
                <w:szCs w:val="18"/>
              </w:rPr>
              <w:t>（性能测试专用）并发运行 5 个性能任务 + 高频监控</w:t>
            </w:r>
          </w:p>
        </w:tc>
        <w:tc>
          <w:tcPr>
            <w:tcW w:w="1207" w:type="dxa"/>
            <w:vAlign w:val="center"/>
          </w:tcPr>
          <w:p w14:paraId="60455968" w14:textId="77777777" w:rsidR="00387ACB" w:rsidRDefault="00000000">
            <w:pPr>
              <w:wordWrap w:val="0"/>
              <w:rPr>
                <w:rFonts w:hint="eastAsia"/>
                <w:sz w:val="18"/>
                <w:szCs w:val="18"/>
              </w:rPr>
            </w:pPr>
            <w:r>
              <w:rPr>
                <w:rFonts w:hint="eastAsia"/>
                <w:sz w:val="18"/>
                <w:szCs w:val="18"/>
              </w:rPr>
              <w:t>每 100ms 采样+打印一次，共 5 轮</w:t>
            </w:r>
          </w:p>
        </w:tc>
        <w:tc>
          <w:tcPr>
            <w:tcW w:w="1785" w:type="dxa"/>
            <w:vAlign w:val="center"/>
          </w:tcPr>
          <w:p w14:paraId="60455969" w14:textId="77777777" w:rsidR="00387ACB" w:rsidRDefault="00000000">
            <w:pPr>
              <w:wordWrap w:val="0"/>
              <w:autoSpaceDE w:val="0"/>
              <w:autoSpaceDN w:val="0"/>
              <w:adjustRightInd w:val="0"/>
              <w:rPr>
                <w:rFonts w:hint="eastAsia"/>
                <w:sz w:val="18"/>
                <w:szCs w:val="18"/>
              </w:rPr>
            </w:pPr>
            <w:r>
              <w:rPr>
                <w:rFonts w:hint="eastAsia"/>
                <w:sz w:val="18"/>
                <w:szCs w:val="18"/>
              </w:rPr>
              <w:t>压力测试监控子系统</w:t>
            </w:r>
          </w:p>
        </w:tc>
        <w:tc>
          <w:tcPr>
            <w:tcW w:w="2230" w:type="dxa"/>
            <w:vAlign w:val="center"/>
          </w:tcPr>
          <w:p w14:paraId="6045596A" w14:textId="77777777" w:rsidR="00387ACB" w:rsidRDefault="00000000">
            <w:pPr>
              <w:wordWrap w:val="0"/>
              <w:snapToGrid w:val="0"/>
              <w:spacing w:line="260" w:lineRule="atLeast"/>
              <w:rPr>
                <w:rFonts w:hint="eastAsia"/>
                <w:sz w:val="18"/>
                <w:szCs w:val="18"/>
              </w:rPr>
            </w:pPr>
            <w:r>
              <w:rPr>
                <w:rFonts w:hint="eastAsia"/>
                <w:sz w:val="18"/>
                <w:szCs w:val="18"/>
              </w:rPr>
              <w:t>系统不崩溃，监控数据持续更新，任务正常完成</w:t>
            </w:r>
          </w:p>
        </w:tc>
        <w:tc>
          <w:tcPr>
            <w:tcW w:w="1030" w:type="dxa"/>
            <w:vAlign w:val="center"/>
          </w:tcPr>
          <w:p w14:paraId="6045596B"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6C" w14:textId="77777777" w:rsidR="00387ACB" w:rsidRDefault="00000000">
            <w:pPr>
              <w:wordWrap w:val="0"/>
              <w:jc w:val="center"/>
              <w:rPr>
                <w:rFonts w:hint="eastAsia"/>
                <w:sz w:val="18"/>
                <w:szCs w:val="18"/>
              </w:rPr>
            </w:pPr>
            <w:r>
              <w:rPr>
                <w:rFonts w:hint="eastAsia"/>
                <w:sz w:val="18"/>
                <w:szCs w:val="18"/>
              </w:rPr>
              <w:t>-</w:t>
            </w:r>
          </w:p>
        </w:tc>
      </w:tr>
    </w:tbl>
    <w:p w14:paraId="6045596E" w14:textId="77777777" w:rsidR="00387ACB" w:rsidRDefault="00387ACB">
      <w:pPr>
        <w:pStyle w:val="a5"/>
        <w:ind w:firstLineChars="0" w:firstLine="0"/>
        <w:rPr>
          <w:rFonts w:hint="eastAsia"/>
        </w:rPr>
      </w:pPr>
    </w:p>
    <w:p w14:paraId="6045596F" w14:textId="77777777" w:rsidR="00387ACB" w:rsidRDefault="00000000">
      <w:pPr>
        <w:pStyle w:val="30"/>
        <w:numPr>
          <w:ilvl w:val="2"/>
          <w:numId w:val="26"/>
        </w:numPr>
        <w:tabs>
          <w:tab w:val="clear" w:pos="1021"/>
          <w:tab w:val="left" w:pos="720"/>
          <w:tab w:val="left" w:pos="1006"/>
        </w:tabs>
        <w:adjustRightInd w:val="0"/>
        <w:snapToGrid w:val="0"/>
        <w:spacing w:before="0" w:after="0" w:line="360" w:lineRule="auto"/>
        <w:ind w:left="823" w:hangingChars="343" w:hanging="823"/>
        <w:rPr>
          <w:b w:val="0"/>
        </w:rPr>
      </w:pPr>
      <w:r>
        <w:rPr>
          <w:rFonts w:hint="eastAsia"/>
          <w:b w:val="0"/>
        </w:rPr>
        <w:t>网络监控子系统</w:t>
      </w:r>
    </w:p>
    <w:p w14:paraId="60455970" w14:textId="77777777" w:rsidR="00387ACB" w:rsidRDefault="00000000">
      <w:pPr>
        <w:pStyle w:val="4"/>
        <w:numPr>
          <w:ilvl w:val="3"/>
          <w:numId w:val="26"/>
        </w:numPr>
        <w:rPr>
          <w:b w:val="0"/>
        </w:rPr>
      </w:pPr>
      <w:r>
        <w:rPr>
          <w:rFonts w:hint="eastAsia"/>
          <w:b w:val="0"/>
        </w:rPr>
        <w:t>测试原理</w:t>
      </w:r>
    </w:p>
    <w:p w14:paraId="60455971" w14:textId="77777777" w:rsidR="00387ACB" w:rsidRDefault="00000000">
      <w:pPr>
        <w:pStyle w:val="a5"/>
        <w:ind w:firstLineChars="0" w:firstLine="0"/>
        <w:rPr>
          <w:rFonts w:hint="eastAsia"/>
        </w:rPr>
      </w:pPr>
      <w:r>
        <w:rPr>
          <w:rFonts w:hint="eastAsia"/>
        </w:rPr>
        <w:t>1. 背景与目标</w:t>
      </w:r>
    </w:p>
    <w:p w14:paraId="60455972" w14:textId="77777777" w:rsidR="00387ACB" w:rsidRDefault="00000000">
      <w:pPr>
        <w:pStyle w:val="a5"/>
        <w:ind w:firstLine="480"/>
        <w:rPr>
          <w:rFonts w:hint="eastAsia"/>
        </w:rPr>
      </w:pPr>
      <w:r>
        <w:rPr>
          <w:rFonts w:hint="eastAsia"/>
        </w:rPr>
        <w:t xml:space="preserve">RTEMS 内核通过 网络监控子系统（基于 </w:t>
      </w:r>
      <w:proofErr w:type="spellStart"/>
      <w:r>
        <w:rPr>
          <w:rFonts w:hint="eastAsia"/>
        </w:rPr>
        <w:t>rtems_monitor</w:t>
      </w:r>
      <w:proofErr w:type="spellEnd"/>
      <w:r>
        <w:rPr>
          <w:rFonts w:hint="eastAsia"/>
        </w:rPr>
        <w:t xml:space="preserve"> 框架）提供对系统网络接口流量与错误状态的实时采集能力，包括接收/发送的字节数、数据包数及错误计数等关键指标。该机制是实现 网络资源使用感知、带宽隔离、异常检测与安全审计 的基础支撑。</w:t>
      </w:r>
    </w:p>
    <w:p w14:paraId="60455973" w14:textId="77777777" w:rsidR="00387ACB" w:rsidRDefault="00387ACB">
      <w:pPr>
        <w:pStyle w:val="a5"/>
        <w:ind w:firstLine="480"/>
        <w:rPr>
          <w:rFonts w:hint="eastAsia"/>
        </w:rPr>
      </w:pPr>
    </w:p>
    <w:p w14:paraId="60455974" w14:textId="77777777" w:rsidR="00387ACB" w:rsidRDefault="00000000">
      <w:pPr>
        <w:pStyle w:val="a5"/>
        <w:ind w:firstLine="480"/>
        <w:rPr>
          <w:rFonts w:hint="eastAsia"/>
        </w:rPr>
      </w:pPr>
      <w:r>
        <w:rPr>
          <w:rFonts w:hint="eastAsia"/>
        </w:rPr>
        <w:t>本测试旨在验证：</w:t>
      </w:r>
    </w:p>
    <w:p w14:paraId="60455975" w14:textId="77777777" w:rsidR="00387ACB" w:rsidRDefault="00000000">
      <w:pPr>
        <w:pStyle w:val="a5"/>
        <w:ind w:firstLine="480"/>
        <w:rPr>
          <w:rFonts w:hint="eastAsia"/>
        </w:rPr>
      </w:pPr>
      <w:r>
        <w:rPr>
          <w:rFonts w:hint="eastAsia"/>
        </w:rPr>
        <w:t>网络监控子系统能否正确初始化并采样底层网络栈（如 BSD TCP/IP）的统计信息；</w:t>
      </w:r>
    </w:p>
    <w:p w14:paraId="60455976" w14:textId="77777777" w:rsidR="00387ACB" w:rsidRDefault="00000000">
      <w:pPr>
        <w:pStyle w:val="a5"/>
        <w:ind w:firstLine="480"/>
        <w:rPr>
          <w:rFonts w:hint="eastAsia"/>
        </w:rPr>
      </w:pPr>
      <w:r>
        <w:rPr>
          <w:rFonts w:hint="eastAsia"/>
        </w:rPr>
        <w:t>是否能准确反映系统在不同阶段（空闲 vs. 活动）的网络行为变化；</w:t>
      </w:r>
    </w:p>
    <w:p w14:paraId="60455977" w14:textId="77777777" w:rsidR="00387ACB" w:rsidRDefault="00000000">
      <w:pPr>
        <w:pStyle w:val="a5"/>
        <w:ind w:firstLine="480"/>
        <w:rPr>
          <w:rFonts w:hint="eastAsia"/>
        </w:rPr>
      </w:pPr>
      <w:r>
        <w:rPr>
          <w:rFonts w:hint="eastAsia"/>
        </w:rPr>
        <w:t>快照获取、单行打印、详细输出等接口是否功能完整且数据一致；</w:t>
      </w:r>
    </w:p>
    <w:p w14:paraId="60455978" w14:textId="77777777" w:rsidR="00387ACB" w:rsidRDefault="00000000">
      <w:pPr>
        <w:pStyle w:val="a5"/>
        <w:ind w:firstLine="480"/>
        <w:rPr>
          <w:rFonts w:hint="eastAsia"/>
        </w:rPr>
      </w:pPr>
      <w:r>
        <w:rPr>
          <w:rFonts w:hint="eastAsia"/>
        </w:rPr>
        <w:t>监控操作本身的 CPU 时间开销 是否可控，避免对实时任务造成干扰；</w:t>
      </w:r>
    </w:p>
    <w:p w14:paraId="60455979" w14:textId="77777777" w:rsidR="00387ACB" w:rsidRDefault="00000000">
      <w:pPr>
        <w:pStyle w:val="a5"/>
        <w:ind w:firstLine="480"/>
        <w:rPr>
          <w:rFonts w:hint="eastAsia"/>
        </w:rPr>
      </w:pPr>
      <w:r>
        <w:rPr>
          <w:rFonts w:hint="eastAsia"/>
        </w:rPr>
        <w:t>在未启用监控配置时，系统是否安全降级。</w:t>
      </w:r>
    </w:p>
    <w:p w14:paraId="6045597A" w14:textId="77777777" w:rsidR="00387ACB" w:rsidRDefault="00000000">
      <w:pPr>
        <w:pStyle w:val="a5"/>
        <w:ind w:firstLine="480"/>
        <w:rPr>
          <w:rFonts w:hint="eastAsia"/>
        </w:rPr>
      </w:pPr>
      <w:r>
        <w:rPr>
          <w:rFonts w:hint="eastAsia"/>
        </w:rPr>
        <w:t>2. 核心机制</w:t>
      </w:r>
    </w:p>
    <w:p w14:paraId="6045597B" w14:textId="77777777" w:rsidR="00387ACB" w:rsidRDefault="00000000">
      <w:pPr>
        <w:pStyle w:val="a5"/>
        <w:ind w:firstLine="480"/>
        <w:rPr>
          <w:rFonts w:hint="eastAsia"/>
        </w:rPr>
      </w:pPr>
      <w:proofErr w:type="spellStart"/>
      <w:r>
        <w:rPr>
          <w:rFonts w:hint="eastAsia"/>
        </w:rPr>
        <w:t>rtems_monitor_initialize</w:t>
      </w:r>
      <w:proofErr w:type="spellEnd"/>
      <w:r>
        <w:rPr>
          <w:rFonts w:hint="eastAsia"/>
        </w:rPr>
        <w:t>()：注册网络监控钩子，关联底层网络驱动或协议栈的统计接口。</w:t>
      </w:r>
    </w:p>
    <w:p w14:paraId="6045597C" w14:textId="77777777" w:rsidR="00387ACB" w:rsidRDefault="00000000">
      <w:pPr>
        <w:pStyle w:val="a5"/>
        <w:ind w:firstLine="480"/>
        <w:rPr>
          <w:rFonts w:hint="eastAsia"/>
        </w:rPr>
      </w:pPr>
      <w:proofErr w:type="spellStart"/>
      <w:r>
        <w:rPr>
          <w:rFonts w:hint="eastAsia"/>
        </w:rPr>
        <w:lastRenderedPageBreak/>
        <w:t>rtems_monitor_sample</w:t>
      </w:r>
      <w:proofErr w:type="spellEnd"/>
      <w:r>
        <w:rPr>
          <w:rFonts w:hint="eastAsia"/>
        </w:rPr>
        <w:t xml:space="preserve">()：触发一次全局采样，从网络子系统（如 </w:t>
      </w:r>
      <w:proofErr w:type="spellStart"/>
      <w:r>
        <w:rPr>
          <w:rFonts w:hint="eastAsia"/>
        </w:rPr>
        <w:t>ifnet</w:t>
      </w:r>
      <w:proofErr w:type="spellEnd"/>
      <w:r>
        <w:rPr>
          <w:rFonts w:hint="eastAsia"/>
        </w:rPr>
        <w:t xml:space="preserve"> 结构）读取最新 RX/TX 统计值。</w:t>
      </w:r>
    </w:p>
    <w:p w14:paraId="6045597D" w14:textId="77777777" w:rsidR="00387ACB" w:rsidRDefault="00000000">
      <w:pPr>
        <w:pStyle w:val="a5"/>
        <w:ind w:firstLine="480"/>
        <w:rPr>
          <w:rFonts w:hint="eastAsia"/>
        </w:rPr>
      </w:pPr>
      <w:proofErr w:type="spellStart"/>
      <w:r>
        <w:rPr>
          <w:rFonts w:hint="eastAsia"/>
        </w:rPr>
        <w:t>rtems_monitor_get_snapshot</w:t>
      </w:r>
      <w:proofErr w:type="spellEnd"/>
      <w:r>
        <w:rPr>
          <w:rFonts w:hint="eastAsia"/>
        </w:rPr>
        <w:t xml:space="preserve">()：将采样结果填充至 RtemsMonitor.net 字段（含 </w:t>
      </w:r>
      <w:proofErr w:type="spellStart"/>
      <w:r>
        <w:rPr>
          <w:rFonts w:hint="eastAsia"/>
        </w:rPr>
        <w:t>rx_bytes</w:t>
      </w:r>
      <w:proofErr w:type="spellEnd"/>
      <w:r>
        <w:rPr>
          <w:rFonts w:hint="eastAsia"/>
        </w:rPr>
        <w:t xml:space="preserve">, </w:t>
      </w:r>
      <w:proofErr w:type="spellStart"/>
      <w:r>
        <w:rPr>
          <w:rFonts w:hint="eastAsia"/>
        </w:rPr>
        <w:t>tx_packets</w:t>
      </w:r>
      <w:proofErr w:type="spellEnd"/>
      <w:r>
        <w:rPr>
          <w:rFonts w:hint="eastAsia"/>
        </w:rPr>
        <w:t xml:space="preserve">, </w:t>
      </w:r>
      <w:proofErr w:type="spellStart"/>
      <w:r>
        <w:rPr>
          <w:rFonts w:hint="eastAsia"/>
        </w:rPr>
        <w:t>rx_errors</w:t>
      </w:r>
      <w:proofErr w:type="spellEnd"/>
      <w:r>
        <w:rPr>
          <w:rFonts w:hint="eastAsia"/>
        </w:rPr>
        <w:t xml:space="preserve"> 等）。</w:t>
      </w:r>
    </w:p>
    <w:p w14:paraId="6045597E" w14:textId="77777777" w:rsidR="00387ACB" w:rsidRDefault="00000000">
      <w:pPr>
        <w:pStyle w:val="a5"/>
        <w:ind w:firstLine="480"/>
        <w:rPr>
          <w:rFonts w:hint="eastAsia"/>
        </w:rPr>
      </w:pPr>
      <w:proofErr w:type="spellStart"/>
      <w:r>
        <w:rPr>
          <w:rFonts w:hint="eastAsia"/>
        </w:rPr>
        <w:t>rtems_monitor_print_line</w:t>
      </w:r>
      <w:proofErr w:type="spellEnd"/>
      <w:r>
        <w:rPr>
          <w:rFonts w:hint="eastAsia"/>
        </w:rPr>
        <w:t>()：以紧凑格式输出当前网络状态（常用于日志或调试控制台）。</w:t>
      </w:r>
    </w:p>
    <w:p w14:paraId="6045597F" w14:textId="77777777" w:rsidR="00387ACB" w:rsidRDefault="00000000">
      <w:pPr>
        <w:pStyle w:val="a5"/>
        <w:ind w:firstLine="480"/>
        <w:rPr>
          <w:rFonts w:hint="eastAsia"/>
        </w:rPr>
      </w:pPr>
      <w:r>
        <w:rPr>
          <w:rFonts w:hint="eastAsia"/>
        </w:rPr>
        <w:t>依赖配置：仅当启用 RTEMSCFG_MONITOR_NET 时，网络监控功能被编译激活。</w:t>
      </w:r>
    </w:p>
    <w:p w14:paraId="60455980" w14:textId="77777777" w:rsidR="00387ACB" w:rsidRDefault="00000000">
      <w:pPr>
        <w:pStyle w:val="a5"/>
        <w:ind w:firstLine="480"/>
        <w:rPr>
          <w:rFonts w:hint="eastAsia"/>
        </w:rPr>
      </w:pPr>
      <w:r>
        <w:rPr>
          <w:rFonts w:hint="eastAsia"/>
        </w:rPr>
        <w:t>注：虽然当前测试代码中未显式模拟真实网络收发（如 socket 通信），但其设计意图是验证 监控框架与统计接口的集成正确性。在实际部署中，网络活动由应用程序或驱动产生，监控子系统被动采集。</w:t>
      </w:r>
    </w:p>
    <w:p w14:paraId="60455981" w14:textId="77777777" w:rsidR="00387ACB" w:rsidRDefault="00000000">
      <w:pPr>
        <w:pStyle w:val="a5"/>
        <w:ind w:firstLine="480"/>
        <w:rPr>
          <w:rFonts w:hint="eastAsia"/>
        </w:rPr>
      </w:pPr>
      <w:r>
        <w:rPr>
          <w:rFonts w:hint="eastAsia"/>
        </w:rPr>
        <w:t>3. 测试策略</w:t>
      </w:r>
    </w:p>
    <w:p w14:paraId="60455982" w14:textId="77777777" w:rsidR="00387ACB" w:rsidRDefault="00000000">
      <w:pPr>
        <w:pStyle w:val="a5"/>
        <w:ind w:firstLine="480"/>
        <w:rPr>
          <w:rFonts w:hint="eastAsia"/>
        </w:rPr>
      </w:pPr>
      <w:r>
        <w:rPr>
          <w:rFonts w:hint="eastAsia"/>
        </w:rPr>
        <w:t>基线验证：在无网络活动时获取初始快照，确认计数器初始化为合理值（通常为0或低值）。</w:t>
      </w:r>
    </w:p>
    <w:p w14:paraId="60455983" w14:textId="77777777" w:rsidR="00387ACB" w:rsidRDefault="00000000">
      <w:pPr>
        <w:pStyle w:val="a5"/>
        <w:ind w:firstLine="480"/>
        <w:rPr>
          <w:rFonts w:hint="eastAsia"/>
        </w:rPr>
      </w:pPr>
      <w:r>
        <w:rPr>
          <w:rFonts w:hint="eastAsia"/>
        </w:rPr>
        <w:t>动态观测：通过周期性采样（如每秒一次），观察计数器是否随潜在网络活动（即使模拟）而更新。</w:t>
      </w:r>
    </w:p>
    <w:p w14:paraId="60455984" w14:textId="77777777" w:rsidR="00387ACB" w:rsidRDefault="00000000">
      <w:pPr>
        <w:pStyle w:val="a5"/>
        <w:ind w:firstLine="480"/>
        <w:rPr>
          <w:rFonts w:hint="eastAsia"/>
        </w:rPr>
      </w:pPr>
      <w:r>
        <w:rPr>
          <w:rFonts w:hint="eastAsia"/>
        </w:rPr>
        <w:t>接口覆盖：全面调用 sample、</w:t>
      </w:r>
      <w:proofErr w:type="spellStart"/>
      <w:r>
        <w:rPr>
          <w:rFonts w:hint="eastAsia"/>
        </w:rPr>
        <w:t>get_snapshot</w:t>
      </w:r>
      <w:proofErr w:type="spellEnd"/>
      <w:r>
        <w:rPr>
          <w:rFonts w:hint="eastAsia"/>
        </w:rPr>
        <w:t>、</w:t>
      </w:r>
      <w:proofErr w:type="spellStart"/>
      <w:r>
        <w:rPr>
          <w:rFonts w:hint="eastAsia"/>
        </w:rPr>
        <w:t>print_line</w:t>
      </w:r>
      <w:proofErr w:type="spellEnd"/>
      <w:r>
        <w:rPr>
          <w:rFonts w:hint="eastAsia"/>
        </w:rPr>
        <w:t xml:space="preserve"> 等 API，验证其行为一致性。</w:t>
      </w:r>
    </w:p>
    <w:p w14:paraId="60455985" w14:textId="77777777" w:rsidR="00387ACB" w:rsidRDefault="00000000">
      <w:pPr>
        <w:pStyle w:val="a5"/>
        <w:ind w:firstLine="480"/>
        <w:rPr>
          <w:rFonts w:hint="eastAsia"/>
        </w:rPr>
      </w:pPr>
      <w:r>
        <w:rPr>
          <w:rFonts w:hint="eastAsia"/>
        </w:rPr>
        <w:t>性能量化：测量高频调用下的平均耗时，评估对系统实时性的影响。</w:t>
      </w:r>
    </w:p>
    <w:p w14:paraId="60455986" w14:textId="77777777" w:rsidR="00387ACB" w:rsidRDefault="00000000">
      <w:pPr>
        <w:pStyle w:val="a5"/>
        <w:ind w:firstLineChars="0" w:firstLine="0"/>
        <w:rPr>
          <w:rFonts w:hint="eastAsia"/>
        </w:rPr>
      </w:pPr>
      <w:r>
        <w:rPr>
          <w:rFonts w:hint="eastAsia"/>
        </w:rPr>
        <w:t>配置鲁棒性：确保在 RTEMSCFG_MONITOR_NET 未定义时，测试安全退出而不崩溃。</w:t>
      </w:r>
    </w:p>
    <w:p w14:paraId="60455987" w14:textId="77777777" w:rsidR="00387ACB" w:rsidRDefault="00000000">
      <w:pPr>
        <w:pStyle w:val="a5"/>
        <w:ind w:firstLineChars="0" w:firstLine="0"/>
        <w:jc w:val="center"/>
        <w:rPr>
          <w:rFonts w:hint="eastAsia"/>
        </w:rPr>
      </w:pPr>
      <w:r>
        <w:rPr>
          <w:noProof/>
        </w:rPr>
        <w:lastRenderedPageBreak/>
        <mc:AlternateContent>
          <mc:Choice Requires="wpc">
            <w:drawing>
              <wp:inline distT="0" distB="0" distL="0" distR="0" wp14:anchorId="60455DB1" wp14:editId="60455DB2">
                <wp:extent cx="4019550" cy="4378960"/>
                <wp:effectExtent l="0" t="0" r="0" b="2540"/>
                <wp:docPr id="698010266" name="画布 698010266"/>
                <wp:cNvGraphicFramePr/>
                <a:graphic xmlns:a="http://schemas.openxmlformats.org/drawingml/2006/main">
                  <a:graphicData uri="http://schemas.microsoft.com/office/word/2010/wordprocessingCanvas">
                    <wpc:wpc>
                      <wpc:bg>
                        <a:noFill/>
                      </wpc:bg>
                      <wpc:whole>
                        <a:ln>
                          <a:noFill/>
                        </a:ln>
                      </wpc:whole>
                      <wps:wsp>
                        <wps:cNvPr id="360955498" name="文本框 803314530"/>
                        <wps:cNvSpPr txBox="1"/>
                        <wps:spPr>
                          <a:xfrm>
                            <a:off x="35988" y="2928530"/>
                            <a:ext cx="3268980" cy="247650"/>
                          </a:xfrm>
                          <a:prstGeom prst="rect">
                            <a:avLst/>
                          </a:prstGeom>
                          <a:solidFill>
                            <a:schemeClr val="lt1"/>
                          </a:solidFill>
                          <a:ln w="6350">
                            <a:noFill/>
                          </a:ln>
                        </wps:spPr>
                        <wps:txbx>
                          <w:txbxContent>
                            <w:p w14:paraId="60455EE3"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381024452" name="AutoShape 932"/>
                        <wps:cNvSpPr>
                          <a:spLocks noRot="1" noChangeAspect="1" noEditPoints="1" noChangeArrowheads="1" noChangeShapeType="1" noTextEdit="1"/>
                        </wps:cNvSpPr>
                        <wps:spPr bwMode="auto">
                          <a:xfrm>
                            <a:off x="177190" y="0"/>
                            <a:ext cx="2870200" cy="1405467"/>
                          </a:xfrm>
                          <a:prstGeom prst="roundRect">
                            <a:avLst>
                              <a:gd name="adj" fmla="val 16667"/>
                            </a:avLst>
                          </a:prstGeom>
                          <a:solidFill>
                            <a:srgbClr val="FFFFFF"/>
                          </a:solidFill>
                          <a:ln w="9525">
                            <a:solidFill>
                              <a:srgbClr val="000000"/>
                            </a:solidFill>
                            <a:round/>
                          </a:ln>
                        </wps:spPr>
                        <wps:txbx>
                          <w:txbxContent>
                            <w:p w14:paraId="60455EE4"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E5" w14:textId="77777777" w:rsidR="00387ACB" w:rsidRDefault="00000000">
                              <w:pPr>
                                <w:ind w:left="605" w:hanging="605"/>
                                <w:jc w:val="center"/>
                                <w:rPr>
                                  <w:rFonts w:hint="eastAsia"/>
                                  <w:sz w:val="15"/>
                                  <w:szCs w:val="15"/>
                                </w:rPr>
                              </w:pPr>
                              <w:r>
                                <w:rPr>
                                  <w:sz w:val="15"/>
                                  <w:szCs w:val="15"/>
                                </w:rPr>
                                <w:t>调用监控接口函数</w:t>
                              </w:r>
                            </w:p>
                            <w:p w14:paraId="60455EE6" w14:textId="77777777" w:rsidR="00387ACB" w:rsidRDefault="00000000">
                              <w:pPr>
                                <w:ind w:left="605" w:hanging="605"/>
                                <w:jc w:val="center"/>
                                <w:rPr>
                                  <w:rFonts w:hint="eastAsia"/>
                                  <w:sz w:val="15"/>
                                  <w:szCs w:val="15"/>
                                </w:rPr>
                              </w:pPr>
                              <w:r>
                                <w:rPr>
                                  <w:sz w:val="15"/>
                                  <w:szCs w:val="15"/>
                                </w:rPr>
                                <w:t>↓</w:t>
                              </w:r>
                            </w:p>
                            <w:p w14:paraId="60455EE7" w14:textId="77777777" w:rsidR="00387ACB" w:rsidRDefault="00000000">
                              <w:pPr>
                                <w:ind w:left="605" w:hanging="605"/>
                                <w:jc w:val="center"/>
                                <w:rPr>
                                  <w:rFonts w:hint="eastAsia"/>
                                  <w:sz w:val="15"/>
                                  <w:szCs w:val="15"/>
                                </w:rPr>
                              </w:pPr>
                              <w:r>
                                <w:rPr>
                                  <w:sz w:val="15"/>
                                  <w:szCs w:val="15"/>
                                </w:rPr>
                                <w:t xml:space="preserve">启动 </w:t>
                              </w:r>
                              <w:proofErr w:type="spellStart"/>
                              <w:r>
                                <w:rPr>
                                  <w:sz w:val="15"/>
                                  <w:szCs w:val="15"/>
                                </w:rPr>
                                <w:t>NetworkTask</w:t>
                              </w:r>
                              <w:proofErr w:type="spellEnd"/>
                              <w:r>
                                <w:rPr>
                                  <w:sz w:val="15"/>
                                  <w:szCs w:val="15"/>
                                </w:rPr>
                                <w:t xml:space="preserve"> 模拟时间推移下的网络活动</w:t>
                              </w:r>
                            </w:p>
                            <w:p w14:paraId="60455EE8" w14:textId="77777777" w:rsidR="00387ACB" w:rsidRDefault="00000000">
                              <w:pPr>
                                <w:ind w:left="605" w:hanging="605"/>
                                <w:jc w:val="center"/>
                                <w:rPr>
                                  <w:rFonts w:hint="eastAsia"/>
                                  <w:sz w:val="15"/>
                                  <w:szCs w:val="15"/>
                                </w:rPr>
                              </w:pPr>
                              <w:r>
                                <w:rPr>
                                  <w:sz w:val="15"/>
                                  <w:szCs w:val="15"/>
                                </w:rPr>
                                <w:t>↓</w:t>
                              </w:r>
                            </w:p>
                            <w:p w14:paraId="60455EE9" w14:textId="77777777" w:rsidR="00387ACB" w:rsidRDefault="00000000">
                              <w:pPr>
                                <w:ind w:left="605" w:hanging="605"/>
                                <w:jc w:val="center"/>
                                <w:rPr>
                                  <w:rFonts w:hint="eastAsia"/>
                                  <w:sz w:val="15"/>
                                  <w:szCs w:val="15"/>
                                </w:rPr>
                              </w:pPr>
                              <w:r>
                                <w:rPr>
                                  <w:sz w:val="15"/>
                                  <w:szCs w:val="15"/>
                                </w:rPr>
                                <w:t>周期性采样（如每秒一次），观察 RX/TX 字节数、包数变化</w:t>
                              </w:r>
                            </w:p>
                          </w:txbxContent>
                        </wps:txbx>
                        <wps:bodyPr rot="0" vert="horz" wrap="square" lIns="91440" tIns="45720" rIns="91440" bIns="45720" anchor="t" anchorCtr="0" upright="1">
                          <a:noAutofit/>
                        </wps:bodyPr>
                      </wps:wsp>
                      <wps:wsp>
                        <wps:cNvPr id="1086204051" name="AutoShape 932"/>
                        <wps:cNvSpPr>
                          <a:spLocks noRot="1" noChangeAspect="1" noEditPoints="1" noChangeArrowheads="1" noChangeShapeType="1" noTextEdit="1"/>
                        </wps:cNvSpPr>
                        <wps:spPr bwMode="auto">
                          <a:xfrm>
                            <a:off x="177190" y="1737087"/>
                            <a:ext cx="2870200" cy="1039980"/>
                          </a:xfrm>
                          <a:prstGeom prst="roundRect">
                            <a:avLst>
                              <a:gd name="adj" fmla="val 16667"/>
                            </a:avLst>
                          </a:prstGeom>
                          <a:solidFill>
                            <a:srgbClr val="FFFFFF"/>
                          </a:solidFill>
                          <a:ln w="9525">
                            <a:solidFill>
                              <a:srgbClr val="000000"/>
                            </a:solidFill>
                            <a:round/>
                          </a:ln>
                        </wps:spPr>
                        <wps:txbx>
                          <w:txbxContent>
                            <w:p w14:paraId="60455EEA" w14:textId="77777777" w:rsidR="00387ACB" w:rsidRDefault="00000000">
                              <w:pPr>
                                <w:spacing w:line="240" w:lineRule="atLeast"/>
                                <w:ind w:left="607" w:hanging="607"/>
                                <w:jc w:val="center"/>
                                <w:rPr>
                                  <w:rFonts w:hint="eastAsia"/>
                                  <w:sz w:val="15"/>
                                  <w:szCs w:val="15"/>
                                </w:rPr>
                              </w:pPr>
                              <w:r>
                                <w:rPr>
                                  <w:rFonts w:hint="eastAsia"/>
                                  <w:sz w:val="15"/>
                                  <w:szCs w:val="15"/>
                                </w:rPr>
                                <w:t>网络监控子系统模块</w:t>
                              </w:r>
                            </w:p>
                            <w:p w14:paraId="60455EEB" w14:textId="77777777" w:rsidR="00387ACB" w:rsidRDefault="00000000">
                              <w:pPr>
                                <w:ind w:left="605" w:hanging="605"/>
                                <w:jc w:val="center"/>
                                <w:rPr>
                                  <w:rFonts w:hint="eastAsia"/>
                                  <w:sz w:val="15"/>
                                  <w:szCs w:val="15"/>
                                </w:rPr>
                              </w:pPr>
                              <w:r>
                                <w:rPr>
                                  <w:sz w:val="15"/>
                                  <w:szCs w:val="15"/>
                                </w:rPr>
                                <w:t>统一调度所有内存监控请求</w:t>
                              </w:r>
                            </w:p>
                            <w:p w14:paraId="60455EEC" w14:textId="77777777" w:rsidR="00387ACB" w:rsidRDefault="00000000">
                              <w:pPr>
                                <w:ind w:left="605" w:hanging="605"/>
                                <w:jc w:val="center"/>
                                <w:rPr>
                                  <w:rFonts w:hint="eastAsia"/>
                                  <w:sz w:val="15"/>
                                  <w:szCs w:val="15"/>
                                </w:rPr>
                              </w:pPr>
                              <w:r>
                                <w:rPr>
                                  <w:sz w:val="15"/>
                                  <w:szCs w:val="15"/>
                                </w:rPr>
                                <w:t>↓</w:t>
                              </w:r>
                            </w:p>
                            <w:p w14:paraId="60455EED" w14:textId="77777777" w:rsidR="00387ACB" w:rsidRDefault="00000000">
                              <w:pPr>
                                <w:spacing w:line="240" w:lineRule="atLeast"/>
                                <w:ind w:left="607" w:hanging="607"/>
                                <w:jc w:val="center"/>
                                <w:rPr>
                                  <w:rFonts w:hint="eastAsia"/>
                                  <w:sz w:val="15"/>
                                  <w:szCs w:val="15"/>
                                </w:rPr>
                              </w:pPr>
                              <w:r>
                                <w:rPr>
                                  <w:sz w:val="15"/>
                                  <w:szCs w:val="15"/>
                                </w:rPr>
                                <w:t>若未启用 RTEMS_CFG_MONITOR_NET，则相关函数返回错误或跳过误或跳过误或跳过</w:t>
                              </w:r>
                            </w:p>
                          </w:txbxContent>
                        </wps:txbx>
                        <wps:bodyPr rot="0" vert="horz" wrap="square" lIns="91440" tIns="45720" rIns="91440" bIns="45720" anchor="t" anchorCtr="0" upright="1">
                          <a:noAutofit/>
                        </wps:bodyPr>
                      </wps:wsp>
                      <wps:wsp>
                        <wps:cNvPr id="20788338" name="AutoShape 932"/>
                        <wps:cNvSpPr>
                          <a:spLocks noRot="1" noChangeAspect="1" noEditPoints="1" noChangeArrowheads="1" noChangeShapeType="1" noTextEdit="1"/>
                        </wps:cNvSpPr>
                        <wps:spPr bwMode="auto">
                          <a:xfrm>
                            <a:off x="186150" y="3318361"/>
                            <a:ext cx="2912040" cy="1025039"/>
                          </a:xfrm>
                          <a:prstGeom prst="roundRect">
                            <a:avLst>
                              <a:gd name="adj" fmla="val 16667"/>
                            </a:avLst>
                          </a:prstGeom>
                          <a:solidFill>
                            <a:srgbClr val="FFFFFF"/>
                          </a:solidFill>
                          <a:ln w="9525">
                            <a:solidFill>
                              <a:srgbClr val="000000"/>
                            </a:solidFill>
                            <a:round/>
                          </a:ln>
                        </wps:spPr>
                        <wps:txbx>
                          <w:txbxContent>
                            <w:p w14:paraId="60455EEE" w14:textId="77777777" w:rsidR="00387ACB" w:rsidRDefault="00000000">
                              <w:pPr>
                                <w:ind w:left="605" w:hanging="605"/>
                                <w:jc w:val="center"/>
                                <w:rPr>
                                  <w:rFonts w:hint="eastAsia"/>
                                  <w:sz w:val="15"/>
                                  <w:szCs w:val="15"/>
                                </w:rPr>
                              </w:pPr>
                              <w:r>
                                <w:rPr>
                                  <w:rFonts w:hint="eastAsia"/>
                                  <w:sz w:val="15"/>
                                  <w:szCs w:val="15"/>
                                </w:rPr>
                                <w:t>底层容器控制机制</w:t>
                              </w:r>
                            </w:p>
                            <w:p w14:paraId="60455EEF" w14:textId="77777777" w:rsidR="00387ACB" w:rsidRDefault="00000000">
                              <w:pPr>
                                <w:ind w:left="605" w:hanging="605"/>
                                <w:jc w:val="center"/>
                                <w:rPr>
                                  <w:rFonts w:hint="eastAsia"/>
                                  <w:sz w:val="15"/>
                                  <w:szCs w:val="15"/>
                                </w:rPr>
                              </w:pPr>
                              <w:r>
                                <w:rPr>
                                  <w:sz w:val="15"/>
                                  <w:szCs w:val="15"/>
                                </w:rPr>
                                <w:t xml:space="preserve">网络驱动/协议栈（如 </w:t>
                              </w:r>
                              <w:proofErr w:type="spellStart"/>
                              <w:r>
                                <w:rPr>
                                  <w:sz w:val="15"/>
                                  <w:szCs w:val="15"/>
                                </w:rPr>
                                <w:t>ifnet</w:t>
                              </w:r>
                              <w:proofErr w:type="spellEnd"/>
                              <w:r>
                                <w:rPr>
                                  <w:sz w:val="15"/>
                                  <w:szCs w:val="15"/>
                                </w:rPr>
                                <w:t xml:space="preserve"> 结构）维护 RX/TX 统计信息</w:t>
                              </w:r>
                            </w:p>
                            <w:p w14:paraId="60455EF0" w14:textId="77777777" w:rsidR="00387ACB" w:rsidRDefault="00000000">
                              <w:pPr>
                                <w:ind w:left="605" w:hanging="605"/>
                                <w:jc w:val="center"/>
                                <w:rPr>
                                  <w:rFonts w:hint="eastAsia"/>
                                  <w:sz w:val="15"/>
                                  <w:szCs w:val="15"/>
                                </w:rPr>
                              </w:pPr>
                              <w:r>
                                <w:rPr>
                                  <w:sz w:val="15"/>
                                  <w:szCs w:val="15"/>
                                </w:rPr>
                                <w:t>↓</w:t>
                              </w:r>
                            </w:p>
                            <w:p w14:paraId="60455EF1" w14:textId="77777777" w:rsidR="00387ACB" w:rsidRDefault="00000000">
                              <w:pPr>
                                <w:ind w:left="605" w:hanging="605"/>
                                <w:jc w:val="center"/>
                                <w:rPr>
                                  <w:rFonts w:hint="eastAsia"/>
                                  <w:sz w:val="15"/>
                                  <w:szCs w:val="15"/>
                                </w:rPr>
                              </w:pPr>
                              <w:r>
                                <w:rPr>
                                  <w:sz w:val="15"/>
                                  <w:szCs w:val="15"/>
                                </w:rPr>
                                <w:t>输出结果反馈至核型层</w:t>
                              </w:r>
                            </w:p>
                          </w:txbxContent>
                        </wps:txbx>
                        <wps:bodyPr rot="0" vert="horz" wrap="square" lIns="91440" tIns="45720" rIns="91440" bIns="45720" anchor="t" anchorCtr="0" upright="1">
                          <a:noAutofit/>
                        </wps:bodyPr>
                      </wps:wsp>
                      <wps:wsp>
                        <wps:cNvPr id="1533746072" name="文本框 1533746072"/>
                        <wps:cNvSpPr txBox="1"/>
                        <wps:spPr>
                          <a:xfrm>
                            <a:off x="3162986" y="629985"/>
                            <a:ext cx="647065" cy="276860"/>
                          </a:xfrm>
                          <a:prstGeom prst="rect">
                            <a:avLst/>
                          </a:prstGeom>
                          <a:solidFill>
                            <a:schemeClr val="lt1"/>
                          </a:solidFill>
                          <a:ln w="6350">
                            <a:noFill/>
                          </a:ln>
                        </wps:spPr>
                        <wps:txbx>
                          <w:txbxContent>
                            <w:p w14:paraId="60455EF2"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2123343204" name="文本框 803314532"/>
                        <wps:cNvSpPr txBox="1"/>
                        <wps:spPr>
                          <a:xfrm>
                            <a:off x="3186392" y="1997175"/>
                            <a:ext cx="647065" cy="276860"/>
                          </a:xfrm>
                          <a:prstGeom prst="rect">
                            <a:avLst/>
                          </a:prstGeom>
                          <a:solidFill>
                            <a:schemeClr val="lt1"/>
                          </a:solidFill>
                          <a:ln w="6350">
                            <a:noFill/>
                          </a:ln>
                        </wps:spPr>
                        <wps:txbx>
                          <w:txbxContent>
                            <w:p w14:paraId="60455EF3"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274367589" name="文本框 803314532"/>
                        <wps:cNvSpPr txBox="1"/>
                        <wps:spPr>
                          <a:xfrm>
                            <a:off x="3222606" y="3699361"/>
                            <a:ext cx="647065" cy="276860"/>
                          </a:xfrm>
                          <a:prstGeom prst="rect">
                            <a:avLst/>
                          </a:prstGeom>
                          <a:solidFill>
                            <a:schemeClr val="lt1"/>
                          </a:solidFill>
                          <a:ln w="6350">
                            <a:noFill/>
                          </a:ln>
                        </wps:spPr>
                        <wps:txbx>
                          <w:txbxContent>
                            <w:p w14:paraId="60455EF4"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1502255845" name="文本框 803314530"/>
                        <wps:cNvSpPr txBox="1"/>
                        <wps:spPr>
                          <a:xfrm>
                            <a:off x="0" y="1447485"/>
                            <a:ext cx="3268345" cy="247650"/>
                          </a:xfrm>
                          <a:prstGeom prst="rect">
                            <a:avLst/>
                          </a:prstGeom>
                          <a:solidFill>
                            <a:schemeClr val="lt1"/>
                          </a:solidFill>
                          <a:ln w="6350">
                            <a:noFill/>
                          </a:ln>
                        </wps:spPr>
                        <wps:txbx>
                          <w:txbxContent>
                            <w:p w14:paraId="60455EF5"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c:wpc>
                  </a:graphicData>
                </a:graphic>
              </wp:inline>
            </w:drawing>
          </mc:Choice>
          <mc:Fallback>
            <w:pict>
              <v:group w14:anchorId="60455DB1" id="画布 698010266" o:spid="_x0000_s1213" editas="canvas" style="width:316.5pt;height:344.8pt;mso-position-horizontal-relative:char;mso-position-vertical-relative:line" coordsize="40195,43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">
                <v:shape id="_x0000_s1214" type="#_x0000_t75" style="position:absolute;width:40195;height:43789;visibility:visible;mso-wrap-style:square">
                  <v:fill o:detectmouseclick="t"/>
                  <v:path o:connecttype="none"/>
                </v:shape>
                <v:shape id="文本框 803314530" o:spid="_x0000_s1215" type="#_x0000_t202" style="position:absolute;left:359;top:29285;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" fillcolor="white [3201]" stroked="f" strokeweight=".5pt">
                  <v:textbox>
                    <w:txbxContent>
                      <w:p w14:paraId="60455EE3"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16" style="position:absolute;left:1771;width:28702;height:1405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">
                  <o:lock v:ext="edit" rotation="t" aspectratio="t" verticies="t" text="t" shapetype="t"/>
                  <v:textbox>
                    <w:txbxContent>
                      <w:p w14:paraId="60455EE4"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p w14:paraId="60455EE5" w14:textId="77777777" w:rsidR="00387ACB" w:rsidRDefault="00000000">
                        <w:pPr>
                          <w:ind w:left="605" w:hanging="605"/>
                          <w:jc w:val="center"/>
                          <w:rPr>
                            <w:rFonts w:hint="eastAsia"/>
                            <w:sz w:val="15"/>
                            <w:szCs w:val="15"/>
                          </w:rPr>
                        </w:pPr>
                        <w:r>
                          <w:rPr>
                            <w:sz w:val="15"/>
                            <w:szCs w:val="15"/>
                          </w:rPr>
                          <w:t>调用监控接口函数</w:t>
                        </w:r>
                      </w:p>
                      <w:p w14:paraId="60455EE6" w14:textId="77777777" w:rsidR="00387ACB" w:rsidRDefault="00000000">
                        <w:pPr>
                          <w:ind w:left="605" w:hanging="605"/>
                          <w:jc w:val="center"/>
                          <w:rPr>
                            <w:rFonts w:hint="eastAsia"/>
                            <w:sz w:val="15"/>
                            <w:szCs w:val="15"/>
                          </w:rPr>
                        </w:pPr>
                        <w:r>
                          <w:rPr>
                            <w:sz w:val="15"/>
                            <w:szCs w:val="15"/>
                          </w:rPr>
                          <w:t>↓</w:t>
                        </w:r>
                      </w:p>
                      <w:p w14:paraId="60455EE7" w14:textId="77777777" w:rsidR="00387ACB" w:rsidRDefault="00000000">
                        <w:pPr>
                          <w:ind w:left="605" w:hanging="605"/>
                          <w:jc w:val="center"/>
                          <w:rPr>
                            <w:rFonts w:hint="eastAsia"/>
                            <w:sz w:val="15"/>
                            <w:szCs w:val="15"/>
                          </w:rPr>
                        </w:pPr>
                        <w:r>
                          <w:rPr>
                            <w:sz w:val="15"/>
                            <w:szCs w:val="15"/>
                          </w:rPr>
                          <w:t xml:space="preserve">启动 </w:t>
                        </w:r>
                        <w:proofErr w:type="spellStart"/>
                        <w:r>
                          <w:rPr>
                            <w:sz w:val="15"/>
                            <w:szCs w:val="15"/>
                          </w:rPr>
                          <w:t>NetworkTask</w:t>
                        </w:r>
                        <w:proofErr w:type="spellEnd"/>
                        <w:r>
                          <w:rPr>
                            <w:sz w:val="15"/>
                            <w:szCs w:val="15"/>
                          </w:rPr>
                          <w:t xml:space="preserve"> 模拟时间推移下的网络活动</w:t>
                        </w:r>
                      </w:p>
                      <w:p w14:paraId="60455EE8" w14:textId="77777777" w:rsidR="00387ACB" w:rsidRDefault="00000000">
                        <w:pPr>
                          <w:ind w:left="605" w:hanging="605"/>
                          <w:jc w:val="center"/>
                          <w:rPr>
                            <w:rFonts w:hint="eastAsia"/>
                            <w:sz w:val="15"/>
                            <w:szCs w:val="15"/>
                          </w:rPr>
                        </w:pPr>
                        <w:r>
                          <w:rPr>
                            <w:sz w:val="15"/>
                            <w:szCs w:val="15"/>
                          </w:rPr>
                          <w:t>↓</w:t>
                        </w:r>
                      </w:p>
                      <w:p w14:paraId="60455EE9" w14:textId="77777777" w:rsidR="00387ACB" w:rsidRDefault="00000000">
                        <w:pPr>
                          <w:ind w:left="605" w:hanging="605"/>
                          <w:jc w:val="center"/>
                          <w:rPr>
                            <w:rFonts w:hint="eastAsia"/>
                            <w:sz w:val="15"/>
                            <w:szCs w:val="15"/>
                          </w:rPr>
                        </w:pPr>
                        <w:r>
                          <w:rPr>
                            <w:sz w:val="15"/>
                            <w:szCs w:val="15"/>
                          </w:rPr>
                          <w:t>周期性采样（如每秒一次），观察 RX/TX 字节数、包数变化</w:t>
                        </w:r>
                      </w:p>
                    </w:txbxContent>
                  </v:textbox>
                </v:roundrect>
                <v:roundrect id="AutoShape 932" o:spid="_x0000_s1217" style="position:absolute;left:1771;top:17370;width:28702;height:104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">
                  <o:lock v:ext="edit" rotation="t" aspectratio="t" verticies="t" text="t" shapetype="t"/>
                  <v:textbox>
                    <w:txbxContent>
                      <w:p w14:paraId="60455EEA" w14:textId="77777777" w:rsidR="00387ACB" w:rsidRDefault="00000000">
                        <w:pPr>
                          <w:spacing w:line="240" w:lineRule="atLeast"/>
                          <w:ind w:left="607" w:hanging="607"/>
                          <w:jc w:val="center"/>
                          <w:rPr>
                            <w:rFonts w:hint="eastAsia"/>
                            <w:sz w:val="15"/>
                            <w:szCs w:val="15"/>
                          </w:rPr>
                        </w:pPr>
                        <w:r>
                          <w:rPr>
                            <w:rFonts w:hint="eastAsia"/>
                            <w:sz w:val="15"/>
                            <w:szCs w:val="15"/>
                          </w:rPr>
                          <w:t>网络监控子系统模块</w:t>
                        </w:r>
                      </w:p>
                      <w:p w14:paraId="60455EEB" w14:textId="77777777" w:rsidR="00387ACB" w:rsidRDefault="00000000">
                        <w:pPr>
                          <w:ind w:left="605" w:hanging="605"/>
                          <w:jc w:val="center"/>
                          <w:rPr>
                            <w:rFonts w:hint="eastAsia"/>
                            <w:sz w:val="15"/>
                            <w:szCs w:val="15"/>
                          </w:rPr>
                        </w:pPr>
                        <w:r>
                          <w:rPr>
                            <w:sz w:val="15"/>
                            <w:szCs w:val="15"/>
                          </w:rPr>
                          <w:t>统一调度所有内存监控请求</w:t>
                        </w:r>
                      </w:p>
                      <w:p w14:paraId="60455EEC" w14:textId="77777777" w:rsidR="00387ACB" w:rsidRDefault="00000000">
                        <w:pPr>
                          <w:ind w:left="605" w:hanging="605"/>
                          <w:jc w:val="center"/>
                          <w:rPr>
                            <w:rFonts w:hint="eastAsia"/>
                            <w:sz w:val="15"/>
                            <w:szCs w:val="15"/>
                          </w:rPr>
                        </w:pPr>
                        <w:r>
                          <w:rPr>
                            <w:sz w:val="15"/>
                            <w:szCs w:val="15"/>
                          </w:rPr>
                          <w:t>↓</w:t>
                        </w:r>
                      </w:p>
                      <w:p w14:paraId="60455EED" w14:textId="77777777" w:rsidR="00387ACB" w:rsidRDefault="00000000">
                        <w:pPr>
                          <w:spacing w:line="240" w:lineRule="atLeast"/>
                          <w:ind w:left="607" w:hanging="607"/>
                          <w:jc w:val="center"/>
                          <w:rPr>
                            <w:rFonts w:hint="eastAsia"/>
                            <w:sz w:val="15"/>
                            <w:szCs w:val="15"/>
                          </w:rPr>
                        </w:pPr>
                        <w:r>
                          <w:rPr>
                            <w:sz w:val="15"/>
                            <w:szCs w:val="15"/>
                          </w:rPr>
                          <w:t>若未启用 RTEMS_CFG_MONITOR_NET，则相关函数返回错误或跳过误或跳过误或跳过</w:t>
                        </w:r>
                      </w:p>
                    </w:txbxContent>
                  </v:textbox>
                </v:roundrect>
                <v:roundrect id="AutoShape 932" o:spid="_x0000_s1218" style="position:absolute;left:1861;top:33183;width:29120;height:1025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">
                  <o:lock v:ext="edit" rotation="t" aspectratio="t" verticies="t" text="t" shapetype="t"/>
                  <v:textbox>
                    <w:txbxContent>
                      <w:p w14:paraId="60455EEE" w14:textId="77777777" w:rsidR="00387ACB" w:rsidRDefault="00000000">
                        <w:pPr>
                          <w:ind w:left="605" w:hanging="605"/>
                          <w:jc w:val="center"/>
                          <w:rPr>
                            <w:rFonts w:hint="eastAsia"/>
                            <w:sz w:val="15"/>
                            <w:szCs w:val="15"/>
                          </w:rPr>
                        </w:pPr>
                        <w:r>
                          <w:rPr>
                            <w:rFonts w:hint="eastAsia"/>
                            <w:sz w:val="15"/>
                            <w:szCs w:val="15"/>
                          </w:rPr>
                          <w:t>底层容器控制机制</w:t>
                        </w:r>
                      </w:p>
                      <w:p w14:paraId="60455EEF" w14:textId="77777777" w:rsidR="00387ACB" w:rsidRDefault="00000000">
                        <w:pPr>
                          <w:ind w:left="605" w:hanging="605"/>
                          <w:jc w:val="center"/>
                          <w:rPr>
                            <w:rFonts w:hint="eastAsia"/>
                            <w:sz w:val="15"/>
                            <w:szCs w:val="15"/>
                          </w:rPr>
                        </w:pPr>
                        <w:r>
                          <w:rPr>
                            <w:sz w:val="15"/>
                            <w:szCs w:val="15"/>
                          </w:rPr>
                          <w:t xml:space="preserve">网络驱动/协议栈（如 </w:t>
                        </w:r>
                        <w:proofErr w:type="spellStart"/>
                        <w:r>
                          <w:rPr>
                            <w:sz w:val="15"/>
                            <w:szCs w:val="15"/>
                          </w:rPr>
                          <w:t>ifnet</w:t>
                        </w:r>
                        <w:proofErr w:type="spellEnd"/>
                        <w:r>
                          <w:rPr>
                            <w:sz w:val="15"/>
                            <w:szCs w:val="15"/>
                          </w:rPr>
                          <w:t xml:space="preserve"> 结构）维护 RX/TX 统计信息</w:t>
                        </w:r>
                      </w:p>
                      <w:p w14:paraId="60455EF0" w14:textId="77777777" w:rsidR="00387ACB" w:rsidRDefault="00000000">
                        <w:pPr>
                          <w:ind w:left="605" w:hanging="605"/>
                          <w:jc w:val="center"/>
                          <w:rPr>
                            <w:rFonts w:hint="eastAsia"/>
                            <w:sz w:val="15"/>
                            <w:szCs w:val="15"/>
                          </w:rPr>
                        </w:pPr>
                        <w:r>
                          <w:rPr>
                            <w:sz w:val="15"/>
                            <w:szCs w:val="15"/>
                          </w:rPr>
                          <w:t>↓</w:t>
                        </w:r>
                      </w:p>
                      <w:p w14:paraId="60455EF1" w14:textId="77777777" w:rsidR="00387ACB" w:rsidRDefault="00000000">
                        <w:pPr>
                          <w:ind w:left="605" w:hanging="605"/>
                          <w:jc w:val="center"/>
                          <w:rPr>
                            <w:rFonts w:hint="eastAsia"/>
                            <w:sz w:val="15"/>
                            <w:szCs w:val="15"/>
                          </w:rPr>
                        </w:pPr>
                        <w:r>
                          <w:rPr>
                            <w:sz w:val="15"/>
                            <w:szCs w:val="15"/>
                          </w:rPr>
                          <w:t>输出结果反馈至核型层</w:t>
                        </w:r>
                      </w:p>
                    </w:txbxContent>
                  </v:textbox>
                </v:roundrect>
                <v:shape id="文本框 1533746072" o:spid="_x0000_s1219" type="#_x0000_t202" style="position:absolute;left:31629;top:6299;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" fillcolor="white [3201]" stroked="f" strokeweight=".5pt">
                  <v:textbox>
                    <w:txbxContent>
                      <w:p w14:paraId="60455EF2" w14:textId="77777777" w:rsidR="00387ACB" w:rsidRDefault="00000000">
                        <w:pPr>
                          <w:spacing w:line="240" w:lineRule="atLeast"/>
                          <w:rPr>
                            <w:rFonts w:hint="eastAsia"/>
                          </w:rPr>
                        </w:pPr>
                        <w:r>
                          <w:rPr>
                            <w:rFonts w:hint="eastAsia"/>
                          </w:rPr>
                          <w:t>应用层</w:t>
                        </w:r>
                      </w:p>
                    </w:txbxContent>
                  </v:textbox>
                </v:shape>
                <v:shape id="文本框 803314532" o:spid="_x0000_s1220" type="#_x0000_t202" style="position:absolute;left:31863;top:19971;width:6471;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" fillcolor="white [3201]" stroked="f" strokeweight=".5pt">
                  <v:textbox>
                    <w:txbxContent>
                      <w:p w14:paraId="60455EF3"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221" type="#_x0000_t202" style="position:absolute;left:32226;top:36993;width:6470;height:27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" fillcolor="white [3201]" stroked="f" strokeweight=".5pt">
                  <v:textbox>
                    <w:txbxContent>
                      <w:p w14:paraId="60455EF4" w14:textId="77777777" w:rsidR="00387ACB" w:rsidRDefault="00000000">
                        <w:pPr>
                          <w:spacing w:line="240" w:lineRule="exact"/>
                          <w:rPr>
                            <w:rFonts w:ascii="Calibri" w:hint="eastAsia"/>
                            <w:szCs w:val="21"/>
                          </w:rPr>
                        </w:pPr>
                        <w:r>
                          <w:rPr>
                            <w:rFonts w:ascii="Calibri" w:hint="eastAsia"/>
                            <w:szCs w:val="21"/>
                          </w:rPr>
                          <w:t>内核层</w:t>
                        </w:r>
                      </w:p>
                    </w:txbxContent>
                  </v:textbox>
                </v:shape>
                <v:shape id="文本框 803314530" o:spid="_x0000_s1222" type="#_x0000_t202" style="position:absolute;top:14474;width:32683;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" fillcolor="white [3201]" stroked="f" strokeweight=".5pt">
                  <v:textbox>
                    <w:txbxContent>
                      <w:p w14:paraId="60455EF5" w14:textId="77777777" w:rsidR="00387ACB" w:rsidRDefault="00000000">
                        <w:pPr>
                          <w:spacing w:line="240" w:lineRule="exact"/>
                          <w:rPr>
                            <w:rFonts w:ascii="Calibri" w:hAnsi="Calibri"/>
                          </w:rPr>
                        </w:pPr>
                        <w:r>
                          <w:rPr>
                            <w:rFonts w:ascii="Calibri" w:hAnsi="Calibri"/>
                          </w:rPr>
                          <w:t>------------------------------------------------------------------</w:t>
                        </w:r>
                      </w:p>
                    </w:txbxContent>
                  </v:textbox>
                </v:shape>
                <w10:anchorlock/>
              </v:group>
            </w:pict>
          </mc:Fallback>
        </mc:AlternateContent>
      </w:r>
    </w:p>
    <w:p w14:paraId="60455988"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图5-4-4 网络监控子系统测试原理图</w:t>
      </w:r>
    </w:p>
    <w:p w14:paraId="60455989" w14:textId="77777777" w:rsidR="00387ACB" w:rsidRDefault="00000000">
      <w:pPr>
        <w:pStyle w:val="4"/>
        <w:numPr>
          <w:ilvl w:val="3"/>
          <w:numId w:val="26"/>
        </w:numPr>
        <w:rPr>
          <w:b w:val="0"/>
        </w:rPr>
      </w:pPr>
      <w:r>
        <w:rPr>
          <w:rFonts w:hint="eastAsia"/>
          <w:b w:val="0"/>
        </w:rPr>
        <w:t>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54"/>
        <w:gridCol w:w="1140"/>
        <w:gridCol w:w="1141"/>
        <w:gridCol w:w="1770"/>
        <w:gridCol w:w="2156"/>
        <w:gridCol w:w="1104"/>
        <w:gridCol w:w="948"/>
      </w:tblGrid>
      <w:tr w:rsidR="00387ACB" w14:paraId="6045598C" w14:textId="77777777">
        <w:trPr>
          <w:jc w:val="center"/>
        </w:trPr>
        <w:tc>
          <w:tcPr>
            <w:tcW w:w="1894" w:type="dxa"/>
            <w:gridSpan w:val="2"/>
            <w:tcBorders>
              <w:bottom w:val="single" w:sz="6" w:space="0" w:color="auto"/>
            </w:tcBorders>
          </w:tcPr>
          <w:p w14:paraId="6045598A" w14:textId="77777777" w:rsidR="00387ACB" w:rsidRDefault="00000000">
            <w:pPr>
              <w:pStyle w:val="aff"/>
              <w:wordWrap w:val="0"/>
              <w:jc w:val="center"/>
              <w:rPr>
                <w:rFonts w:hint="eastAsia"/>
                <w:sz w:val="18"/>
                <w:szCs w:val="18"/>
              </w:rPr>
            </w:pPr>
            <w:r>
              <w:rPr>
                <w:rFonts w:hint="eastAsia"/>
                <w:sz w:val="18"/>
                <w:szCs w:val="18"/>
              </w:rPr>
              <w:t>用例名称/标识</w:t>
            </w:r>
          </w:p>
        </w:tc>
        <w:tc>
          <w:tcPr>
            <w:tcW w:w="7119" w:type="dxa"/>
            <w:gridSpan w:val="5"/>
            <w:tcBorders>
              <w:bottom w:val="single" w:sz="6" w:space="0" w:color="000000"/>
            </w:tcBorders>
          </w:tcPr>
          <w:p w14:paraId="6045598B" w14:textId="77777777" w:rsidR="00387ACB" w:rsidRDefault="00000000">
            <w:pPr>
              <w:pStyle w:val="aff"/>
              <w:wordWrap w:val="0"/>
              <w:rPr>
                <w:rFonts w:hint="eastAsia"/>
                <w:sz w:val="18"/>
                <w:szCs w:val="18"/>
              </w:rPr>
            </w:pPr>
            <w:r>
              <w:rPr>
                <w:rFonts w:hint="eastAsia"/>
                <w:sz w:val="18"/>
                <w:szCs w:val="18"/>
              </w:rPr>
              <w:t>网络监控子系统功能与性能测试</w:t>
            </w:r>
          </w:p>
        </w:tc>
      </w:tr>
      <w:tr w:rsidR="00387ACB" w14:paraId="60455994" w14:textId="77777777">
        <w:trPr>
          <w:jc w:val="center"/>
        </w:trPr>
        <w:tc>
          <w:tcPr>
            <w:tcW w:w="1894" w:type="dxa"/>
            <w:gridSpan w:val="2"/>
            <w:tcBorders>
              <w:top w:val="single" w:sz="6" w:space="0" w:color="auto"/>
              <w:bottom w:val="single" w:sz="6" w:space="0" w:color="auto"/>
            </w:tcBorders>
            <w:vAlign w:val="center"/>
          </w:tcPr>
          <w:p w14:paraId="6045598D" w14:textId="77777777" w:rsidR="00387ACB" w:rsidRDefault="00000000">
            <w:pPr>
              <w:pStyle w:val="aff"/>
              <w:wordWrap w:val="0"/>
              <w:jc w:val="center"/>
              <w:rPr>
                <w:rFonts w:hint="eastAsia"/>
                <w:sz w:val="18"/>
                <w:szCs w:val="18"/>
              </w:rPr>
            </w:pPr>
            <w:r>
              <w:rPr>
                <w:rFonts w:hint="eastAsia"/>
                <w:sz w:val="18"/>
                <w:szCs w:val="18"/>
              </w:rPr>
              <w:t>用例说明</w:t>
            </w:r>
          </w:p>
        </w:tc>
        <w:tc>
          <w:tcPr>
            <w:tcW w:w="7119" w:type="dxa"/>
            <w:gridSpan w:val="5"/>
            <w:tcBorders>
              <w:top w:val="single" w:sz="6" w:space="0" w:color="000000"/>
              <w:bottom w:val="single" w:sz="6" w:space="0" w:color="auto"/>
            </w:tcBorders>
          </w:tcPr>
          <w:p w14:paraId="6045598E" w14:textId="77777777" w:rsidR="00387ACB" w:rsidRDefault="00000000">
            <w:pPr>
              <w:pStyle w:val="aff"/>
              <w:wordWrap w:val="0"/>
              <w:rPr>
                <w:rFonts w:hint="eastAsia"/>
                <w:sz w:val="18"/>
                <w:szCs w:val="18"/>
              </w:rPr>
            </w:pPr>
            <w:r>
              <w:rPr>
                <w:rFonts w:hint="eastAsia"/>
                <w:sz w:val="18"/>
                <w:szCs w:val="18"/>
              </w:rPr>
              <w:t>1. 验证网络监控子系统可成功初始化并采集网络接口统计信息</w:t>
            </w:r>
          </w:p>
          <w:p w14:paraId="6045598F" w14:textId="77777777" w:rsidR="00387ACB" w:rsidRDefault="00000000">
            <w:pPr>
              <w:pStyle w:val="aff"/>
              <w:wordWrap w:val="0"/>
              <w:rPr>
                <w:rFonts w:hint="eastAsia"/>
                <w:sz w:val="18"/>
                <w:szCs w:val="18"/>
              </w:rPr>
            </w:pPr>
            <w:r>
              <w:rPr>
                <w:rFonts w:hint="eastAsia"/>
                <w:sz w:val="18"/>
                <w:szCs w:val="18"/>
              </w:rPr>
              <w:t>2. 验证在不同时间点（初始、周期、结束）的网络快照数据一致性</w:t>
            </w:r>
          </w:p>
          <w:p w14:paraId="60455990" w14:textId="77777777" w:rsidR="00387ACB" w:rsidRDefault="00000000">
            <w:pPr>
              <w:pStyle w:val="aff"/>
              <w:wordWrap w:val="0"/>
              <w:rPr>
                <w:rFonts w:hint="eastAsia"/>
                <w:sz w:val="18"/>
                <w:szCs w:val="18"/>
              </w:rPr>
            </w:pPr>
            <w:r>
              <w:rPr>
                <w:rFonts w:hint="eastAsia"/>
                <w:sz w:val="18"/>
                <w:szCs w:val="18"/>
              </w:rPr>
              <w:t xml:space="preserve">3. 验证 </w:t>
            </w:r>
            <w:proofErr w:type="spellStart"/>
            <w:r>
              <w:rPr>
                <w:rFonts w:hint="eastAsia"/>
                <w:sz w:val="18"/>
                <w:szCs w:val="18"/>
              </w:rPr>
              <w:t>rx_bytes</w:t>
            </w:r>
            <w:proofErr w:type="spellEnd"/>
            <w:r>
              <w:rPr>
                <w:rFonts w:hint="eastAsia"/>
                <w:sz w:val="18"/>
                <w:szCs w:val="18"/>
              </w:rPr>
              <w:t>、</w:t>
            </w:r>
            <w:proofErr w:type="spellStart"/>
            <w:r>
              <w:rPr>
                <w:rFonts w:hint="eastAsia"/>
                <w:sz w:val="18"/>
                <w:szCs w:val="18"/>
              </w:rPr>
              <w:t>tx_packets</w:t>
            </w:r>
            <w:proofErr w:type="spellEnd"/>
            <w:r>
              <w:rPr>
                <w:rFonts w:hint="eastAsia"/>
                <w:sz w:val="18"/>
                <w:szCs w:val="18"/>
              </w:rPr>
              <w:t>、errors 等字段可被正确读取和输出</w:t>
            </w:r>
          </w:p>
          <w:p w14:paraId="60455991" w14:textId="77777777" w:rsidR="00387ACB" w:rsidRDefault="00000000">
            <w:pPr>
              <w:pStyle w:val="aff"/>
              <w:wordWrap w:val="0"/>
              <w:rPr>
                <w:rFonts w:hint="eastAsia"/>
                <w:sz w:val="18"/>
                <w:szCs w:val="18"/>
              </w:rPr>
            </w:pPr>
            <w:r>
              <w:rPr>
                <w:rFonts w:hint="eastAsia"/>
                <w:sz w:val="18"/>
                <w:szCs w:val="18"/>
              </w:rPr>
              <w:t xml:space="preserve">4. 验证 </w:t>
            </w:r>
            <w:proofErr w:type="spellStart"/>
            <w:r>
              <w:rPr>
                <w:rFonts w:hint="eastAsia"/>
                <w:sz w:val="18"/>
                <w:szCs w:val="18"/>
              </w:rPr>
              <w:t>rtems_monitor_print_line</w:t>
            </w:r>
            <w:proofErr w:type="spellEnd"/>
            <w:r>
              <w:rPr>
                <w:rFonts w:hint="eastAsia"/>
                <w:sz w:val="18"/>
                <w:szCs w:val="18"/>
              </w:rPr>
              <w:t>() 输出格式有效</w:t>
            </w:r>
          </w:p>
          <w:p w14:paraId="60455992" w14:textId="77777777" w:rsidR="00387ACB" w:rsidRDefault="00000000">
            <w:pPr>
              <w:pStyle w:val="aff"/>
              <w:wordWrap w:val="0"/>
              <w:rPr>
                <w:rFonts w:hint="eastAsia"/>
                <w:sz w:val="18"/>
                <w:szCs w:val="18"/>
              </w:rPr>
            </w:pPr>
            <w:r>
              <w:rPr>
                <w:rFonts w:hint="eastAsia"/>
                <w:sz w:val="18"/>
                <w:szCs w:val="18"/>
              </w:rPr>
              <w:t>5. 评估监控操作（采样、快照、打印）的 CPU 时间开销</w:t>
            </w:r>
          </w:p>
          <w:p w14:paraId="60455993" w14:textId="77777777" w:rsidR="00387ACB" w:rsidRDefault="00000000">
            <w:pPr>
              <w:pStyle w:val="aff"/>
              <w:wordWrap w:val="0"/>
              <w:rPr>
                <w:rFonts w:hint="eastAsia"/>
                <w:sz w:val="18"/>
                <w:szCs w:val="18"/>
              </w:rPr>
            </w:pPr>
            <w:r>
              <w:rPr>
                <w:rFonts w:hint="eastAsia"/>
                <w:sz w:val="18"/>
                <w:szCs w:val="18"/>
              </w:rPr>
              <w:t>6. 验证未启用监控时系统的安全回退行为</w:t>
            </w:r>
          </w:p>
        </w:tc>
      </w:tr>
      <w:tr w:rsidR="00387ACB" w14:paraId="60455998" w14:textId="77777777">
        <w:trPr>
          <w:jc w:val="center"/>
        </w:trPr>
        <w:tc>
          <w:tcPr>
            <w:tcW w:w="1894" w:type="dxa"/>
            <w:gridSpan w:val="2"/>
            <w:tcBorders>
              <w:top w:val="single" w:sz="6" w:space="0" w:color="auto"/>
              <w:bottom w:val="single" w:sz="12" w:space="0" w:color="auto"/>
            </w:tcBorders>
            <w:vAlign w:val="center"/>
          </w:tcPr>
          <w:p w14:paraId="60455995" w14:textId="77777777" w:rsidR="00387ACB" w:rsidRDefault="00000000">
            <w:pPr>
              <w:pStyle w:val="aff"/>
              <w:wordWrap w:val="0"/>
              <w:jc w:val="center"/>
              <w:rPr>
                <w:rFonts w:hint="eastAsia"/>
                <w:sz w:val="18"/>
                <w:szCs w:val="18"/>
              </w:rPr>
            </w:pPr>
            <w:r>
              <w:rPr>
                <w:rFonts w:hint="eastAsia"/>
                <w:sz w:val="18"/>
                <w:szCs w:val="18"/>
              </w:rPr>
              <w:t>对应指标</w:t>
            </w:r>
          </w:p>
        </w:tc>
        <w:tc>
          <w:tcPr>
            <w:tcW w:w="7119" w:type="dxa"/>
            <w:gridSpan w:val="5"/>
            <w:tcBorders>
              <w:top w:val="single" w:sz="6" w:space="0" w:color="auto"/>
              <w:bottom w:val="single" w:sz="12" w:space="0" w:color="auto"/>
            </w:tcBorders>
          </w:tcPr>
          <w:p w14:paraId="60455996" w14:textId="77777777" w:rsidR="00387ACB" w:rsidRDefault="00000000">
            <w:pPr>
              <w:pStyle w:val="aff"/>
              <w:wordWrap w:val="0"/>
              <w:rPr>
                <w:rFonts w:hint="eastAsia"/>
                <w:sz w:val="18"/>
                <w:szCs w:val="18"/>
              </w:rPr>
            </w:pPr>
            <w:r>
              <w:rPr>
                <w:rFonts w:hint="eastAsia"/>
                <w:sz w:val="18"/>
                <w:szCs w:val="18"/>
              </w:rPr>
              <w:t>技术指标13：网络子系统</w:t>
            </w:r>
          </w:p>
          <w:p w14:paraId="60455997" w14:textId="77777777" w:rsidR="00387ACB" w:rsidRDefault="00000000">
            <w:pPr>
              <w:pStyle w:val="aff"/>
              <w:wordWrap w:val="0"/>
              <w:rPr>
                <w:rFonts w:hint="eastAsia"/>
                <w:sz w:val="18"/>
                <w:szCs w:val="18"/>
              </w:rPr>
            </w:pPr>
            <w:r>
              <w:rPr>
                <w:rFonts w:hint="eastAsia"/>
                <w:sz w:val="18"/>
                <w:szCs w:val="18"/>
              </w:rPr>
              <w:t>研究内容13：网络子系统</w:t>
            </w:r>
          </w:p>
        </w:tc>
      </w:tr>
      <w:tr w:rsidR="00387ACB" w14:paraId="604559A1" w14:textId="77777777">
        <w:trPr>
          <w:jc w:val="center"/>
        </w:trPr>
        <w:tc>
          <w:tcPr>
            <w:tcW w:w="754" w:type="dxa"/>
            <w:tcBorders>
              <w:top w:val="single" w:sz="12" w:space="0" w:color="auto"/>
            </w:tcBorders>
            <w:vAlign w:val="center"/>
          </w:tcPr>
          <w:p w14:paraId="60455999" w14:textId="77777777" w:rsidR="00387ACB" w:rsidRDefault="00000000">
            <w:pPr>
              <w:pStyle w:val="aff"/>
              <w:wordWrap w:val="0"/>
              <w:jc w:val="center"/>
              <w:rPr>
                <w:rFonts w:hint="eastAsia"/>
                <w:sz w:val="18"/>
                <w:szCs w:val="18"/>
              </w:rPr>
            </w:pPr>
            <w:r>
              <w:rPr>
                <w:rFonts w:hint="eastAsia"/>
                <w:sz w:val="18"/>
                <w:szCs w:val="18"/>
              </w:rPr>
              <w:t>步骤</w:t>
            </w:r>
          </w:p>
        </w:tc>
        <w:tc>
          <w:tcPr>
            <w:tcW w:w="1140" w:type="dxa"/>
            <w:tcBorders>
              <w:top w:val="single" w:sz="12" w:space="0" w:color="auto"/>
            </w:tcBorders>
            <w:vAlign w:val="center"/>
          </w:tcPr>
          <w:p w14:paraId="6045599A" w14:textId="77777777" w:rsidR="00387ACB" w:rsidRDefault="00000000">
            <w:pPr>
              <w:pStyle w:val="aff"/>
              <w:wordWrap w:val="0"/>
              <w:jc w:val="center"/>
              <w:rPr>
                <w:rFonts w:hint="eastAsia"/>
                <w:sz w:val="18"/>
                <w:szCs w:val="18"/>
              </w:rPr>
            </w:pPr>
            <w:r>
              <w:rPr>
                <w:rFonts w:hint="eastAsia"/>
                <w:sz w:val="18"/>
                <w:szCs w:val="18"/>
              </w:rPr>
              <w:t>前提和</w:t>
            </w:r>
          </w:p>
          <w:p w14:paraId="6045599B" w14:textId="77777777" w:rsidR="00387ACB" w:rsidRDefault="00000000">
            <w:pPr>
              <w:pStyle w:val="aff"/>
              <w:wordWrap w:val="0"/>
              <w:jc w:val="center"/>
              <w:rPr>
                <w:rFonts w:hint="eastAsia"/>
                <w:sz w:val="18"/>
                <w:szCs w:val="18"/>
              </w:rPr>
            </w:pPr>
            <w:r>
              <w:rPr>
                <w:rFonts w:hint="eastAsia"/>
                <w:sz w:val="18"/>
                <w:szCs w:val="18"/>
              </w:rPr>
              <w:t>约束</w:t>
            </w:r>
          </w:p>
        </w:tc>
        <w:tc>
          <w:tcPr>
            <w:tcW w:w="1141" w:type="dxa"/>
            <w:tcBorders>
              <w:top w:val="single" w:sz="12" w:space="0" w:color="auto"/>
            </w:tcBorders>
            <w:vAlign w:val="center"/>
          </w:tcPr>
          <w:p w14:paraId="6045599C" w14:textId="77777777" w:rsidR="00387ACB" w:rsidRDefault="00000000">
            <w:pPr>
              <w:pStyle w:val="aff"/>
              <w:wordWrap w:val="0"/>
              <w:jc w:val="center"/>
              <w:rPr>
                <w:rFonts w:hint="eastAsia"/>
                <w:sz w:val="18"/>
                <w:szCs w:val="18"/>
              </w:rPr>
            </w:pPr>
            <w:r>
              <w:rPr>
                <w:rFonts w:hint="eastAsia"/>
                <w:sz w:val="18"/>
                <w:szCs w:val="18"/>
              </w:rPr>
              <w:t>输入</w:t>
            </w:r>
          </w:p>
        </w:tc>
        <w:tc>
          <w:tcPr>
            <w:tcW w:w="1770" w:type="dxa"/>
            <w:tcBorders>
              <w:top w:val="single" w:sz="12" w:space="0" w:color="auto"/>
            </w:tcBorders>
            <w:vAlign w:val="center"/>
          </w:tcPr>
          <w:p w14:paraId="6045599D" w14:textId="77777777" w:rsidR="00387ACB" w:rsidRDefault="00000000">
            <w:pPr>
              <w:pStyle w:val="aff"/>
              <w:wordWrap w:val="0"/>
              <w:jc w:val="center"/>
              <w:rPr>
                <w:rFonts w:hint="eastAsia"/>
                <w:sz w:val="18"/>
                <w:szCs w:val="18"/>
              </w:rPr>
            </w:pPr>
            <w:r>
              <w:rPr>
                <w:rFonts w:hint="eastAsia"/>
                <w:sz w:val="18"/>
                <w:szCs w:val="18"/>
              </w:rPr>
              <w:t>目的和动作</w:t>
            </w:r>
          </w:p>
        </w:tc>
        <w:tc>
          <w:tcPr>
            <w:tcW w:w="2156" w:type="dxa"/>
            <w:tcBorders>
              <w:top w:val="single" w:sz="12" w:space="0" w:color="auto"/>
            </w:tcBorders>
            <w:vAlign w:val="center"/>
          </w:tcPr>
          <w:p w14:paraId="6045599E" w14:textId="77777777" w:rsidR="00387ACB" w:rsidRDefault="00000000">
            <w:pPr>
              <w:pStyle w:val="aff"/>
              <w:wordWrap w:val="0"/>
              <w:jc w:val="center"/>
              <w:rPr>
                <w:rFonts w:hint="eastAsia"/>
                <w:sz w:val="18"/>
                <w:szCs w:val="18"/>
              </w:rPr>
            </w:pPr>
            <w:r>
              <w:rPr>
                <w:rFonts w:hint="eastAsia"/>
                <w:sz w:val="18"/>
                <w:szCs w:val="18"/>
              </w:rPr>
              <w:t>预期结果</w:t>
            </w:r>
          </w:p>
        </w:tc>
        <w:tc>
          <w:tcPr>
            <w:tcW w:w="1104" w:type="dxa"/>
            <w:tcBorders>
              <w:top w:val="single" w:sz="12" w:space="0" w:color="auto"/>
            </w:tcBorders>
            <w:vAlign w:val="center"/>
          </w:tcPr>
          <w:p w14:paraId="6045599F"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9A0"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9A9" w14:textId="77777777">
        <w:trPr>
          <w:cantSplit/>
          <w:trHeight w:val="1530"/>
          <w:jc w:val="center"/>
        </w:trPr>
        <w:tc>
          <w:tcPr>
            <w:tcW w:w="754" w:type="dxa"/>
            <w:tcBorders>
              <w:top w:val="single" w:sz="12" w:space="0" w:color="auto"/>
            </w:tcBorders>
            <w:vAlign w:val="center"/>
          </w:tcPr>
          <w:p w14:paraId="604559A2" w14:textId="77777777" w:rsidR="00387ACB" w:rsidRDefault="00000000">
            <w:pPr>
              <w:pStyle w:val="aff"/>
              <w:wordWrap w:val="0"/>
              <w:jc w:val="center"/>
              <w:rPr>
                <w:rFonts w:hint="eastAsia"/>
                <w:sz w:val="18"/>
                <w:szCs w:val="18"/>
              </w:rPr>
            </w:pPr>
            <w:r>
              <w:rPr>
                <w:rFonts w:hint="eastAsia"/>
                <w:sz w:val="18"/>
                <w:szCs w:val="18"/>
              </w:rPr>
              <w:t>步骤1</w:t>
            </w:r>
          </w:p>
        </w:tc>
        <w:tc>
          <w:tcPr>
            <w:tcW w:w="1140" w:type="dxa"/>
            <w:tcBorders>
              <w:top w:val="single" w:sz="12" w:space="0" w:color="auto"/>
            </w:tcBorders>
            <w:vAlign w:val="center"/>
          </w:tcPr>
          <w:p w14:paraId="604559A3" w14:textId="77777777" w:rsidR="00387ACB" w:rsidRDefault="00000000">
            <w:pPr>
              <w:wordWrap w:val="0"/>
              <w:rPr>
                <w:rFonts w:hint="eastAsia"/>
                <w:sz w:val="18"/>
                <w:szCs w:val="18"/>
              </w:rPr>
            </w:pPr>
            <w:r>
              <w:rPr>
                <w:rFonts w:hint="eastAsia"/>
                <w:sz w:val="18"/>
                <w:szCs w:val="18"/>
              </w:rPr>
              <w:t>系统已启用 RTEMSCFG_MONITOR_NET</w:t>
            </w:r>
          </w:p>
        </w:tc>
        <w:tc>
          <w:tcPr>
            <w:tcW w:w="1141" w:type="dxa"/>
            <w:tcBorders>
              <w:top w:val="single" w:sz="12" w:space="0" w:color="auto"/>
            </w:tcBorders>
            <w:vAlign w:val="center"/>
          </w:tcPr>
          <w:p w14:paraId="604559A4" w14:textId="77777777" w:rsidR="00387ACB" w:rsidRDefault="00000000">
            <w:pPr>
              <w:wordWrap w:val="0"/>
              <w:snapToGrid w:val="0"/>
              <w:spacing w:line="240" w:lineRule="atLeast"/>
              <w:rPr>
                <w:rFonts w:hint="eastAsia"/>
                <w:sz w:val="18"/>
                <w:szCs w:val="18"/>
              </w:rPr>
            </w:pPr>
            <w:r>
              <w:rPr>
                <w:rFonts w:hint="eastAsia"/>
                <w:sz w:val="18"/>
                <w:szCs w:val="18"/>
              </w:rPr>
              <w:t xml:space="preserve">调用 </w:t>
            </w:r>
            <w:proofErr w:type="spellStart"/>
            <w:r>
              <w:rPr>
                <w:rFonts w:hint="eastAsia"/>
                <w:sz w:val="18"/>
                <w:szCs w:val="18"/>
              </w:rPr>
              <w:t>rtems_monitor_initialize</w:t>
            </w:r>
            <w:proofErr w:type="spellEnd"/>
            <w:r>
              <w:rPr>
                <w:rFonts w:hint="eastAsia"/>
                <w:sz w:val="18"/>
                <w:szCs w:val="18"/>
              </w:rPr>
              <w:t>()</w:t>
            </w:r>
          </w:p>
        </w:tc>
        <w:tc>
          <w:tcPr>
            <w:tcW w:w="1770" w:type="dxa"/>
            <w:tcBorders>
              <w:top w:val="single" w:sz="12" w:space="0" w:color="auto"/>
            </w:tcBorders>
            <w:vAlign w:val="center"/>
          </w:tcPr>
          <w:p w14:paraId="604559A5" w14:textId="77777777" w:rsidR="00387ACB" w:rsidRDefault="00000000">
            <w:pPr>
              <w:wordWrap w:val="0"/>
              <w:snapToGrid w:val="0"/>
              <w:spacing w:line="240" w:lineRule="atLeast"/>
              <w:rPr>
                <w:rFonts w:hint="eastAsia"/>
                <w:sz w:val="18"/>
                <w:szCs w:val="18"/>
              </w:rPr>
            </w:pPr>
            <w:r>
              <w:rPr>
                <w:rFonts w:hint="eastAsia"/>
                <w:sz w:val="18"/>
                <w:szCs w:val="18"/>
              </w:rPr>
              <w:t>初始化网络监控子系统</w:t>
            </w:r>
          </w:p>
        </w:tc>
        <w:tc>
          <w:tcPr>
            <w:tcW w:w="2156" w:type="dxa"/>
            <w:tcBorders>
              <w:top w:val="single" w:sz="12" w:space="0" w:color="auto"/>
            </w:tcBorders>
            <w:vAlign w:val="center"/>
          </w:tcPr>
          <w:p w14:paraId="604559A6" w14:textId="77777777" w:rsidR="00387ACB" w:rsidRDefault="00000000">
            <w:pPr>
              <w:wordWrap w:val="0"/>
              <w:rPr>
                <w:rFonts w:hint="eastAsia"/>
                <w:sz w:val="18"/>
                <w:szCs w:val="18"/>
              </w:rPr>
            </w:pPr>
            <w:r>
              <w:rPr>
                <w:rFonts w:hint="eastAsia"/>
                <w:sz w:val="18"/>
                <w:szCs w:val="18"/>
              </w:rPr>
              <w:t>成功返回，无错误日志</w:t>
            </w:r>
          </w:p>
        </w:tc>
        <w:tc>
          <w:tcPr>
            <w:tcW w:w="1104" w:type="dxa"/>
            <w:tcBorders>
              <w:top w:val="single" w:sz="12" w:space="0" w:color="auto"/>
            </w:tcBorders>
            <w:vAlign w:val="center"/>
          </w:tcPr>
          <w:p w14:paraId="604559A7"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9A8" w14:textId="77777777" w:rsidR="00387ACB" w:rsidRDefault="00000000">
            <w:pPr>
              <w:wordWrap w:val="0"/>
              <w:jc w:val="center"/>
              <w:rPr>
                <w:rFonts w:hint="eastAsia"/>
                <w:sz w:val="18"/>
                <w:szCs w:val="18"/>
              </w:rPr>
            </w:pPr>
            <w:r>
              <w:rPr>
                <w:rFonts w:hint="eastAsia"/>
                <w:sz w:val="18"/>
                <w:szCs w:val="18"/>
              </w:rPr>
              <w:t>所有测试的前提</w:t>
            </w:r>
          </w:p>
        </w:tc>
      </w:tr>
      <w:tr w:rsidR="00387ACB" w14:paraId="604559B1" w14:textId="77777777">
        <w:trPr>
          <w:cantSplit/>
          <w:trHeight w:val="1443"/>
          <w:jc w:val="center"/>
        </w:trPr>
        <w:tc>
          <w:tcPr>
            <w:tcW w:w="754" w:type="dxa"/>
            <w:tcBorders>
              <w:top w:val="single" w:sz="6" w:space="0" w:color="auto"/>
            </w:tcBorders>
            <w:vAlign w:val="center"/>
          </w:tcPr>
          <w:p w14:paraId="604559AA" w14:textId="77777777" w:rsidR="00387ACB" w:rsidRDefault="00000000">
            <w:pPr>
              <w:pStyle w:val="aff"/>
              <w:wordWrap w:val="0"/>
              <w:jc w:val="center"/>
              <w:rPr>
                <w:rFonts w:hint="eastAsia"/>
                <w:sz w:val="18"/>
                <w:szCs w:val="18"/>
              </w:rPr>
            </w:pPr>
            <w:r>
              <w:rPr>
                <w:rFonts w:hint="eastAsia"/>
                <w:sz w:val="18"/>
                <w:szCs w:val="18"/>
              </w:rPr>
              <w:lastRenderedPageBreak/>
              <w:t>步骤2</w:t>
            </w:r>
          </w:p>
        </w:tc>
        <w:tc>
          <w:tcPr>
            <w:tcW w:w="1140" w:type="dxa"/>
            <w:tcBorders>
              <w:top w:val="single" w:sz="6" w:space="0" w:color="auto"/>
            </w:tcBorders>
            <w:vAlign w:val="center"/>
          </w:tcPr>
          <w:p w14:paraId="604559AB" w14:textId="77777777" w:rsidR="00387ACB" w:rsidRDefault="00000000">
            <w:pPr>
              <w:wordWrap w:val="0"/>
              <w:rPr>
                <w:rFonts w:hint="eastAsia"/>
                <w:sz w:val="18"/>
                <w:szCs w:val="18"/>
              </w:rPr>
            </w:pPr>
            <w:r>
              <w:rPr>
                <w:rFonts w:hint="eastAsia"/>
                <w:sz w:val="18"/>
                <w:szCs w:val="18"/>
              </w:rPr>
              <w:t>无显式网络活动</w:t>
            </w:r>
          </w:p>
        </w:tc>
        <w:tc>
          <w:tcPr>
            <w:tcW w:w="1141" w:type="dxa"/>
            <w:tcBorders>
              <w:top w:val="single" w:sz="6" w:space="0" w:color="auto"/>
            </w:tcBorders>
            <w:vAlign w:val="center"/>
          </w:tcPr>
          <w:p w14:paraId="604559AC"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print_network_snapshot</w:t>
            </w:r>
            <w:proofErr w:type="spellEnd"/>
            <w:r>
              <w:rPr>
                <w:rFonts w:hint="eastAsia"/>
                <w:sz w:val="18"/>
                <w:szCs w:val="18"/>
              </w:rPr>
              <w:t>("Initial")</w:t>
            </w:r>
          </w:p>
        </w:tc>
        <w:tc>
          <w:tcPr>
            <w:tcW w:w="1770" w:type="dxa"/>
            <w:tcBorders>
              <w:top w:val="single" w:sz="6" w:space="0" w:color="auto"/>
            </w:tcBorders>
            <w:vAlign w:val="center"/>
          </w:tcPr>
          <w:p w14:paraId="604559AD" w14:textId="77777777" w:rsidR="00387ACB" w:rsidRDefault="00000000">
            <w:pPr>
              <w:wordWrap w:val="0"/>
              <w:autoSpaceDE w:val="0"/>
              <w:autoSpaceDN w:val="0"/>
              <w:adjustRightInd w:val="0"/>
              <w:rPr>
                <w:rFonts w:hint="eastAsia"/>
                <w:sz w:val="18"/>
                <w:szCs w:val="18"/>
              </w:rPr>
            </w:pPr>
            <w:r>
              <w:rPr>
                <w:rFonts w:hint="eastAsia"/>
                <w:sz w:val="18"/>
                <w:szCs w:val="18"/>
              </w:rPr>
              <w:t>获取初始网络状态</w:t>
            </w:r>
          </w:p>
        </w:tc>
        <w:tc>
          <w:tcPr>
            <w:tcW w:w="2156" w:type="dxa"/>
            <w:tcBorders>
              <w:top w:val="single" w:sz="6" w:space="0" w:color="auto"/>
            </w:tcBorders>
            <w:vAlign w:val="center"/>
          </w:tcPr>
          <w:p w14:paraId="604559AE" w14:textId="77777777" w:rsidR="00387ACB" w:rsidRDefault="00000000">
            <w:pPr>
              <w:wordWrap w:val="0"/>
              <w:rPr>
                <w:rFonts w:hint="eastAsia"/>
                <w:sz w:val="18"/>
                <w:szCs w:val="18"/>
              </w:rPr>
            </w:pPr>
            <w:r>
              <w:rPr>
                <w:rFonts w:hint="eastAsia"/>
                <w:sz w:val="18"/>
                <w:szCs w:val="18"/>
              </w:rPr>
              <w:t>显示 RX/TX 字节和包数（通常为0或低值）</w:t>
            </w:r>
          </w:p>
        </w:tc>
        <w:tc>
          <w:tcPr>
            <w:tcW w:w="1104" w:type="dxa"/>
            <w:tcBorders>
              <w:top w:val="single" w:sz="6" w:space="0" w:color="auto"/>
            </w:tcBorders>
            <w:vAlign w:val="center"/>
          </w:tcPr>
          <w:p w14:paraId="604559AF"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9B0" w14:textId="77777777" w:rsidR="00387ACB" w:rsidRDefault="00000000">
            <w:pPr>
              <w:wordWrap w:val="0"/>
              <w:jc w:val="center"/>
              <w:rPr>
                <w:rFonts w:hint="eastAsia"/>
                <w:sz w:val="18"/>
                <w:szCs w:val="18"/>
              </w:rPr>
            </w:pPr>
            <w:r>
              <w:rPr>
                <w:rFonts w:hint="eastAsia"/>
                <w:sz w:val="18"/>
                <w:szCs w:val="18"/>
              </w:rPr>
              <w:t>-</w:t>
            </w:r>
          </w:p>
        </w:tc>
      </w:tr>
      <w:tr w:rsidR="00387ACB" w14:paraId="604559B9" w14:textId="77777777">
        <w:trPr>
          <w:cantSplit/>
          <w:trHeight w:val="2026"/>
          <w:jc w:val="center"/>
        </w:trPr>
        <w:tc>
          <w:tcPr>
            <w:tcW w:w="754" w:type="dxa"/>
            <w:vAlign w:val="center"/>
          </w:tcPr>
          <w:p w14:paraId="604559B2" w14:textId="77777777" w:rsidR="00387ACB" w:rsidRDefault="00000000">
            <w:pPr>
              <w:pStyle w:val="aff"/>
              <w:wordWrap w:val="0"/>
              <w:jc w:val="center"/>
              <w:rPr>
                <w:rFonts w:hint="eastAsia"/>
                <w:sz w:val="18"/>
                <w:szCs w:val="18"/>
              </w:rPr>
            </w:pPr>
            <w:r>
              <w:rPr>
                <w:rFonts w:hint="eastAsia"/>
                <w:sz w:val="18"/>
                <w:szCs w:val="18"/>
              </w:rPr>
              <w:t>步骤3</w:t>
            </w:r>
          </w:p>
        </w:tc>
        <w:tc>
          <w:tcPr>
            <w:tcW w:w="1140" w:type="dxa"/>
            <w:vAlign w:val="center"/>
          </w:tcPr>
          <w:p w14:paraId="604559B3" w14:textId="77777777" w:rsidR="00387ACB" w:rsidRDefault="00000000">
            <w:pPr>
              <w:wordWrap w:val="0"/>
              <w:rPr>
                <w:rFonts w:hint="eastAsia"/>
                <w:sz w:val="18"/>
                <w:szCs w:val="18"/>
              </w:rPr>
            </w:pPr>
            <w:r>
              <w:rPr>
                <w:rFonts w:hint="eastAsia"/>
                <w:sz w:val="18"/>
                <w:szCs w:val="18"/>
              </w:rPr>
              <w:t xml:space="preserve">启动 </w:t>
            </w:r>
            <w:proofErr w:type="spellStart"/>
            <w:r>
              <w:rPr>
                <w:rFonts w:hint="eastAsia"/>
                <w:sz w:val="18"/>
                <w:szCs w:val="18"/>
              </w:rPr>
              <w:t>NetworkTask</w:t>
            </w:r>
            <w:proofErr w:type="spellEnd"/>
            <w:r>
              <w:rPr>
                <w:rFonts w:hint="eastAsia"/>
                <w:sz w:val="18"/>
                <w:szCs w:val="18"/>
              </w:rPr>
              <w:t xml:space="preserve"> 并等待</w:t>
            </w:r>
          </w:p>
        </w:tc>
        <w:tc>
          <w:tcPr>
            <w:tcW w:w="1141" w:type="dxa"/>
            <w:vAlign w:val="center"/>
          </w:tcPr>
          <w:p w14:paraId="604559B4" w14:textId="77777777" w:rsidR="00387ACB" w:rsidRDefault="00000000">
            <w:pPr>
              <w:wordWrap w:val="0"/>
              <w:rPr>
                <w:rFonts w:hint="eastAsia"/>
                <w:sz w:val="18"/>
                <w:szCs w:val="18"/>
              </w:rPr>
            </w:pPr>
            <w:r>
              <w:rPr>
                <w:rFonts w:hint="eastAsia"/>
                <w:sz w:val="18"/>
                <w:szCs w:val="18"/>
              </w:rPr>
              <w:t>任务循环5次，每次间隔1秒并采样</w:t>
            </w:r>
          </w:p>
        </w:tc>
        <w:tc>
          <w:tcPr>
            <w:tcW w:w="1770" w:type="dxa"/>
            <w:vAlign w:val="center"/>
          </w:tcPr>
          <w:p w14:paraId="604559B5" w14:textId="77777777" w:rsidR="00387ACB" w:rsidRDefault="00000000">
            <w:pPr>
              <w:wordWrap w:val="0"/>
              <w:autoSpaceDE w:val="0"/>
              <w:autoSpaceDN w:val="0"/>
              <w:adjustRightInd w:val="0"/>
              <w:rPr>
                <w:rFonts w:hint="eastAsia"/>
                <w:sz w:val="18"/>
                <w:szCs w:val="18"/>
              </w:rPr>
            </w:pPr>
            <w:r>
              <w:rPr>
                <w:rFonts w:hint="eastAsia"/>
                <w:sz w:val="18"/>
                <w:szCs w:val="18"/>
              </w:rPr>
              <w:t>模拟时间推移下的网络观测</w:t>
            </w:r>
          </w:p>
        </w:tc>
        <w:tc>
          <w:tcPr>
            <w:tcW w:w="2156" w:type="dxa"/>
            <w:vAlign w:val="center"/>
          </w:tcPr>
          <w:p w14:paraId="604559B6" w14:textId="77777777" w:rsidR="00387ACB" w:rsidRDefault="00000000">
            <w:pPr>
              <w:wordWrap w:val="0"/>
              <w:snapToGrid w:val="0"/>
              <w:spacing w:line="260" w:lineRule="atLeast"/>
              <w:rPr>
                <w:rFonts w:hint="eastAsia"/>
                <w:sz w:val="18"/>
                <w:szCs w:val="18"/>
              </w:rPr>
            </w:pPr>
            <w:r>
              <w:rPr>
                <w:rFonts w:hint="eastAsia"/>
                <w:sz w:val="18"/>
                <w:szCs w:val="18"/>
              </w:rPr>
              <w:t>每次快照中计数器值保持稳定或单调递增（若有后台流量</w:t>
            </w:r>
          </w:p>
        </w:tc>
        <w:tc>
          <w:tcPr>
            <w:tcW w:w="1104" w:type="dxa"/>
            <w:vAlign w:val="center"/>
          </w:tcPr>
          <w:p w14:paraId="604559B7"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B8" w14:textId="77777777" w:rsidR="00387ACB" w:rsidRDefault="00000000">
            <w:pPr>
              <w:wordWrap w:val="0"/>
              <w:jc w:val="center"/>
              <w:rPr>
                <w:rFonts w:hint="eastAsia"/>
                <w:sz w:val="18"/>
                <w:szCs w:val="18"/>
              </w:rPr>
            </w:pPr>
            <w:r>
              <w:rPr>
                <w:rFonts w:hint="eastAsia"/>
                <w:sz w:val="18"/>
                <w:szCs w:val="18"/>
              </w:rPr>
              <w:t>-</w:t>
            </w:r>
          </w:p>
        </w:tc>
      </w:tr>
      <w:tr w:rsidR="00387ACB" w14:paraId="604559C1" w14:textId="77777777">
        <w:trPr>
          <w:cantSplit/>
          <w:trHeight w:val="2026"/>
          <w:jc w:val="center"/>
        </w:trPr>
        <w:tc>
          <w:tcPr>
            <w:tcW w:w="754" w:type="dxa"/>
            <w:vAlign w:val="center"/>
          </w:tcPr>
          <w:p w14:paraId="604559BA" w14:textId="77777777" w:rsidR="00387ACB" w:rsidRDefault="00000000">
            <w:pPr>
              <w:pStyle w:val="aff"/>
              <w:wordWrap w:val="0"/>
              <w:jc w:val="center"/>
              <w:rPr>
                <w:rFonts w:hint="eastAsia"/>
                <w:sz w:val="18"/>
                <w:szCs w:val="18"/>
              </w:rPr>
            </w:pPr>
            <w:r>
              <w:rPr>
                <w:rFonts w:hint="eastAsia"/>
                <w:sz w:val="18"/>
                <w:szCs w:val="18"/>
              </w:rPr>
              <w:t>步骤4</w:t>
            </w:r>
          </w:p>
        </w:tc>
        <w:tc>
          <w:tcPr>
            <w:tcW w:w="1140" w:type="dxa"/>
            <w:vAlign w:val="center"/>
          </w:tcPr>
          <w:p w14:paraId="604559BB" w14:textId="77777777" w:rsidR="00387ACB" w:rsidRDefault="00000000">
            <w:pPr>
              <w:wordWrap w:val="0"/>
              <w:rPr>
                <w:rFonts w:hint="eastAsia"/>
                <w:sz w:val="18"/>
                <w:szCs w:val="18"/>
              </w:rPr>
            </w:pPr>
            <w:r>
              <w:rPr>
                <w:rFonts w:hint="eastAsia"/>
                <w:sz w:val="18"/>
                <w:szCs w:val="18"/>
              </w:rPr>
              <w:t>任务结束后</w:t>
            </w:r>
          </w:p>
        </w:tc>
        <w:tc>
          <w:tcPr>
            <w:tcW w:w="1141" w:type="dxa"/>
            <w:vAlign w:val="center"/>
          </w:tcPr>
          <w:p w14:paraId="604559BC"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print_network_snapshot</w:t>
            </w:r>
            <w:proofErr w:type="spellEnd"/>
            <w:r>
              <w:rPr>
                <w:rFonts w:hint="eastAsia"/>
                <w:sz w:val="18"/>
                <w:szCs w:val="18"/>
              </w:rPr>
              <w:t>("Final")</w:t>
            </w:r>
          </w:p>
        </w:tc>
        <w:tc>
          <w:tcPr>
            <w:tcW w:w="1770" w:type="dxa"/>
            <w:vAlign w:val="center"/>
          </w:tcPr>
          <w:p w14:paraId="604559BD" w14:textId="77777777" w:rsidR="00387ACB" w:rsidRDefault="00000000">
            <w:pPr>
              <w:wordWrap w:val="0"/>
              <w:autoSpaceDE w:val="0"/>
              <w:autoSpaceDN w:val="0"/>
              <w:adjustRightInd w:val="0"/>
              <w:rPr>
                <w:rFonts w:hint="eastAsia"/>
                <w:sz w:val="18"/>
                <w:szCs w:val="18"/>
              </w:rPr>
            </w:pPr>
            <w:r>
              <w:rPr>
                <w:rFonts w:hint="eastAsia"/>
                <w:sz w:val="18"/>
                <w:szCs w:val="18"/>
              </w:rPr>
              <w:t>获取最终网络状态</w:t>
            </w:r>
          </w:p>
        </w:tc>
        <w:tc>
          <w:tcPr>
            <w:tcW w:w="2156" w:type="dxa"/>
            <w:vAlign w:val="center"/>
          </w:tcPr>
          <w:p w14:paraId="604559BE" w14:textId="77777777" w:rsidR="00387ACB" w:rsidRDefault="00000000">
            <w:pPr>
              <w:wordWrap w:val="0"/>
              <w:snapToGrid w:val="0"/>
              <w:spacing w:line="260" w:lineRule="atLeast"/>
              <w:rPr>
                <w:rFonts w:hint="eastAsia"/>
                <w:sz w:val="18"/>
                <w:szCs w:val="18"/>
              </w:rPr>
            </w:pPr>
            <w:r>
              <w:rPr>
                <w:rFonts w:hint="eastAsia"/>
                <w:sz w:val="18"/>
                <w:szCs w:val="18"/>
              </w:rPr>
              <w:t>计数器值 ≥ 初始值，无异常跳变或负值</w:t>
            </w:r>
          </w:p>
        </w:tc>
        <w:tc>
          <w:tcPr>
            <w:tcW w:w="1104" w:type="dxa"/>
            <w:vAlign w:val="center"/>
          </w:tcPr>
          <w:p w14:paraId="604559BF"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C0" w14:textId="77777777" w:rsidR="00387ACB" w:rsidRDefault="00000000">
            <w:pPr>
              <w:wordWrap w:val="0"/>
              <w:jc w:val="center"/>
              <w:rPr>
                <w:rFonts w:hint="eastAsia"/>
                <w:sz w:val="18"/>
                <w:szCs w:val="18"/>
              </w:rPr>
            </w:pPr>
            <w:r>
              <w:rPr>
                <w:rFonts w:hint="eastAsia"/>
                <w:sz w:val="18"/>
                <w:szCs w:val="18"/>
              </w:rPr>
              <w:t>-</w:t>
            </w:r>
          </w:p>
        </w:tc>
      </w:tr>
      <w:tr w:rsidR="00387ACB" w14:paraId="604559C9" w14:textId="77777777">
        <w:trPr>
          <w:cantSplit/>
          <w:trHeight w:val="2026"/>
          <w:jc w:val="center"/>
        </w:trPr>
        <w:tc>
          <w:tcPr>
            <w:tcW w:w="754" w:type="dxa"/>
            <w:vAlign w:val="center"/>
          </w:tcPr>
          <w:p w14:paraId="604559C2" w14:textId="77777777" w:rsidR="00387ACB" w:rsidRDefault="00000000">
            <w:pPr>
              <w:pStyle w:val="aff"/>
              <w:wordWrap w:val="0"/>
              <w:jc w:val="center"/>
              <w:rPr>
                <w:rFonts w:hint="eastAsia"/>
                <w:sz w:val="18"/>
                <w:szCs w:val="18"/>
              </w:rPr>
            </w:pPr>
            <w:r>
              <w:rPr>
                <w:rFonts w:hint="eastAsia"/>
                <w:sz w:val="18"/>
                <w:szCs w:val="18"/>
              </w:rPr>
              <w:t>步骤5</w:t>
            </w:r>
          </w:p>
        </w:tc>
        <w:tc>
          <w:tcPr>
            <w:tcW w:w="1140" w:type="dxa"/>
            <w:vAlign w:val="center"/>
          </w:tcPr>
          <w:p w14:paraId="604559C3" w14:textId="77777777" w:rsidR="00387ACB" w:rsidRDefault="00000000">
            <w:pPr>
              <w:wordWrap w:val="0"/>
              <w:rPr>
                <w:rFonts w:hint="eastAsia"/>
                <w:sz w:val="18"/>
                <w:szCs w:val="18"/>
              </w:rPr>
            </w:pPr>
            <w:r>
              <w:rPr>
                <w:rFonts w:hint="eastAsia"/>
                <w:sz w:val="18"/>
                <w:szCs w:val="18"/>
              </w:rPr>
              <w:t xml:space="preserve">调用 </w:t>
            </w:r>
            <w:proofErr w:type="spellStart"/>
            <w:r>
              <w:rPr>
                <w:rFonts w:hint="eastAsia"/>
                <w:sz w:val="18"/>
                <w:szCs w:val="18"/>
              </w:rPr>
              <w:t>rtems_monitor_print_line</w:t>
            </w:r>
            <w:proofErr w:type="spellEnd"/>
            <w:r>
              <w:rPr>
                <w:rFonts w:hint="eastAsia"/>
                <w:sz w:val="18"/>
                <w:szCs w:val="18"/>
              </w:rPr>
              <w:t>()</w:t>
            </w:r>
          </w:p>
        </w:tc>
        <w:tc>
          <w:tcPr>
            <w:tcW w:w="1141" w:type="dxa"/>
            <w:vAlign w:val="center"/>
          </w:tcPr>
          <w:p w14:paraId="604559C4" w14:textId="77777777" w:rsidR="00387ACB" w:rsidRDefault="00000000">
            <w:pPr>
              <w:wordWrap w:val="0"/>
              <w:rPr>
                <w:rFonts w:hint="eastAsia"/>
                <w:sz w:val="18"/>
                <w:szCs w:val="18"/>
              </w:rPr>
            </w:pPr>
            <w:r>
              <w:rPr>
                <w:rFonts w:hint="eastAsia"/>
                <w:sz w:val="18"/>
                <w:szCs w:val="18"/>
              </w:rPr>
              <w:t>输出单行网络摘要</w:t>
            </w:r>
          </w:p>
        </w:tc>
        <w:tc>
          <w:tcPr>
            <w:tcW w:w="1770" w:type="dxa"/>
            <w:vAlign w:val="center"/>
          </w:tcPr>
          <w:p w14:paraId="604559C5" w14:textId="77777777" w:rsidR="00387ACB" w:rsidRDefault="00000000">
            <w:pPr>
              <w:wordWrap w:val="0"/>
              <w:autoSpaceDE w:val="0"/>
              <w:autoSpaceDN w:val="0"/>
              <w:adjustRightInd w:val="0"/>
              <w:rPr>
                <w:rFonts w:hint="eastAsia"/>
                <w:sz w:val="18"/>
                <w:szCs w:val="18"/>
              </w:rPr>
            </w:pPr>
            <w:r>
              <w:rPr>
                <w:rFonts w:hint="eastAsia"/>
                <w:sz w:val="18"/>
                <w:szCs w:val="18"/>
              </w:rPr>
              <w:t>验证简洁输出功能</w:t>
            </w:r>
          </w:p>
        </w:tc>
        <w:tc>
          <w:tcPr>
            <w:tcW w:w="2156" w:type="dxa"/>
            <w:vAlign w:val="center"/>
          </w:tcPr>
          <w:p w14:paraId="604559C6" w14:textId="77777777" w:rsidR="00387ACB" w:rsidRDefault="00000000">
            <w:pPr>
              <w:wordWrap w:val="0"/>
              <w:snapToGrid w:val="0"/>
              <w:spacing w:line="260" w:lineRule="atLeast"/>
              <w:rPr>
                <w:rFonts w:hint="eastAsia"/>
                <w:sz w:val="18"/>
                <w:szCs w:val="18"/>
              </w:rPr>
            </w:pPr>
            <w:r>
              <w:rPr>
                <w:rFonts w:hint="eastAsia"/>
                <w:sz w:val="18"/>
                <w:szCs w:val="18"/>
              </w:rPr>
              <w:t>控制台显示一行包含关键网络指标的信息</w:t>
            </w:r>
          </w:p>
        </w:tc>
        <w:tc>
          <w:tcPr>
            <w:tcW w:w="1104" w:type="dxa"/>
            <w:vAlign w:val="center"/>
          </w:tcPr>
          <w:p w14:paraId="604559C7"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C8" w14:textId="77777777" w:rsidR="00387ACB" w:rsidRDefault="00000000">
            <w:pPr>
              <w:wordWrap w:val="0"/>
              <w:jc w:val="center"/>
              <w:rPr>
                <w:rFonts w:hint="eastAsia"/>
                <w:sz w:val="18"/>
                <w:szCs w:val="18"/>
              </w:rPr>
            </w:pPr>
            <w:r>
              <w:rPr>
                <w:rFonts w:hint="eastAsia"/>
                <w:sz w:val="18"/>
                <w:szCs w:val="18"/>
              </w:rPr>
              <w:t>-</w:t>
            </w:r>
          </w:p>
        </w:tc>
      </w:tr>
      <w:tr w:rsidR="00387ACB" w14:paraId="604559D3" w14:textId="77777777">
        <w:trPr>
          <w:cantSplit/>
          <w:trHeight w:val="2026"/>
          <w:jc w:val="center"/>
        </w:trPr>
        <w:tc>
          <w:tcPr>
            <w:tcW w:w="754" w:type="dxa"/>
            <w:vAlign w:val="center"/>
          </w:tcPr>
          <w:p w14:paraId="604559CA" w14:textId="77777777" w:rsidR="00387ACB" w:rsidRDefault="00000000">
            <w:pPr>
              <w:pStyle w:val="aff"/>
              <w:wordWrap w:val="0"/>
              <w:jc w:val="center"/>
              <w:rPr>
                <w:rFonts w:hint="eastAsia"/>
                <w:sz w:val="18"/>
                <w:szCs w:val="18"/>
              </w:rPr>
            </w:pPr>
            <w:r>
              <w:rPr>
                <w:rFonts w:hint="eastAsia"/>
                <w:sz w:val="18"/>
                <w:szCs w:val="18"/>
              </w:rPr>
              <w:t>步骤6</w:t>
            </w:r>
          </w:p>
        </w:tc>
        <w:tc>
          <w:tcPr>
            <w:tcW w:w="114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90"/>
            </w:tblGrid>
            <w:tr w:rsidR="00387ACB" w14:paraId="604559CC" w14:textId="77777777">
              <w:trPr>
                <w:tblCellSpacing w:w="15" w:type="dxa"/>
              </w:trPr>
              <w:tc>
                <w:tcPr>
                  <w:tcW w:w="1230" w:type="dxa"/>
                  <w:vAlign w:val="center"/>
                </w:tcPr>
                <w:p w14:paraId="604559CB" w14:textId="77777777" w:rsidR="00387ACB" w:rsidRDefault="00000000">
                  <w:pPr>
                    <w:wordWrap w:val="0"/>
                    <w:rPr>
                      <w:rFonts w:hint="eastAsia"/>
                      <w:sz w:val="18"/>
                      <w:szCs w:val="18"/>
                    </w:rPr>
                  </w:pPr>
                  <w:r>
                    <w:rPr>
                      <w:rFonts w:hint="eastAsia"/>
                      <w:sz w:val="18"/>
                      <w:szCs w:val="18"/>
                    </w:rPr>
                    <w:t>（性能测试专用）循环1000次调用</w:t>
                  </w:r>
                  <w:proofErr w:type="spellStart"/>
                  <w:r>
                    <w:rPr>
                      <w:rFonts w:hint="eastAsia"/>
                      <w:sz w:val="18"/>
                      <w:szCs w:val="18"/>
                    </w:rPr>
                    <w:t>rtems_monitor_sample</w:t>
                  </w:r>
                  <w:proofErr w:type="spellEnd"/>
                  <w:r>
                    <w:rPr>
                      <w:rFonts w:hint="eastAsia"/>
                      <w:sz w:val="18"/>
                      <w:szCs w:val="18"/>
                    </w:rPr>
                    <w:t>()</w:t>
                  </w:r>
                </w:p>
              </w:tc>
            </w:tr>
          </w:tbl>
          <w:p w14:paraId="604559CD" w14:textId="77777777" w:rsidR="00387ACB" w:rsidRDefault="00387ACB">
            <w:pPr>
              <w:wordWrap w:val="0"/>
              <w:rPr>
                <w:rFonts w:hint="eastAsia"/>
                <w:sz w:val="18"/>
                <w:szCs w:val="18"/>
              </w:rPr>
            </w:pPr>
          </w:p>
        </w:tc>
        <w:tc>
          <w:tcPr>
            <w:tcW w:w="1141" w:type="dxa"/>
            <w:vAlign w:val="center"/>
          </w:tcPr>
          <w:p w14:paraId="604559CE" w14:textId="77777777" w:rsidR="00387ACB" w:rsidRDefault="00000000">
            <w:pPr>
              <w:wordWrap w:val="0"/>
              <w:rPr>
                <w:rFonts w:hint="eastAsia"/>
                <w:sz w:val="18"/>
                <w:szCs w:val="18"/>
              </w:rPr>
            </w:pPr>
            <w:r>
              <w:rPr>
                <w:rFonts w:hint="eastAsia"/>
                <w:sz w:val="18"/>
                <w:szCs w:val="18"/>
              </w:rPr>
              <w:t>高频采样</w:t>
            </w:r>
          </w:p>
        </w:tc>
        <w:tc>
          <w:tcPr>
            <w:tcW w:w="1770" w:type="dxa"/>
            <w:vAlign w:val="center"/>
          </w:tcPr>
          <w:p w14:paraId="604559CF" w14:textId="77777777" w:rsidR="00387ACB" w:rsidRDefault="00000000">
            <w:pPr>
              <w:wordWrap w:val="0"/>
              <w:autoSpaceDE w:val="0"/>
              <w:autoSpaceDN w:val="0"/>
              <w:adjustRightInd w:val="0"/>
              <w:rPr>
                <w:rFonts w:hint="eastAsia"/>
                <w:sz w:val="18"/>
                <w:szCs w:val="18"/>
              </w:rPr>
            </w:pPr>
            <w:r>
              <w:rPr>
                <w:rFonts w:hint="eastAsia"/>
                <w:sz w:val="18"/>
                <w:szCs w:val="18"/>
              </w:rPr>
              <w:t>测量采样开销</w:t>
            </w:r>
          </w:p>
        </w:tc>
        <w:tc>
          <w:tcPr>
            <w:tcW w:w="2156" w:type="dxa"/>
            <w:vAlign w:val="center"/>
          </w:tcPr>
          <w:p w14:paraId="604559D0" w14:textId="77777777" w:rsidR="00387ACB" w:rsidRDefault="00000000">
            <w:pPr>
              <w:wordWrap w:val="0"/>
              <w:snapToGrid w:val="0"/>
              <w:spacing w:line="260" w:lineRule="atLeast"/>
              <w:rPr>
                <w:rFonts w:hint="eastAsia"/>
                <w:sz w:val="18"/>
                <w:szCs w:val="18"/>
              </w:rPr>
            </w:pPr>
            <w:r>
              <w:rPr>
                <w:rFonts w:hint="eastAsia"/>
                <w:sz w:val="18"/>
                <w:szCs w:val="18"/>
              </w:rPr>
              <w:t>平均耗时合理，平均 20≤ μs/次</w:t>
            </w:r>
          </w:p>
        </w:tc>
        <w:tc>
          <w:tcPr>
            <w:tcW w:w="1104" w:type="dxa"/>
            <w:vAlign w:val="center"/>
          </w:tcPr>
          <w:p w14:paraId="604559D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D2" w14:textId="77777777" w:rsidR="00387ACB" w:rsidRDefault="00000000">
            <w:pPr>
              <w:wordWrap w:val="0"/>
              <w:jc w:val="center"/>
              <w:rPr>
                <w:rFonts w:hint="eastAsia"/>
                <w:sz w:val="18"/>
                <w:szCs w:val="18"/>
              </w:rPr>
            </w:pPr>
            <w:r>
              <w:rPr>
                <w:rFonts w:hint="eastAsia"/>
                <w:sz w:val="18"/>
                <w:szCs w:val="18"/>
              </w:rPr>
              <w:t>-</w:t>
            </w:r>
          </w:p>
        </w:tc>
      </w:tr>
      <w:tr w:rsidR="00387ACB" w14:paraId="604559DB" w14:textId="77777777">
        <w:trPr>
          <w:cantSplit/>
          <w:trHeight w:val="2026"/>
          <w:jc w:val="center"/>
        </w:trPr>
        <w:tc>
          <w:tcPr>
            <w:tcW w:w="754" w:type="dxa"/>
            <w:vAlign w:val="center"/>
          </w:tcPr>
          <w:p w14:paraId="604559D4" w14:textId="77777777" w:rsidR="00387ACB" w:rsidRDefault="00000000">
            <w:pPr>
              <w:pStyle w:val="aff"/>
              <w:wordWrap w:val="0"/>
              <w:jc w:val="center"/>
              <w:rPr>
                <w:rFonts w:hint="eastAsia"/>
                <w:sz w:val="18"/>
                <w:szCs w:val="18"/>
              </w:rPr>
            </w:pPr>
            <w:r>
              <w:rPr>
                <w:rFonts w:hint="eastAsia"/>
                <w:sz w:val="18"/>
                <w:szCs w:val="18"/>
              </w:rPr>
              <w:t>步骤7</w:t>
            </w:r>
          </w:p>
        </w:tc>
        <w:tc>
          <w:tcPr>
            <w:tcW w:w="1140" w:type="dxa"/>
            <w:vAlign w:val="center"/>
          </w:tcPr>
          <w:p w14:paraId="604559D5" w14:textId="77777777" w:rsidR="00387ACB" w:rsidRDefault="00000000">
            <w:pPr>
              <w:wordWrap w:val="0"/>
              <w:rPr>
                <w:rFonts w:hint="eastAsia"/>
                <w:sz w:val="18"/>
                <w:szCs w:val="18"/>
              </w:rPr>
            </w:pPr>
            <w:r>
              <w:rPr>
                <w:rFonts w:hint="eastAsia"/>
                <w:sz w:val="18"/>
                <w:szCs w:val="18"/>
              </w:rPr>
              <w:t>（性能测试专用）循环1000次调用</w:t>
            </w:r>
            <w:proofErr w:type="spellStart"/>
            <w:r>
              <w:rPr>
                <w:rFonts w:hint="eastAsia"/>
                <w:sz w:val="18"/>
                <w:szCs w:val="18"/>
              </w:rPr>
              <w:t>rtems_monitor_get_snapshot</w:t>
            </w:r>
            <w:proofErr w:type="spellEnd"/>
            <w:r>
              <w:rPr>
                <w:rFonts w:hint="eastAsia"/>
                <w:sz w:val="18"/>
                <w:szCs w:val="18"/>
              </w:rPr>
              <w:t>()</w:t>
            </w:r>
          </w:p>
        </w:tc>
        <w:tc>
          <w:tcPr>
            <w:tcW w:w="1141" w:type="dxa"/>
            <w:vAlign w:val="center"/>
          </w:tcPr>
          <w:p w14:paraId="604559D6" w14:textId="77777777" w:rsidR="00387ACB" w:rsidRDefault="00000000">
            <w:pPr>
              <w:wordWrap w:val="0"/>
              <w:rPr>
                <w:rFonts w:hint="eastAsia"/>
                <w:sz w:val="18"/>
                <w:szCs w:val="18"/>
              </w:rPr>
            </w:pPr>
            <w:r>
              <w:rPr>
                <w:rFonts w:hint="eastAsia"/>
                <w:sz w:val="18"/>
                <w:szCs w:val="18"/>
              </w:rPr>
              <w:t>高频快照获取</w:t>
            </w:r>
          </w:p>
        </w:tc>
        <w:tc>
          <w:tcPr>
            <w:tcW w:w="1770" w:type="dxa"/>
            <w:vAlign w:val="center"/>
          </w:tcPr>
          <w:p w14:paraId="604559D7" w14:textId="77777777" w:rsidR="00387ACB" w:rsidRDefault="00000000">
            <w:pPr>
              <w:wordWrap w:val="0"/>
              <w:autoSpaceDE w:val="0"/>
              <w:autoSpaceDN w:val="0"/>
              <w:adjustRightInd w:val="0"/>
              <w:rPr>
                <w:rFonts w:hint="eastAsia"/>
                <w:sz w:val="18"/>
                <w:szCs w:val="18"/>
              </w:rPr>
            </w:pPr>
            <w:r>
              <w:rPr>
                <w:rFonts w:hint="eastAsia"/>
                <w:sz w:val="18"/>
                <w:szCs w:val="18"/>
              </w:rPr>
              <w:t>测量数据拷贝开销</w:t>
            </w:r>
          </w:p>
        </w:tc>
        <w:tc>
          <w:tcPr>
            <w:tcW w:w="2156" w:type="dxa"/>
            <w:vAlign w:val="center"/>
          </w:tcPr>
          <w:p w14:paraId="604559D8" w14:textId="77777777" w:rsidR="00387ACB" w:rsidRDefault="00000000">
            <w:pPr>
              <w:wordWrap w:val="0"/>
              <w:snapToGrid w:val="0"/>
              <w:spacing w:line="260" w:lineRule="atLeast"/>
              <w:rPr>
                <w:rFonts w:hint="eastAsia"/>
                <w:sz w:val="18"/>
                <w:szCs w:val="18"/>
              </w:rPr>
            </w:pPr>
            <w:r>
              <w:rPr>
                <w:rFonts w:hint="eastAsia"/>
                <w:sz w:val="18"/>
                <w:szCs w:val="18"/>
              </w:rPr>
              <w:t>耗时显著低于采样（因无驱动交互）</w:t>
            </w:r>
          </w:p>
        </w:tc>
        <w:tc>
          <w:tcPr>
            <w:tcW w:w="1104" w:type="dxa"/>
            <w:vAlign w:val="center"/>
          </w:tcPr>
          <w:p w14:paraId="604559D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DA" w14:textId="77777777" w:rsidR="00387ACB" w:rsidRDefault="00000000">
            <w:pPr>
              <w:wordWrap w:val="0"/>
              <w:jc w:val="center"/>
              <w:rPr>
                <w:rFonts w:hint="eastAsia"/>
                <w:sz w:val="18"/>
                <w:szCs w:val="18"/>
              </w:rPr>
            </w:pPr>
            <w:r>
              <w:rPr>
                <w:rFonts w:hint="eastAsia"/>
                <w:sz w:val="18"/>
                <w:szCs w:val="18"/>
              </w:rPr>
              <w:t>-</w:t>
            </w:r>
          </w:p>
        </w:tc>
      </w:tr>
      <w:tr w:rsidR="00387ACB" w14:paraId="604559E3" w14:textId="77777777">
        <w:trPr>
          <w:cantSplit/>
          <w:trHeight w:val="2026"/>
          <w:jc w:val="center"/>
        </w:trPr>
        <w:tc>
          <w:tcPr>
            <w:tcW w:w="754" w:type="dxa"/>
            <w:vAlign w:val="center"/>
          </w:tcPr>
          <w:p w14:paraId="604559DC" w14:textId="77777777" w:rsidR="00387ACB" w:rsidRDefault="00000000">
            <w:pPr>
              <w:pStyle w:val="aff"/>
              <w:wordWrap w:val="0"/>
              <w:jc w:val="center"/>
              <w:rPr>
                <w:rFonts w:hint="eastAsia"/>
                <w:sz w:val="18"/>
                <w:szCs w:val="18"/>
              </w:rPr>
            </w:pPr>
            <w:r>
              <w:rPr>
                <w:rFonts w:hint="eastAsia"/>
                <w:sz w:val="18"/>
                <w:szCs w:val="18"/>
              </w:rPr>
              <w:t>步骤8</w:t>
            </w:r>
          </w:p>
        </w:tc>
        <w:tc>
          <w:tcPr>
            <w:tcW w:w="1140" w:type="dxa"/>
            <w:vAlign w:val="center"/>
          </w:tcPr>
          <w:p w14:paraId="604559DD" w14:textId="77777777" w:rsidR="00387ACB" w:rsidRDefault="00000000">
            <w:pPr>
              <w:wordWrap w:val="0"/>
              <w:rPr>
                <w:rFonts w:hint="eastAsia"/>
                <w:sz w:val="18"/>
                <w:szCs w:val="18"/>
              </w:rPr>
            </w:pPr>
            <w:r>
              <w:rPr>
                <w:rFonts w:hint="eastAsia"/>
                <w:sz w:val="18"/>
                <w:szCs w:val="18"/>
              </w:rPr>
              <w:t xml:space="preserve">性能测试专用）循环100次调用 </w:t>
            </w:r>
            <w:proofErr w:type="spellStart"/>
            <w:r>
              <w:rPr>
                <w:rFonts w:hint="eastAsia"/>
                <w:sz w:val="18"/>
                <w:szCs w:val="18"/>
              </w:rPr>
              <w:t>rtems_monitor_print_line</w:t>
            </w:r>
            <w:proofErr w:type="spellEnd"/>
            <w:r>
              <w:rPr>
                <w:rFonts w:hint="eastAsia"/>
                <w:sz w:val="18"/>
                <w:szCs w:val="18"/>
              </w:rPr>
              <w:t>()</w:t>
            </w:r>
          </w:p>
        </w:tc>
        <w:tc>
          <w:tcPr>
            <w:tcW w:w="1141" w:type="dxa"/>
            <w:vAlign w:val="center"/>
          </w:tcPr>
          <w:p w14:paraId="604559DE" w14:textId="77777777" w:rsidR="00387ACB" w:rsidRDefault="00000000">
            <w:pPr>
              <w:wordWrap w:val="0"/>
              <w:rPr>
                <w:rFonts w:hint="eastAsia"/>
                <w:sz w:val="18"/>
                <w:szCs w:val="18"/>
              </w:rPr>
            </w:pPr>
            <w:r>
              <w:rPr>
                <w:rFonts w:hint="eastAsia"/>
                <w:sz w:val="18"/>
                <w:szCs w:val="18"/>
              </w:rPr>
              <w:t>高频打印</w:t>
            </w:r>
          </w:p>
        </w:tc>
        <w:tc>
          <w:tcPr>
            <w:tcW w:w="1770" w:type="dxa"/>
            <w:vAlign w:val="center"/>
          </w:tcPr>
          <w:p w14:paraId="604559DF" w14:textId="77777777" w:rsidR="00387ACB" w:rsidRDefault="00000000">
            <w:pPr>
              <w:wordWrap w:val="0"/>
              <w:autoSpaceDE w:val="0"/>
              <w:autoSpaceDN w:val="0"/>
              <w:adjustRightInd w:val="0"/>
              <w:rPr>
                <w:rFonts w:hint="eastAsia"/>
                <w:sz w:val="18"/>
                <w:szCs w:val="18"/>
              </w:rPr>
            </w:pPr>
            <w:r>
              <w:rPr>
                <w:rFonts w:hint="eastAsia"/>
                <w:sz w:val="18"/>
                <w:szCs w:val="18"/>
              </w:rPr>
              <w:t>测量输出开销</w:t>
            </w:r>
          </w:p>
        </w:tc>
        <w:tc>
          <w:tcPr>
            <w:tcW w:w="2156" w:type="dxa"/>
            <w:vAlign w:val="center"/>
          </w:tcPr>
          <w:p w14:paraId="604559E0" w14:textId="77777777" w:rsidR="00387ACB" w:rsidRDefault="00000000">
            <w:pPr>
              <w:wordWrap w:val="0"/>
              <w:snapToGrid w:val="0"/>
              <w:spacing w:line="260" w:lineRule="atLeast"/>
              <w:rPr>
                <w:rFonts w:hint="eastAsia"/>
                <w:sz w:val="18"/>
                <w:szCs w:val="18"/>
              </w:rPr>
            </w:pPr>
            <w:r>
              <w:rPr>
                <w:rFonts w:hint="eastAsia"/>
                <w:sz w:val="18"/>
                <w:szCs w:val="18"/>
              </w:rPr>
              <w:t>耗时主要受串口/控制台速度限制，逻辑无阻塞</w:t>
            </w:r>
          </w:p>
        </w:tc>
        <w:tc>
          <w:tcPr>
            <w:tcW w:w="1104" w:type="dxa"/>
            <w:vAlign w:val="center"/>
          </w:tcPr>
          <w:p w14:paraId="604559E1"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E2" w14:textId="77777777" w:rsidR="00387ACB" w:rsidRDefault="00000000">
            <w:pPr>
              <w:wordWrap w:val="0"/>
              <w:jc w:val="center"/>
              <w:rPr>
                <w:rFonts w:hint="eastAsia"/>
                <w:sz w:val="18"/>
                <w:szCs w:val="18"/>
              </w:rPr>
            </w:pPr>
            <w:r>
              <w:rPr>
                <w:rFonts w:hint="eastAsia"/>
                <w:sz w:val="18"/>
                <w:szCs w:val="18"/>
              </w:rPr>
              <w:t>-</w:t>
            </w:r>
          </w:p>
        </w:tc>
      </w:tr>
      <w:tr w:rsidR="00387ACB" w14:paraId="604559EB" w14:textId="77777777">
        <w:trPr>
          <w:cantSplit/>
          <w:trHeight w:val="2026"/>
          <w:jc w:val="center"/>
        </w:trPr>
        <w:tc>
          <w:tcPr>
            <w:tcW w:w="754" w:type="dxa"/>
            <w:vAlign w:val="center"/>
          </w:tcPr>
          <w:p w14:paraId="604559E4" w14:textId="77777777" w:rsidR="00387ACB" w:rsidRDefault="00000000">
            <w:pPr>
              <w:pStyle w:val="aff"/>
              <w:wordWrap w:val="0"/>
              <w:jc w:val="center"/>
              <w:rPr>
                <w:rFonts w:hint="eastAsia"/>
                <w:sz w:val="18"/>
                <w:szCs w:val="18"/>
              </w:rPr>
            </w:pPr>
            <w:r>
              <w:rPr>
                <w:rFonts w:hint="eastAsia"/>
                <w:sz w:val="18"/>
                <w:szCs w:val="18"/>
              </w:rPr>
              <w:lastRenderedPageBreak/>
              <w:t>步骤9</w:t>
            </w:r>
          </w:p>
        </w:tc>
        <w:tc>
          <w:tcPr>
            <w:tcW w:w="1140" w:type="dxa"/>
            <w:vAlign w:val="center"/>
          </w:tcPr>
          <w:p w14:paraId="604559E5" w14:textId="77777777" w:rsidR="00387ACB" w:rsidRDefault="00000000">
            <w:pPr>
              <w:wordWrap w:val="0"/>
              <w:rPr>
                <w:rFonts w:hint="eastAsia"/>
                <w:sz w:val="18"/>
                <w:szCs w:val="18"/>
              </w:rPr>
            </w:pPr>
            <w:r>
              <w:rPr>
                <w:rFonts w:hint="eastAsia"/>
                <w:sz w:val="18"/>
                <w:szCs w:val="18"/>
              </w:rPr>
              <w:t>未启用 RTEMSCFG_MONITOR_NET</w:t>
            </w:r>
          </w:p>
        </w:tc>
        <w:tc>
          <w:tcPr>
            <w:tcW w:w="1141" w:type="dxa"/>
            <w:vAlign w:val="center"/>
          </w:tcPr>
          <w:p w14:paraId="604559E6" w14:textId="77777777" w:rsidR="00387ACB" w:rsidRDefault="00000000">
            <w:pPr>
              <w:wordWrap w:val="0"/>
              <w:rPr>
                <w:rFonts w:hint="eastAsia"/>
                <w:sz w:val="18"/>
                <w:szCs w:val="18"/>
              </w:rPr>
            </w:pPr>
            <w:r>
              <w:rPr>
                <w:rFonts w:hint="eastAsia"/>
                <w:sz w:val="18"/>
                <w:szCs w:val="18"/>
              </w:rPr>
              <w:t>尝试执行监控 API</w:t>
            </w:r>
          </w:p>
        </w:tc>
        <w:tc>
          <w:tcPr>
            <w:tcW w:w="1770" w:type="dxa"/>
            <w:vAlign w:val="center"/>
          </w:tcPr>
          <w:p w14:paraId="604559E7" w14:textId="77777777" w:rsidR="00387ACB" w:rsidRDefault="00000000">
            <w:pPr>
              <w:wordWrap w:val="0"/>
              <w:autoSpaceDE w:val="0"/>
              <w:autoSpaceDN w:val="0"/>
              <w:adjustRightInd w:val="0"/>
              <w:rPr>
                <w:rFonts w:hint="eastAsia"/>
                <w:sz w:val="18"/>
                <w:szCs w:val="18"/>
              </w:rPr>
            </w:pPr>
            <w:r>
              <w:rPr>
                <w:rFonts w:hint="eastAsia"/>
                <w:sz w:val="18"/>
                <w:szCs w:val="18"/>
              </w:rPr>
              <w:t>验证配置关闭行为</w:t>
            </w:r>
          </w:p>
        </w:tc>
        <w:tc>
          <w:tcPr>
            <w:tcW w:w="2156" w:type="dxa"/>
            <w:vAlign w:val="center"/>
          </w:tcPr>
          <w:p w14:paraId="604559E8" w14:textId="77777777" w:rsidR="00387ACB" w:rsidRDefault="00000000">
            <w:pPr>
              <w:wordWrap w:val="0"/>
              <w:snapToGrid w:val="0"/>
              <w:spacing w:line="260" w:lineRule="atLeast"/>
              <w:rPr>
                <w:rFonts w:hint="eastAsia"/>
                <w:sz w:val="18"/>
                <w:szCs w:val="18"/>
              </w:rPr>
            </w:pPr>
            <w:r>
              <w:rPr>
                <w:rFonts w:hint="eastAsia"/>
                <w:sz w:val="18"/>
                <w:szCs w:val="18"/>
              </w:rPr>
              <w:t>程序正常退出</w:t>
            </w:r>
          </w:p>
        </w:tc>
        <w:tc>
          <w:tcPr>
            <w:tcW w:w="1104" w:type="dxa"/>
            <w:vAlign w:val="center"/>
          </w:tcPr>
          <w:p w14:paraId="604559E9"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9EA" w14:textId="77777777" w:rsidR="00387ACB" w:rsidRDefault="00000000">
            <w:pPr>
              <w:wordWrap w:val="0"/>
              <w:jc w:val="center"/>
              <w:rPr>
                <w:rFonts w:hint="eastAsia"/>
                <w:sz w:val="18"/>
                <w:szCs w:val="18"/>
              </w:rPr>
            </w:pPr>
            <w:r>
              <w:rPr>
                <w:rFonts w:hint="eastAsia"/>
                <w:sz w:val="18"/>
                <w:szCs w:val="18"/>
              </w:rPr>
              <w:t>-</w:t>
            </w:r>
          </w:p>
        </w:tc>
      </w:tr>
    </w:tbl>
    <w:p w14:paraId="604559EC" w14:textId="77777777" w:rsidR="00387ACB" w:rsidRDefault="00387ACB">
      <w:pPr>
        <w:autoSpaceDE w:val="0"/>
        <w:autoSpaceDN w:val="0"/>
        <w:adjustRightInd w:val="0"/>
        <w:spacing w:line="360" w:lineRule="auto"/>
        <w:textAlignment w:val="bottom"/>
        <w:rPr>
          <w:rFonts w:hint="eastAsia"/>
        </w:rPr>
        <w:sectPr w:rsidR="00387ACB">
          <w:pgSz w:w="11906" w:h="16838"/>
          <w:pgMar w:top="1440" w:right="1800" w:bottom="1440" w:left="1800" w:header="851" w:footer="992" w:gutter="0"/>
          <w:cols w:space="720"/>
          <w:docGrid w:type="lines" w:linePitch="312"/>
        </w:sectPr>
      </w:pPr>
    </w:p>
    <w:p w14:paraId="604559ED" w14:textId="77777777" w:rsidR="00387ACB" w:rsidRDefault="00000000">
      <w:pPr>
        <w:pStyle w:val="2"/>
        <w:numPr>
          <w:ilvl w:val="1"/>
          <w:numId w:val="26"/>
        </w:numPr>
        <w:adjustRightInd w:val="0"/>
        <w:snapToGrid w:val="0"/>
        <w:spacing w:beforeLines="50" w:before="156" w:afterLines="50" w:after="156" w:line="360" w:lineRule="auto"/>
        <w:rPr>
          <w:b w:val="0"/>
        </w:rPr>
      </w:pPr>
      <w:bookmarkStart w:id="66" w:name="_Toc217568110"/>
      <w:bookmarkStart w:id="67" w:name="_Toc431310621"/>
      <w:bookmarkStart w:id="68" w:name="_Toc415498677"/>
      <w:bookmarkStart w:id="69" w:name="_Toc415498697"/>
      <w:bookmarkStart w:id="70" w:name="_Toc415648038"/>
      <w:bookmarkStart w:id="71" w:name="_Toc431310655"/>
      <w:bookmarkStart w:id="72" w:name="OLE_LINK41"/>
      <w:bookmarkStart w:id="73" w:name="OLE_LINK40"/>
      <w:r>
        <w:rPr>
          <w:rFonts w:hint="eastAsia"/>
          <w:b w:val="0"/>
        </w:rPr>
        <w:lastRenderedPageBreak/>
        <w:t>系统记录开销性能</w:t>
      </w:r>
      <w:bookmarkEnd w:id="66"/>
    </w:p>
    <w:p w14:paraId="604559EE" w14:textId="77777777" w:rsidR="00387ACB" w:rsidRDefault="00000000">
      <w:pPr>
        <w:pStyle w:val="30"/>
        <w:numPr>
          <w:ilvl w:val="2"/>
          <w:numId w:val="27"/>
        </w:numPr>
        <w:tabs>
          <w:tab w:val="clear" w:pos="1021"/>
          <w:tab w:val="left" w:pos="720"/>
          <w:tab w:val="left" w:pos="1006"/>
        </w:tabs>
        <w:adjustRightInd w:val="0"/>
        <w:snapToGrid w:val="0"/>
        <w:spacing w:before="0" w:after="0" w:line="360" w:lineRule="auto"/>
        <w:rPr>
          <w:b w:val="0"/>
        </w:rPr>
      </w:pPr>
      <w:r>
        <w:rPr>
          <w:rFonts w:hint="eastAsia"/>
          <w:b w:val="0"/>
        </w:rPr>
        <w:t>容器内中断响应时间</w:t>
      </w:r>
    </w:p>
    <w:p w14:paraId="604559EF" w14:textId="77777777" w:rsidR="00387ACB" w:rsidRDefault="00000000">
      <w:pPr>
        <w:pStyle w:val="4"/>
        <w:numPr>
          <w:ilvl w:val="3"/>
          <w:numId w:val="27"/>
        </w:numPr>
        <w:rPr>
          <w:b w:val="0"/>
        </w:rPr>
      </w:pPr>
      <w:r>
        <w:rPr>
          <w:rFonts w:hint="eastAsia"/>
          <w:b w:val="0"/>
        </w:rPr>
        <w:t>测试原理说明</w:t>
      </w:r>
    </w:p>
    <w:p w14:paraId="604559F0" w14:textId="77777777" w:rsidR="00387ACB" w:rsidRDefault="00000000">
      <w:pPr>
        <w:pStyle w:val="a5"/>
        <w:adjustRightInd w:val="0"/>
        <w:snapToGrid w:val="0"/>
        <w:spacing w:line="360" w:lineRule="auto"/>
        <w:ind w:firstLine="480"/>
        <w:rPr>
          <w:rFonts w:hint="eastAsia"/>
        </w:rPr>
      </w:pPr>
      <w:r>
        <w:rPr>
          <w:rFonts w:hint="eastAsia"/>
        </w:rPr>
        <w:t>测试程序通过在PID根容器中创建子容器，并将测试任务迁移至子容器内运行。使用计数信号量模拟中断信号传递机制：Init任务在根容器中循环释放信号量模拟中断触发，测试任务在子容器内等待信号量并响应。通过记录中断触发时刻与任务响应时刻的时间戳差值，计算中断响应延迟。重复执行多次测试并统计平均响应时间、最小响应时间和最大响应时间，验证PID容器环境下的中断响应性能是否达到微秒级要求，确保容器隔离不会对实时性造成显著影响，如图5-5-1所示。</w:t>
      </w:r>
    </w:p>
    <w:p w14:paraId="604559F1" w14:textId="77777777" w:rsidR="00387ACB" w:rsidRDefault="00000000">
      <w:pPr>
        <w:pStyle w:val="a5"/>
        <w:adjustRightInd w:val="0"/>
        <w:snapToGrid w:val="0"/>
        <w:spacing w:line="360" w:lineRule="auto"/>
        <w:ind w:firstLine="480"/>
        <w:jc w:val="center"/>
        <w:rPr>
          <w:rFonts w:hint="eastAsia"/>
        </w:rPr>
      </w:pPr>
      <w:r>
        <w:rPr>
          <w:noProof/>
        </w:rPr>
        <mc:AlternateContent>
          <mc:Choice Requires="wpc">
            <w:drawing>
              <wp:inline distT="0" distB="0" distL="0" distR="0" wp14:anchorId="60455DB3" wp14:editId="60455DB4">
                <wp:extent cx="3792855" cy="3519805"/>
                <wp:effectExtent l="0" t="0" r="0" b="0"/>
                <wp:docPr id="1466041422" name="画布 1466041422"/>
                <wp:cNvGraphicFramePr/>
                <a:graphic xmlns:a="http://schemas.openxmlformats.org/drawingml/2006/main">
                  <a:graphicData uri="http://schemas.microsoft.com/office/word/2010/wordprocessingCanvas">
                    <wpc:wpc>
                      <wpc:bg>
                        <a:noFill/>
                      </wpc:bg>
                      <wpc:whole>
                        <a:ln>
                          <a:noFill/>
                        </a:ln>
                      </wpc:whole>
                      <wps:wsp>
                        <wps:cNvPr id="63787856" name="文本框 803314530"/>
                        <wps:cNvSpPr txBox="1"/>
                        <wps:spPr>
                          <a:xfrm>
                            <a:off x="71364" y="641727"/>
                            <a:ext cx="3268345" cy="247650"/>
                          </a:xfrm>
                          <a:prstGeom prst="rect">
                            <a:avLst/>
                          </a:prstGeom>
                          <a:solidFill>
                            <a:schemeClr val="lt1"/>
                          </a:solidFill>
                          <a:ln w="6350">
                            <a:noFill/>
                          </a:ln>
                        </wps:spPr>
                        <wps:txbx>
                          <w:txbxContent>
                            <w:p w14:paraId="60455EF6"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1466041410" name="文本框 803314530"/>
                        <wps:cNvSpPr txBox="1"/>
                        <wps:spPr>
                          <a:xfrm>
                            <a:off x="36187" y="2294157"/>
                            <a:ext cx="3268980" cy="247650"/>
                          </a:xfrm>
                          <a:prstGeom prst="rect">
                            <a:avLst/>
                          </a:prstGeom>
                          <a:solidFill>
                            <a:schemeClr val="lt1"/>
                          </a:solidFill>
                          <a:ln w="6350">
                            <a:noFill/>
                          </a:ln>
                        </wps:spPr>
                        <wps:txbx>
                          <w:txbxContent>
                            <w:p w14:paraId="60455EF7"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466041412" name="AutoShape 932"/>
                        <wps:cNvSpPr>
                          <a:spLocks noRot="1" noChangeAspect="1" noEditPoints="1" noChangeArrowheads="1" noChangeShapeType="1" noTextEdit="1"/>
                        </wps:cNvSpPr>
                        <wps:spPr bwMode="auto">
                          <a:xfrm>
                            <a:off x="141872" y="2528299"/>
                            <a:ext cx="2425554" cy="956119"/>
                          </a:xfrm>
                          <a:prstGeom prst="roundRect">
                            <a:avLst>
                              <a:gd name="adj" fmla="val 16667"/>
                            </a:avLst>
                          </a:prstGeom>
                          <a:solidFill>
                            <a:srgbClr val="FFFFFF"/>
                          </a:solidFill>
                          <a:ln w="9525">
                            <a:solidFill>
                              <a:srgbClr val="000000"/>
                            </a:solidFill>
                            <a:round/>
                          </a:ln>
                        </wps:spPr>
                        <wps:txbx>
                          <w:txbxContent>
                            <w:p w14:paraId="60455EF8" w14:textId="77777777" w:rsidR="00387ACB" w:rsidRDefault="00000000">
                              <w:pPr>
                                <w:spacing w:line="240" w:lineRule="exact"/>
                                <w:jc w:val="center"/>
                                <w:rPr>
                                  <w:rFonts w:hint="eastAsia"/>
                                  <w:sz w:val="15"/>
                                  <w:szCs w:val="15"/>
                                </w:rPr>
                              </w:pPr>
                              <w:r>
                                <w:rPr>
                                  <w:rFonts w:hint="eastAsia"/>
                                  <w:sz w:val="15"/>
                                  <w:szCs w:val="15"/>
                                </w:rPr>
                                <w:t>RTEMS</w:t>
                              </w:r>
                              <w:r>
                                <w:rPr>
                                  <w:rFonts w:hint="eastAsia"/>
                                  <w:sz w:val="15"/>
                                  <w:szCs w:val="15"/>
                                </w:rPr>
                                <w:t>内核线程管理</w:t>
                              </w:r>
                            </w:p>
                            <w:p w14:paraId="60455EF9" w14:textId="77777777" w:rsidR="00387ACB" w:rsidRDefault="00000000">
                              <w:pPr>
                                <w:spacing w:line="240" w:lineRule="exact"/>
                                <w:rPr>
                                  <w:rFonts w:hint="eastAsia"/>
                                  <w:sz w:val="15"/>
                                  <w:szCs w:val="15"/>
                                </w:rPr>
                              </w:pPr>
                              <w:r>
                                <w:rPr>
                                  <w:rFonts w:hint="eastAsia"/>
                                  <w:sz w:val="15"/>
                                  <w:szCs w:val="15"/>
                                </w:rPr>
                                <w:t>信号量同步机制</w:t>
                              </w:r>
                            </w:p>
                            <w:p w14:paraId="60455EFA" w14:textId="77777777" w:rsidR="00387ACB" w:rsidRDefault="00000000">
                              <w:pPr>
                                <w:spacing w:line="240" w:lineRule="exact"/>
                                <w:rPr>
                                  <w:rFonts w:hint="eastAsia"/>
                                  <w:sz w:val="15"/>
                                  <w:szCs w:val="15"/>
                                </w:rPr>
                              </w:pPr>
                              <w:r>
                                <w:rPr>
                                  <w:rFonts w:hint="eastAsia"/>
                                  <w:sz w:val="15"/>
                                  <w:szCs w:val="15"/>
                                </w:rPr>
                                <w:t xml:space="preserve">  - 计数信号量（初始值=0）</w:t>
                              </w:r>
                            </w:p>
                            <w:p w14:paraId="60455EFB" w14:textId="77777777" w:rsidR="00387ACB" w:rsidRDefault="00000000">
                              <w:pPr>
                                <w:spacing w:line="240" w:lineRule="exact"/>
                                <w:rPr>
                                  <w:rFonts w:hint="eastAsia"/>
                                  <w:sz w:val="15"/>
                                  <w:szCs w:val="15"/>
                                </w:rPr>
                              </w:pPr>
                              <w:r>
                                <w:rPr>
                                  <w:rFonts w:hint="eastAsia"/>
                                  <w:sz w:val="15"/>
                                  <w:szCs w:val="15"/>
                                </w:rPr>
                                <w:t xml:space="preserve">  - 时间戳记录</w:t>
                              </w:r>
                            </w:p>
                            <w:p w14:paraId="60455EFC" w14:textId="77777777" w:rsidR="00387ACB" w:rsidRDefault="00000000">
                              <w:pPr>
                                <w:spacing w:line="240" w:lineRule="exact"/>
                                <w:rPr>
                                  <w:rFonts w:hint="eastAsia"/>
                                  <w:sz w:val="15"/>
                                  <w:szCs w:val="15"/>
                                </w:rPr>
                              </w:pPr>
                              <w:r>
                                <w:rPr>
                                  <w:rFonts w:hint="eastAsia"/>
                                  <w:sz w:val="15"/>
                                  <w:szCs w:val="15"/>
                                </w:rPr>
                                <w:t xml:space="preserve">  - 响应延迟</w:t>
                              </w:r>
                            </w:p>
                            <w:p w14:paraId="60455EFD" w14:textId="77777777" w:rsidR="00387ACB" w:rsidRDefault="00387ACB">
                              <w:pPr>
                                <w:spacing w:line="240" w:lineRule="exact"/>
                                <w:rPr>
                                  <w:rFonts w:hint="eastAsia"/>
                                  <w:sz w:val="15"/>
                                  <w:szCs w:val="15"/>
                                </w:rPr>
                              </w:pPr>
                            </w:p>
                          </w:txbxContent>
                        </wps:txbx>
                        <wps:bodyPr rot="0" vert="horz" wrap="square" lIns="91440" tIns="45720" rIns="91440" bIns="45720" anchor="t" anchorCtr="0" upright="1">
                          <a:noAutofit/>
                        </wps:bodyPr>
                      </wps:wsp>
                      <wps:wsp>
                        <wps:cNvPr id="1466041414" name="AutoShape 932"/>
                        <wps:cNvSpPr>
                          <a:spLocks noRot="1" noChangeAspect="1" noEditPoints="1" noChangeArrowheads="1" noChangeShapeType="1" noTextEdit="1"/>
                        </wps:cNvSpPr>
                        <wps:spPr bwMode="auto">
                          <a:xfrm>
                            <a:off x="141872" y="0"/>
                            <a:ext cx="2282536" cy="720437"/>
                          </a:xfrm>
                          <a:prstGeom prst="roundRect">
                            <a:avLst>
                              <a:gd name="adj" fmla="val 16667"/>
                            </a:avLst>
                          </a:prstGeom>
                          <a:solidFill>
                            <a:srgbClr val="FFFFFF"/>
                          </a:solidFill>
                          <a:ln w="9525">
                            <a:solidFill>
                              <a:srgbClr val="000000"/>
                            </a:solidFill>
                            <a:round/>
                          </a:ln>
                        </wps:spPr>
                        <wps:txbx>
                          <w:txbxContent>
                            <w:p w14:paraId="60455EFE"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1466041415" name="AutoShape 932"/>
                        <wps:cNvSpPr>
                          <a:spLocks noRot="1" noChangeAspect="1" noEditPoints="1" noChangeArrowheads="1" noChangeShapeType="1" noTextEdit="1"/>
                        </wps:cNvSpPr>
                        <wps:spPr bwMode="auto">
                          <a:xfrm>
                            <a:off x="402286" y="316791"/>
                            <a:ext cx="560604" cy="320519"/>
                          </a:xfrm>
                          <a:prstGeom prst="roundRect">
                            <a:avLst>
                              <a:gd name="adj" fmla="val 16667"/>
                            </a:avLst>
                          </a:prstGeom>
                          <a:solidFill>
                            <a:srgbClr val="FFFFFF"/>
                          </a:solidFill>
                          <a:ln w="9525">
                            <a:solidFill>
                              <a:srgbClr val="000000"/>
                            </a:solidFill>
                            <a:round/>
                          </a:ln>
                        </wps:spPr>
                        <wps:txbx>
                          <w:txbxContent>
                            <w:p w14:paraId="60455EFF" w14:textId="77777777" w:rsidR="00387ACB" w:rsidRDefault="00000000">
                              <w:pPr>
                                <w:spacing w:line="240" w:lineRule="exact"/>
                                <w:rPr>
                                  <w:rFonts w:hint="eastAsia"/>
                                  <w:sz w:val="15"/>
                                  <w:szCs w:val="15"/>
                                </w:rPr>
                              </w:pPr>
                              <w:r>
                                <w:rPr>
                                  <w:rFonts w:hint="eastAsia"/>
                                  <w:sz w:val="15"/>
                                  <w:szCs w:val="15"/>
                                </w:rPr>
                                <w:t>Init</w:t>
                              </w:r>
                              <w:r>
                                <w:rPr>
                                  <w:rFonts w:hint="eastAsia"/>
                                  <w:sz w:val="15"/>
                                  <w:szCs w:val="15"/>
                                </w:rPr>
                                <w:t>任务</w:t>
                              </w:r>
                            </w:p>
                          </w:txbxContent>
                        </wps:txbx>
                        <wps:bodyPr rot="0" vert="horz" wrap="square" lIns="91440" tIns="45720" rIns="91440" bIns="45720" anchor="t" anchorCtr="0" upright="1">
                          <a:noAutofit/>
                        </wps:bodyPr>
                      </wps:wsp>
                      <wps:wsp>
                        <wps:cNvPr id="1466041416" name="AutoShape 932"/>
                        <wps:cNvSpPr>
                          <a:spLocks noRot="1" noChangeAspect="1" noEditPoints="1" noChangeArrowheads="1" noChangeShapeType="1" noTextEdit="1"/>
                        </wps:cNvSpPr>
                        <wps:spPr bwMode="auto">
                          <a:xfrm>
                            <a:off x="83279" y="855837"/>
                            <a:ext cx="2491826" cy="1452243"/>
                          </a:xfrm>
                          <a:prstGeom prst="roundRect">
                            <a:avLst>
                              <a:gd name="adj" fmla="val 16667"/>
                            </a:avLst>
                          </a:prstGeom>
                          <a:solidFill>
                            <a:srgbClr val="FFFFFF"/>
                          </a:solidFill>
                          <a:ln w="9525">
                            <a:solidFill>
                              <a:srgbClr val="000000"/>
                            </a:solidFill>
                            <a:round/>
                          </a:ln>
                        </wps:spPr>
                        <wps:txbx>
                          <w:txbxContent>
                            <w:p w14:paraId="60455F00" w14:textId="77777777" w:rsidR="00387ACB" w:rsidRDefault="00000000">
                              <w:pPr>
                                <w:spacing w:line="240" w:lineRule="atLeast"/>
                                <w:ind w:left="607" w:hanging="607"/>
                                <w:jc w:val="center"/>
                                <w:rPr>
                                  <w:rFonts w:hint="eastAsia"/>
                                  <w:sz w:val="15"/>
                                  <w:szCs w:val="15"/>
                                </w:rPr>
                              </w:pPr>
                              <w:r>
                                <w:rPr>
                                  <w:rFonts w:hint="eastAsia"/>
                                  <w:sz w:val="15"/>
                                  <w:szCs w:val="15"/>
                                </w:rPr>
                                <w:t>容器管理模块</w:t>
                              </w:r>
                            </w:p>
                          </w:txbxContent>
                        </wps:txbx>
                        <wps:bodyPr rot="0" vert="horz" wrap="square" lIns="91440" tIns="45720" rIns="91440" bIns="45720" anchor="t" anchorCtr="0" upright="1">
                          <a:noAutofit/>
                        </wps:bodyPr>
                      </wps:wsp>
                      <wps:wsp>
                        <wps:cNvPr id="1466041417" name="文本框 1466041417"/>
                        <wps:cNvSpPr txBox="1"/>
                        <wps:spPr>
                          <a:xfrm>
                            <a:off x="2645972" y="471014"/>
                            <a:ext cx="647065" cy="276860"/>
                          </a:xfrm>
                          <a:prstGeom prst="rect">
                            <a:avLst/>
                          </a:prstGeom>
                          <a:solidFill>
                            <a:schemeClr val="lt1"/>
                          </a:solidFill>
                          <a:ln w="6350">
                            <a:noFill/>
                          </a:ln>
                        </wps:spPr>
                        <wps:txbx>
                          <w:txbxContent>
                            <w:p w14:paraId="60455F01"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466041418" name="文本框 803314532"/>
                        <wps:cNvSpPr txBox="1"/>
                        <wps:spPr>
                          <a:xfrm>
                            <a:off x="2617406" y="1552729"/>
                            <a:ext cx="647065" cy="276860"/>
                          </a:xfrm>
                          <a:prstGeom prst="rect">
                            <a:avLst/>
                          </a:prstGeom>
                          <a:solidFill>
                            <a:schemeClr val="lt1"/>
                          </a:solidFill>
                          <a:ln w="6350">
                            <a:noFill/>
                          </a:ln>
                        </wps:spPr>
                        <wps:txbx>
                          <w:txbxContent>
                            <w:p w14:paraId="60455F02"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466041419" name="文本框 803314532"/>
                        <wps:cNvSpPr txBox="1"/>
                        <wps:spPr>
                          <a:xfrm>
                            <a:off x="2617406" y="2767021"/>
                            <a:ext cx="647065" cy="276860"/>
                          </a:xfrm>
                          <a:prstGeom prst="rect">
                            <a:avLst/>
                          </a:prstGeom>
                          <a:solidFill>
                            <a:schemeClr val="lt1"/>
                          </a:solidFill>
                          <a:ln w="6350">
                            <a:noFill/>
                          </a:ln>
                        </wps:spPr>
                        <wps:txbx>
                          <w:txbxContent>
                            <w:p w14:paraId="60455F03"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1466041420" name="AutoShape 932"/>
                        <wps:cNvSpPr>
                          <a:spLocks noRot="1" noChangeAspect="1" noEditPoints="1" noChangeArrowheads="1" noChangeShapeType="1" noTextEdit="1"/>
                        </wps:cNvSpPr>
                        <wps:spPr bwMode="auto">
                          <a:xfrm>
                            <a:off x="146210" y="1580464"/>
                            <a:ext cx="538377" cy="285053"/>
                          </a:xfrm>
                          <a:prstGeom prst="roundRect">
                            <a:avLst>
                              <a:gd name="adj" fmla="val 16667"/>
                            </a:avLst>
                          </a:prstGeom>
                          <a:solidFill>
                            <a:srgbClr val="FFFFFF"/>
                          </a:solidFill>
                          <a:ln w="9525">
                            <a:solidFill>
                              <a:srgbClr val="000000"/>
                            </a:solidFill>
                            <a:round/>
                          </a:ln>
                        </wps:spPr>
                        <wps:txbx>
                          <w:txbxContent>
                            <w:p w14:paraId="60455F04" w14:textId="77777777" w:rsidR="00387ACB" w:rsidRDefault="00000000">
                              <w:pPr>
                                <w:spacing w:line="240" w:lineRule="exact"/>
                                <w:rPr>
                                  <w:rFonts w:hint="eastAsia"/>
                                  <w:sz w:val="15"/>
                                  <w:szCs w:val="15"/>
                                </w:rPr>
                              </w:pPr>
                              <w:r>
                                <w:rPr>
                                  <w:rFonts w:hint="eastAsia"/>
                                  <w:sz w:val="15"/>
                                  <w:szCs w:val="15"/>
                                </w:rPr>
                                <w:t>根容器</w:t>
                              </w:r>
                            </w:p>
                          </w:txbxContent>
                        </wps:txbx>
                        <wps:bodyPr rot="0" vert="horz" wrap="square" lIns="91440" tIns="45720" rIns="91440" bIns="45720" anchor="t" anchorCtr="0" upright="1">
                          <a:noAutofit/>
                        </wps:bodyPr>
                      </wps:wsp>
                      <wps:wsp>
                        <wps:cNvPr id="1466041423" name="文本框 1466041417"/>
                        <wps:cNvSpPr txBox="1"/>
                        <wps:spPr>
                          <a:xfrm>
                            <a:off x="1135963" y="263468"/>
                            <a:ext cx="761365" cy="429260"/>
                          </a:xfrm>
                          <a:prstGeom prst="rect">
                            <a:avLst/>
                          </a:prstGeom>
                          <a:solidFill>
                            <a:schemeClr val="lt1"/>
                          </a:solidFill>
                          <a:ln w="6350">
                            <a:noFill/>
                          </a:ln>
                        </wps:spPr>
                        <wps:txbx>
                          <w:txbxContent>
                            <w:p w14:paraId="60455F05" w14:textId="77777777" w:rsidR="00387ACB" w:rsidRDefault="00000000">
                              <w:pPr>
                                <w:spacing w:line="240" w:lineRule="exact"/>
                                <w:rPr>
                                  <w:rFonts w:ascii="Calibri" w:hint="eastAsia"/>
                                  <w:sz w:val="15"/>
                                  <w:szCs w:val="15"/>
                                </w:rPr>
                              </w:pPr>
                              <w:r>
                                <w:rPr>
                                  <w:rFonts w:ascii="Calibri" w:hint="eastAsia"/>
                                  <w:sz w:val="15"/>
                                  <w:szCs w:val="15"/>
                                </w:rPr>
                                <w:t>释放信号量</w:t>
                              </w:r>
                            </w:p>
                            <w:p w14:paraId="60455F06" w14:textId="77777777" w:rsidR="00387ACB" w:rsidRDefault="00000000">
                              <w:pPr>
                                <w:spacing w:line="240" w:lineRule="exact"/>
                                <w:rPr>
                                  <w:rFonts w:ascii="Calibri" w:hint="eastAsia"/>
                                  <w:sz w:val="15"/>
                                  <w:szCs w:val="15"/>
                                </w:rPr>
                              </w:pPr>
                              <w:r>
                                <w:rPr>
                                  <w:rFonts w:ascii="Calibri" w:hint="eastAsia"/>
                                  <w:sz w:val="15"/>
                                  <w:szCs w:val="15"/>
                                </w:rPr>
                                <w:t>模拟中断触发</w:t>
                              </w:r>
                            </w:p>
                          </w:txbxContent>
                        </wps:txbx>
                        <wps:bodyPr rot="0" spcFirstLastPara="0" vert="horz" wrap="none" lIns="91440" tIns="45720" rIns="91440" bIns="45720" numCol="1" spcCol="0" rtlCol="0" fromWordArt="0" anchor="t" anchorCtr="0" forceAA="0" compatLnSpc="1">
                          <a:noAutofit/>
                        </wps:bodyPr>
                      </wps:wsp>
                      <wps:wsp>
                        <wps:cNvPr id="1466041424" name="直接箭头连接符 1466041424"/>
                        <wps:cNvCnPr>
                          <a:stCxn id="1466041423" idx="1"/>
                          <a:endCxn id="1466041415" idx="3"/>
                        </wps:cNvCnPr>
                        <wps:spPr>
                          <a:xfrm flipH="1" flipV="1">
                            <a:off x="962890" y="477051"/>
                            <a:ext cx="173073" cy="1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6041425" name="AutoShape 932"/>
                        <wps:cNvSpPr>
                          <a:spLocks noRot="1" noChangeAspect="1" noEditPoints="1" noChangeArrowheads="1" noChangeShapeType="1" noTextEdit="1"/>
                        </wps:cNvSpPr>
                        <wps:spPr bwMode="auto">
                          <a:xfrm>
                            <a:off x="843807" y="1288473"/>
                            <a:ext cx="1519112" cy="871630"/>
                          </a:xfrm>
                          <a:prstGeom prst="roundRect">
                            <a:avLst>
                              <a:gd name="adj" fmla="val 16667"/>
                            </a:avLst>
                          </a:prstGeom>
                          <a:solidFill>
                            <a:srgbClr val="FFFFFF"/>
                          </a:solidFill>
                          <a:ln w="9525">
                            <a:solidFill>
                              <a:srgbClr val="000000"/>
                            </a:solidFill>
                            <a:round/>
                          </a:ln>
                        </wps:spPr>
                        <wps:txbx>
                          <w:txbxContent>
                            <w:p w14:paraId="60455F07" w14:textId="77777777" w:rsidR="00387ACB" w:rsidRDefault="00000000">
                              <w:pPr>
                                <w:spacing w:line="240" w:lineRule="exact"/>
                                <w:rPr>
                                  <w:rFonts w:hint="eastAsia"/>
                                  <w:sz w:val="15"/>
                                  <w:szCs w:val="15"/>
                                </w:rPr>
                              </w:pPr>
                              <w:r>
                                <w:rPr>
                                  <w:rFonts w:hint="eastAsia"/>
                                  <w:sz w:val="15"/>
                                  <w:szCs w:val="15"/>
                                </w:rPr>
                                <w:t>子容器A</w:t>
                              </w:r>
                            </w:p>
                          </w:txbxContent>
                        </wps:txbx>
                        <wps:bodyPr rot="0" vert="horz" wrap="square" lIns="91440" tIns="45720" rIns="91440" bIns="45720" anchor="t" anchorCtr="0" upright="1">
                          <a:noAutofit/>
                        </wps:bodyPr>
                      </wps:wsp>
                      <wps:wsp>
                        <wps:cNvPr id="1466041426" name="AutoShape 932"/>
                        <wps:cNvSpPr>
                          <a:spLocks noRot="1" noChangeAspect="1" noEditPoints="1" noChangeArrowheads="1" noChangeShapeType="1" noTextEdit="1"/>
                        </wps:cNvSpPr>
                        <wps:spPr bwMode="auto">
                          <a:xfrm>
                            <a:off x="913079" y="1600090"/>
                            <a:ext cx="609709" cy="277201"/>
                          </a:xfrm>
                          <a:prstGeom prst="roundRect">
                            <a:avLst>
                              <a:gd name="adj" fmla="val 16667"/>
                            </a:avLst>
                          </a:prstGeom>
                          <a:solidFill>
                            <a:srgbClr val="FFFFFF"/>
                          </a:solidFill>
                          <a:ln w="9525">
                            <a:solidFill>
                              <a:srgbClr val="000000"/>
                            </a:solidFill>
                            <a:round/>
                          </a:ln>
                        </wps:spPr>
                        <wps:txbx>
                          <w:txbxContent>
                            <w:p w14:paraId="60455F08" w14:textId="77777777" w:rsidR="00387ACB" w:rsidRDefault="00000000">
                              <w:pPr>
                                <w:spacing w:line="240" w:lineRule="exact"/>
                                <w:rPr>
                                  <w:rFonts w:hint="eastAsia"/>
                                  <w:sz w:val="15"/>
                                  <w:szCs w:val="15"/>
                                </w:rPr>
                              </w:pPr>
                              <w:r>
                                <w:rPr>
                                  <w:rFonts w:hint="eastAsia"/>
                                  <w:sz w:val="15"/>
                                  <w:szCs w:val="15"/>
                                </w:rPr>
                                <w:t>测试任务</w:t>
                              </w:r>
                            </w:p>
                          </w:txbxContent>
                        </wps:txbx>
                        <wps:bodyPr rot="0" vert="horz" wrap="square" lIns="91440" tIns="45720" rIns="91440" bIns="45720" anchor="t" anchorCtr="0" upright="1">
                          <a:noAutofit/>
                        </wps:bodyPr>
                      </wps:wsp>
                      <wps:wsp>
                        <wps:cNvPr id="1466041427" name="文本框 1466041417"/>
                        <wps:cNvSpPr txBox="1"/>
                        <wps:spPr>
                          <a:xfrm>
                            <a:off x="1661832" y="1523999"/>
                            <a:ext cx="666115" cy="418465"/>
                          </a:xfrm>
                          <a:prstGeom prst="rect">
                            <a:avLst/>
                          </a:prstGeom>
                          <a:solidFill>
                            <a:schemeClr val="lt1"/>
                          </a:solidFill>
                          <a:ln w="6350">
                            <a:noFill/>
                          </a:ln>
                        </wps:spPr>
                        <wps:txbx>
                          <w:txbxContent>
                            <w:p w14:paraId="60455F09" w14:textId="77777777" w:rsidR="00387ACB" w:rsidRDefault="00000000">
                              <w:pPr>
                                <w:spacing w:line="240" w:lineRule="exact"/>
                                <w:rPr>
                                  <w:rFonts w:ascii="Calibri" w:hint="eastAsia"/>
                                  <w:sz w:val="15"/>
                                  <w:szCs w:val="15"/>
                                </w:rPr>
                              </w:pPr>
                              <w:r>
                                <w:rPr>
                                  <w:rFonts w:ascii="Calibri" w:hint="eastAsia"/>
                                  <w:sz w:val="15"/>
                                  <w:szCs w:val="15"/>
                                </w:rPr>
                                <w:t>等待信号量</w:t>
                              </w:r>
                            </w:p>
                            <w:p w14:paraId="60455F0A" w14:textId="77777777" w:rsidR="00387ACB" w:rsidRDefault="00000000">
                              <w:pPr>
                                <w:spacing w:line="240" w:lineRule="exact"/>
                                <w:rPr>
                                  <w:rFonts w:ascii="Calibri" w:hint="eastAsia"/>
                                  <w:sz w:val="15"/>
                                  <w:szCs w:val="15"/>
                                </w:rPr>
                              </w:pPr>
                              <w:r>
                                <w:rPr>
                                  <w:rFonts w:ascii="Calibri" w:hint="eastAsia"/>
                                  <w:sz w:val="15"/>
                                  <w:szCs w:val="15"/>
                                </w:rPr>
                                <w:t>并响应</w:t>
                              </w:r>
                            </w:p>
                          </w:txbxContent>
                        </wps:txbx>
                        <wps:bodyPr rot="0" spcFirstLastPara="0" vert="horz" wrap="none" lIns="91440" tIns="45720" rIns="91440" bIns="45720" numCol="1" spcCol="0" rtlCol="0" fromWordArt="0" anchor="t" anchorCtr="0" forceAA="0" compatLnSpc="1">
                          <a:noAutofit/>
                        </wps:bodyPr>
                      </wps:wsp>
                      <wps:wsp>
                        <wps:cNvPr id="1466041429" name="直接箭头连接符 1466041429"/>
                        <wps:cNvCnPr>
                          <a:stCxn id="1466041427" idx="1"/>
                          <a:endCxn id="1466041426" idx="3"/>
                        </wps:cNvCnPr>
                        <wps:spPr>
                          <a:xfrm flipH="1">
                            <a:off x="1522788" y="1733232"/>
                            <a:ext cx="139044" cy="54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0455DB3" id="画布 1466041422" o:spid="_x0000_s1223" editas="canvas" style="width:298.65pt;height:277.15pt;mso-position-horizontal-relative:char;mso-position-vertical-relative:line" coordsize="37928,3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">
                <v:shape id="_x0000_s1224" type="#_x0000_t75" style="position:absolute;width:37928;height:35198;visibility:visible;mso-wrap-style:square">
                  <v:fill o:detectmouseclick="t"/>
                  <v:path o:connecttype="none"/>
                </v:shape>
                <v:shape id="文本框 803314530" o:spid="_x0000_s1225" type="#_x0000_t202" style="position:absolute;left:713;top:6417;width:32684;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" fillcolor="white [3201]" stroked="f" strokeweight=".5pt">
                  <v:textbox>
                    <w:txbxContent>
                      <w:p w14:paraId="60455EF6" w14:textId="77777777" w:rsidR="00387ACB" w:rsidRDefault="00000000">
                        <w:pPr>
                          <w:spacing w:line="240" w:lineRule="exact"/>
                          <w:rPr>
                            <w:rFonts w:ascii="Calibri" w:hAnsi="Calibri"/>
                          </w:rPr>
                        </w:pPr>
                        <w:r>
                          <w:rPr>
                            <w:rFonts w:ascii="Calibri" w:hAnsi="Calibri"/>
                          </w:rPr>
                          <w:t>------------------------------------------------------------------</w:t>
                        </w:r>
                      </w:p>
                    </w:txbxContent>
                  </v:textbox>
                </v:shape>
                <v:shape id="文本框 803314530" o:spid="_x0000_s1226" type="#_x0000_t202" style="position:absolute;left:361;top:22941;width:32690;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" fillcolor="white [3201]" stroked="f" strokeweight=".5pt">
                  <v:textbox>
                    <w:txbxContent>
                      <w:p w14:paraId="60455EF7"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27" style="position:absolute;left:1418;top:25282;width:24256;height:95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">
                  <o:lock v:ext="edit" rotation="t" aspectratio="t" verticies="t" text="t" shapetype="t"/>
                  <v:textbox>
                    <w:txbxContent>
                      <w:p w14:paraId="60455EF8" w14:textId="77777777" w:rsidR="00387ACB" w:rsidRDefault="00000000">
                        <w:pPr>
                          <w:spacing w:line="240" w:lineRule="exact"/>
                          <w:jc w:val="center"/>
                          <w:rPr>
                            <w:rFonts w:hint="eastAsia"/>
                            <w:sz w:val="15"/>
                            <w:szCs w:val="15"/>
                          </w:rPr>
                        </w:pPr>
                        <w:r>
                          <w:rPr>
                            <w:rFonts w:hint="eastAsia"/>
                            <w:sz w:val="15"/>
                            <w:szCs w:val="15"/>
                          </w:rPr>
                          <w:t>RTEMS</w:t>
                        </w:r>
                        <w:r>
                          <w:rPr>
                            <w:rFonts w:hint="eastAsia"/>
                            <w:sz w:val="15"/>
                            <w:szCs w:val="15"/>
                          </w:rPr>
                          <w:t>内核线程管理</w:t>
                        </w:r>
                      </w:p>
                      <w:p w14:paraId="60455EF9" w14:textId="77777777" w:rsidR="00387ACB" w:rsidRDefault="00000000">
                        <w:pPr>
                          <w:spacing w:line="240" w:lineRule="exact"/>
                          <w:rPr>
                            <w:rFonts w:hint="eastAsia"/>
                            <w:sz w:val="15"/>
                            <w:szCs w:val="15"/>
                          </w:rPr>
                        </w:pPr>
                        <w:r>
                          <w:rPr>
                            <w:rFonts w:hint="eastAsia"/>
                            <w:sz w:val="15"/>
                            <w:szCs w:val="15"/>
                          </w:rPr>
                          <w:t>信号量同步机制</w:t>
                        </w:r>
                      </w:p>
                      <w:p w14:paraId="60455EFA" w14:textId="77777777" w:rsidR="00387ACB" w:rsidRDefault="00000000">
                        <w:pPr>
                          <w:spacing w:line="240" w:lineRule="exact"/>
                          <w:rPr>
                            <w:rFonts w:hint="eastAsia"/>
                            <w:sz w:val="15"/>
                            <w:szCs w:val="15"/>
                          </w:rPr>
                        </w:pPr>
                        <w:r>
                          <w:rPr>
                            <w:rFonts w:hint="eastAsia"/>
                            <w:sz w:val="15"/>
                            <w:szCs w:val="15"/>
                          </w:rPr>
                          <w:t xml:space="preserve">  - 计数信号量（初始值=0）</w:t>
                        </w:r>
                      </w:p>
                      <w:p w14:paraId="60455EFB" w14:textId="77777777" w:rsidR="00387ACB" w:rsidRDefault="00000000">
                        <w:pPr>
                          <w:spacing w:line="240" w:lineRule="exact"/>
                          <w:rPr>
                            <w:rFonts w:hint="eastAsia"/>
                            <w:sz w:val="15"/>
                            <w:szCs w:val="15"/>
                          </w:rPr>
                        </w:pPr>
                        <w:r>
                          <w:rPr>
                            <w:rFonts w:hint="eastAsia"/>
                            <w:sz w:val="15"/>
                            <w:szCs w:val="15"/>
                          </w:rPr>
                          <w:t xml:space="preserve">  - 时间戳记录</w:t>
                        </w:r>
                      </w:p>
                      <w:p w14:paraId="60455EFC" w14:textId="77777777" w:rsidR="00387ACB" w:rsidRDefault="00000000">
                        <w:pPr>
                          <w:spacing w:line="240" w:lineRule="exact"/>
                          <w:rPr>
                            <w:rFonts w:hint="eastAsia"/>
                            <w:sz w:val="15"/>
                            <w:szCs w:val="15"/>
                          </w:rPr>
                        </w:pPr>
                        <w:r>
                          <w:rPr>
                            <w:rFonts w:hint="eastAsia"/>
                            <w:sz w:val="15"/>
                            <w:szCs w:val="15"/>
                          </w:rPr>
                          <w:t xml:space="preserve">  - 响应延迟</w:t>
                        </w:r>
                      </w:p>
                      <w:p w14:paraId="60455EFD" w14:textId="77777777" w:rsidR="00387ACB" w:rsidRDefault="00387ACB">
                        <w:pPr>
                          <w:spacing w:line="240" w:lineRule="exact"/>
                          <w:rPr>
                            <w:rFonts w:hint="eastAsia"/>
                            <w:sz w:val="15"/>
                            <w:szCs w:val="15"/>
                          </w:rPr>
                        </w:pPr>
                      </w:p>
                    </w:txbxContent>
                  </v:textbox>
                </v:roundrect>
                <v:roundrect id="AutoShape 932" o:spid="_x0000_s1228" style="position:absolute;left:1418;width:22826;height:72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">
                  <o:lock v:ext="edit" rotation="t" aspectratio="t" verticies="t" text="t" shapetype="t"/>
                  <v:textbox>
                    <w:txbxContent>
                      <w:p w14:paraId="60455EFE"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229" style="position:absolute;left:4022;top:3167;width:5606;height:32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">
                  <o:lock v:ext="edit" rotation="t" aspectratio="t" verticies="t" text="t" shapetype="t"/>
                  <v:textbox>
                    <w:txbxContent>
                      <w:p w14:paraId="60455EFF" w14:textId="77777777" w:rsidR="00387ACB" w:rsidRDefault="00000000">
                        <w:pPr>
                          <w:spacing w:line="240" w:lineRule="exact"/>
                          <w:rPr>
                            <w:rFonts w:hint="eastAsia"/>
                            <w:sz w:val="15"/>
                            <w:szCs w:val="15"/>
                          </w:rPr>
                        </w:pPr>
                        <w:r>
                          <w:rPr>
                            <w:rFonts w:hint="eastAsia"/>
                            <w:sz w:val="15"/>
                            <w:szCs w:val="15"/>
                          </w:rPr>
                          <w:t>Init</w:t>
                        </w:r>
                        <w:r>
                          <w:rPr>
                            <w:rFonts w:hint="eastAsia"/>
                            <w:sz w:val="15"/>
                            <w:szCs w:val="15"/>
                          </w:rPr>
                          <w:t>任务</w:t>
                        </w:r>
                      </w:p>
                    </w:txbxContent>
                  </v:textbox>
                </v:roundrect>
                <v:roundrect id="AutoShape 932" o:spid="_x0000_s1230" style="position:absolute;left:832;top:8558;width:24919;height:145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">
                  <o:lock v:ext="edit" rotation="t" aspectratio="t" verticies="t" text="t" shapetype="t"/>
                  <v:textbox>
                    <w:txbxContent>
                      <w:p w14:paraId="60455F00" w14:textId="77777777" w:rsidR="00387ACB" w:rsidRDefault="00000000">
                        <w:pPr>
                          <w:spacing w:line="240" w:lineRule="atLeast"/>
                          <w:ind w:left="607" w:hanging="607"/>
                          <w:jc w:val="center"/>
                          <w:rPr>
                            <w:rFonts w:hint="eastAsia"/>
                            <w:sz w:val="15"/>
                            <w:szCs w:val="15"/>
                          </w:rPr>
                        </w:pPr>
                        <w:r>
                          <w:rPr>
                            <w:rFonts w:hint="eastAsia"/>
                            <w:sz w:val="15"/>
                            <w:szCs w:val="15"/>
                          </w:rPr>
                          <w:t>容器管理模块</w:t>
                        </w:r>
                      </w:p>
                    </w:txbxContent>
                  </v:textbox>
                </v:roundrect>
                <v:shape id="文本框 1466041417" o:spid="_x0000_s1231" type="#_x0000_t202" style="position:absolute;left:26459;top:4710;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" fillcolor="white [3201]" stroked="f" strokeweight=".5pt">
                  <v:textbox>
                    <w:txbxContent>
                      <w:p w14:paraId="60455F01" w14:textId="77777777" w:rsidR="00387ACB" w:rsidRDefault="00000000">
                        <w:pPr>
                          <w:spacing w:line="240" w:lineRule="atLeast"/>
                          <w:rPr>
                            <w:rFonts w:hint="eastAsia"/>
                          </w:rPr>
                        </w:pPr>
                        <w:r>
                          <w:rPr>
                            <w:rFonts w:hint="eastAsia"/>
                          </w:rPr>
                          <w:t>应用层</w:t>
                        </w:r>
                      </w:p>
                    </w:txbxContent>
                  </v:textbox>
                </v:shape>
                <v:shape id="文本框 803314532" o:spid="_x0000_s1232" type="#_x0000_t202" style="position:absolute;left:26174;top:15527;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" fillcolor="white [3201]" stroked="f" strokeweight=".5pt">
                  <v:textbox>
                    <w:txbxContent>
                      <w:p w14:paraId="60455F02"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233" type="#_x0000_t202" style="position:absolute;left:26174;top:27670;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" fillcolor="white [3201]" stroked="f" strokeweight=".5pt">
                  <v:textbox>
                    <w:txbxContent>
                      <w:p w14:paraId="60455F03" w14:textId="77777777" w:rsidR="00387ACB" w:rsidRDefault="00000000">
                        <w:pPr>
                          <w:spacing w:line="240" w:lineRule="exact"/>
                          <w:rPr>
                            <w:rFonts w:ascii="Calibri" w:hint="eastAsia"/>
                            <w:szCs w:val="21"/>
                          </w:rPr>
                        </w:pPr>
                        <w:r>
                          <w:rPr>
                            <w:rFonts w:ascii="Calibri" w:hint="eastAsia"/>
                            <w:szCs w:val="21"/>
                          </w:rPr>
                          <w:t>内核层</w:t>
                        </w:r>
                      </w:p>
                    </w:txbxContent>
                  </v:textbox>
                </v:shape>
                <v:roundrect id="AutoShape 932" o:spid="_x0000_s1234" style="position:absolute;left:1462;top:15804;width:5383;height:285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">
                  <o:lock v:ext="edit" rotation="t" aspectratio="t" verticies="t" text="t" shapetype="t"/>
                  <v:textbox>
                    <w:txbxContent>
                      <w:p w14:paraId="60455F04" w14:textId="77777777" w:rsidR="00387ACB" w:rsidRDefault="00000000">
                        <w:pPr>
                          <w:spacing w:line="240" w:lineRule="exact"/>
                          <w:rPr>
                            <w:rFonts w:hint="eastAsia"/>
                            <w:sz w:val="15"/>
                            <w:szCs w:val="15"/>
                          </w:rPr>
                        </w:pPr>
                        <w:r>
                          <w:rPr>
                            <w:rFonts w:hint="eastAsia"/>
                            <w:sz w:val="15"/>
                            <w:szCs w:val="15"/>
                          </w:rPr>
                          <w:t>根容器</w:t>
                        </w:r>
                      </w:p>
                    </w:txbxContent>
                  </v:textbox>
                </v:roundrect>
                <v:shape id="文本框 1466041417" o:spid="_x0000_s1235" type="#_x0000_t202" style="position:absolute;left:11359;top:2634;width:7614;height:42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" fillcolor="white [3201]" stroked="f" strokeweight=".5pt">
                  <v:textbox>
                    <w:txbxContent>
                      <w:p w14:paraId="60455F05" w14:textId="77777777" w:rsidR="00387ACB" w:rsidRDefault="00000000">
                        <w:pPr>
                          <w:spacing w:line="240" w:lineRule="exact"/>
                          <w:rPr>
                            <w:rFonts w:ascii="Calibri" w:hint="eastAsia"/>
                            <w:sz w:val="15"/>
                            <w:szCs w:val="15"/>
                          </w:rPr>
                        </w:pPr>
                        <w:r>
                          <w:rPr>
                            <w:rFonts w:ascii="Calibri" w:hint="eastAsia"/>
                            <w:sz w:val="15"/>
                            <w:szCs w:val="15"/>
                          </w:rPr>
                          <w:t>释放信号量</w:t>
                        </w:r>
                      </w:p>
                      <w:p w14:paraId="60455F06" w14:textId="77777777" w:rsidR="00387ACB" w:rsidRDefault="00000000">
                        <w:pPr>
                          <w:spacing w:line="240" w:lineRule="exact"/>
                          <w:rPr>
                            <w:rFonts w:ascii="Calibri" w:hint="eastAsia"/>
                            <w:sz w:val="15"/>
                            <w:szCs w:val="15"/>
                          </w:rPr>
                        </w:pPr>
                        <w:r>
                          <w:rPr>
                            <w:rFonts w:ascii="Calibri" w:hint="eastAsia"/>
                            <w:sz w:val="15"/>
                            <w:szCs w:val="15"/>
                          </w:rPr>
                          <w:t>模拟中断触发</w:t>
                        </w:r>
                      </w:p>
                    </w:txbxContent>
                  </v:textbox>
                </v:shape>
                <v:shape id="直接箭头连接符 1466041424" o:spid="_x0000_s1236" type="#_x0000_t32" style="position:absolute;left:9628;top:4770;width:1731;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" strokecolor="#4579b8 [3044]">
                  <v:stroke endarrow="block"/>
                </v:shape>
                <v:roundrect id="AutoShape 932" o:spid="_x0000_s1237" style="position:absolute;left:8438;top:12884;width:15191;height:871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">
                  <o:lock v:ext="edit" rotation="t" aspectratio="t" verticies="t" text="t" shapetype="t"/>
                  <v:textbox>
                    <w:txbxContent>
                      <w:p w14:paraId="60455F07" w14:textId="77777777" w:rsidR="00387ACB" w:rsidRDefault="00000000">
                        <w:pPr>
                          <w:spacing w:line="240" w:lineRule="exact"/>
                          <w:rPr>
                            <w:rFonts w:hint="eastAsia"/>
                            <w:sz w:val="15"/>
                            <w:szCs w:val="15"/>
                          </w:rPr>
                        </w:pPr>
                        <w:r>
                          <w:rPr>
                            <w:rFonts w:hint="eastAsia"/>
                            <w:sz w:val="15"/>
                            <w:szCs w:val="15"/>
                          </w:rPr>
                          <w:t>子容器A</w:t>
                        </w:r>
                      </w:p>
                    </w:txbxContent>
                  </v:textbox>
                </v:roundrect>
                <v:roundrect id="AutoShape 932" o:spid="_x0000_s1238" style="position:absolute;left:9130;top:16000;width:6097;height:27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">
                  <o:lock v:ext="edit" rotation="t" aspectratio="t" verticies="t" text="t" shapetype="t"/>
                  <v:textbox>
                    <w:txbxContent>
                      <w:p w14:paraId="60455F08" w14:textId="77777777" w:rsidR="00387ACB" w:rsidRDefault="00000000">
                        <w:pPr>
                          <w:spacing w:line="240" w:lineRule="exact"/>
                          <w:rPr>
                            <w:rFonts w:hint="eastAsia"/>
                            <w:sz w:val="15"/>
                            <w:szCs w:val="15"/>
                          </w:rPr>
                        </w:pPr>
                        <w:r>
                          <w:rPr>
                            <w:rFonts w:hint="eastAsia"/>
                            <w:sz w:val="15"/>
                            <w:szCs w:val="15"/>
                          </w:rPr>
                          <w:t>测试任务</w:t>
                        </w:r>
                      </w:p>
                    </w:txbxContent>
                  </v:textbox>
                </v:roundrect>
                <v:shape id="文本框 1466041417" o:spid="_x0000_s1239" type="#_x0000_t202" style="position:absolute;left:16618;top:15239;width:6661;height:41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" fillcolor="white [3201]" stroked="f" strokeweight=".5pt">
                  <v:textbox>
                    <w:txbxContent>
                      <w:p w14:paraId="60455F09" w14:textId="77777777" w:rsidR="00387ACB" w:rsidRDefault="00000000">
                        <w:pPr>
                          <w:spacing w:line="240" w:lineRule="exact"/>
                          <w:rPr>
                            <w:rFonts w:ascii="Calibri" w:hint="eastAsia"/>
                            <w:sz w:val="15"/>
                            <w:szCs w:val="15"/>
                          </w:rPr>
                        </w:pPr>
                        <w:r>
                          <w:rPr>
                            <w:rFonts w:ascii="Calibri" w:hint="eastAsia"/>
                            <w:sz w:val="15"/>
                            <w:szCs w:val="15"/>
                          </w:rPr>
                          <w:t>等待信号量</w:t>
                        </w:r>
                      </w:p>
                      <w:p w14:paraId="60455F0A" w14:textId="77777777" w:rsidR="00387ACB" w:rsidRDefault="00000000">
                        <w:pPr>
                          <w:spacing w:line="240" w:lineRule="exact"/>
                          <w:rPr>
                            <w:rFonts w:ascii="Calibri" w:hint="eastAsia"/>
                            <w:sz w:val="15"/>
                            <w:szCs w:val="15"/>
                          </w:rPr>
                        </w:pPr>
                        <w:r>
                          <w:rPr>
                            <w:rFonts w:ascii="Calibri" w:hint="eastAsia"/>
                            <w:sz w:val="15"/>
                            <w:szCs w:val="15"/>
                          </w:rPr>
                          <w:t>并响应</w:t>
                        </w:r>
                      </w:p>
                    </w:txbxContent>
                  </v:textbox>
                </v:shape>
                <v:shape id="直接箭头连接符 1466041429" o:spid="_x0000_s1240" type="#_x0000_t32" style="position:absolute;left:15227;top:17332;width:1391;height:5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" strokecolor="#4579b8 [3044]">
                  <v:stroke endarrow="block"/>
                </v:shape>
                <w10:anchorlock/>
              </v:group>
            </w:pict>
          </mc:Fallback>
        </mc:AlternateContent>
      </w:r>
    </w:p>
    <w:p w14:paraId="604559F2"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图5-2-3 容器内中断响应时间测试原理图</w:t>
      </w:r>
    </w:p>
    <w:p w14:paraId="604559F3" w14:textId="77777777" w:rsidR="00387ACB" w:rsidRDefault="00000000">
      <w:pPr>
        <w:pStyle w:val="4"/>
        <w:numPr>
          <w:ilvl w:val="3"/>
          <w:numId w:val="27"/>
        </w:numPr>
        <w:rPr>
          <w:b w:val="0"/>
        </w:rPr>
      </w:pPr>
      <w:r>
        <w:rPr>
          <w:rFonts w:hint="eastAsia"/>
          <w:b w:val="0"/>
        </w:rPr>
        <w:t>容器内中断响应时间测试用例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80"/>
        <w:gridCol w:w="1304"/>
        <w:gridCol w:w="904"/>
        <w:gridCol w:w="1817"/>
        <w:gridCol w:w="2123"/>
        <w:gridCol w:w="1137"/>
        <w:gridCol w:w="948"/>
      </w:tblGrid>
      <w:tr w:rsidR="00387ACB" w14:paraId="604559F6" w14:textId="77777777">
        <w:trPr>
          <w:jc w:val="center"/>
        </w:trPr>
        <w:tc>
          <w:tcPr>
            <w:tcW w:w="2084" w:type="dxa"/>
            <w:gridSpan w:val="2"/>
            <w:tcBorders>
              <w:bottom w:val="single" w:sz="6" w:space="0" w:color="auto"/>
            </w:tcBorders>
          </w:tcPr>
          <w:p w14:paraId="604559F4" w14:textId="77777777" w:rsidR="00387ACB" w:rsidRDefault="00000000">
            <w:pPr>
              <w:pStyle w:val="aff"/>
              <w:wordWrap w:val="0"/>
              <w:jc w:val="center"/>
              <w:rPr>
                <w:rFonts w:hint="eastAsia"/>
                <w:sz w:val="18"/>
                <w:szCs w:val="18"/>
              </w:rPr>
            </w:pPr>
            <w:r>
              <w:rPr>
                <w:rFonts w:hint="eastAsia"/>
                <w:sz w:val="18"/>
                <w:szCs w:val="18"/>
              </w:rPr>
              <w:t>用例名称/标识</w:t>
            </w:r>
          </w:p>
        </w:tc>
        <w:tc>
          <w:tcPr>
            <w:tcW w:w="6929" w:type="dxa"/>
            <w:gridSpan w:val="5"/>
            <w:tcBorders>
              <w:bottom w:val="single" w:sz="6" w:space="0" w:color="000000"/>
            </w:tcBorders>
            <w:vAlign w:val="center"/>
          </w:tcPr>
          <w:p w14:paraId="604559F5" w14:textId="77777777" w:rsidR="00387ACB" w:rsidRDefault="00000000">
            <w:pPr>
              <w:pStyle w:val="aff"/>
              <w:wordWrap w:val="0"/>
              <w:rPr>
                <w:rFonts w:hint="eastAsia"/>
                <w:sz w:val="18"/>
                <w:szCs w:val="18"/>
              </w:rPr>
            </w:pPr>
            <w:r>
              <w:rPr>
                <w:rFonts w:hint="eastAsia"/>
                <w:sz w:val="18"/>
                <w:szCs w:val="18"/>
              </w:rPr>
              <w:t>容器中断响应时间性能测试</w:t>
            </w:r>
          </w:p>
        </w:tc>
      </w:tr>
      <w:tr w:rsidR="00387ACB" w14:paraId="604559FB" w14:textId="77777777">
        <w:trPr>
          <w:jc w:val="center"/>
        </w:trPr>
        <w:tc>
          <w:tcPr>
            <w:tcW w:w="2084" w:type="dxa"/>
            <w:gridSpan w:val="2"/>
            <w:tcBorders>
              <w:top w:val="single" w:sz="6" w:space="0" w:color="auto"/>
              <w:bottom w:val="single" w:sz="6" w:space="0" w:color="auto"/>
            </w:tcBorders>
            <w:vAlign w:val="center"/>
          </w:tcPr>
          <w:p w14:paraId="604559F7" w14:textId="77777777" w:rsidR="00387ACB" w:rsidRDefault="00000000">
            <w:pPr>
              <w:pStyle w:val="aff"/>
              <w:wordWrap w:val="0"/>
              <w:jc w:val="center"/>
              <w:rPr>
                <w:rFonts w:hint="eastAsia"/>
                <w:sz w:val="18"/>
                <w:szCs w:val="18"/>
              </w:rPr>
            </w:pPr>
            <w:r>
              <w:rPr>
                <w:rFonts w:hint="eastAsia"/>
                <w:sz w:val="18"/>
                <w:szCs w:val="18"/>
              </w:rPr>
              <w:t>用例说明</w:t>
            </w:r>
          </w:p>
        </w:tc>
        <w:tc>
          <w:tcPr>
            <w:tcW w:w="6929" w:type="dxa"/>
            <w:gridSpan w:val="5"/>
            <w:tcBorders>
              <w:top w:val="single" w:sz="6" w:space="0" w:color="000000"/>
              <w:bottom w:val="single" w:sz="6" w:space="0" w:color="auto"/>
            </w:tcBorders>
          </w:tcPr>
          <w:p w14:paraId="604559F8" w14:textId="77777777" w:rsidR="00387ACB" w:rsidRDefault="00000000">
            <w:pPr>
              <w:pStyle w:val="aff"/>
              <w:wordWrap w:val="0"/>
              <w:rPr>
                <w:rFonts w:hint="eastAsia"/>
                <w:sz w:val="18"/>
                <w:szCs w:val="18"/>
              </w:rPr>
            </w:pPr>
            <w:r>
              <w:rPr>
                <w:rFonts w:hint="eastAsia"/>
                <w:sz w:val="18"/>
                <w:szCs w:val="18"/>
              </w:rPr>
              <w:t>1、本测试用例用于验证RTEMS系统在PID容器环境下的中断响应时间性能</w:t>
            </w:r>
          </w:p>
          <w:p w14:paraId="604559F9" w14:textId="77777777" w:rsidR="00387ACB" w:rsidRDefault="00000000">
            <w:pPr>
              <w:pStyle w:val="aff"/>
              <w:wordWrap w:val="0"/>
              <w:rPr>
                <w:rFonts w:hint="eastAsia"/>
                <w:sz w:val="18"/>
                <w:szCs w:val="18"/>
              </w:rPr>
            </w:pPr>
            <w:r>
              <w:rPr>
                <w:rFonts w:hint="eastAsia"/>
                <w:sz w:val="18"/>
                <w:szCs w:val="18"/>
              </w:rPr>
              <w:t>2、验证容器隔离机制对系统实时性的影响是否可控</w:t>
            </w:r>
          </w:p>
          <w:p w14:paraId="604559FA" w14:textId="77777777" w:rsidR="00387ACB" w:rsidRDefault="00000000">
            <w:pPr>
              <w:pStyle w:val="aff"/>
              <w:wordWrap w:val="0"/>
              <w:rPr>
                <w:rFonts w:hint="eastAsia"/>
                <w:sz w:val="18"/>
                <w:szCs w:val="18"/>
              </w:rPr>
            </w:pPr>
            <w:r>
              <w:rPr>
                <w:rFonts w:hint="eastAsia"/>
                <w:sz w:val="18"/>
                <w:szCs w:val="18"/>
              </w:rPr>
              <w:t>3、验证容器内任务的中断响应时间达到微秒级性能指标</w:t>
            </w:r>
          </w:p>
        </w:tc>
      </w:tr>
      <w:tr w:rsidR="00387ACB" w14:paraId="604559FF" w14:textId="77777777">
        <w:trPr>
          <w:jc w:val="center"/>
        </w:trPr>
        <w:tc>
          <w:tcPr>
            <w:tcW w:w="2084" w:type="dxa"/>
            <w:gridSpan w:val="2"/>
            <w:tcBorders>
              <w:top w:val="single" w:sz="6" w:space="0" w:color="auto"/>
              <w:bottom w:val="single" w:sz="12" w:space="0" w:color="auto"/>
            </w:tcBorders>
            <w:vAlign w:val="center"/>
          </w:tcPr>
          <w:p w14:paraId="604559FC" w14:textId="77777777" w:rsidR="00387ACB" w:rsidRDefault="00000000">
            <w:pPr>
              <w:pStyle w:val="aff"/>
              <w:wordWrap w:val="0"/>
              <w:jc w:val="center"/>
              <w:rPr>
                <w:rFonts w:hint="eastAsia"/>
                <w:sz w:val="18"/>
                <w:szCs w:val="18"/>
              </w:rPr>
            </w:pPr>
            <w:r>
              <w:rPr>
                <w:rFonts w:hint="eastAsia"/>
                <w:sz w:val="18"/>
                <w:szCs w:val="18"/>
              </w:rPr>
              <w:t>对应指标</w:t>
            </w:r>
          </w:p>
        </w:tc>
        <w:tc>
          <w:tcPr>
            <w:tcW w:w="6929" w:type="dxa"/>
            <w:gridSpan w:val="5"/>
            <w:tcBorders>
              <w:top w:val="single" w:sz="6" w:space="0" w:color="auto"/>
              <w:bottom w:val="single" w:sz="12" w:space="0" w:color="auto"/>
            </w:tcBorders>
          </w:tcPr>
          <w:p w14:paraId="604559FD" w14:textId="77777777" w:rsidR="00387ACB" w:rsidRDefault="00000000">
            <w:pPr>
              <w:pStyle w:val="aff"/>
              <w:wordWrap w:val="0"/>
              <w:rPr>
                <w:rFonts w:hint="eastAsia"/>
                <w:sz w:val="18"/>
                <w:szCs w:val="18"/>
              </w:rPr>
            </w:pPr>
            <w:r>
              <w:rPr>
                <w:rFonts w:hint="eastAsia"/>
                <w:sz w:val="18"/>
                <w:szCs w:val="18"/>
              </w:rPr>
              <w:t>技术指标12：容器内中断响应时间</w:t>
            </w:r>
          </w:p>
          <w:p w14:paraId="604559FE" w14:textId="77777777" w:rsidR="00387ACB" w:rsidRDefault="00000000">
            <w:pPr>
              <w:pStyle w:val="aff"/>
              <w:wordWrap w:val="0"/>
              <w:rPr>
                <w:rFonts w:hint="eastAsia"/>
                <w:sz w:val="18"/>
                <w:szCs w:val="18"/>
              </w:rPr>
            </w:pPr>
            <w:r>
              <w:rPr>
                <w:rFonts w:hint="eastAsia"/>
                <w:sz w:val="18"/>
                <w:szCs w:val="18"/>
              </w:rPr>
              <w:t>关键技术2：μs级容器间切换的实时性技术</w:t>
            </w:r>
          </w:p>
        </w:tc>
      </w:tr>
      <w:tr w:rsidR="00387ACB" w14:paraId="60455A08" w14:textId="77777777">
        <w:trPr>
          <w:jc w:val="center"/>
        </w:trPr>
        <w:tc>
          <w:tcPr>
            <w:tcW w:w="780" w:type="dxa"/>
            <w:tcBorders>
              <w:top w:val="single" w:sz="12" w:space="0" w:color="auto"/>
            </w:tcBorders>
            <w:vAlign w:val="center"/>
          </w:tcPr>
          <w:p w14:paraId="60455A00" w14:textId="77777777" w:rsidR="00387ACB" w:rsidRDefault="00000000">
            <w:pPr>
              <w:pStyle w:val="aff"/>
              <w:wordWrap w:val="0"/>
              <w:jc w:val="center"/>
              <w:rPr>
                <w:rFonts w:hint="eastAsia"/>
                <w:sz w:val="18"/>
                <w:szCs w:val="18"/>
              </w:rPr>
            </w:pPr>
            <w:r>
              <w:rPr>
                <w:rFonts w:hint="eastAsia"/>
                <w:sz w:val="18"/>
                <w:szCs w:val="18"/>
              </w:rPr>
              <w:t>步骤</w:t>
            </w:r>
          </w:p>
        </w:tc>
        <w:tc>
          <w:tcPr>
            <w:tcW w:w="1304" w:type="dxa"/>
            <w:tcBorders>
              <w:top w:val="single" w:sz="12" w:space="0" w:color="auto"/>
            </w:tcBorders>
            <w:vAlign w:val="center"/>
          </w:tcPr>
          <w:p w14:paraId="60455A01" w14:textId="77777777" w:rsidR="00387ACB" w:rsidRDefault="00000000">
            <w:pPr>
              <w:pStyle w:val="aff"/>
              <w:wordWrap w:val="0"/>
              <w:jc w:val="center"/>
              <w:rPr>
                <w:rFonts w:hint="eastAsia"/>
                <w:sz w:val="18"/>
                <w:szCs w:val="18"/>
              </w:rPr>
            </w:pPr>
            <w:r>
              <w:rPr>
                <w:rFonts w:hint="eastAsia"/>
                <w:sz w:val="18"/>
                <w:szCs w:val="18"/>
              </w:rPr>
              <w:t>前提和</w:t>
            </w:r>
          </w:p>
          <w:p w14:paraId="60455A02" w14:textId="77777777" w:rsidR="00387ACB" w:rsidRDefault="00000000">
            <w:pPr>
              <w:pStyle w:val="aff"/>
              <w:wordWrap w:val="0"/>
              <w:jc w:val="center"/>
              <w:rPr>
                <w:rFonts w:hint="eastAsia"/>
                <w:sz w:val="18"/>
                <w:szCs w:val="18"/>
              </w:rPr>
            </w:pPr>
            <w:r>
              <w:rPr>
                <w:rFonts w:hint="eastAsia"/>
                <w:sz w:val="18"/>
                <w:szCs w:val="18"/>
              </w:rPr>
              <w:lastRenderedPageBreak/>
              <w:t>约束</w:t>
            </w:r>
          </w:p>
        </w:tc>
        <w:tc>
          <w:tcPr>
            <w:tcW w:w="904" w:type="dxa"/>
            <w:tcBorders>
              <w:top w:val="single" w:sz="12" w:space="0" w:color="auto"/>
            </w:tcBorders>
            <w:vAlign w:val="center"/>
          </w:tcPr>
          <w:p w14:paraId="60455A03" w14:textId="77777777" w:rsidR="00387ACB" w:rsidRDefault="00000000">
            <w:pPr>
              <w:pStyle w:val="aff"/>
              <w:wordWrap w:val="0"/>
              <w:jc w:val="center"/>
              <w:rPr>
                <w:rFonts w:hint="eastAsia"/>
                <w:sz w:val="18"/>
                <w:szCs w:val="18"/>
              </w:rPr>
            </w:pPr>
            <w:r>
              <w:rPr>
                <w:rFonts w:hint="eastAsia"/>
                <w:sz w:val="18"/>
                <w:szCs w:val="18"/>
              </w:rPr>
              <w:lastRenderedPageBreak/>
              <w:t>输入</w:t>
            </w:r>
          </w:p>
        </w:tc>
        <w:tc>
          <w:tcPr>
            <w:tcW w:w="1817" w:type="dxa"/>
            <w:tcBorders>
              <w:top w:val="single" w:sz="12" w:space="0" w:color="auto"/>
            </w:tcBorders>
            <w:vAlign w:val="center"/>
          </w:tcPr>
          <w:p w14:paraId="60455A04" w14:textId="77777777" w:rsidR="00387ACB" w:rsidRDefault="00000000">
            <w:pPr>
              <w:pStyle w:val="aff"/>
              <w:wordWrap w:val="0"/>
              <w:jc w:val="center"/>
              <w:rPr>
                <w:rFonts w:hint="eastAsia"/>
                <w:sz w:val="18"/>
                <w:szCs w:val="18"/>
              </w:rPr>
            </w:pPr>
            <w:r>
              <w:rPr>
                <w:rFonts w:hint="eastAsia"/>
                <w:sz w:val="18"/>
                <w:szCs w:val="18"/>
              </w:rPr>
              <w:t>目的和动作</w:t>
            </w:r>
          </w:p>
        </w:tc>
        <w:tc>
          <w:tcPr>
            <w:tcW w:w="2123" w:type="dxa"/>
            <w:tcBorders>
              <w:top w:val="single" w:sz="12" w:space="0" w:color="auto"/>
            </w:tcBorders>
            <w:vAlign w:val="center"/>
          </w:tcPr>
          <w:p w14:paraId="60455A05" w14:textId="77777777" w:rsidR="00387ACB" w:rsidRDefault="00000000">
            <w:pPr>
              <w:pStyle w:val="aff"/>
              <w:wordWrap w:val="0"/>
              <w:jc w:val="center"/>
              <w:rPr>
                <w:rFonts w:hint="eastAsia"/>
                <w:sz w:val="18"/>
                <w:szCs w:val="18"/>
              </w:rPr>
            </w:pPr>
            <w:r>
              <w:rPr>
                <w:rFonts w:hint="eastAsia"/>
                <w:sz w:val="18"/>
                <w:szCs w:val="18"/>
              </w:rPr>
              <w:t>预期结果</w:t>
            </w:r>
          </w:p>
        </w:tc>
        <w:tc>
          <w:tcPr>
            <w:tcW w:w="1137" w:type="dxa"/>
            <w:tcBorders>
              <w:top w:val="single" w:sz="12" w:space="0" w:color="auto"/>
            </w:tcBorders>
            <w:vAlign w:val="center"/>
          </w:tcPr>
          <w:p w14:paraId="60455A06"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A07"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A10" w14:textId="77777777">
        <w:trPr>
          <w:cantSplit/>
          <w:trHeight w:val="1530"/>
          <w:jc w:val="center"/>
        </w:trPr>
        <w:tc>
          <w:tcPr>
            <w:tcW w:w="780" w:type="dxa"/>
            <w:tcBorders>
              <w:top w:val="single" w:sz="12" w:space="0" w:color="auto"/>
            </w:tcBorders>
            <w:vAlign w:val="center"/>
          </w:tcPr>
          <w:p w14:paraId="60455A09" w14:textId="77777777" w:rsidR="00387ACB" w:rsidRDefault="00000000">
            <w:pPr>
              <w:pStyle w:val="aff"/>
              <w:wordWrap w:val="0"/>
              <w:jc w:val="center"/>
              <w:rPr>
                <w:rFonts w:hint="eastAsia"/>
                <w:sz w:val="18"/>
                <w:szCs w:val="18"/>
              </w:rPr>
            </w:pPr>
            <w:r>
              <w:rPr>
                <w:rFonts w:hint="eastAsia"/>
                <w:sz w:val="18"/>
                <w:szCs w:val="18"/>
              </w:rPr>
              <w:t>步骤 1</w:t>
            </w:r>
          </w:p>
        </w:tc>
        <w:tc>
          <w:tcPr>
            <w:tcW w:w="1304" w:type="dxa"/>
            <w:tcBorders>
              <w:top w:val="single" w:sz="12" w:space="0" w:color="auto"/>
            </w:tcBorders>
            <w:vAlign w:val="center"/>
          </w:tcPr>
          <w:p w14:paraId="60455A0A" w14:textId="77777777" w:rsidR="00387ACB" w:rsidRDefault="00000000">
            <w:pPr>
              <w:wordWrap w:val="0"/>
              <w:rPr>
                <w:rFonts w:hint="eastAsia"/>
                <w:sz w:val="18"/>
                <w:szCs w:val="18"/>
              </w:rPr>
            </w:pPr>
            <w:r>
              <w:rPr>
                <w:rFonts w:hint="eastAsia"/>
                <w:sz w:val="18"/>
                <w:szCs w:val="18"/>
              </w:rPr>
              <w:t>系统已启用 RTEMSCFG_PID_CONTAINER配置选项</w:t>
            </w:r>
          </w:p>
        </w:tc>
        <w:tc>
          <w:tcPr>
            <w:tcW w:w="904" w:type="dxa"/>
            <w:tcBorders>
              <w:top w:val="single" w:sz="12" w:space="0" w:color="auto"/>
            </w:tcBorders>
            <w:vAlign w:val="center"/>
          </w:tcPr>
          <w:p w14:paraId="60455A0B" w14:textId="77777777" w:rsidR="00387ACB" w:rsidRDefault="00387ACB">
            <w:pPr>
              <w:wordWrap w:val="0"/>
              <w:snapToGrid w:val="0"/>
              <w:spacing w:line="240" w:lineRule="atLeast"/>
              <w:rPr>
                <w:rFonts w:hint="eastAsia"/>
                <w:sz w:val="18"/>
                <w:szCs w:val="18"/>
              </w:rPr>
            </w:pPr>
          </w:p>
        </w:tc>
        <w:tc>
          <w:tcPr>
            <w:tcW w:w="1817" w:type="dxa"/>
            <w:tcBorders>
              <w:top w:val="single" w:sz="12" w:space="0" w:color="auto"/>
            </w:tcBorders>
            <w:vAlign w:val="center"/>
          </w:tcPr>
          <w:p w14:paraId="60455A0C" w14:textId="77777777" w:rsidR="00387ACB" w:rsidRDefault="00000000">
            <w:pPr>
              <w:wordWrap w:val="0"/>
              <w:autoSpaceDE w:val="0"/>
              <w:autoSpaceDN w:val="0"/>
              <w:adjustRightInd w:val="0"/>
              <w:rPr>
                <w:rFonts w:hint="eastAsia"/>
                <w:sz w:val="18"/>
                <w:szCs w:val="18"/>
              </w:rPr>
            </w:pPr>
            <w:r>
              <w:rPr>
                <w:rFonts w:hint="eastAsia"/>
                <w:sz w:val="18"/>
                <w:szCs w:val="18"/>
              </w:rPr>
              <w:t>获取PID根容器并创建一个PID子容器</w:t>
            </w:r>
          </w:p>
        </w:tc>
        <w:tc>
          <w:tcPr>
            <w:tcW w:w="2123" w:type="dxa"/>
            <w:tcBorders>
              <w:top w:val="single" w:sz="12" w:space="0" w:color="auto"/>
            </w:tcBorders>
            <w:vAlign w:val="center"/>
          </w:tcPr>
          <w:p w14:paraId="60455A0D" w14:textId="77777777" w:rsidR="00387ACB" w:rsidRDefault="00000000">
            <w:pPr>
              <w:wordWrap w:val="0"/>
              <w:rPr>
                <w:rFonts w:hint="eastAsia"/>
                <w:strike/>
                <w:color w:val="FF0000"/>
                <w:sz w:val="18"/>
                <w:szCs w:val="18"/>
              </w:rPr>
            </w:pPr>
            <w:r>
              <w:rPr>
                <w:rFonts w:hint="eastAsia"/>
                <w:sz w:val="18"/>
                <w:szCs w:val="18"/>
              </w:rPr>
              <w:t>子容器创建成功，容器ID有效</w:t>
            </w:r>
          </w:p>
        </w:tc>
        <w:tc>
          <w:tcPr>
            <w:tcW w:w="1137" w:type="dxa"/>
            <w:tcBorders>
              <w:top w:val="single" w:sz="12" w:space="0" w:color="auto"/>
            </w:tcBorders>
            <w:vAlign w:val="center"/>
          </w:tcPr>
          <w:p w14:paraId="60455A0E"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A0F" w14:textId="77777777" w:rsidR="00387ACB" w:rsidRDefault="00000000">
            <w:pPr>
              <w:wordWrap w:val="0"/>
              <w:jc w:val="center"/>
              <w:rPr>
                <w:rFonts w:hint="eastAsia"/>
                <w:sz w:val="18"/>
                <w:szCs w:val="18"/>
              </w:rPr>
            </w:pPr>
            <w:r>
              <w:rPr>
                <w:rFonts w:hint="eastAsia"/>
                <w:sz w:val="18"/>
                <w:szCs w:val="18"/>
              </w:rPr>
              <w:t>容器隔离环境</w:t>
            </w:r>
          </w:p>
        </w:tc>
      </w:tr>
      <w:tr w:rsidR="00387ACB" w14:paraId="60455A18" w14:textId="77777777">
        <w:trPr>
          <w:cantSplit/>
          <w:trHeight w:val="1443"/>
          <w:jc w:val="center"/>
        </w:trPr>
        <w:tc>
          <w:tcPr>
            <w:tcW w:w="780" w:type="dxa"/>
            <w:tcBorders>
              <w:top w:val="single" w:sz="6" w:space="0" w:color="auto"/>
            </w:tcBorders>
            <w:vAlign w:val="center"/>
          </w:tcPr>
          <w:p w14:paraId="60455A11" w14:textId="77777777" w:rsidR="00387ACB" w:rsidRDefault="00000000">
            <w:pPr>
              <w:pStyle w:val="aff"/>
              <w:wordWrap w:val="0"/>
              <w:jc w:val="center"/>
              <w:rPr>
                <w:rFonts w:hint="eastAsia"/>
                <w:sz w:val="18"/>
                <w:szCs w:val="18"/>
              </w:rPr>
            </w:pPr>
            <w:r>
              <w:rPr>
                <w:rFonts w:hint="eastAsia"/>
                <w:sz w:val="18"/>
                <w:szCs w:val="18"/>
              </w:rPr>
              <w:t>步骤 2</w:t>
            </w:r>
          </w:p>
        </w:tc>
        <w:tc>
          <w:tcPr>
            <w:tcW w:w="1304" w:type="dxa"/>
            <w:tcBorders>
              <w:top w:val="single" w:sz="6" w:space="0" w:color="auto"/>
            </w:tcBorders>
            <w:vAlign w:val="center"/>
          </w:tcPr>
          <w:p w14:paraId="60455A12" w14:textId="77777777" w:rsidR="00387ACB" w:rsidRDefault="00000000">
            <w:pPr>
              <w:wordWrap w:val="0"/>
              <w:rPr>
                <w:rFonts w:hint="eastAsia"/>
                <w:sz w:val="18"/>
                <w:szCs w:val="18"/>
              </w:rPr>
            </w:pPr>
            <w:r>
              <w:rPr>
                <w:rFonts w:hint="eastAsia"/>
                <w:sz w:val="18"/>
                <w:szCs w:val="18"/>
              </w:rPr>
              <w:t>PID子容器已创建</w:t>
            </w:r>
          </w:p>
        </w:tc>
        <w:tc>
          <w:tcPr>
            <w:tcW w:w="904" w:type="dxa"/>
            <w:tcBorders>
              <w:top w:val="single" w:sz="6" w:space="0" w:color="auto"/>
            </w:tcBorders>
            <w:vAlign w:val="center"/>
          </w:tcPr>
          <w:p w14:paraId="60455A13" w14:textId="77777777" w:rsidR="00387ACB" w:rsidRDefault="00000000">
            <w:pPr>
              <w:wordWrap w:val="0"/>
              <w:rPr>
                <w:rFonts w:hint="eastAsia"/>
                <w:sz w:val="18"/>
                <w:szCs w:val="18"/>
              </w:rPr>
            </w:pPr>
            <w:r>
              <w:rPr>
                <w:rFonts w:hint="eastAsia"/>
                <w:sz w:val="18"/>
                <w:szCs w:val="18"/>
              </w:rPr>
              <w:t>计数信号量（初始值=0）</w:t>
            </w:r>
          </w:p>
        </w:tc>
        <w:tc>
          <w:tcPr>
            <w:tcW w:w="1817" w:type="dxa"/>
            <w:tcBorders>
              <w:top w:val="single" w:sz="6" w:space="0" w:color="auto"/>
            </w:tcBorders>
            <w:vAlign w:val="center"/>
          </w:tcPr>
          <w:p w14:paraId="60455A14" w14:textId="77777777" w:rsidR="00387ACB" w:rsidRDefault="00000000">
            <w:pPr>
              <w:wordWrap w:val="0"/>
              <w:autoSpaceDE w:val="0"/>
              <w:autoSpaceDN w:val="0"/>
              <w:adjustRightInd w:val="0"/>
              <w:rPr>
                <w:rFonts w:hint="eastAsia"/>
                <w:sz w:val="18"/>
                <w:szCs w:val="18"/>
              </w:rPr>
            </w:pPr>
            <w:r>
              <w:rPr>
                <w:rFonts w:hint="eastAsia"/>
                <w:sz w:val="18"/>
                <w:szCs w:val="18"/>
              </w:rPr>
              <w:t>创建计数信号量用于模拟中断信号传递</w:t>
            </w:r>
          </w:p>
        </w:tc>
        <w:tc>
          <w:tcPr>
            <w:tcW w:w="2123" w:type="dxa"/>
            <w:tcBorders>
              <w:top w:val="single" w:sz="6" w:space="0" w:color="auto"/>
            </w:tcBorders>
            <w:vAlign w:val="center"/>
          </w:tcPr>
          <w:p w14:paraId="60455A15" w14:textId="77777777" w:rsidR="00387ACB" w:rsidRDefault="00000000">
            <w:pPr>
              <w:wordWrap w:val="0"/>
              <w:rPr>
                <w:rFonts w:hint="eastAsia"/>
                <w:sz w:val="18"/>
                <w:szCs w:val="18"/>
              </w:rPr>
            </w:pPr>
            <w:r>
              <w:rPr>
                <w:rFonts w:hint="eastAsia"/>
                <w:sz w:val="18"/>
                <w:szCs w:val="18"/>
              </w:rPr>
              <w:t>信号量创建成功，ID有效</w:t>
            </w:r>
          </w:p>
        </w:tc>
        <w:tc>
          <w:tcPr>
            <w:tcW w:w="1137" w:type="dxa"/>
            <w:tcBorders>
              <w:top w:val="single" w:sz="6" w:space="0" w:color="auto"/>
            </w:tcBorders>
            <w:vAlign w:val="center"/>
          </w:tcPr>
          <w:p w14:paraId="60455A16"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A17" w14:textId="77777777" w:rsidR="00387ACB" w:rsidRDefault="00000000">
            <w:pPr>
              <w:wordWrap w:val="0"/>
              <w:jc w:val="center"/>
              <w:rPr>
                <w:rFonts w:hint="eastAsia"/>
                <w:sz w:val="18"/>
                <w:szCs w:val="18"/>
              </w:rPr>
            </w:pPr>
            <w:r>
              <w:rPr>
                <w:rFonts w:hint="eastAsia"/>
                <w:sz w:val="18"/>
                <w:szCs w:val="18"/>
              </w:rPr>
              <w:t>中断模拟机制</w:t>
            </w:r>
          </w:p>
        </w:tc>
      </w:tr>
      <w:tr w:rsidR="00387ACB" w14:paraId="60455A20" w14:textId="77777777">
        <w:trPr>
          <w:cantSplit/>
          <w:trHeight w:val="2026"/>
          <w:jc w:val="center"/>
        </w:trPr>
        <w:tc>
          <w:tcPr>
            <w:tcW w:w="780" w:type="dxa"/>
            <w:vAlign w:val="center"/>
          </w:tcPr>
          <w:p w14:paraId="60455A19" w14:textId="77777777" w:rsidR="00387ACB" w:rsidRDefault="00000000">
            <w:pPr>
              <w:pStyle w:val="aff"/>
              <w:wordWrap w:val="0"/>
              <w:jc w:val="center"/>
              <w:rPr>
                <w:rFonts w:hint="eastAsia"/>
                <w:sz w:val="18"/>
                <w:szCs w:val="18"/>
              </w:rPr>
            </w:pPr>
            <w:r>
              <w:rPr>
                <w:rFonts w:hint="eastAsia"/>
                <w:sz w:val="18"/>
                <w:szCs w:val="18"/>
              </w:rPr>
              <w:t>步骤 3</w:t>
            </w:r>
          </w:p>
        </w:tc>
        <w:tc>
          <w:tcPr>
            <w:tcW w:w="1304" w:type="dxa"/>
            <w:vAlign w:val="center"/>
          </w:tcPr>
          <w:p w14:paraId="60455A1A" w14:textId="77777777" w:rsidR="00387ACB" w:rsidRDefault="00000000">
            <w:pPr>
              <w:wordWrap w:val="0"/>
              <w:rPr>
                <w:rFonts w:hint="eastAsia"/>
                <w:sz w:val="18"/>
                <w:szCs w:val="18"/>
              </w:rPr>
            </w:pPr>
            <w:r>
              <w:rPr>
                <w:rFonts w:hint="eastAsia"/>
                <w:sz w:val="18"/>
                <w:szCs w:val="18"/>
              </w:rPr>
              <w:t>信号量已创建</w:t>
            </w:r>
          </w:p>
        </w:tc>
        <w:tc>
          <w:tcPr>
            <w:tcW w:w="904" w:type="dxa"/>
            <w:vAlign w:val="center"/>
          </w:tcPr>
          <w:p w14:paraId="60455A1B" w14:textId="77777777" w:rsidR="00387ACB" w:rsidRDefault="00000000">
            <w:pPr>
              <w:wordWrap w:val="0"/>
              <w:rPr>
                <w:rFonts w:hint="eastAsia"/>
                <w:sz w:val="18"/>
                <w:szCs w:val="18"/>
              </w:rPr>
            </w:pPr>
            <w:r>
              <w:rPr>
                <w:rFonts w:hint="eastAsia"/>
                <w:sz w:val="18"/>
                <w:szCs w:val="18"/>
              </w:rPr>
              <w:t>优先级=5</w:t>
            </w:r>
          </w:p>
        </w:tc>
        <w:tc>
          <w:tcPr>
            <w:tcW w:w="1817" w:type="dxa"/>
            <w:vAlign w:val="center"/>
          </w:tcPr>
          <w:p w14:paraId="60455A1C" w14:textId="77777777" w:rsidR="00387ACB" w:rsidRDefault="00000000">
            <w:pPr>
              <w:wordWrap w:val="0"/>
              <w:autoSpaceDE w:val="0"/>
              <w:autoSpaceDN w:val="0"/>
              <w:adjustRightInd w:val="0"/>
              <w:rPr>
                <w:rFonts w:hint="eastAsia"/>
                <w:sz w:val="18"/>
                <w:szCs w:val="18"/>
              </w:rPr>
            </w:pPr>
            <w:r>
              <w:rPr>
                <w:rFonts w:hint="eastAsia"/>
                <w:sz w:val="18"/>
                <w:szCs w:val="18"/>
              </w:rPr>
              <w:t>创建测试任务并迁移至PID子容器</w:t>
            </w:r>
          </w:p>
        </w:tc>
        <w:tc>
          <w:tcPr>
            <w:tcW w:w="2123" w:type="dxa"/>
            <w:vAlign w:val="center"/>
          </w:tcPr>
          <w:p w14:paraId="60455A1D" w14:textId="77777777" w:rsidR="00387ACB" w:rsidRDefault="00000000">
            <w:pPr>
              <w:wordWrap w:val="0"/>
              <w:snapToGrid w:val="0"/>
              <w:spacing w:line="260" w:lineRule="atLeast"/>
              <w:rPr>
                <w:rFonts w:hint="eastAsia"/>
                <w:sz w:val="18"/>
                <w:szCs w:val="18"/>
              </w:rPr>
            </w:pPr>
            <w:r>
              <w:rPr>
                <w:rFonts w:hint="eastAsia"/>
                <w:sz w:val="18"/>
                <w:szCs w:val="18"/>
              </w:rPr>
              <w:t>任务成功创建并迁移，在子容器中运行</w:t>
            </w:r>
          </w:p>
        </w:tc>
        <w:tc>
          <w:tcPr>
            <w:tcW w:w="1137" w:type="dxa"/>
            <w:vAlign w:val="center"/>
          </w:tcPr>
          <w:p w14:paraId="60455A1E"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1F" w14:textId="77777777" w:rsidR="00387ACB" w:rsidRDefault="00000000">
            <w:pPr>
              <w:wordWrap w:val="0"/>
              <w:jc w:val="center"/>
              <w:rPr>
                <w:rFonts w:hint="eastAsia"/>
                <w:sz w:val="18"/>
                <w:szCs w:val="18"/>
              </w:rPr>
            </w:pPr>
            <w:r>
              <w:rPr>
                <w:rFonts w:hint="eastAsia"/>
                <w:sz w:val="18"/>
                <w:szCs w:val="18"/>
              </w:rPr>
              <w:t>任务容器隔离</w:t>
            </w:r>
          </w:p>
        </w:tc>
      </w:tr>
      <w:tr w:rsidR="00387ACB" w14:paraId="60455A28" w14:textId="77777777">
        <w:trPr>
          <w:cantSplit/>
          <w:trHeight w:val="2026"/>
          <w:jc w:val="center"/>
        </w:trPr>
        <w:tc>
          <w:tcPr>
            <w:tcW w:w="780" w:type="dxa"/>
            <w:vAlign w:val="center"/>
          </w:tcPr>
          <w:p w14:paraId="60455A21" w14:textId="77777777" w:rsidR="00387ACB" w:rsidRDefault="00000000">
            <w:pPr>
              <w:pStyle w:val="aff"/>
              <w:wordWrap w:val="0"/>
              <w:jc w:val="center"/>
              <w:rPr>
                <w:rFonts w:hint="eastAsia"/>
                <w:sz w:val="18"/>
                <w:szCs w:val="18"/>
              </w:rPr>
            </w:pPr>
            <w:r>
              <w:rPr>
                <w:rFonts w:hint="eastAsia"/>
                <w:sz w:val="18"/>
                <w:szCs w:val="18"/>
              </w:rPr>
              <w:t>步骤4</w:t>
            </w:r>
          </w:p>
        </w:tc>
        <w:tc>
          <w:tcPr>
            <w:tcW w:w="1304" w:type="dxa"/>
            <w:vAlign w:val="center"/>
          </w:tcPr>
          <w:p w14:paraId="60455A22" w14:textId="77777777" w:rsidR="00387ACB" w:rsidRDefault="00000000">
            <w:pPr>
              <w:wordWrap w:val="0"/>
              <w:rPr>
                <w:rFonts w:hint="eastAsia"/>
                <w:sz w:val="18"/>
                <w:szCs w:val="18"/>
              </w:rPr>
            </w:pPr>
            <w:r>
              <w:rPr>
                <w:rFonts w:hint="eastAsia"/>
                <w:sz w:val="18"/>
                <w:szCs w:val="18"/>
              </w:rPr>
              <w:t>测试任务在子容器运行</w:t>
            </w:r>
          </w:p>
        </w:tc>
        <w:tc>
          <w:tcPr>
            <w:tcW w:w="904" w:type="dxa"/>
            <w:vAlign w:val="center"/>
          </w:tcPr>
          <w:p w14:paraId="60455A23" w14:textId="77777777" w:rsidR="00387ACB" w:rsidRDefault="00000000">
            <w:pPr>
              <w:wordWrap w:val="0"/>
              <w:rPr>
                <w:rFonts w:hint="eastAsia"/>
                <w:sz w:val="18"/>
                <w:szCs w:val="18"/>
              </w:rPr>
            </w:pPr>
            <w:r>
              <w:rPr>
                <w:rFonts w:hint="eastAsia"/>
                <w:sz w:val="18"/>
                <w:szCs w:val="18"/>
              </w:rPr>
              <w:t>测试次数=1000</w:t>
            </w:r>
          </w:p>
        </w:tc>
        <w:tc>
          <w:tcPr>
            <w:tcW w:w="1817" w:type="dxa"/>
            <w:vAlign w:val="center"/>
          </w:tcPr>
          <w:p w14:paraId="60455A24" w14:textId="77777777" w:rsidR="00387ACB" w:rsidRDefault="00000000">
            <w:pPr>
              <w:wordWrap w:val="0"/>
              <w:autoSpaceDE w:val="0"/>
              <w:autoSpaceDN w:val="0"/>
              <w:adjustRightInd w:val="0"/>
              <w:rPr>
                <w:rFonts w:hint="eastAsia"/>
                <w:sz w:val="18"/>
                <w:szCs w:val="18"/>
              </w:rPr>
            </w:pPr>
            <w:r>
              <w:rPr>
                <w:rFonts w:hint="eastAsia"/>
                <w:sz w:val="18"/>
                <w:szCs w:val="18"/>
              </w:rPr>
              <w:t>循环执行中断响应测试：根容器释放信号量，子容器任务等待并响应</w:t>
            </w:r>
          </w:p>
        </w:tc>
        <w:tc>
          <w:tcPr>
            <w:tcW w:w="2123" w:type="dxa"/>
            <w:vAlign w:val="center"/>
          </w:tcPr>
          <w:p w14:paraId="60455A25" w14:textId="77777777" w:rsidR="00387ACB" w:rsidRDefault="00000000">
            <w:pPr>
              <w:wordWrap w:val="0"/>
              <w:snapToGrid w:val="0"/>
              <w:spacing w:line="260" w:lineRule="atLeast"/>
              <w:rPr>
                <w:rFonts w:hint="eastAsia"/>
                <w:sz w:val="18"/>
                <w:szCs w:val="18"/>
              </w:rPr>
            </w:pPr>
            <w:r>
              <w:rPr>
                <w:rFonts w:hint="eastAsia"/>
                <w:sz w:val="18"/>
                <w:szCs w:val="18"/>
              </w:rPr>
              <w:t>每次中断能正确触发，任务正常响应</w:t>
            </w:r>
          </w:p>
        </w:tc>
        <w:tc>
          <w:tcPr>
            <w:tcW w:w="1137" w:type="dxa"/>
            <w:vAlign w:val="center"/>
          </w:tcPr>
          <w:p w14:paraId="60455A26"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27" w14:textId="77777777" w:rsidR="00387ACB" w:rsidRDefault="00000000">
            <w:pPr>
              <w:wordWrap w:val="0"/>
              <w:jc w:val="center"/>
              <w:rPr>
                <w:rFonts w:hint="eastAsia"/>
                <w:sz w:val="18"/>
                <w:szCs w:val="18"/>
              </w:rPr>
            </w:pPr>
            <w:r>
              <w:rPr>
                <w:rFonts w:hint="eastAsia"/>
                <w:sz w:val="18"/>
                <w:szCs w:val="18"/>
              </w:rPr>
              <w:t>并发同步测试</w:t>
            </w:r>
          </w:p>
        </w:tc>
      </w:tr>
      <w:tr w:rsidR="00387ACB" w14:paraId="60455A30" w14:textId="77777777">
        <w:trPr>
          <w:cantSplit/>
          <w:trHeight w:val="2026"/>
          <w:jc w:val="center"/>
        </w:trPr>
        <w:tc>
          <w:tcPr>
            <w:tcW w:w="780" w:type="dxa"/>
            <w:vAlign w:val="center"/>
          </w:tcPr>
          <w:p w14:paraId="60455A29" w14:textId="77777777" w:rsidR="00387ACB" w:rsidRDefault="00000000">
            <w:pPr>
              <w:pStyle w:val="aff"/>
              <w:wordWrap w:val="0"/>
              <w:jc w:val="center"/>
              <w:rPr>
                <w:rFonts w:hint="eastAsia"/>
                <w:sz w:val="18"/>
                <w:szCs w:val="18"/>
              </w:rPr>
            </w:pPr>
            <w:r>
              <w:rPr>
                <w:rFonts w:hint="eastAsia"/>
                <w:sz w:val="18"/>
                <w:szCs w:val="18"/>
              </w:rPr>
              <w:t>步骤5</w:t>
            </w:r>
          </w:p>
        </w:tc>
        <w:tc>
          <w:tcPr>
            <w:tcW w:w="1304" w:type="dxa"/>
            <w:vAlign w:val="center"/>
          </w:tcPr>
          <w:p w14:paraId="60455A2A" w14:textId="77777777" w:rsidR="00387ACB" w:rsidRDefault="00000000">
            <w:pPr>
              <w:wordWrap w:val="0"/>
              <w:rPr>
                <w:rFonts w:hint="eastAsia"/>
                <w:sz w:val="18"/>
                <w:szCs w:val="18"/>
              </w:rPr>
            </w:pPr>
            <w:r>
              <w:rPr>
                <w:rFonts w:hint="eastAsia"/>
                <w:sz w:val="18"/>
                <w:szCs w:val="18"/>
              </w:rPr>
              <w:t>I/O操作完成</w:t>
            </w:r>
          </w:p>
        </w:tc>
        <w:tc>
          <w:tcPr>
            <w:tcW w:w="904" w:type="dxa"/>
            <w:vAlign w:val="center"/>
          </w:tcPr>
          <w:p w14:paraId="60455A2B" w14:textId="77777777" w:rsidR="00387ACB" w:rsidRDefault="00000000">
            <w:pPr>
              <w:wordWrap w:val="0"/>
              <w:rPr>
                <w:rFonts w:hint="eastAsia"/>
                <w:sz w:val="18"/>
                <w:szCs w:val="18"/>
              </w:rPr>
            </w:pPr>
            <w:r>
              <w:rPr>
                <w:rFonts w:hint="eastAsia"/>
                <w:sz w:val="18"/>
                <w:szCs w:val="18"/>
              </w:rPr>
              <w:t>无</w:t>
            </w:r>
          </w:p>
        </w:tc>
        <w:tc>
          <w:tcPr>
            <w:tcW w:w="1817" w:type="dxa"/>
            <w:vAlign w:val="center"/>
          </w:tcPr>
          <w:p w14:paraId="60455A2C" w14:textId="77777777" w:rsidR="00387ACB" w:rsidRDefault="00000000">
            <w:pPr>
              <w:wordWrap w:val="0"/>
              <w:autoSpaceDE w:val="0"/>
              <w:autoSpaceDN w:val="0"/>
              <w:adjustRightInd w:val="0"/>
              <w:rPr>
                <w:rFonts w:hint="eastAsia"/>
                <w:sz w:val="18"/>
                <w:szCs w:val="18"/>
              </w:rPr>
            </w:pPr>
            <w:r>
              <w:rPr>
                <w:rFonts w:hint="eastAsia"/>
                <w:sz w:val="18"/>
                <w:szCs w:val="18"/>
              </w:rPr>
              <w:t>记录每次中断触发与响应的时间戳，计算响应延迟</w:t>
            </w:r>
          </w:p>
        </w:tc>
        <w:tc>
          <w:tcPr>
            <w:tcW w:w="2123" w:type="dxa"/>
            <w:vAlign w:val="center"/>
          </w:tcPr>
          <w:p w14:paraId="60455A2D" w14:textId="77777777" w:rsidR="00387ACB" w:rsidRDefault="00000000">
            <w:pPr>
              <w:wordWrap w:val="0"/>
              <w:snapToGrid w:val="0"/>
              <w:spacing w:line="260" w:lineRule="atLeast"/>
              <w:rPr>
                <w:rFonts w:hint="eastAsia"/>
                <w:sz w:val="18"/>
                <w:szCs w:val="18"/>
              </w:rPr>
            </w:pPr>
            <w:r>
              <w:rPr>
                <w:rFonts w:hint="eastAsia"/>
                <w:sz w:val="18"/>
                <w:szCs w:val="18"/>
              </w:rPr>
              <w:t>成功记录1000次响应时间数据</w:t>
            </w:r>
          </w:p>
        </w:tc>
        <w:tc>
          <w:tcPr>
            <w:tcW w:w="1137" w:type="dxa"/>
            <w:vAlign w:val="center"/>
          </w:tcPr>
          <w:p w14:paraId="60455A2E"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2F" w14:textId="77777777" w:rsidR="00387ACB" w:rsidRDefault="00000000">
            <w:pPr>
              <w:wordWrap w:val="0"/>
              <w:jc w:val="center"/>
              <w:rPr>
                <w:rFonts w:hint="eastAsia"/>
                <w:sz w:val="18"/>
                <w:szCs w:val="18"/>
              </w:rPr>
            </w:pPr>
            <w:r>
              <w:rPr>
                <w:rFonts w:hint="eastAsia"/>
                <w:sz w:val="18"/>
                <w:szCs w:val="18"/>
              </w:rPr>
              <w:t>-</w:t>
            </w:r>
          </w:p>
        </w:tc>
      </w:tr>
      <w:tr w:rsidR="00387ACB" w14:paraId="60455A3A" w14:textId="77777777">
        <w:trPr>
          <w:cantSplit/>
          <w:trHeight w:val="2026"/>
          <w:jc w:val="center"/>
        </w:trPr>
        <w:tc>
          <w:tcPr>
            <w:tcW w:w="780" w:type="dxa"/>
            <w:vAlign w:val="center"/>
          </w:tcPr>
          <w:p w14:paraId="60455A31" w14:textId="77777777" w:rsidR="00387ACB" w:rsidRDefault="00000000">
            <w:pPr>
              <w:pStyle w:val="aff"/>
              <w:wordWrap w:val="0"/>
              <w:jc w:val="center"/>
              <w:rPr>
                <w:rFonts w:hint="eastAsia"/>
                <w:sz w:val="18"/>
                <w:szCs w:val="18"/>
              </w:rPr>
            </w:pPr>
            <w:r>
              <w:rPr>
                <w:rFonts w:hint="eastAsia"/>
                <w:sz w:val="18"/>
                <w:szCs w:val="18"/>
              </w:rPr>
              <w:t>步骤6</w:t>
            </w:r>
          </w:p>
        </w:tc>
        <w:tc>
          <w:tcPr>
            <w:tcW w:w="1304" w:type="dxa"/>
            <w:vAlign w:val="center"/>
          </w:tcPr>
          <w:p w14:paraId="60455A32" w14:textId="77777777" w:rsidR="00387ACB" w:rsidRDefault="00000000">
            <w:pPr>
              <w:wordWrap w:val="0"/>
              <w:rPr>
                <w:rFonts w:hint="eastAsia"/>
                <w:sz w:val="18"/>
                <w:szCs w:val="18"/>
              </w:rPr>
            </w:pPr>
            <w:r>
              <w:rPr>
                <w:rFonts w:hint="eastAsia"/>
                <w:sz w:val="18"/>
                <w:szCs w:val="18"/>
              </w:rPr>
              <w:t>测试数据已收集</w:t>
            </w:r>
          </w:p>
        </w:tc>
        <w:tc>
          <w:tcPr>
            <w:tcW w:w="904" w:type="dxa"/>
            <w:vAlign w:val="center"/>
          </w:tcPr>
          <w:p w14:paraId="60455A33" w14:textId="77777777" w:rsidR="00387ACB" w:rsidRDefault="00000000">
            <w:pPr>
              <w:wordWrap w:val="0"/>
              <w:rPr>
                <w:rFonts w:hint="eastAsia"/>
                <w:sz w:val="18"/>
                <w:szCs w:val="18"/>
              </w:rPr>
            </w:pPr>
            <w:r>
              <w:rPr>
                <w:rFonts w:hint="eastAsia"/>
                <w:sz w:val="18"/>
                <w:szCs w:val="18"/>
              </w:rPr>
              <w:t>无</w:t>
            </w:r>
          </w:p>
        </w:tc>
        <w:tc>
          <w:tcPr>
            <w:tcW w:w="1817" w:type="dxa"/>
            <w:vAlign w:val="center"/>
          </w:tcPr>
          <w:p w14:paraId="60455A34" w14:textId="77777777" w:rsidR="00387ACB" w:rsidRDefault="00000000">
            <w:pPr>
              <w:wordWrap w:val="0"/>
              <w:autoSpaceDE w:val="0"/>
              <w:autoSpaceDN w:val="0"/>
              <w:adjustRightInd w:val="0"/>
              <w:rPr>
                <w:rFonts w:hint="eastAsia"/>
                <w:sz w:val="18"/>
                <w:szCs w:val="18"/>
              </w:rPr>
            </w:pPr>
            <w:r>
              <w:rPr>
                <w:rFonts w:hint="eastAsia"/>
                <w:sz w:val="18"/>
                <w:szCs w:val="18"/>
              </w:rPr>
              <w:t>统计平均响应时间、最小响应时间、最大响应时间</w:t>
            </w:r>
          </w:p>
        </w:tc>
        <w:tc>
          <w:tcPr>
            <w:tcW w:w="2123" w:type="dxa"/>
            <w:vAlign w:val="center"/>
          </w:tcPr>
          <w:p w14:paraId="60455A35" w14:textId="77777777" w:rsidR="00387ACB" w:rsidRDefault="00000000">
            <w:pPr>
              <w:wordWrap w:val="0"/>
              <w:snapToGrid w:val="0"/>
              <w:spacing w:line="260" w:lineRule="atLeast"/>
              <w:rPr>
                <w:rFonts w:hint="eastAsia"/>
                <w:sz w:val="18"/>
                <w:szCs w:val="18"/>
              </w:rPr>
            </w:pPr>
            <w:r>
              <w:rPr>
                <w:rFonts w:hint="eastAsia"/>
                <w:sz w:val="18"/>
                <w:szCs w:val="18"/>
              </w:rPr>
              <w:t>平均响应时间≤100μs</w:t>
            </w:r>
          </w:p>
          <w:p w14:paraId="60455A36" w14:textId="77777777" w:rsidR="00387ACB" w:rsidRDefault="00000000">
            <w:pPr>
              <w:wordWrap w:val="0"/>
              <w:snapToGrid w:val="0"/>
              <w:spacing w:line="260" w:lineRule="atLeast"/>
              <w:rPr>
                <w:rFonts w:hint="eastAsia"/>
                <w:sz w:val="18"/>
                <w:szCs w:val="18"/>
              </w:rPr>
            </w:pPr>
            <w:r>
              <w:rPr>
                <w:rFonts w:hint="eastAsia"/>
                <w:sz w:val="18"/>
                <w:szCs w:val="18"/>
              </w:rPr>
              <w:t>最小响应时间≤50μs</w:t>
            </w:r>
          </w:p>
          <w:p w14:paraId="60455A37" w14:textId="77777777" w:rsidR="00387ACB" w:rsidRDefault="00000000">
            <w:pPr>
              <w:wordWrap w:val="0"/>
              <w:snapToGrid w:val="0"/>
              <w:spacing w:line="260" w:lineRule="atLeast"/>
              <w:rPr>
                <w:rFonts w:hint="eastAsia"/>
                <w:sz w:val="18"/>
                <w:szCs w:val="18"/>
              </w:rPr>
            </w:pPr>
            <w:r>
              <w:rPr>
                <w:rFonts w:hint="eastAsia"/>
                <w:sz w:val="18"/>
                <w:szCs w:val="18"/>
              </w:rPr>
              <w:t>最大响应时间≤200μs</w:t>
            </w:r>
          </w:p>
        </w:tc>
        <w:tc>
          <w:tcPr>
            <w:tcW w:w="1137" w:type="dxa"/>
            <w:vAlign w:val="center"/>
          </w:tcPr>
          <w:p w14:paraId="60455A38"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39" w14:textId="77777777" w:rsidR="00387ACB" w:rsidRDefault="00000000">
            <w:pPr>
              <w:wordWrap w:val="0"/>
              <w:jc w:val="center"/>
              <w:rPr>
                <w:rFonts w:hint="eastAsia"/>
                <w:sz w:val="18"/>
                <w:szCs w:val="18"/>
              </w:rPr>
            </w:pPr>
            <w:r>
              <w:rPr>
                <w:rFonts w:hint="eastAsia"/>
                <w:sz w:val="18"/>
                <w:szCs w:val="18"/>
              </w:rPr>
              <w:t>性能指标验证</w:t>
            </w:r>
          </w:p>
        </w:tc>
      </w:tr>
      <w:tr w:rsidR="00387ACB" w14:paraId="60455A42" w14:textId="77777777">
        <w:trPr>
          <w:cantSplit/>
          <w:trHeight w:val="2026"/>
          <w:jc w:val="center"/>
        </w:trPr>
        <w:tc>
          <w:tcPr>
            <w:tcW w:w="780" w:type="dxa"/>
            <w:vAlign w:val="center"/>
          </w:tcPr>
          <w:p w14:paraId="60455A3B" w14:textId="77777777" w:rsidR="00387ACB" w:rsidRDefault="00000000">
            <w:pPr>
              <w:pStyle w:val="aff"/>
              <w:wordWrap w:val="0"/>
              <w:jc w:val="center"/>
              <w:rPr>
                <w:rFonts w:hint="eastAsia"/>
                <w:sz w:val="18"/>
                <w:szCs w:val="18"/>
              </w:rPr>
            </w:pPr>
            <w:r>
              <w:rPr>
                <w:rFonts w:hint="eastAsia"/>
                <w:sz w:val="18"/>
                <w:szCs w:val="18"/>
              </w:rPr>
              <w:t>步骤7</w:t>
            </w:r>
          </w:p>
        </w:tc>
        <w:tc>
          <w:tcPr>
            <w:tcW w:w="1304" w:type="dxa"/>
            <w:vAlign w:val="center"/>
          </w:tcPr>
          <w:p w14:paraId="60455A3C" w14:textId="77777777" w:rsidR="00387ACB" w:rsidRDefault="00000000">
            <w:pPr>
              <w:wordWrap w:val="0"/>
              <w:rPr>
                <w:rFonts w:hint="eastAsia"/>
                <w:sz w:val="18"/>
                <w:szCs w:val="18"/>
              </w:rPr>
            </w:pPr>
            <w:r>
              <w:rPr>
                <w:rFonts w:hint="eastAsia"/>
                <w:sz w:val="18"/>
                <w:szCs w:val="18"/>
              </w:rPr>
              <w:t>测试完成</w:t>
            </w:r>
          </w:p>
        </w:tc>
        <w:tc>
          <w:tcPr>
            <w:tcW w:w="904" w:type="dxa"/>
            <w:vAlign w:val="center"/>
          </w:tcPr>
          <w:p w14:paraId="60455A3D" w14:textId="77777777" w:rsidR="00387ACB" w:rsidRDefault="00000000">
            <w:pPr>
              <w:wordWrap w:val="0"/>
              <w:rPr>
                <w:rFonts w:hint="eastAsia"/>
                <w:sz w:val="18"/>
                <w:szCs w:val="18"/>
              </w:rPr>
            </w:pPr>
            <w:r>
              <w:rPr>
                <w:rFonts w:hint="eastAsia"/>
                <w:sz w:val="18"/>
                <w:szCs w:val="18"/>
              </w:rPr>
              <w:t>无</w:t>
            </w:r>
          </w:p>
        </w:tc>
        <w:tc>
          <w:tcPr>
            <w:tcW w:w="1817" w:type="dxa"/>
            <w:vAlign w:val="center"/>
          </w:tcPr>
          <w:p w14:paraId="60455A3E" w14:textId="77777777" w:rsidR="00387ACB" w:rsidRDefault="00000000">
            <w:pPr>
              <w:wordWrap w:val="0"/>
              <w:autoSpaceDE w:val="0"/>
              <w:autoSpaceDN w:val="0"/>
              <w:adjustRightInd w:val="0"/>
              <w:rPr>
                <w:rFonts w:hint="eastAsia"/>
                <w:sz w:val="18"/>
                <w:szCs w:val="18"/>
              </w:rPr>
            </w:pPr>
            <w:r>
              <w:rPr>
                <w:rFonts w:hint="eastAsia"/>
                <w:sz w:val="18"/>
                <w:szCs w:val="18"/>
              </w:rPr>
              <w:t>清理测试资源，删除任务和信号量</w:t>
            </w:r>
          </w:p>
        </w:tc>
        <w:tc>
          <w:tcPr>
            <w:tcW w:w="2123" w:type="dxa"/>
            <w:vAlign w:val="center"/>
          </w:tcPr>
          <w:p w14:paraId="60455A3F" w14:textId="77777777" w:rsidR="00387ACB" w:rsidRDefault="00000000">
            <w:pPr>
              <w:wordWrap w:val="0"/>
              <w:snapToGrid w:val="0"/>
              <w:spacing w:line="260" w:lineRule="atLeast"/>
              <w:rPr>
                <w:rFonts w:hint="eastAsia"/>
                <w:sz w:val="18"/>
                <w:szCs w:val="18"/>
              </w:rPr>
            </w:pPr>
            <w:r>
              <w:rPr>
                <w:rFonts w:hint="eastAsia"/>
                <w:sz w:val="18"/>
                <w:szCs w:val="18"/>
              </w:rPr>
              <w:t>资源成功释放，测试结束</w:t>
            </w:r>
          </w:p>
        </w:tc>
        <w:tc>
          <w:tcPr>
            <w:tcW w:w="1137" w:type="dxa"/>
            <w:vAlign w:val="center"/>
          </w:tcPr>
          <w:p w14:paraId="60455A40"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41" w14:textId="77777777" w:rsidR="00387ACB" w:rsidRDefault="00000000">
            <w:pPr>
              <w:wordWrap w:val="0"/>
              <w:jc w:val="center"/>
              <w:rPr>
                <w:rFonts w:hint="eastAsia"/>
                <w:sz w:val="18"/>
                <w:szCs w:val="18"/>
              </w:rPr>
            </w:pPr>
            <w:r>
              <w:rPr>
                <w:rFonts w:hint="eastAsia"/>
                <w:sz w:val="18"/>
                <w:szCs w:val="18"/>
              </w:rPr>
              <w:t>无资源泄漏</w:t>
            </w:r>
          </w:p>
        </w:tc>
      </w:tr>
    </w:tbl>
    <w:p w14:paraId="60455A43" w14:textId="77777777" w:rsidR="00387ACB" w:rsidRDefault="00387ACB">
      <w:pPr>
        <w:pStyle w:val="a5"/>
        <w:ind w:firstLineChars="0" w:firstLine="0"/>
        <w:rPr>
          <w:rFonts w:hint="eastAsia"/>
        </w:rPr>
      </w:pPr>
    </w:p>
    <w:p w14:paraId="60455A44" w14:textId="77777777" w:rsidR="00387ACB" w:rsidRDefault="00000000">
      <w:pPr>
        <w:pStyle w:val="30"/>
        <w:numPr>
          <w:ilvl w:val="2"/>
          <w:numId w:val="27"/>
        </w:numPr>
        <w:tabs>
          <w:tab w:val="clear" w:pos="1021"/>
          <w:tab w:val="left" w:pos="720"/>
          <w:tab w:val="left" w:pos="1006"/>
        </w:tabs>
        <w:adjustRightInd w:val="0"/>
        <w:snapToGrid w:val="0"/>
        <w:spacing w:before="0" w:after="0" w:line="360" w:lineRule="auto"/>
        <w:ind w:left="823" w:hangingChars="343" w:hanging="823"/>
        <w:rPr>
          <w:b w:val="0"/>
        </w:rPr>
      </w:pPr>
      <w:r>
        <w:rPr>
          <w:rFonts w:hint="eastAsia"/>
          <w:b w:val="0"/>
        </w:rPr>
        <w:t>容器间切换时间</w:t>
      </w:r>
    </w:p>
    <w:p w14:paraId="60455A45" w14:textId="77777777" w:rsidR="00387ACB" w:rsidRDefault="00000000">
      <w:pPr>
        <w:pStyle w:val="4"/>
        <w:numPr>
          <w:ilvl w:val="3"/>
          <w:numId w:val="27"/>
        </w:numPr>
        <w:rPr>
          <w:b w:val="0"/>
        </w:rPr>
      </w:pPr>
      <w:r>
        <w:rPr>
          <w:rFonts w:hint="eastAsia"/>
          <w:b w:val="0"/>
        </w:rPr>
        <w:t>测试原理说明</w:t>
      </w:r>
    </w:p>
    <w:p w14:paraId="60455A46" w14:textId="77777777" w:rsidR="00387ACB" w:rsidRDefault="00000000">
      <w:pPr>
        <w:pStyle w:val="a5"/>
        <w:adjustRightInd w:val="0"/>
        <w:snapToGrid w:val="0"/>
        <w:spacing w:line="360" w:lineRule="auto"/>
        <w:ind w:firstLine="480"/>
        <w:rPr>
          <w:rFonts w:hint="eastAsia"/>
        </w:rPr>
      </w:pPr>
      <w:r>
        <w:t>测试程序通过创建PID根容器和子容器，部署两个测试任务：任务B作为"占位任务"迁移至子容器并保持运行，防止子容器因引用计数为0而被自动删除；任务A在根容器中执行往返切换测试。测试过程中，任务A通过PID容器迁移接口（</w:t>
      </w:r>
      <w:proofErr w:type="spellStart"/>
      <w:r>
        <w:t>rtems_pid_container_move_task</w:t>
      </w:r>
      <w:proofErr w:type="spellEnd"/>
      <w:r>
        <w:t>）在根容器和子容器之间反复切换，每次切换操作前后记录高精度时间戳，计算单次切换耗时。通过执行大量往返切换（1000次往返，共2000次迁移操作），统计平均切换时间、最小切换时间和最大切换时间，验证容器切换操作是否达到微秒级性能，确保容器迁移机制的高效性满足实时系统对任务调度和迁移的严格性能要求，如图5-5-2所示。</w:t>
      </w:r>
    </w:p>
    <w:p w14:paraId="60455A47" w14:textId="77777777" w:rsidR="00387ACB" w:rsidRDefault="00000000">
      <w:pPr>
        <w:pStyle w:val="a5"/>
        <w:adjustRightInd w:val="0"/>
        <w:snapToGrid w:val="0"/>
        <w:spacing w:line="360" w:lineRule="auto"/>
        <w:ind w:firstLine="480"/>
        <w:jc w:val="center"/>
        <w:rPr>
          <w:rFonts w:hint="eastAsia"/>
        </w:rPr>
      </w:pPr>
      <w:r>
        <w:rPr>
          <w:noProof/>
        </w:rPr>
        <mc:AlternateContent>
          <mc:Choice Requires="wpc">
            <w:drawing>
              <wp:inline distT="0" distB="0" distL="0" distR="0" wp14:anchorId="60455DB5" wp14:editId="60455DB6">
                <wp:extent cx="3503295" cy="3450590"/>
                <wp:effectExtent l="0" t="0" r="0" b="3810"/>
                <wp:docPr id="1466041446" name="画布 1466041446"/>
                <wp:cNvGraphicFramePr/>
                <a:graphic xmlns:a="http://schemas.openxmlformats.org/drawingml/2006/main">
                  <a:graphicData uri="http://schemas.microsoft.com/office/word/2010/wordprocessingCanvas">
                    <wpc:wpc>
                      <wpc:bg>
                        <a:noFill/>
                      </wpc:bg>
                      <wpc:whole>
                        <a:ln>
                          <a:noFill/>
                        </a:ln>
                      </wpc:whole>
                      <wps:wsp>
                        <wps:cNvPr id="1163761124" name="文本框 803314530"/>
                        <wps:cNvSpPr txBox="1"/>
                        <wps:spPr>
                          <a:xfrm>
                            <a:off x="35147" y="641721"/>
                            <a:ext cx="3268980" cy="247650"/>
                          </a:xfrm>
                          <a:prstGeom prst="rect">
                            <a:avLst/>
                          </a:prstGeom>
                          <a:solidFill>
                            <a:schemeClr val="lt1"/>
                          </a:solidFill>
                          <a:ln w="6350">
                            <a:noFill/>
                          </a:ln>
                        </wps:spPr>
                        <wps:txbx>
                          <w:txbxContent>
                            <w:p w14:paraId="60455F0B" w14:textId="77777777" w:rsidR="00387ACB" w:rsidRDefault="00000000">
                              <w:pPr>
                                <w:spacing w:line="240" w:lineRule="exact"/>
                                <w:rPr>
                                  <w:rFonts w:ascii="Calibri" w:hAnsi="Calibri"/>
                                </w:rPr>
                              </w:pPr>
                              <w:r>
                                <w:rPr>
                                  <w:rFonts w:ascii="Calibri" w:hAnsi="Calibri"/>
                                </w:rPr>
                                <w:t>------------------------------------------------------------------</w:t>
                              </w:r>
                            </w:p>
                          </w:txbxContent>
                        </wps:txbx>
                        <wps:bodyPr rot="0" spcFirstLastPara="0" vert="horz" wrap="none" lIns="91440" tIns="45720" rIns="91440" bIns="45720" numCol="1" spcCol="0" rtlCol="0" fromWordArt="0" anchor="t" anchorCtr="0" forceAA="0" compatLnSpc="1">
                          <a:noAutofit/>
                        </wps:bodyPr>
                      </wps:wsp>
                      <wps:wsp>
                        <wps:cNvPr id="1466041430" name="文本框 803314530"/>
                        <wps:cNvSpPr txBox="1"/>
                        <wps:spPr>
                          <a:xfrm>
                            <a:off x="36187" y="2259521"/>
                            <a:ext cx="3268980" cy="247650"/>
                          </a:xfrm>
                          <a:prstGeom prst="rect">
                            <a:avLst/>
                          </a:prstGeom>
                          <a:solidFill>
                            <a:schemeClr val="lt1"/>
                          </a:solidFill>
                          <a:ln w="6350">
                            <a:noFill/>
                          </a:ln>
                        </wps:spPr>
                        <wps:txbx>
                          <w:txbxContent>
                            <w:p w14:paraId="60455F0C"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wps:txbx>
                        <wps:bodyPr rot="0" spcFirstLastPara="0" vert="horz" wrap="none" lIns="91440" tIns="45720" rIns="91440" bIns="45720" numCol="1" spcCol="0" rtlCol="0" fromWordArt="0" anchor="t" anchorCtr="0" forceAA="0" compatLnSpc="1">
                          <a:noAutofit/>
                        </wps:bodyPr>
                      </wps:wsp>
                      <wps:wsp>
                        <wps:cNvPr id="1466041431" name="AutoShape 932"/>
                        <wps:cNvSpPr>
                          <a:spLocks noRot="1" noChangeAspect="1" noEditPoints="1" noChangeArrowheads="1" noChangeShapeType="1" noTextEdit="1"/>
                        </wps:cNvSpPr>
                        <wps:spPr bwMode="auto">
                          <a:xfrm>
                            <a:off x="128017" y="2459026"/>
                            <a:ext cx="2425554" cy="956119"/>
                          </a:xfrm>
                          <a:prstGeom prst="roundRect">
                            <a:avLst>
                              <a:gd name="adj" fmla="val 16667"/>
                            </a:avLst>
                          </a:prstGeom>
                          <a:solidFill>
                            <a:srgbClr val="FFFFFF"/>
                          </a:solidFill>
                          <a:ln w="9525">
                            <a:solidFill>
                              <a:srgbClr val="000000"/>
                            </a:solidFill>
                            <a:round/>
                          </a:ln>
                        </wps:spPr>
                        <wps:txbx>
                          <w:txbxContent>
                            <w:p w14:paraId="60455F0D" w14:textId="77777777" w:rsidR="00387ACB" w:rsidRDefault="00000000">
                              <w:pPr>
                                <w:spacing w:line="240" w:lineRule="exact"/>
                                <w:jc w:val="center"/>
                                <w:rPr>
                                  <w:rFonts w:hint="eastAsia"/>
                                  <w:sz w:val="15"/>
                                  <w:szCs w:val="15"/>
                                </w:rPr>
                              </w:pPr>
                              <w:r>
                                <w:rPr>
                                  <w:rFonts w:hint="eastAsia"/>
                                  <w:sz w:val="15"/>
                                  <w:szCs w:val="15"/>
                                </w:rPr>
                                <w:t>RTEMS</w:t>
                              </w:r>
                              <w:r>
                                <w:rPr>
                                  <w:rFonts w:hint="eastAsia"/>
                                  <w:sz w:val="15"/>
                                  <w:szCs w:val="15"/>
                                </w:rPr>
                                <w:t>内核线程管理</w:t>
                              </w:r>
                            </w:p>
                            <w:p w14:paraId="60455F0E" w14:textId="77777777" w:rsidR="00387ACB" w:rsidRDefault="00000000">
                              <w:pPr>
                                <w:spacing w:line="240" w:lineRule="exact"/>
                                <w:rPr>
                                  <w:rFonts w:hint="eastAsia"/>
                                  <w:sz w:val="15"/>
                                  <w:szCs w:val="15"/>
                                </w:rPr>
                              </w:pPr>
                              <w:r>
                                <w:rPr>
                                  <w:rFonts w:hint="eastAsia"/>
                                  <w:sz w:val="15"/>
                                  <w:szCs w:val="15"/>
                                </w:rPr>
                                <w:t>信号量同步机制</w:t>
                              </w:r>
                            </w:p>
                            <w:p w14:paraId="60455F0F" w14:textId="77777777" w:rsidR="00387ACB" w:rsidRDefault="00000000">
                              <w:pPr>
                                <w:spacing w:line="240" w:lineRule="exact"/>
                                <w:rPr>
                                  <w:rFonts w:hint="eastAsia"/>
                                  <w:sz w:val="15"/>
                                  <w:szCs w:val="15"/>
                                </w:rPr>
                              </w:pPr>
                              <w:r>
                                <w:rPr>
                                  <w:rFonts w:hint="eastAsia"/>
                                  <w:sz w:val="15"/>
                                  <w:szCs w:val="15"/>
                                </w:rPr>
                                <w:t xml:space="preserve">  - 容器迁移机制</w:t>
                              </w:r>
                            </w:p>
                            <w:p w14:paraId="60455F10" w14:textId="77777777" w:rsidR="00387ACB" w:rsidRDefault="00000000">
                              <w:pPr>
                                <w:spacing w:line="240" w:lineRule="exact"/>
                                <w:rPr>
                                  <w:rFonts w:hint="eastAsia"/>
                                  <w:sz w:val="15"/>
                                  <w:szCs w:val="15"/>
                                </w:rPr>
                              </w:pPr>
                              <w:r>
                                <w:rPr>
                                  <w:rFonts w:hint="eastAsia"/>
                                  <w:sz w:val="15"/>
                                  <w:szCs w:val="15"/>
                                </w:rPr>
                                <w:t xml:space="preserve">  - 时间戳记录</w:t>
                              </w:r>
                            </w:p>
                            <w:p w14:paraId="60455F11" w14:textId="77777777" w:rsidR="00387ACB" w:rsidRDefault="00000000">
                              <w:pPr>
                                <w:spacing w:line="240" w:lineRule="exact"/>
                                <w:rPr>
                                  <w:rFonts w:hint="eastAsia"/>
                                  <w:sz w:val="15"/>
                                  <w:szCs w:val="15"/>
                                </w:rPr>
                              </w:pPr>
                              <w:r>
                                <w:rPr>
                                  <w:rFonts w:hint="eastAsia"/>
                                  <w:sz w:val="15"/>
                                  <w:szCs w:val="15"/>
                                </w:rPr>
                                <w:t xml:space="preserve">  - 切换耗时</w:t>
                              </w:r>
                            </w:p>
                            <w:p w14:paraId="60455F12" w14:textId="77777777" w:rsidR="00387ACB" w:rsidRDefault="00387ACB">
                              <w:pPr>
                                <w:spacing w:line="240" w:lineRule="exact"/>
                                <w:rPr>
                                  <w:rFonts w:hint="eastAsia"/>
                                  <w:sz w:val="15"/>
                                  <w:szCs w:val="15"/>
                                </w:rPr>
                              </w:pPr>
                            </w:p>
                          </w:txbxContent>
                        </wps:txbx>
                        <wps:bodyPr rot="0" vert="horz" wrap="square" lIns="91440" tIns="45720" rIns="91440" bIns="45720" anchor="t" anchorCtr="0" upright="1">
                          <a:noAutofit/>
                        </wps:bodyPr>
                      </wps:wsp>
                      <wps:wsp>
                        <wps:cNvPr id="1466041433" name="AutoShape 932"/>
                        <wps:cNvSpPr>
                          <a:spLocks noRot="1" noChangeAspect="1" noEditPoints="1" noChangeArrowheads="1" noChangeShapeType="1" noTextEdit="1"/>
                        </wps:cNvSpPr>
                        <wps:spPr bwMode="auto">
                          <a:xfrm>
                            <a:off x="141872" y="0"/>
                            <a:ext cx="2282536" cy="720437"/>
                          </a:xfrm>
                          <a:prstGeom prst="roundRect">
                            <a:avLst>
                              <a:gd name="adj" fmla="val 16667"/>
                            </a:avLst>
                          </a:prstGeom>
                          <a:solidFill>
                            <a:srgbClr val="FFFFFF"/>
                          </a:solidFill>
                          <a:ln w="9525">
                            <a:solidFill>
                              <a:srgbClr val="000000"/>
                            </a:solidFill>
                            <a:round/>
                          </a:ln>
                        </wps:spPr>
                        <wps:txbx>
                          <w:txbxContent>
                            <w:p w14:paraId="60455F13"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wps:txbx>
                        <wps:bodyPr rot="0" vert="horz" wrap="square" lIns="91440" tIns="45720" rIns="91440" bIns="45720" anchor="t" anchorCtr="0" upright="1">
                          <a:noAutofit/>
                        </wps:bodyPr>
                      </wps:wsp>
                      <wps:wsp>
                        <wps:cNvPr id="1466041434" name="AutoShape 932"/>
                        <wps:cNvSpPr>
                          <a:spLocks noRot="1" noChangeAspect="1" noEditPoints="1" noChangeArrowheads="1" noChangeShapeType="1" noTextEdit="1"/>
                        </wps:cNvSpPr>
                        <wps:spPr bwMode="auto">
                          <a:xfrm>
                            <a:off x="402286" y="316791"/>
                            <a:ext cx="560604" cy="320519"/>
                          </a:xfrm>
                          <a:prstGeom prst="roundRect">
                            <a:avLst>
                              <a:gd name="adj" fmla="val 16667"/>
                            </a:avLst>
                          </a:prstGeom>
                          <a:solidFill>
                            <a:srgbClr val="FFFFFF"/>
                          </a:solidFill>
                          <a:ln w="9525">
                            <a:solidFill>
                              <a:srgbClr val="000000"/>
                            </a:solidFill>
                            <a:round/>
                          </a:ln>
                        </wps:spPr>
                        <wps:txbx>
                          <w:txbxContent>
                            <w:p w14:paraId="60455F14" w14:textId="77777777" w:rsidR="00387ACB" w:rsidRDefault="00000000">
                              <w:pPr>
                                <w:spacing w:line="240" w:lineRule="exact"/>
                                <w:rPr>
                                  <w:rFonts w:hint="eastAsia"/>
                                  <w:sz w:val="15"/>
                                  <w:szCs w:val="15"/>
                                </w:rPr>
                              </w:pPr>
                              <w:r>
                                <w:rPr>
                                  <w:rFonts w:hint="eastAsia"/>
                                  <w:sz w:val="15"/>
                                  <w:szCs w:val="15"/>
                                </w:rPr>
                                <w:t>Init</w:t>
                              </w:r>
                              <w:r>
                                <w:rPr>
                                  <w:rFonts w:hint="eastAsia"/>
                                  <w:sz w:val="15"/>
                                  <w:szCs w:val="15"/>
                                </w:rPr>
                                <w:t>任务</w:t>
                              </w:r>
                            </w:p>
                          </w:txbxContent>
                        </wps:txbx>
                        <wps:bodyPr rot="0" vert="horz" wrap="square" lIns="91440" tIns="45720" rIns="91440" bIns="45720" anchor="t" anchorCtr="0" upright="1">
                          <a:noAutofit/>
                        </wps:bodyPr>
                      </wps:wsp>
                      <wps:wsp>
                        <wps:cNvPr id="1466041435" name="AutoShape 932"/>
                        <wps:cNvSpPr>
                          <a:spLocks noRot="1" noChangeAspect="1" noEditPoints="1" noChangeArrowheads="1" noChangeShapeType="1" noTextEdit="1"/>
                        </wps:cNvSpPr>
                        <wps:spPr bwMode="auto">
                          <a:xfrm>
                            <a:off x="83279" y="855837"/>
                            <a:ext cx="2491826" cy="1452243"/>
                          </a:xfrm>
                          <a:prstGeom prst="roundRect">
                            <a:avLst>
                              <a:gd name="adj" fmla="val 16667"/>
                            </a:avLst>
                          </a:prstGeom>
                          <a:solidFill>
                            <a:srgbClr val="FFFFFF"/>
                          </a:solidFill>
                          <a:ln w="9525">
                            <a:solidFill>
                              <a:srgbClr val="000000"/>
                            </a:solidFill>
                            <a:round/>
                          </a:ln>
                        </wps:spPr>
                        <wps:txbx>
                          <w:txbxContent>
                            <w:p w14:paraId="60455F15" w14:textId="77777777" w:rsidR="00387ACB" w:rsidRDefault="00000000">
                              <w:pPr>
                                <w:spacing w:line="240" w:lineRule="atLeast"/>
                                <w:ind w:left="607" w:hanging="607"/>
                                <w:jc w:val="center"/>
                                <w:rPr>
                                  <w:rFonts w:hint="eastAsia"/>
                                  <w:sz w:val="15"/>
                                  <w:szCs w:val="15"/>
                                </w:rPr>
                              </w:pPr>
                              <w:r>
                                <w:rPr>
                                  <w:rFonts w:hint="eastAsia"/>
                                  <w:sz w:val="15"/>
                                  <w:szCs w:val="15"/>
                                </w:rPr>
                                <w:t>容器管理模块</w:t>
                              </w:r>
                            </w:p>
                          </w:txbxContent>
                        </wps:txbx>
                        <wps:bodyPr rot="0" vert="horz" wrap="square" lIns="91440" tIns="45720" rIns="91440" bIns="45720" anchor="t" anchorCtr="0" upright="1">
                          <a:noAutofit/>
                        </wps:bodyPr>
                      </wps:wsp>
                      <wps:wsp>
                        <wps:cNvPr id="1466041436" name="文本框 1466041436"/>
                        <wps:cNvSpPr txBox="1"/>
                        <wps:spPr>
                          <a:xfrm>
                            <a:off x="2645972" y="471014"/>
                            <a:ext cx="647065" cy="276860"/>
                          </a:xfrm>
                          <a:prstGeom prst="rect">
                            <a:avLst/>
                          </a:prstGeom>
                          <a:solidFill>
                            <a:schemeClr val="lt1"/>
                          </a:solidFill>
                          <a:ln w="6350">
                            <a:noFill/>
                          </a:ln>
                        </wps:spPr>
                        <wps:txbx>
                          <w:txbxContent>
                            <w:p w14:paraId="60455F16" w14:textId="77777777" w:rsidR="00387ACB" w:rsidRDefault="00000000">
                              <w:pPr>
                                <w:spacing w:line="240" w:lineRule="atLeast"/>
                                <w:rPr>
                                  <w:rFonts w:hint="eastAsia"/>
                                </w:rPr>
                              </w:pPr>
                              <w:r>
                                <w:rPr>
                                  <w:rFonts w:hint="eastAsia"/>
                                </w:rPr>
                                <w:t>应用层</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466041437" name="文本框 803314532"/>
                        <wps:cNvSpPr txBox="1"/>
                        <wps:spPr>
                          <a:xfrm>
                            <a:off x="2617406" y="1552729"/>
                            <a:ext cx="647065" cy="276860"/>
                          </a:xfrm>
                          <a:prstGeom prst="rect">
                            <a:avLst/>
                          </a:prstGeom>
                          <a:solidFill>
                            <a:schemeClr val="lt1"/>
                          </a:solidFill>
                          <a:ln w="6350">
                            <a:noFill/>
                          </a:ln>
                        </wps:spPr>
                        <wps:txbx>
                          <w:txbxContent>
                            <w:p w14:paraId="60455F17" w14:textId="77777777" w:rsidR="00387ACB" w:rsidRDefault="00000000">
                              <w:pPr>
                                <w:spacing w:line="240" w:lineRule="exact"/>
                                <w:rPr>
                                  <w:rFonts w:ascii="Calibri" w:hint="eastAsia"/>
                                  <w:szCs w:val="21"/>
                                </w:rPr>
                              </w:pPr>
                              <w:r>
                                <w:rPr>
                                  <w:rFonts w:ascii="Calibri" w:hint="eastAsia"/>
                                  <w:szCs w:val="21"/>
                                </w:rPr>
                                <w:t>核心层</w:t>
                              </w:r>
                            </w:p>
                          </w:txbxContent>
                        </wps:txbx>
                        <wps:bodyPr rot="0" spcFirstLastPara="0" vert="horz" wrap="none" lIns="91440" tIns="45720" rIns="91440" bIns="45720" numCol="1" spcCol="0" rtlCol="0" fromWordArt="0" anchor="t" anchorCtr="0" forceAA="0" compatLnSpc="1">
                          <a:noAutofit/>
                        </wps:bodyPr>
                      </wps:wsp>
                      <wps:wsp>
                        <wps:cNvPr id="1466041438" name="文本框 803314532"/>
                        <wps:cNvSpPr txBox="1"/>
                        <wps:spPr>
                          <a:xfrm>
                            <a:off x="2617406" y="2767021"/>
                            <a:ext cx="647065" cy="276860"/>
                          </a:xfrm>
                          <a:prstGeom prst="rect">
                            <a:avLst/>
                          </a:prstGeom>
                          <a:solidFill>
                            <a:schemeClr val="lt1"/>
                          </a:solidFill>
                          <a:ln w="6350">
                            <a:noFill/>
                          </a:ln>
                        </wps:spPr>
                        <wps:txbx>
                          <w:txbxContent>
                            <w:p w14:paraId="60455F18" w14:textId="77777777" w:rsidR="00387ACB" w:rsidRDefault="00000000">
                              <w:pPr>
                                <w:spacing w:line="240" w:lineRule="exact"/>
                                <w:rPr>
                                  <w:rFonts w:ascii="Calibri" w:hint="eastAsia"/>
                                  <w:szCs w:val="21"/>
                                </w:rPr>
                              </w:pPr>
                              <w:r>
                                <w:rPr>
                                  <w:rFonts w:ascii="Calibri" w:hint="eastAsia"/>
                                  <w:szCs w:val="21"/>
                                </w:rPr>
                                <w:t>内核层</w:t>
                              </w:r>
                            </w:p>
                          </w:txbxContent>
                        </wps:txbx>
                        <wps:bodyPr rot="0" spcFirstLastPara="0" vert="horz" wrap="none" lIns="91440" tIns="45720" rIns="91440" bIns="45720" numCol="1" spcCol="0" rtlCol="0" fromWordArt="0" anchor="t" anchorCtr="0" forceAA="0" compatLnSpc="1">
                          <a:noAutofit/>
                        </wps:bodyPr>
                      </wps:wsp>
                      <wps:wsp>
                        <wps:cNvPr id="1466041439" name="AutoShape 932"/>
                        <wps:cNvSpPr>
                          <a:spLocks noRot="1" noChangeAspect="1" noEditPoints="1" noChangeArrowheads="1" noChangeShapeType="1" noTextEdit="1"/>
                        </wps:cNvSpPr>
                        <wps:spPr bwMode="auto">
                          <a:xfrm>
                            <a:off x="146210" y="1580464"/>
                            <a:ext cx="538377" cy="285053"/>
                          </a:xfrm>
                          <a:prstGeom prst="roundRect">
                            <a:avLst>
                              <a:gd name="adj" fmla="val 16667"/>
                            </a:avLst>
                          </a:prstGeom>
                          <a:solidFill>
                            <a:srgbClr val="FFFFFF"/>
                          </a:solidFill>
                          <a:ln w="9525">
                            <a:solidFill>
                              <a:srgbClr val="000000"/>
                            </a:solidFill>
                            <a:round/>
                          </a:ln>
                        </wps:spPr>
                        <wps:txbx>
                          <w:txbxContent>
                            <w:p w14:paraId="60455F19" w14:textId="77777777" w:rsidR="00387ACB" w:rsidRDefault="00000000">
                              <w:pPr>
                                <w:spacing w:line="240" w:lineRule="exact"/>
                                <w:rPr>
                                  <w:rFonts w:hint="eastAsia"/>
                                  <w:sz w:val="15"/>
                                  <w:szCs w:val="15"/>
                                </w:rPr>
                              </w:pPr>
                              <w:r>
                                <w:rPr>
                                  <w:rFonts w:hint="eastAsia"/>
                                  <w:sz w:val="15"/>
                                  <w:szCs w:val="15"/>
                                </w:rPr>
                                <w:t>根容器</w:t>
                              </w:r>
                            </w:p>
                          </w:txbxContent>
                        </wps:txbx>
                        <wps:bodyPr rot="0" vert="horz" wrap="square" lIns="91440" tIns="45720" rIns="91440" bIns="45720" anchor="t" anchorCtr="0" upright="1">
                          <a:noAutofit/>
                        </wps:bodyPr>
                      </wps:wsp>
                      <wps:wsp>
                        <wps:cNvPr id="1466041440" name="文本框 1466041417"/>
                        <wps:cNvSpPr txBox="1"/>
                        <wps:spPr>
                          <a:xfrm>
                            <a:off x="1281435" y="263468"/>
                            <a:ext cx="666115" cy="429260"/>
                          </a:xfrm>
                          <a:prstGeom prst="rect">
                            <a:avLst/>
                          </a:prstGeom>
                          <a:solidFill>
                            <a:schemeClr val="lt1"/>
                          </a:solidFill>
                          <a:ln w="6350">
                            <a:noFill/>
                          </a:ln>
                        </wps:spPr>
                        <wps:txbx>
                          <w:txbxContent>
                            <w:p w14:paraId="60455F1A" w14:textId="77777777" w:rsidR="00387ACB" w:rsidRDefault="00000000">
                              <w:pPr>
                                <w:spacing w:line="240" w:lineRule="exact"/>
                                <w:rPr>
                                  <w:rFonts w:ascii="Calibri" w:hint="eastAsia"/>
                                  <w:sz w:val="15"/>
                                  <w:szCs w:val="15"/>
                                </w:rPr>
                              </w:pPr>
                              <w:r>
                                <w:rPr>
                                  <w:rFonts w:ascii="Calibri" w:hint="eastAsia"/>
                                  <w:sz w:val="15"/>
                                  <w:szCs w:val="15"/>
                                </w:rPr>
                                <w:t>创建容器和</w:t>
                              </w:r>
                            </w:p>
                            <w:p w14:paraId="60455F1B" w14:textId="77777777" w:rsidR="00387ACB" w:rsidRDefault="00000000">
                              <w:pPr>
                                <w:spacing w:line="240" w:lineRule="exact"/>
                                <w:rPr>
                                  <w:rFonts w:ascii="Calibri" w:hint="eastAsia"/>
                                  <w:sz w:val="15"/>
                                  <w:szCs w:val="15"/>
                                </w:rPr>
                              </w:pPr>
                              <w:r>
                                <w:rPr>
                                  <w:rFonts w:ascii="Calibri" w:hint="eastAsia"/>
                                  <w:sz w:val="15"/>
                                  <w:szCs w:val="15"/>
                                </w:rPr>
                                <w:t>测试任务</w:t>
                              </w:r>
                            </w:p>
                          </w:txbxContent>
                        </wps:txbx>
                        <wps:bodyPr rot="0" spcFirstLastPara="0" vert="horz" wrap="none" lIns="91440" tIns="45720" rIns="91440" bIns="45720" numCol="1" spcCol="0" rtlCol="0" fromWordArt="0" anchor="t" anchorCtr="0" forceAA="0" compatLnSpc="1">
                          <a:noAutofit/>
                        </wps:bodyPr>
                      </wps:wsp>
                      <wps:wsp>
                        <wps:cNvPr id="1466041441" name="直接箭头连接符 1466041441"/>
                        <wps:cNvCnPr>
                          <a:stCxn id="1466041440" idx="1"/>
                          <a:endCxn id="1466041434" idx="3"/>
                        </wps:cNvCnPr>
                        <wps:spPr>
                          <a:xfrm flipH="1" flipV="1">
                            <a:off x="962890" y="477049"/>
                            <a:ext cx="318545" cy="10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6041442" name="AutoShape 932"/>
                        <wps:cNvSpPr>
                          <a:spLocks noRot="1" noChangeAspect="1" noEditPoints="1" noChangeArrowheads="1" noChangeShapeType="1" noTextEdit="1"/>
                        </wps:cNvSpPr>
                        <wps:spPr bwMode="auto">
                          <a:xfrm>
                            <a:off x="843807" y="1288471"/>
                            <a:ext cx="1519112" cy="957188"/>
                          </a:xfrm>
                          <a:prstGeom prst="roundRect">
                            <a:avLst>
                              <a:gd name="adj" fmla="val 16667"/>
                            </a:avLst>
                          </a:prstGeom>
                          <a:solidFill>
                            <a:srgbClr val="FFFFFF"/>
                          </a:solidFill>
                          <a:ln w="9525">
                            <a:solidFill>
                              <a:srgbClr val="000000"/>
                            </a:solidFill>
                            <a:round/>
                          </a:ln>
                        </wps:spPr>
                        <wps:txbx>
                          <w:txbxContent>
                            <w:p w14:paraId="60455F1C" w14:textId="77777777" w:rsidR="00387ACB" w:rsidRDefault="00000000">
                              <w:pPr>
                                <w:spacing w:line="240" w:lineRule="exact"/>
                                <w:rPr>
                                  <w:rFonts w:hint="eastAsia"/>
                                  <w:sz w:val="15"/>
                                  <w:szCs w:val="15"/>
                                </w:rPr>
                              </w:pPr>
                              <w:r>
                                <w:rPr>
                                  <w:rFonts w:hint="eastAsia"/>
                                  <w:sz w:val="15"/>
                                  <w:szCs w:val="15"/>
                                </w:rPr>
                                <w:t>子容器A</w:t>
                              </w:r>
                            </w:p>
                          </w:txbxContent>
                        </wps:txbx>
                        <wps:bodyPr rot="0" vert="horz" wrap="square" lIns="91440" tIns="45720" rIns="91440" bIns="45720" anchor="t" anchorCtr="0" upright="1">
                          <a:noAutofit/>
                        </wps:bodyPr>
                      </wps:wsp>
                      <wps:wsp>
                        <wps:cNvPr id="1466041443" name="AutoShape 932"/>
                        <wps:cNvSpPr>
                          <a:spLocks noRot="1" noChangeAspect="1" noEditPoints="1" noChangeArrowheads="1" noChangeShapeType="1" noTextEdit="1"/>
                        </wps:cNvSpPr>
                        <wps:spPr bwMode="auto">
                          <a:xfrm>
                            <a:off x="913079" y="1564223"/>
                            <a:ext cx="687121" cy="277201"/>
                          </a:xfrm>
                          <a:prstGeom prst="roundRect">
                            <a:avLst>
                              <a:gd name="adj" fmla="val 16667"/>
                            </a:avLst>
                          </a:prstGeom>
                          <a:solidFill>
                            <a:srgbClr val="FFFFFF"/>
                          </a:solidFill>
                          <a:ln w="9525">
                            <a:solidFill>
                              <a:srgbClr val="000000"/>
                            </a:solidFill>
                            <a:round/>
                          </a:ln>
                        </wps:spPr>
                        <wps:txbx>
                          <w:txbxContent>
                            <w:p w14:paraId="60455F1D" w14:textId="77777777" w:rsidR="00387ACB" w:rsidRDefault="00000000">
                              <w:pPr>
                                <w:spacing w:line="240" w:lineRule="exact"/>
                                <w:rPr>
                                  <w:rFonts w:hint="eastAsia"/>
                                  <w:sz w:val="15"/>
                                  <w:szCs w:val="15"/>
                                </w:rPr>
                              </w:pPr>
                              <w:r>
                                <w:rPr>
                                  <w:rFonts w:hint="eastAsia"/>
                                  <w:sz w:val="15"/>
                                  <w:szCs w:val="15"/>
                                </w:rPr>
                                <w:t>测试任务A</w:t>
                              </w:r>
                            </w:p>
                          </w:txbxContent>
                        </wps:txbx>
                        <wps:bodyPr rot="0" vert="horz" wrap="square" lIns="91440" tIns="45720" rIns="91440" bIns="45720" anchor="t" anchorCtr="0" upright="1">
                          <a:noAutofit/>
                        </wps:bodyPr>
                      </wps:wsp>
                      <wps:wsp>
                        <wps:cNvPr id="1466041447" name="AutoShape 932"/>
                        <wps:cNvSpPr>
                          <a:spLocks noRot="1" noChangeAspect="1" noEditPoints="1" noChangeArrowheads="1" noChangeShapeType="1" noTextEdit="1"/>
                        </wps:cNvSpPr>
                        <wps:spPr bwMode="auto">
                          <a:xfrm>
                            <a:off x="922095" y="1886731"/>
                            <a:ext cx="687070" cy="276860"/>
                          </a:xfrm>
                          <a:prstGeom prst="roundRect">
                            <a:avLst>
                              <a:gd name="adj" fmla="val 16667"/>
                            </a:avLst>
                          </a:prstGeom>
                          <a:solidFill>
                            <a:srgbClr val="FFFFFF"/>
                          </a:solidFill>
                          <a:ln w="9525">
                            <a:solidFill>
                              <a:srgbClr val="000000"/>
                            </a:solidFill>
                            <a:round/>
                          </a:ln>
                        </wps:spPr>
                        <wps:txbx>
                          <w:txbxContent>
                            <w:p w14:paraId="60455F1E" w14:textId="77777777" w:rsidR="00387ACB" w:rsidRDefault="00000000">
                              <w:pPr>
                                <w:spacing w:line="240" w:lineRule="exact"/>
                                <w:rPr>
                                  <w:rFonts w:hint="eastAsia"/>
                                  <w:sz w:val="15"/>
                                  <w:szCs w:val="15"/>
                                </w:rPr>
                              </w:pPr>
                              <w:r>
                                <w:rPr>
                                  <w:rFonts w:hint="eastAsia"/>
                                  <w:sz w:val="15"/>
                                  <w:szCs w:val="15"/>
                                </w:rPr>
                                <w:t>测试任务</w:t>
                              </w:r>
                              <w:r>
                                <w:rPr>
                                  <w:sz w:val="15"/>
                                  <w:szCs w:val="15"/>
                                </w:rPr>
                                <w:t>B</w:t>
                              </w:r>
                            </w:p>
                          </w:txbxContent>
                        </wps:txbx>
                        <wps:bodyPr rot="0" vert="horz" wrap="square" lIns="91440" tIns="45720" rIns="91440" bIns="45720" anchor="t" anchorCtr="0" upright="1">
                          <a:noAutofit/>
                        </wps:bodyPr>
                      </wps:wsp>
                      <wps:wsp>
                        <wps:cNvPr id="1466041449" name="文本框 1466041417"/>
                        <wps:cNvSpPr txBox="1"/>
                        <wps:spPr>
                          <a:xfrm>
                            <a:off x="1752600" y="1481204"/>
                            <a:ext cx="570865" cy="428625"/>
                          </a:xfrm>
                          <a:prstGeom prst="rect">
                            <a:avLst/>
                          </a:prstGeom>
                          <a:solidFill>
                            <a:schemeClr val="lt1"/>
                          </a:solidFill>
                          <a:ln w="6350">
                            <a:noFill/>
                          </a:ln>
                        </wps:spPr>
                        <wps:txbx>
                          <w:txbxContent>
                            <w:p w14:paraId="60455F1F" w14:textId="77777777" w:rsidR="00387ACB" w:rsidRDefault="00000000">
                              <w:pPr>
                                <w:spacing w:line="240" w:lineRule="exact"/>
                                <w:rPr>
                                  <w:rFonts w:ascii="Calibri" w:hint="eastAsia"/>
                                  <w:sz w:val="15"/>
                                  <w:szCs w:val="15"/>
                                </w:rPr>
                              </w:pPr>
                              <w:r>
                                <w:rPr>
                                  <w:rFonts w:ascii="Calibri" w:hint="eastAsia"/>
                                  <w:sz w:val="15"/>
                                  <w:szCs w:val="15"/>
                                </w:rPr>
                                <w:t>执行切换</w:t>
                              </w:r>
                            </w:p>
                            <w:p w14:paraId="60455F20" w14:textId="77777777" w:rsidR="00387ACB" w:rsidRDefault="00000000">
                              <w:pPr>
                                <w:spacing w:line="240" w:lineRule="exact"/>
                                <w:rPr>
                                  <w:rFonts w:ascii="Calibri" w:hint="eastAsia"/>
                                  <w:sz w:val="15"/>
                                  <w:szCs w:val="15"/>
                                </w:rPr>
                              </w:pPr>
                              <w:r>
                                <w:rPr>
                                  <w:rFonts w:ascii="Calibri" w:hint="eastAsia"/>
                                  <w:sz w:val="15"/>
                                  <w:szCs w:val="15"/>
                                </w:rPr>
                                <w:t>测试</w:t>
                              </w:r>
                            </w:p>
                          </w:txbxContent>
                        </wps:txbx>
                        <wps:bodyPr rot="0" spcFirstLastPara="0" vert="horz" wrap="none" lIns="91440" tIns="45720" rIns="91440" bIns="45720" numCol="1" spcCol="0" rtlCol="0" fromWordArt="0" anchor="t" anchorCtr="0" forceAA="0" compatLnSpc="1">
                          <a:noAutofit/>
                        </wps:bodyPr>
                      </wps:wsp>
                      <wps:wsp>
                        <wps:cNvPr id="1466041450" name="文本框 1466041417"/>
                        <wps:cNvSpPr txBox="1"/>
                        <wps:spPr>
                          <a:xfrm>
                            <a:off x="1730894" y="1887366"/>
                            <a:ext cx="570865" cy="276225"/>
                          </a:xfrm>
                          <a:prstGeom prst="rect">
                            <a:avLst/>
                          </a:prstGeom>
                          <a:solidFill>
                            <a:schemeClr val="lt1"/>
                          </a:solidFill>
                          <a:ln w="6350">
                            <a:noFill/>
                          </a:ln>
                        </wps:spPr>
                        <wps:txbx>
                          <w:txbxContent>
                            <w:p w14:paraId="60455F21" w14:textId="77777777" w:rsidR="00387ACB" w:rsidRDefault="00000000">
                              <w:pPr>
                                <w:spacing w:line="240" w:lineRule="exact"/>
                                <w:rPr>
                                  <w:rFonts w:ascii="Calibri" w:hint="eastAsia"/>
                                  <w:sz w:val="15"/>
                                  <w:szCs w:val="15"/>
                                </w:rPr>
                              </w:pPr>
                              <w:r>
                                <w:rPr>
                                  <w:rFonts w:ascii="Calibri" w:hint="eastAsia"/>
                                  <w:sz w:val="15"/>
                                  <w:szCs w:val="15"/>
                                </w:rPr>
                                <w:t>占位任务</w:t>
                              </w:r>
                            </w:p>
                          </w:txbxContent>
                        </wps:txbx>
                        <wps:bodyPr rot="0" spcFirstLastPara="0" vert="horz" wrap="none" lIns="91440" tIns="45720" rIns="91440" bIns="45720" numCol="1" spcCol="0" rtlCol="0" fromWordArt="0" anchor="t" anchorCtr="0" forceAA="0" compatLnSpc="1">
                          <a:noAutofit/>
                        </wps:bodyPr>
                      </wps:wsp>
                      <wps:wsp>
                        <wps:cNvPr id="1466041451" name="直接箭头连接符 1466041451"/>
                        <wps:cNvCnPr>
                          <a:stCxn id="1466041449" idx="1"/>
                          <a:endCxn id="1466041443" idx="3"/>
                        </wps:cNvCnPr>
                        <wps:spPr>
                          <a:xfrm flipH="1">
                            <a:off x="1600200" y="1695517"/>
                            <a:ext cx="152400" cy="73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6041452" name="直接箭头连接符 1466041452"/>
                        <wps:cNvCnPr>
                          <a:stCxn id="1466041450" idx="1"/>
                          <a:endCxn id="1466041447" idx="3"/>
                        </wps:cNvCnPr>
                        <wps:spPr>
                          <a:xfrm flipH="1" flipV="1">
                            <a:off x="1609165" y="2025161"/>
                            <a:ext cx="121729" cy="3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0455DB5" id="画布 1466041446" o:spid="_x0000_s1241" editas="canvas" style="width:275.85pt;height:271.7pt;mso-position-horizontal-relative:char;mso-position-vertical-relative:line" coordsize="35032,3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">
                <v:shape id="_x0000_s1242" type="#_x0000_t75" style="position:absolute;width:35032;height:34505;visibility:visible;mso-wrap-style:square">
                  <v:fill o:detectmouseclick="t"/>
                  <v:path o:connecttype="none"/>
                </v:shape>
                <v:shape id="文本框 803314530" o:spid="_x0000_s1243" type="#_x0000_t202" style="position:absolute;left:351;top:6417;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" fillcolor="white [3201]" stroked="f" strokeweight=".5pt">
                  <v:textbox>
                    <w:txbxContent>
                      <w:p w14:paraId="60455F0B" w14:textId="77777777" w:rsidR="00387ACB" w:rsidRDefault="00000000">
                        <w:pPr>
                          <w:spacing w:line="240" w:lineRule="exact"/>
                          <w:rPr>
                            <w:rFonts w:ascii="Calibri" w:hAnsi="Calibri"/>
                          </w:rPr>
                        </w:pPr>
                        <w:r>
                          <w:rPr>
                            <w:rFonts w:ascii="Calibri" w:hAnsi="Calibri"/>
                          </w:rPr>
                          <w:t>------------------------------------------------------------------</w:t>
                        </w:r>
                      </w:p>
                    </w:txbxContent>
                  </v:textbox>
                </v:shape>
                <v:shape id="文本框 803314530" o:spid="_x0000_s1244" type="#_x0000_t202" style="position:absolute;left:361;top:22595;width:3269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" fillcolor="white [3201]" stroked="f" strokeweight=".5pt">
                  <v:textbox>
                    <w:txbxContent>
                      <w:p w14:paraId="60455F0C" w14:textId="77777777" w:rsidR="00387ACB" w:rsidRDefault="00000000">
                        <w:pPr>
                          <w:spacing w:line="240" w:lineRule="exact"/>
                          <w:rPr>
                            <w:rFonts w:ascii="Calibri" w:hAnsi="Calibri"/>
                            <w:szCs w:val="21"/>
                          </w:rPr>
                        </w:pPr>
                        <w:r>
                          <w:rPr>
                            <w:rFonts w:ascii="Calibri" w:hAnsi="Calibri"/>
                            <w:szCs w:val="21"/>
                          </w:rPr>
                          <w:t>----------------------------------------------------------</w:t>
                        </w:r>
                        <w:r>
                          <w:rPr>
                            <w:rFonts w:ascii="Calibri" w:hAnsi="Calibri" w:hint="eastAsia"/>
                            <w:szCs w:val="21"/>
                          </w:rPr>
                          <w:t>------</w:t>
                        </w:r>
                        <w:r>
                          <w:rPr>
                            <w:rFonts w:ascii="Calibri" w:hAnsi="Calibri"/>
                            <w:szCs w:val="21"/>
                          </w:rPr>
                          <w:t>--</w:t>
                        </w:r>
                      </w:p>
                    </w:txbxContent>
                  </v:textbox>
                </v:shape>
                <v:roundrect id="AutoShape 932" o:spid="_x0000_s1245" style="position:absolute;left:1280;top:24590;width:24255;height:956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">
                  <o:lock v:ext="edit" rotation="t" aspectratio="t" verticies="t" text="t" shapetype="t"/>
                  <v:textbox>
                    <w:txbxContent>
                      <w:p w14:paraId="60455F0D" w14:textId="77777777" w:rsidR="00387ACB" w:rsidRDefault="00000000">
                        <w:pPr>
                          <w:spacing w:line="240" w:lineRule="exact"/>
                          <w:jc w:val="center"/>
                          <w:rPr>
                            <w:rFonts w:hint="eastAsia"/>
                            <w:sz w:val="15"/>
                            <w:szCs w:val="15"/>
                          </w:rPr>
                        </w:pPr>
                        <w:r>
                          <w:rPr>
                            <w:rFonts w:hint="eastAsia"/>
                            <w:sz w:val="15"/>
                            <w:szCs w:val="15"/>
                          </w:rPr>
                          <w:t>RTEMS</w:t>
                        </w:r>
                        <w:r>
                          <w:rPr>
                            <w:rFonts w:hint="eastAsia"/>
                            <w:sz w:val="15"/>
                            <w:szCs w:val="15"/>
                          </w:rPr>
                          <w:t>内核线程管理</w:t>
                        </w:r>
                      </w:p>
                      <w:p w14:paraId="60455F0E" w14:textId="77777777" w:rsidR="00387ACB" w:rsidRDefault="00000000">
                        <w:pPr>
                          <w:spacing w:line="240" w:lineRule="exact"/>
                          <w:rPr>
                            <w:rFonts w:hint="eastAsia"/>
                            <w:sz w:val="15"/>
                            <w:szCs w:val="15"/>
                          </w:rPr>
                        </w:pPr>
                        <w:r>
                          <w:rPr>
                            <w:rFonts w:hint="eastAsia"/>
                            <w:sz w:val="15"/>
                            <w:szCs w:val="15"/>
                          </w:rPr>
                          <w:t>信号量同步机制</w:t>
                        </w:r>
                      </w:p>
                      <w:p w14:paraId="60455F0F" w14:textId="77777777" w:rsidR="00387ACB" w:rsidRDefault="00000000">
                        <w:pPr>
                          <w:spacing w:line="240" w:lineRule="exact"/>
                          <w:rPr>
                            <w:rFonts w:hint="eastAsia"/>
                            <w:sz w:val="15"/>
                            <w:szCs w:val="15"/>
                          </w:rPr>
                        </w:pPr>
                        <w:r>
                          <w:rPr>
                            <w:rFonts w:hint="eastAsia"/>
                            <w:sz w:val="15"/>
                            <w:szCs w:val="15"/>
                          </w:rPr>
                          <w:t xml:space="preserve">  - 容器迁移机制</w:t>
                        </w:r>
                      </w:p>
                      <w:p w14:paraId="60455F10" w14:textId="77777777" w:rsidR="00387ACB" w:rsidRDefault="00000000">
                        <w:pPr>
                          <w:spacing w:line="240" w:lineRule="exact"/>
                          <w:rPr>
                            <w:rFonts w:hint="eastAsia"/>
                            <w:sz w:val="15"/>
                            <w:szCs w:val="15"/>
                          </w:rPr>
                        </w:pPr>
                        <w:r>
                          <w:rPr>
                            <w:rFonts w:hint="eastAsia"/>
                            <w:sz w:val="15"/>
                            <w:szCs w:val="15"/>
                          </w:rPr>
                          <w:t xml:space="preserve">  - 时间戳记录</w:t>
                        </w:r>
                      </w:p>
                      <w:p w14:paraId="60455F11" w14:textId="77777777" w:rsidR="00387ACB" w:rsidRDefault="00000000">
                        <w:pPr>
                          <w:spacing w:line="240" w:lineRule="exact"/>
                          <w:rPr>
                            <w:rFonts w:hint="eastAsia"/>
                            <w:sz w:val="15"/>
                            <w:szCs w:val="15"/>
                          </w:rPr>
                        </w:pPr>
                        <w:r>
                          <w:rPr>
                            <w:rFonts w:hint="eastAsia"/>
                            <w:sz w:val="15"/>
                            <w:szCs w:val="15"/>
                          </w:rPr>
                          <w:t xml:space="preserve">  - 切换耗时</w:t>
                        </w:r>
                      </w:p>
                      <w:p w14:paraId="60455F12" w14:textId="77777777" w:rsidR="00387ACB" w:rsidRDefault="00387ACB">
                        <w:pPr>
                          <w:spacing w:line="240" w:lineRule="exact"/>
                          <w:rPr>
                            <w:rFonts w:hint="eastAsia"/>
                            <w:sz w:val="15"/>
                            <w:szCs w:val="15"/>
                          </w:rPr>
                        </w:pPr>
                      </w:p>
                    </w:txbxContent>
                  </v:textbox>
                </v:roundrect>
                <v:roundrect id="AutoShape 932" o:spid="_x0000_s1246" style="position:absolute;left:1418;width:22826;height:72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">
                  <o:lock v:ext="edit" rotation="t" aspectratio="t" verticies="t" text="t" shapetype="t"/>
                  <v:textbox>
                    <w:txbxContent>
                      <w:p w14:paraId="60455F13" w14:textId="77777777" w:rsidR="00387ACB" w:rsidRDefault="00000000">
                        <w:pPr>
                          <w:ind w:left="605" w:hanging="605"/>
                          <w:jc w:val="center"/>
                          <w:rPr>
                            <w:rFonts w:hint="eastAsia"/>
                            <w:sz w:val="15"/>
                            <w:szCs w:val="15"/>
                          </w:rPr>
                        </w:pPr>
                        <w:r>
                          <w:rPr>
                            <w:rFonts w:hint="eastAsia"/>
                            <w:sz w:val="15"/>
                            <w:szCs w:val="15"/>
                          </w:rPr>
                          <w:t>RTEMS</w:t>
                        </w:r>
                        <w:r>
                          <w:rPr>
                            <w:rFonts w:hint="eastAsia"/>
                            <w:sz w:val="15"/>
                            <w:szCs w:val="15"/>
                          </w:rPr>
                          <w:t>应用层</w:t>
                        </w:r>
                      </w:p>
                    </w:txbxContent>
                  </v:textbox>
                </v:roundrect>
                <v:roundrect id="AutoShape 932" o:spid="_x0000_s1247" style="position:absolute;left:4022;top:3167;width:5606;height:32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">
                  <o:lock v:ext="edit" rotation="t" aspectratio="t" verticies="t" text="t" shapetype="t"/>
                  <v:textbox>
                    <w:txbxContent>
                      <w:p w14:paraId="60455F14" w14:textId="77777777" w:rsidR="00387ACB" w:rsidRDefault="00000000">
                        <w:pPr>
                          <w:spacing w:line="240" w:lineRule="exact"/>
                          <w:rPr>
                            <w:rFonts w:hint="eastAsia"/>
                            <w:sz w:val="15"/>
                            <w:szCs w:val="15"/>
                          </w:rPr>
                        </w:pPr>
                        <w:r>
                          <w:rPr>
                            <w:rFonts w:hint="eastAsia"/>
                            <w:sz w:val="15"/>
                            <w:szCs w:val="15"/>
                          </w:rPr>
                          <w:t>Init</w:t>
                        </w:r>
                        <w:r>
                          <w:rPr>
                            <w:rFonts w:hint="eastAsia"/>
                            <w:sz w:val="15"/>
                            <w:szCs w:val="15"/>
                          </w:rPr>
                          <w:t>任务</w:t>
                        </w:r>
                      </w:p>
                    </w:txbxContent>
                  </v:textbox>
                </v:roundrect>
                <v:roundrect id="AutoShape 932" o:spid="_x0000_s1248" style="position:absolute;left:832;top:8558;width:24919;height:145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">
                  <o:lock v:ext="edit" rotation="t" aspectratio="t" verticies="t" text="t" shapetype="t"/>
                  <v:textbox>
                    <w:txbxContent>
                      <w:p w14:paraId="60455F15" w14:textId="77777777" w:rsidR="00387ACB" w:rsidRDefault="00000000">
                        <w:pPr>
                          <w:spacing w:line="240" w:lineRule="atLeast"/>
                          <w:ind w:left="607" w:hanging="607"/>
                          <w:jc w:val="center"/>
                          <w:rPr>
                            <w:rFonts w:hint="eastAsia"/>
                            <w:sz w:val="15"/>
                            <w:szCs w:val="15"/>
                          </w:rPr>
                        </w:pPr>
                        <w:r>
                          <w:rPr>
                            <w:rFonts w:hint="eastAsia"/>
                            <w:sz w:val="15"/>
                            <w:szCs w:val="15"/>
                          </w:rPr>
                          <w:t>容器管理模块</w:t>
                        </w:r>
                      </w:p>
                    </w:txbxContent>
                  </v:textbox>
                </v:roundrect>
                <v:shape id="文本框 1466041436" o:spid="_x0000_s1249" type="#_x0000_t202" style="position:absolute;left:26459;top:4710;width:6471;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" fillcolor="white [3201]" stroked="f" strokeweight=".5pt">
                  <v:textbox>
                    <w:txbxContent>
                      <w:p w14:paraId="60455F16" w14:textId="77777777" w:rsidR="00387ACB" w:rsidRDefault="00000000">
                        <w:pPr>
                          <w:spacing w:line="240" w:lineRule="atLeast"/>
                          <w:rPr>
                            <w:rFonts w:hint="eastAsia"/>
                          </w:rPr>
                        </w:pPr>
                        <w:r>
                          <w:rPr>
                            <w:rFonts w:hint="eastAsia"/>
                          </w:rPr>
                          <w:t>应用层</w:t>
                        </w:r>
                      </w:p>
                    </w:txbxContent>
                  </v:textbox>
                </v:shape>
                <v:shape id="文本框 803314532" o:spid="_x0000_s1250" type="#_x0000_t202" style="position:absolute;left:26174;top:15527;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" fillcolor="white [3201]" stroked="f" strokeweight=".5pt">
                  <v:textbox>
                    <w:txbxContent>
                      <w:p w14:paraId="60455F17" w14:textId="77777777" w:rsidR="00387ACB" w:rsidRDefault="00000000">
                        <w:pPr>
                          <w:spacing w:line="240" w:lineRule="exact"/>
                          <w:rPr>
                            <w:rFonts w:ascii="Calibri" w:hint="eastAsia"/>
                            <w:szCs w:val="21"/>
                          </w:rPr>
                        </w:pPr>
                        <w:r>
                          <w:rPr>
                            <w:rFonts w:ascii="Calibri" w:hint="eastAsia"/>
                            <w:szCs w:val="21"/>
                          </w:rPr>
                          <w:t>核心层</w:t>
                        </w:r>
                      </w:p>
                    </w:txbxContent>
                  </v:textbox>
                </v:shape>
                <v:shape id="文本框 803314532" o:spid="_x0000_s1251" type="#_x0000_t202" style="position:absolute;left:26174;top:27670;width:6470;height:27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" fillcolor="white [3201]" stroked="f" strokeweight=".5pt">
                  <v:textbox>
                    <w:txbxContent>
                      <w:p w14:paraId="60455F18" w14:textId="77777777" w:rsidR="00387ACB" w:rsidRDefault="00000000">
                        <w:pPr>
                          <w:spacing w:line="240" w:lineRule="exact"/>
                          <w:rPr>
                            <w:rFonts w:ascii="Calibri" w:hint="eastAsia"/>
                            <w:szCs w:val="21"/>
                          </w:rPr>
                        </w:pPr>
                        <w:r>
                          <w:rPr>
                            <w:rFonts w:ascii="Calibri" w:hint="eastAsia"/>
                            <w:szCs w:val="21"/>
                          </w:rPr>
                          <w:t>内核层</w:t>
                        </w:r>
                      </w:p>
                    </w:txbxContent>
                  </v:textbox>
                </v:shape>
                <v:roundrect id="AutoShape 932" o:spid="_x0000_s1252" style="position:absolute;left:1462;top:15804;width:5383;height:285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">
                  <o:lock v:ext="edit" rotation="t" aspectratio="t" verticies="t" text="t" shapetype="t"/>
                  <v:textbox>
                    <w:txbxContent>
                      <w:p w14:paraId="60455F19" w14:textId="77777777" w:rsidR="00387ACB" w:rsidRDefault="00000000">
                        <w:pPr>
                          <w:spacing w:line="240" w:lineRule="exact"/>
                          <w:rPr>
                            <w:rFonts w:hint="eastAsia"/>
                            <w:sz w:val="15"/>
                            <w:szCs w:val="15"/>
                          </w:rPr>
                        </w:pPr>
                        <w:r>
                          <w:rPr>
                            <w:rFonts w:hint="eastAsia"/>
                            <w:sz w:val="15"/>
                            <w:szCs w:val="15"/>
                          </w:rPr>
                          <w:t>根容器</w:t>
                        </w:r>
                      </w:p>
                    </w:txbxContent>
                  </v:textbox>
                </v:roundrect>
                <v:shape id="文本框 1466041417" o:spid="_x0000_s1253" type="#_x0000_t202" style="position:absolute;left:12814;top:2634;width:6661;height:42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" fillcolor="white [3201]" stroked="f" strokeweight=".5pt">
                  <v:textbox>
                    <w:txbxContent>
                      <w:p w14:paraId="60455F1A" w14:textId="77777777" w:rsidR="00387ACB" w:rsidRDefault="00000000">
                        <w:pPr>
                          <w:spacing w:line="240" w:lineRule="exact"/>
                          <w:rPr>
                            <w:rFonts w:ascii="Calibri" w:hint="eastAsia"/>
                            <w:sz w:val="15"/>
                            <w:szCs w:val="15"/>
                          </w:rPr>
                        </w:pPr>
                        <w:r>
                          <w:rPr>
                            <w:rFonts w:ascii="Calibri" w:hint="eastAsia"/>
                            <w:sz w:val="15"/>
                            <w:szCs w:val="15"/>
                          </w:rPr>
                          <w:t>创建容器和</w:t>
                        </w:r>
                      </w:p>
                      <w:p w14:paraId="60455F1B" w14:textId="77777777" w:rsidR="00387ACB" w:rsidRDefault="00000000">
                        <w:pPr>
                          <w:spacing w:line="240" w:lineRule="exact"/>
                          <w:rPr>
                            <w:rFonts w:ascii="Calibri" w:hint="eastAsia"/>
                            <w:sz w:val="15"/>
                            <w:szCs w:val="15"/>
                          </w:rPr>
                        </w:pPr>
                        <w:r>
                          <w:rPr>
                            <w:rFonts w:ascii="Calibri" w:hint="eastAsia"/>
                            <w:sz w:val="15"/>
                            <w:szCs w:val="15"/>
                          </w:rPr>
                          <w:t>测试任务</w:t>
                        </w:r>
                      </w:p>
                    </w:txbxContent>
                  </v:textbox>
                </v:shape>
                <v:shape id="直接箭头连接符 1466041441" o:spid="_x0000_s1254" type="#_x0000_t32" style="position:absolute;left:9628;top:4770;width:3186;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" strokecolor="#4579b8 [3044]">
                  <v:stroke endarrow="block"/>
                </v:shape>
                <v:roundrect id="AutoShape 932" o:spid="_x0000_s1255" style="position:absolute;left:8438;top:12884;width:15191;height:9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">
                  <o:lock v:ext="edit" rotation="t" aspectratio="t" verticies="t" text="t" shapetype="t"/>
                  <v:textbox>
                    <w:txbxContent>
                      <w:p w14:paraId="60455F1C" w14:textId="77777777" w:rsidR="00387ACB" w:rsidRDefault="00000000">
                        <w:pPr>
                          <w:spacing w:line="240" w:lineRule="exact"/>
                          <w:rPr>
                            <w:rFonts w:hint="eastAsia"/>
                            <w:sz w:val="15"/>
                            <w:szCs w:val="15"/>
                          </w:rPr>
                        </w:pPr>
                        <w:r>
                          <w:rPr>
                            <w:rFonts w:hint="eastAsia"/>
                            <w:sz w:val="15"/>
                            <w:szCs w:val="15"/>
                          </w:rPr>
                          <w:t>子容器A</w:t>
                        </w:r>
                      </w:p>
                    </w:txbxContent>
                  </v:textbox>
                </v:roundrect>
                <v:roundrect id="AutoShape 932" o:spid="_x0000_s1256" style="position:absolute;left:9130;top:15642;width:6872;height:27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">
                  <o:lock v:ext="edit" rotation="t" aspectratio="t" verticies="t" text="t" shapetype="t"/>
                  <v:textbox>
                    <w:txbxContent>
                      <w:p w14:paraId="60455F1D" w14:textId="77777777" w:rsidR="00387ACB" w:rsidRDefault="00000000">
                        <w:pPr>
                          <w:spacing w:line="240" w:lineRule="exact"/>
                          <w:rPr>
                            <w:rFonts w:hint="eastAsia"/>
                            <w:sz w:val="15"/>
                            <w:szCs w:val="15"/>
                          </w:rPr>
                        </w:pPr>
                        <w:r>
                          <w:rPr>
                            <w:rFonts w:hint="eastAsia"/>
                            <w:sz w:val="15"/>
                            <w:szCs w:val="15"/>
                          </w:rPr>
                          <w:t>测试任务A</w:t>
                        </w:r>
                      </w:p>
                    </w:txbxContent>
                  </v:textbox>
                </v:roundrect>
                <v:roundrect id="AutoShape 932" o:spid="_x0000_s1257" style="position:absolute;left:9220;top:18867;width:6871;height:27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">
                  <o:lock v:ext="edit" rotation="t" aspectratio="t" verticies="t" text="t" shapetype="t"/>
                  <v:textbox>
                    <w:txbxContent>
                      <w:p w14:paraId="60455F1E" w14:textId="77777777" w:rsidR="00387ACB" w:rsidRDefault="00000000">
                        <w:pPr>
                          <w:spacing w:line="240" w:lineRule="exact"/>
                          <w:rPr>
                            <w:rFonts w:hint="eastAsia"/>
                            <w:sz w:val="15"/>
                            <w:szCs w:val="15"/>
                          </w:rPr>
                        </w:pPr>
                        <w:r>
                          <w:rPr>
                            <w:rFonts w:hint="eastAsia"/>
                            <w:sz w:val="15"/>
                            <w:szCs w:val="15"/>
                          </w:rPr>
                          <w:t>测试任务</w:t>
                        </w:r>
                        <w:r>
                          <w:rPr>
                            <w:sz w:val="15"/>
                            <w:szCs w:val="15"/>
                          </w:rPr>
                          <w:t>B</w:t>
                        </w:r>
                      </w:p>
                    </w:txbxContent>
                  </v:textbox>
                </v:roundrect>
                <v:shape id="文本框 1466041417" o:spid="_x0000_s1258" type="#_x0000_t202" style="position:absolute;left:17526;top:14812;width:5708;height:42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" fillcolor="white [3201]" stroked="f" strokeweight=".5pt">
                  <v:textbox>
                    <w:txbxContent>
                      <w:p w14:paraId="60455F1F" w14:textId="77777777" w:rsidR="00387ACB" w:rsidRDefault="00000000">
                        <w:pPr>
                          <w:spacing w:line="240" w:lineRule="exact"/>
                          <w:rPr>
                            <w:rFonts w:ascii="Calibri" w:hint="eastAsia"/>
                            <w:sz w:val="15"/>
                            <w:szCs w:val="15"/>
                          </w:rPr>
                        </w:pPr>
                        <w:r>
                          <w:rPr>
                            <w:rFonts w:ascii="Calibri" w:hint="eastAsia"/>
                            <w:sz w:val="15"/>
                            <w:szCs w:val="15"/>
                          </w:rPr>
                          <w:t>执行切换</w:t>
                        </w:r>
                      </w:p>
                      <w:p w14:paraId="60455F20" w14:textId="77777777" w:rsidR="00387ACB" w:rsidRDefault="00000000">
                        <w:pPr>
                          <w:spacing w:line="240" w:lineRule="exact"/>
                          <w:rPr>
                            <w:rFonts w:ascii="Calibri" w:hint="eastAsia"/>
                            <w:sz w:val="15"/>
                            <w:szCs w:val="15"/>
                          </w:rPr>
                        </w:pPr>
                        <w:r>
                          <w:rPr>
                            <w:rFonts w:ascii="Calibri" w:hint="eastAsia"/>
                            <w:sz w:val="15"/>
                            <w:szCs w:val="15"/>
                          </w:rPr>
                          <w:t>测试</w:t>
                        </w:r>
                      </w:p>
                    </w:txbxContent>
                  </v:textbox>
                </v:shape>
                <v:shape id="文本框 1466041417" o:spid="_x0000_s1259" type="#_x0000_t202" style="position:absolute;left:17308;top:18873;width:5709;height:27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" fillcolor="white [3201]" stroked="f" strokeweight=".5pt">
                  <v:textbox>
                    <w:txbxContent>
                      <w:p w14:paraId="60455F21" w14:textId="77777777" w:rsidR="00387ACB" w:rsidRDefault="00000000">
                        <w:pPr>
                          <w:spacing w:line="240" w:lineRule="exact"/>
                          <w:rPr>
                            <w:rFonts w:ascii="Calibri" w:hint="eastAsia"/>
                            <w:sz w:val="15"/>
                            <w:szCs w:val="15"/>
                          </w:rPr>
                        </w:pPr>
                        <w:r>
                          <w:rPr>
                            <w:rFonts w:ascii="Calibri" w:hint="eastAsia"/>
                            <w:sz w:val="15"/>
                            <w:szCs w:val="15"/>
                          </w:rPr>
                          <w:t>占位任务</w:t>
                        </w:r>
                      </w:p>
                    </w:txbxContent>
                  </v:textbox>
                </v:shape>
                <v:shape id="直接箭头连接符 1466041451" o:spid="_x0000_s1260" type="#_x0000_t32" style="position:absolute;left:16002;top:16955;width:1524;height: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" strokecolor="#4579b8 [3044]">
                  <v:stroke endarrow="block"/>
                </v:shape>
                <v:shape id="直接箭头连接符 1466041452" o:spid="_x0000_s1261" type="#_x0000_t32" style="position:absolute;left:16091;top:20251;width:1217;height: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" strokecolor="#4579b8 [3044]">
                  <v:stroke endarrow="block"/>
                </v:shape>
                <w10:anchorlock/>
              </v:group>
            </w:pict>
          </mc:Fallback>
        </mc:AlternateContent>
      </w:r>
    </w:p>
    <w:p w14:paraId="60455A48"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图5-2-3 容器间切换时间测试原理图</w:t>
      </w:r>
    </w:p>
    <w:p w14:paraId="60455A49" w14:textId="77777777" w:rsidR="00387ACB" w:rsidRDefault="00000000">
      <w:pPr>
        <w:pStyle w:val="4"/>
        <w:numPr>
          <w:ilvl w:val="3"/>
          <w:numId w:val="27"/>
        </w:numPr>
        <w:rPr>
          <w:b w:val="0"/>
        </w:rPr>
      </w:pPr>
      <w:r>
        <w:rPr>
          <w:rFonts w:hint="eastAsia"/>
          <w:b w:val="0"/>
        </w:rPr>
        <w:t>容器间切换时间测试用例</w:t>
      </w:r>
    </w:p>
    <w:tbl>
      <w:tblPr>
        <w:tblW w:w="9013"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691"/>
        <w:gridCol w:w="1452"/>
        <w:gridCol w:w="948"/>
        <w:gridCol w:w="1714"/>
        <w:gridCol w:w="2138"/>
        <w:gridCol w:w="1122"/>
        <w:gridCol w:w="948"/>
      </w:tblGrid>
      <w:tr w:rsidR="00387ACB" w14:paraId="60455A4C" w14:textId="77777777">
        <w:trPr>
          <w:jc w:val="center"/>
        </w:trPr>
        <w:tc>
          <w:tcPr>
            <w:tcW w:w="2143" w:type="dxa"/>
            <w:gridSpan w:val="2"/>
            <w:tcBorders>
              <w:bottom w:val="single" w:sz="6" w:space="0" w:color="auto"/>
            </w:tcBorders>
          </w:tcPr>
          <w:p w14:paraId="60455A4A" w14:textId="77777777" w:rsidR="00387ACB" w:rsidRDefault="00000000">
            <w:pPr>
              <w:pStyle w:val="aff"/>
              <w:wordWrap w:val="0"/>
              <w:jc w:val="center"/>
              <w:rPr>
                <w:rFonts w:hint="eastAsia"/>
                <w:sz w:val="18"/>
                <w:szCs w:val="18"/>
              </w:rPr>
            </w:pPr>
            <w:r>
              <w:rPr>
                <w:rFonts w:hint="eastAsia"/>
                <w:sz w:val="18"/>
                <w:szCs w:val="18"/>
              </w:rPr>
              <w:t>用例名称/标识</w:t>
            </w:r>
          </w:p>
        </w:tc>
        <w:tc>
          <w:tcPr>
            <w:tcW w:w="6870" w:type="dxa"/>
            <w:gridSpan w:val="5"/>
            <w:tcBorders>
              <w:bottom w:val="single" w:sz="6" w:space="0" w:color="000000"/>
            </w:tcBorders>
            <w:vAlign w:val="center"/>
          </w:tcPr>
          <w:p w14:paraId="60455A4B" w14:textId="77777777" w:rsidR="00387ACB" w:rsidRDefault="00000000">
            <w:pPr>
              <w:pStyle w:val="aff"/>
              <w:wordWrap w:val="0"/>
              <w:rPr>
                <w:rFonts w:hint="eastAsia"/>
                <w:sz w:val="18"/>
                <w:szCs w:val="18"/>
              </w:rPr>
            </w:pPr>
            <w:r>
              <w:rPr>
                <w:rFonts w:hint="eastAsia"/>
                <w:sz w:val="18"/>
                <w:szCs w:val="18"/>
              </w:rPr>
              <w:t>容器间切换时间性能测试</w:t>
            </w:r>
          </w:p>
        </w:tc>
      </w:tr>
      <w:tr w:rsidR="00387ACB" w14:paraId="60455A51" w14:textId="77777777">
        <w:trPr>
          <w:jc w:val="center"/>
        </w:trPr>
        <w:tc>
          <w:tcPr>
            <w:tcW w:w="2143" w:type="dxa"/>
            <w:gridSpan w:val="2"/>
            <w:tcBorders>
              <w:top w:val="single" w:sz="6" w:space="0" w:color="auto"/>
              <w:bottom w:val="single" w:sz="6" w:space="0" w:color="auto"/>
            </w:tcBorders>
            <w:vAlign w:val="center"/>
          </w:tcPr>
          <w:p w14:paraId="60455A4D" w14:textId="77777777" w:rsidR="00387ACB" w:rsidRDefault="00000000">
            <w:pPr>
              <w:pStyle w:val="aff"/>
              <w:wordWrap w:val="0"/>
              <w:jc w:val="center"/>
              <w:rPr>
                <w:rFonts w:hint="eastAsia"/>
                <w:sz w:val="18"/>
                <w:szCs w:val="18"/>
              </w:rPr>
            </w:pPr>
            <w:r>
              <w:rPr>
                <w:rFonts w:hint="eastAsia"/>
                <w:sz w:val="18"/>
                <w:szCs w:val="18"/>
              </w:rPr>
              <w:t>用例说明</w:t>
            </w:r>
          </w:p>
        </w:tc>
        <w:tc>
          <w:tcPr>
            <w:tcW w:w="6870" w:type="dxa"/>
            <w:gridSpan w:val="5"/>
            <w:tcBorders>
              <w:top w:val="single" w:sz="6" w:space="0" w:color="000000"/>
              <w:bottom w:val="single" w:sz="6" w:space="0" w:color="auto"/>
            </w:tcBorders>
          </w:tcPr>
          <w:p w14:paraId="60455A4E" w14:textId="77777777" w:rsidR="00387ACB" w:rsidRDefault="00000000">
            <w:pPr>
              <w:pStyle w:val="aff"/>
              <w:wordWrap w:val="0"/>
              <w:rPr>
                <w:rFonts w:hint="eastAsia"/>
                <w:sz w:val="18"/>
                <w:szCs w:val="18"/>
              </w:rPr>
            </w:pPr>
            <w:r>
              <w:rPr>
                <w:rFonts w:hint="eastAsia"/>
                <w:sz w:val="18"/>
                <w:szCs w:val="18"/>
              </w:rPr>
              <w:t>1、本测试用例用于验证RTEMS系统中任务在不同PID容器之间切换的时间开销</w:t>
            </w:r>
          </w:p>
          <w:p w14:paraId="60455A4F" w14:textId="77777777" w:rsidR="00387ACB" w:rsidRDefault="00000000">
            <w:pPr>
              <w:pStyle w:val="aff"/>
              <w:wordWrap w:val="0"/>
              <w:rPr>
                <w:rFonts w:hint="eastAsia"/>
                <w:sz w:val="18"/>
                <w:szCs w:val="18"/>
              </w:rPr>
            </w:pPr>
            <w:r>
              <w:rPr>
                <w:rFonts w:hint="eastAsia"/>
                <w:sz w:val="18"/>
                <w:szCs w:val="18"/>
              </w:rPr>
              <w:t>2、验证容器迁移操作的高效性和稳定性</w:t>
            </w:r>
          </w:p>
          <w:p w14:paraId="60455A50" w14:textId="77777777" w:rsidR="00387ACB" w:rsidRDefault="00000000">
            <w:pPr>
              <w:pStyle w:val="aff"/>
              <w:wordWrap w:val="0"/>
              <w:rPr>
                <w:rFonts w:hint="eastAsia"/>
                <w:sz w:val="18"/>
                <w:szCs w:val="18"/>
              </w:rPr>
            </w:pPr>
            <w:r>
              <w:rPr>
                <w:rFonts w:hint="eastAsia"/>
                <w:sz w:val="18"/>
                <w:szCs w:val="18"/>
              </w:rPr>
              <w:t>3、验证容器切换时间达到微秒级性能指标</w:t>
            </w:r>
          </w:p>
        </w:tc>
      </w:tr>
      <w:tr w:rsidR="00387ACB" w14:paraId="60455A55" w14:textId="77777777">
        <w:trPr>
          <w:jc w:val="center"/>
        </w:trPr>
        <w:tc>
          <w:tcPr>
            <w:tcW w:w="2143" w:type="dxa"/>
            <w:gridSpan w:val="2"/>
            <w:tcBorders>
              <w:top w:val="single" w:sz="6" w:space="0" w:color="auto"/>
              <w:bottom w:val="single" w:sz="12" w:space="0" w:color="auto"/>
            </w:tcBorders>
            <w:vAlign w:val="center"/>
          </w:tcPr>
          <w:p w14:paraId="60455A52" w14:textId="77777777" w:rsidR="00387ACB" w:rsidRDefault="00000000">
            <w:pPr>
              <w:pStyle w:val="aff"/>
              <w:wordWrap w:val="0"/>
              <w:jc w:val="center"/>
              <w:rPr>
                <w:rFonts w:hint="eastAsia"/>
                <w:sz w:val="18"/>
                <w:szCs w:val="18"/>
              </w:rPr>
            </w:pPr>
            <w:r>
              <w:rPr>
                <w:rFonts w:hint="eastAsia"/>
                <w:sz w:val="18"/>
                <w:szCs w:val="18"/>
              </w:rPr>
              <w:t>对应指标</w:t>
            </w:r>
          </w:p>
        </w:tc>
        <w:tc>
          <w:tcPr>
            <w:tcW w:w="6870" w:type="dxa"/>
            <w:gridSpan w:val="5"/>
            <w:tcBorders>
              <w:top w:val="single" w:sz="6" w:space="0" w:color="auto"/>
              <w:bottom w:val="single" w:sz="12" w:space="0" w:color="auto"/>
            </w:tcBorders>
          </w:tcPr>
          <w:p w14:paraId="60455A53" w14:textId="77777777" w:rsidR="00387ACB" w:rsidRDefault="00000000">
            <w:pPr>
              <w:pStyle w:val="aff"/>
              <w:wordWrap w:val="0"/>
              <w:rPr>
                <w:rFonts w:hint="eastAsia"/>
                <w:sz w:val="18"/>
                <w:szCs w:val="18"/>
              </w:rPr>
            </w:pPr>
            <w:r>
              <w:rPr>
                <w:rFonts w:hint="eastAsia"/>
                <w:sz w:val="18"/>
                <w:szCs w:val="18"/>
              </w:rPr>
              <w:t>技术指标13：容器间切换时间</w:t>
            </w:r>
          </w:p>
          <w:p w14:paraId="60455A54" w14:textId="77777777" w:rsidR="00387ACB" w:rsidRDefault="00000000">
            <w:pPr>
              <w:pStyle w:val="aff"/>
              <w:wordWrap w:val="0"/>
              <w:rPr>
                <w:rFonts w:hint="eastAsia"/>
                <w:sz w:val="18"/>
                <w:szCs w:val="18"/>
              </w:rPr>
            </w:pPr>
            <w:r>
              <w:rPr>
                <w:rFonts w:hint="eastAsia"/>
                <w:sz w:val="18"/>
                <w:szCs w:val="18"/>
              </w:rPr>
              <w:lastRenderedPageBreak/>
              <w:t>关键技术2：μs级容器间切换的实时性技术</w:t>
            </w:r>
          </w:p>
        </w:tc>
      </w:tr>
      <w:tr w:rsidR="00387ACB" w14:paraId="60455A5E" w14:textId="77777777">
        <w:trPr>
          <w:jc w:val="center"/>
        </w:trPr>
        <w:tc>
          <w:tcPr>
            <w:tcW w:w="691" w:type="dxa"/>
            <w:tcBorders>
              <w:top w:val="single" w:sz="12" w:space="0" w:color="auto"/>
            </w:tcBorders>
            <w:vAlign w:val="center"/>
          </w:tcPr>
          <w:p w14:paraId="60455A56" w14:textId="77777777" w:rsidR="00387ACB" w:rsidRDefault="00000000">
            <w:pPr>
              <w:pStyle w:val="aff"/>
              <w:wordWrap w:val="0"/>
              <w:jc w:val="center"/>
              <w:rPr>
                <w:rFonts w:hint="eastAsia"/>
                <w:sz w:val="18"/>
                <w:szCs w:val="18"/>
              </w:rPr>
            </w:pPr>
            <w:r>
              <w:rPr>
                <w:rFonts w:hint="eastAsia"/>
                <w:sz w:val="18"/>
                <w:szCs w:val="18"/>
              </w:rPr>
              <w:lastRenderedPageBreak/>
              <w:t>步骤</w:t>
            </w:r>
          </w:p>
        </w:tc>
        <w:tc>
          <w:tcPr>
            <w:tcW w:w="1452" w:type="dxa"/>
            <w:tcBorders>
              <w:top w:val="single" w:sz="12" w:space="0" w:color="auto"/>
            </w:tcBorders>
            <w:vAlign w:val="center"/>
          </w:tcPr>
          <w:p w14:paraId="60455A57" w14:textId="77777777" w:rsidR="00387ACB" w:rsidRDefault="00000000">
            <w:pPr>
              <w:pStyle w:val="aff"/>
              <w:wordWrap w:val="0"/>
              <w:jc w:val="center"/>
              <w:rPr>
                <w:rFonts w:hint="eastAsia"/>
                <w:sz w:val="18"/>
                <w:szCs w:val="18"/>
              </w:rPr>
            </w:pPr>
            <w:r>
              <w:rPr>
                <w:rFonts w:hint="eastAsia"/>
                <w:sz w:val="18"/>
                <w:szCs w:val="18"/>
              </w:rPr>
              <w:t>前提和</w:t>
            </w:r>
          </w:p>
          <w:p w14:paraId="60455A58" w14:textId="77777777" w:rsidR="00387ACB" w:rsidRDefault="00000000">
            <w:pPr>
              <w:pStyle w:val="aff"/>
              <w:wordWrap w:val="0"/>
              <w:jc w:val="center"/>
              <w:rPr>
                <w:rFonts w:hint="eastAsia"/>
                <w:sz w:val="18"/>
                <w:szCs w:val="18"/>
              </w:rPr>
            </w:pPr>
            <w:r>
              <w:rPr>
                <w:rFonts w:hint="eastAsia"/>
                <w:sz w:val="18"/>
                <w:szCs w:val="18"/>
              </w:rPr>
              <w:t>约束</w:t>
            </w:r>
          </w:p>
        </w:tc>
        <w:tc>
          <w:tcPr>
            <w:tcW w:w="948" w:type="dxa"/>
            <w:tcBorders>
              <w:top w:val="single" w:sz="12" w:space="0" w:color="auto"/>
            </w:tcBorders>
            <w:vAlign w:val="center"/>
          </w:tcPr>
          <w:p w14:paraId="60455A59" w14:textId="77777777" w:rsidR="00387ACB" w:rsidRDefault="00000000">
            <w:pPr>
              <w:pStyle w:val="aff"/>
              <w:wordWrap w:val="0"/>
              <w:jc w:val="center"/>
              <w:rPr>
                <w:rFonts w:hint="eastAsia"/>
                <w:sz w:val="18"/>
                <w:szCs w:val="18"/>
              </w:rPr>
            </w:pPr>
            <w:r>
              <w:rPr>
                <w:rFonts w:hint="eastAsia"/>
                <w:sz w:val="18"/>
                <w:szCs w:val="18"/>
              </w:rPr>
              <w:t>输入</w:t>
            </w:r>
          </w:p>
        </w:tc>
        <w:tc>
          <w:tcPr>
            <w:tcW w:w="1714" w:type="dxa"/>
            <w:tcBorders>
              <w:top w:val="single" w:sz="12" w:space="0" w:color="auto"/>
            </w:tcBorders>
            <w:vAlign w:val="center"/>
          </w:tcPr>
          <w:p w14:paraId="60455A5A" w14:textId="77777777" w:rsidR="00387ACB" w:rsidRDefault="00000000">
            <w:pPr>
              <w:pStyle w:val="aff"/>
              <w:wordWrap w:val="0"/>
              <w:jc w:val="center"/>
              <w:rPr>
                <w:rFonts w:hint="eastAsia"/>
                <w:sz w:val="18"/>
                <w:szCs w:val="18"/>
              </w:rPr>
            </w:pPr>
            <w:r>
              <w:rPr>
                <w:rFonts w:hint="eastAsia"/>
                <w:sz w:val="18"/>
                <w:szCs w:val="18"/>
              </w:rPr>
              <w:t>目的和动作</w:t>
            </w:r>
          </w:p>
        </w:tc>
        <w:tc>
          <w:tcPr>
            <w:tcW w:w="2138" w:type="dxa"/>
            <w:tcBorders>
              <w:top w:val="single" w:sz="12" w:space="0" w:color="auto"/>
            </w:tcBorders>
            <w:vAlign w:val="center"/>
          </w:tcPr>
          <w:p w14:paraId="60455A5B" w14:textId="77777777" w:rsidR="00387ACB" w:rsidRDefault="00000000">
            <w:pPr>
              <w:pStyle w:val="aff"/>
              <w:wordWrap w:val="0"/>
              <w:jc w:val="center"/>
              <w:rPr>
                <w:rFonts w:hint="eastAsia"/>
                <w:sz w:val="18"/>
                <w:szCs w:val="18"/>
              </w:rPr>
            </w:pPr>
            <w:r>
              <w:rPr>
                <w:rFonts w:hint="eastAsia"/>
                <w:sz w:val="18"/>
                <w:szCs w:val="18"/>
              </w:rPr>
              <w:t>预期结果</w:t>
            </w:r>
          </w:p>
        </w:tc>
        <w:tc>
          <w:tcPr>
            <w:tcW w:w="1122" w:type="dxa"/>
            <w:tcBorders>
              <w:top w:val="single" w:sz="12" w:space="0" w:color="auto"/>
            </w:tcBorders>
            <w:vAlign w:val="center"/>
          </w:tcPr>
          <w:p w14:paraId="60455A5C" w14:textId="77777777" w:rsidR="00387ACB" w:rsidRDefault="00000000">
            <w:pPr>
              <w:pStyle w:val="aff"/>
              <w:wordWrap w:val="0"/>
              <w:spacing w:before="0" w:after="0"/>
              <w:jc w:val="center"/>
              <w:rPr>
                <w:rFonts w:hint="eastAsia"/>
                <w:snapToGrid w:val="0"/>
                <w:spacing w:val="-10"/>
                <w:sz w:val="18"/>
                <w:szCs w:val="18"/>
              </w:rPr>
            </w:pPr>
            <w:r>
              <w:rPr>
                <w:rFonts w:hint="eastAsia"/>
                <w:snapToGrid w:val="0"/>
                <w:spacing w:val="-10"/>
                <w:sz w:val="18"/>
                <w:szCs w:val="18"/>
              </w:rPr>
              <w:t>评估准则</w:t>
            </w:r>
          </w:p>
        </w:tc>
        <w:tc>
          <w:tcPr>
            <w:tcW w:w="948" w:type="dxa"/>
            <w:tcBorders>
              <w:top w:val="single" w:sz="12" w:space="0" w:color="auto"/>
            </w:tcBorders>
            <w:vAlign w:val="center"/>
          </w:tcPr>
          <w:p w14:paraId="60455A5D" w14:textId="77777777" w:rsidR="00387ACB" w:rsidRDefault="00000000">
            <w:pPr>
              <w:pStyle w:val="aff"/>
              <w:wordWrap w:val="0"/>
              <w:spacing w:before="0" w:after="0"/>
              <w:jc w:val="center"/>
              <w:rPr>
                <w:rFonts w:hint="eastAsia"/>
                <w:snapToGrid w:val="0"/>
                <w:sz w:val="18"/>
                <w:szCs w:val="18"/>
              </w:rPr>
            </w:pPr>
            <w:r>
              <w:rPr>
                <w:rFonts w:hint="eastAsia"/>
                <w:snapToGrid w:val="0"/>
                <w:sz w:val="18"/>
                <w:szCs w:val="18"/>
              </w:rPr>
              <w:t>备注</w:t>
            </w:r>
          </w:p>
        </w:tc>
      </w:tr>
      <w:tr w:rsidR="00387ACB" w14:paraId="60455A66" w14:textId="77777777">
        <w:trPr>
          <w:cantSplit/>
          <w:trHeight w:val="1530"/>
          <w:jc w:val="center"/>
        </w:trPr>
        <w:tc>
          <w:tcPr>
            <w:tcW w:w="691" w:type="dxa"/>
            <w:tcBorders>
              <w:top w:val="single" w:sz="12" w:space="0" w:color="auto"/>
            </w:tcBorders>
            <w:vAlign w:val="center"/>
          </w:tcPr>
          <w:p w14:paraId="60455A5F" w14:textId="77777777" w:rsidR="00387ACB" w:rsidRDefault="00000000">
            <w:pPr>
              <w:pStyle w:val="aff"/>
              <w:wordWrap w:val="0"/>
              <w:jc w:val="center"/>
              <w:rPr>
                <w:rFonts w:hint="eastAsia"/>
                <w:sz w:val="18"/>
                <w:szCs w:val="18"/>
              </w:rPr>
            </w:pPr>
            <w:r>
              <w:rPr>
                <w:rFonts w:hint="eastAsia"/>
                <w:sz w:val="18"/>
                <w:szCs w:val="18"/>
              </w:rPr>
              <w:t>步骤 1</w:t>
            </w:r>
          </w:p>
        </w:tc>
        <w:tc>
          <w:tcPr>
            <w:tcW w:w="1452" w:type="dxa"/>
            <w:tcBorders>
              <w:top w:val="single" w:sz="12" w:space="0" w:color="auto"/>
            </w:tcBorders>
            <w:vAlign w:val="center"/>
          </w:tcPr>
          <w:p w14:paraId="60455A60" w14:textId="77777777" w:rsidR="00387ACB" w:rsidRDefault="00000000">
            <w:pPr>
              <w:wordWrap w:val="0"/>
              <w:rPr>
                <w:rFonts w:hint="eastAsia"/>
                <w:sz w:val="18"/>
                <w:szCs w:val="18"/>
              </w:rPr>
            </w:pPr>
            <w:r>
              <w:rPr>
                <w:rFonts w:hint="eastAsia"/>
                <w:sz w:val="18"/>
                <w:szCs w:val="18"/>
              </w:rPr>
              <w:t>系统已启用 RTEMSCFG_PID_CONTAINER配置选项</w:t>
            </w:r>
          </w:p>
        </w:tc>
        <w:tc>
          <w:tcPr>
            <w:tcW w:w="948" w:type="dxa"/>
            <w:tcBorders>
              <w:top w:val="single" w:sz="12" w:space="0" w:color="auto"/>
            </w:tcBorders>
            <w:vAlign w:val="center"/>
          </w:tcPr>
          <w:p w14:paraId="60455A61" w14:textId="77777777" w:rsidR="00387ACB" w:rsidRDefault="00000000">
            <w:pPr>
              <w:wordWrap w:val="0"/>
              <w:snapToGrid w:val="0"/>
              <w:spacing w:line="240" w:lineRule="atLeast"/>
              <w:rPr>
                <w:rFonts w:hint="eastAsia"/>
                <w:sz w:val="18"/>
                <w:szCs w:val="18"/>
              </w:rPr>
            </w:pPr>
            <w:r>
              <w:rPr>
                <w:rFonts w:hint="eastAsia"/>
                <w:sz w:val="18"/>
                <w:szCs w:val="18"/>
              </w:rPr>
              <w:t>无</w:t>
            </w:r>
          </w:p>
        </w:tc>
        <w:tc>
          <w:tcPr>
            <w:tcW w:w="1714" w:type="dxa"/>
            <w:tcBorders>
              <w:top w:val="single" w:sz="12" w:space="0" w:color="auto"/>
            </w:tcBorders>
            <w:vAlign w:val="center"/>
          </w:tcPr>
          <w:p w14:paraId="60455A62" w14:textId="77777777" w:rsidR="00387ACB" w:rsidRDefault="00000000">
            <w:pPr>
              <w:wordWrap w:val="0"/>
              <w:autoSpaceDE w:val="0"/>
              <w:autoSpaceDN w:val="0"/>
              <w:adjustRightInd w:val="0"/>
              <w:rPr>
                <w:rFonts w:hint="eastAsia"/>
                <w:sz w:val="18"/>
                <w:szCs w:val="18"/>
              </w:rPr>
            </w:pPr>
            <w:r>
              <w:rPr>
                <w:rFonts w:hint="eastAsia"/>
                <w:sz w:val="18"/>
                <w:szCs w:val="18"/>
              </w:rPr>
              <w:t>获取PID根容器并创建一个PID子容器</w:t>
            </w:r>
          </w:p>
        </w:tc>
        <w:tc>
          <w:tcPr>
            <w:tcW w:w="2138" w:type="dxa"/>
            <w:tcBorders>
              <w:top w:val="single" w:sz="12" w:space="0" w:color="auto"/>
            </w:tcBorders>
            <w:vAlign w:val="center"/>
          </w:tcPr>
          <w:p w14:paraId="60455A63" w14:textId="77777777" w:rsidR="00387ACB" w:rsidRDefault="00000000">
            <w:pPr>
              <w:wordWrap w:val="0"/>
              <w:rPr>
                <w:rFonts w:hint="eastAsia"/>
                <w:strike/>
                <w:color w:val="FF0000"/>
                <w:sz w:val="18"/>
                <w:szCs w:val="18"/>
              </w:rPr>
            </w:pPr>
            <w:r>
              <w:rPr>
                <w:rFonts w:hint="eastAsia"/>
                <w:sz w:val="18"/>
                <w:szCs w:val="18"/>
              </w:rPr>
              <w:t>子容器创建成功，容器ID=1</w:t>
            </w:r>
          </w:p>
        </w:tc>
        <w:tc>
          <w:tcPr>
            <w:tcW w:w="1122" w:type="dxa"/>
            <w:tcBorders>
              <w:top w:val="single" w:sz="12" w:space="0" w:color="auto"/>
            </w:tcBorders>
            <w:vAlign w:val="center"/>
          </w:tcPr>
          <w:p w14:paraId="60455A64" w14:textId="77777777" w:rsidR="00387ACB" w:rsidRDefault="00000000">
            <w:pPr>
              <w:pStyle w:val="aff"/>
              <w:wordWrap w:val="0"/>
              <w:spacing w:before="0" w:after="0"/>
              <w:rPr>
                <w:rFonts w:hint="eastAsia"/>
                <w:snapToGrid w:val="0"/>
                <w:sz w:val="18"/>
                <w:szCs w:val="18"/>
              </w:rPr>
            </w:pPr>
            <w:r>
              <w:rPr>
                <w:rFonts w:hint="eastAsia"/>
                <w:snapToGrid w:val="0"/>
                <w:sz w:val="18"/>
                <w:szCs w:val="18"/>
              </w:rPr>
              <w:t>与预期结果一致</w:t>
            </w:r>
          </w:p>
        </w:tc>
        <w:tc>
          <w:tcPr>
            <w:tcW w:w="948" w:type="dxa"/>
            <w:tcBorders>
              <w:top w:val="single" w:sz="12" w:space="0" w:color="auto"/>
            </w:tcBorders>
            <w:vAlign w:val="center"/>
          </w:tcPr>
          <w:p w14:paraId="60455A65" w14:textId="77777777" w:rsidR="00387ACB" w:rsidRDefault="00000000">
            <w:pPr>
              <w:wordWrap w:val="0"/>
              <w:jc w:val="center"/>
              <w:rPr>
                <w:rFonts w:hint="eastAsia"/>
                <w:sz w:val="18"/>
                <w:szCs w:val="18"/>
              </w:rPr>
            </w:pPr>
            <w:r>
              <w:rPr>
                <w:rFonts w:hint="eastAsia"/>
                <w:sz w:val="18"/>
                <w:szCs w:val="18"/>
              </w:rPr>
              <w:t>准备切换环境</w:t>
            </w:r>
          </w:p>
        </w:tc>
      </w:tr>
      <w:tr w:rsidR="00387ACB" w14:paraId="60455A6E" w14:textId="77777777">
        <w:trPr>
          <w:cantSplit/>
          <w:trHeight w:val="1443"/>
          <w:jc w:val="center"/>
        </w:trPr>
        <w:tc>
          <w:tcPr>
            <w:tcW w:w="691" w:type="dxa"/>
            <w:tcBorders>
              <w:top w:val="single" w:sz="6" w:space="0" w:color="auto"/>
            </w:tcBorders>
            <w:vAlign w:val="center"/>
          </w:tcPr>
          <w:p w14:paraId="60455A67" w14:textId="77777777" w:rsidR="00387ACB" w:rsidRDefault="00000000">
            <w:pPr>
              <w:pStyle w:val="aff"/>
              <w:wordWrap w:val="0"/>
              <w:jc w:val="center"/>
              <w:rPr>
                <w:rFonts w:hint="eastAsia"/>
                <w:sz w:val="18"/>
                <w:szCs w:val="18"/>
              </w:rPr>
            </w:pPr>
            <w:r>
              <w:rPr>
                <w:rFonts w:hint="eastAsia"/>
                <w:sz w:val="18"/>
                <w:szCs w:val="18"/>
              </w:rPr>
              <w:t>步骤 2</w:t>
            </w:r>
          </w:p>
        </w:tc>
        <w:tc>
          <w:tcPr>
            <w:tcW w:w="1452" w:type="dxa"/>
            <w:tcBorders>
              <w:top w:val="single" w:sz="6" w:space="0" w:color="auto"/>
            </w:tcBorders>
            <w:vAlign w:val="center"/>
          </w:tcPr>
          <w:p w14:paraId="60455A68" w14:textId="77777777" w:rsidR="00387ACB" w:rsidRDefault="00000000">
            <w:pPr>
              <w:wordWrap w:val="0"/>
              <w:rPr>
                <w:rFonts w:hint="eastAsia"/>
                <w:sz w:val="18"/>
                <w:szCs w:val="18"/>
              </w:rPr>
            </w:pPr>
            <w:r>
              <w:rPr>
                <w:rFonts w:hint="eastAsia"/>
                <w:sz w:val="18"/>
                <w:szCs w:val="18"/>
              </w:rPr>
              <w:t>PID子容器已创建</w:t>
            </w:r>
          </w:p>
        </w:tc>
        <w:tc>
          <w:tcPr>
            <w:tcW w:w="948" w:type="dxa"/>
            <w:tcBorders>
              <w:top w:val="single" w:sz="6" w:space="0" w:color="auto"/>
            </w:tcBorders>
            <w:vAlign w:val="center"/>
          </w:tcPr>
          <w:p w14:paraId="60455A69" w14:textId="77777777" w:rsidR="00387ACB" w:rsidRDefault="00000000">
            <w:pPr>
              <w:wordWrap w:val="0"/>
              <w:rPr>
                <w:rFonts w:hint="eastAsia"/>
                <w:sz w:val="18"/>
                <w:szCs w:val="18"/>
              </w:rPr>
            </w:pPr>
            <w:r>
              <w:rPr>
                <w:rFonts w:hint="eastAsia"/>
                <w:sz w:val="18"/>
                <w:szCs w:val="18"/>
              </w:rPr>
              <w:t>计数信号量（初始值=0）</w:t>
            </w:r>
          </w:p>
        </w:tc>
        <w:tc>
          <w:tcPr>
            <w:tcW w:w="1714" w:type="dxa"/>
            <w:tcBorders>
              <w:top w:val="single" w:sz="6" w:space="0" w:color="auto"/>
            </w:tcBorders>
            <w:vAlign w:val="center"/>
          </w:tcPr>
          <w:p w14:paraId="60455A6A" w14:textId="77777777" w:rsidR="00387ACB" w:rsidRDefault="00000000">
            <w:pPr>
              <w:wordWrap w:val="0"/>
              <w:autoSpaceDE w:val="0"/>
              <w:autoSpaceDN w:val="0"/>
              <w:adjustRightInd w:val="0"/>
              <w:rPr>
                <w:rFonts w:hint="eastAsia"/>
                <w:sz w:val="18"/>
                <w:szCs w:val="18"/>
              </w:rPr>
            </w:pPr>
            <w:r>
              <w:rPr>
                <w:rFonts w:hint="eastAsia"/>
                <w:sz w:val="18"/>
                <w:szCs w:val="18"/>
              </w:rPr>
              <w:t>创建两个测试任务（优先级相同）</w:t>
            </w:r>
          </w:p>
        </w:tc>
        <w:tc>
          <w:tcPr>
            <w:tcW w:w="2138" w:type="dxa"/>
            <w:tcBorders>
              <w:top w:val="single" w:sz="6" w:space="0" w:color="auto"/>
            </w:tcBorders>
            <w:vAlign w:val="center"/>
          </w:tcPr>
          <w:p w14:paraId="60455A6B" w14:textId="77777777" w:rsidR="00387ACB" w:rsidRDefault="00000000">
            <w:pPr>
              <w:wordWrap w:val="0"/>
              <w:rPr>
                <w:rFonts w:hint="eastAsia"/>
                <w:sz w:val="18"/>
                <w:szCs w:val="18"/>
              </w:rPr>
            </w:pPr>
            <w:r>
              <w:rPr>
                <w:rFonts w:hint="eastAsia"/>
                <w:sz w:val="18"/>
                <w:szCs w:val="18"/>
              </w:rPr>
              <w:t>任务创建成功，ID有效</w:t>
            </w:r>
          </w:p>
        </w:tc>
        <w:tc>
          <w:tcPr>
            <w:tcW w:w="1122" w:type="dxa"/>
            <w:tcBorders>
              <w:top w:val="single" w:sz="6" w:space="0" w:color="auto"/>
            </w:tcBorders>
            <w:vAlign w:val="center"/>
          </w:tcPr>
          <w:p w14:paraId="60455A6C" w14:textId="77777777" w:rsidR="00387ACB" w:rsidRDefault="00000000">
            <w:pPr>
              <w:pStyle w:val="aff"/>
              <w:wordWrap w:val="0"/>
              <w:spacing w:before="0" w:after="0"/>
              <w:rPr>
                <w:rFonts w:hint="eastAsia"/>
                <w:snapToGrid w:val="0"/>
                <w:spacing w:val="-10"/>
                <w:sz w:val="18"/>
                <w:szCs w:val="18"/>
              </w:rPr>
            </w:pPr>
            <w:r>
              <w:rPr>
                <w:rFonts w:hint="eastAsia"/>
                <w:snapToGrid w:val="0"/>
                <w:sz w:val="18"/>
                <w:szCs w:val="18"/>
              </w:rPr>
              <w:t>与预期结果一致</w:t>
            </w:r>
          </w:p>
        </w:tc>
        <w:tc>
          <w:tcPr>
            <w:tcW w:w="948" w:type="dxa"/>
            <w:tcBorders>
              <w:top w:val="single" w:sz="6" w:space="0" w:color="auto"/>
            </w:tcBorders>
            <w:vAlign w:val="center"/>
          </w:tcPr>
          <w:p w14:paraId="60455A6D" w14:textId="77777777" w:rsidR="00387ACB" w:rsidRDefault="00000000">
            <w:pPr>
              <w:wordWrap w:val="0"/>
              <w:jc w:val="center"/>
              <w:rPr>
                <w:rFonts w:hint="eastAsia"/>
                <w:sz w:val="18"/>
                <w:szCs w:val="18"/>
              </w:rPr>
            </w:pPr>
            <w:r>
              <w:rPr>
                <w:rFonts w:hint="eastAsia"/>
                <w:sz w:val="18"/>
                <w:szCs w:val="18"/>
              </w:rPr>
              <w:t>双任务协作</w:t>
            </w:r>
          </w:p>
        </w:tc>
      </w:tr>
      <w:tr w:rsidR="00387ACB" w14:paraId="60455A76" w14:textId="77777777">
        <w:trPr>
          <w:cantSplit/>
          <w:trHeight w:val="2026"/>
          <w:jc w:val="center"/>
        </w:trPr>
        <w:tc>
          <w:tcPr>
            <w:tcW w:w="691" w:type="dxa"/>
            <w:vAlign w:val="center"/>
          </w:tcPr>
          <w:p w14:paraId="60455A6F" w14:textId="77777777" w:rsidR="00387ACB" w:rsidRDefault="00000000">
            <w:pPr>
              <w:pStyle w:val="aff"/>
              <w:wordWrap w:val="0"/>
              <w:jc w:val="center"/>
              <w:rPr>
                <w:rFonts w:hint="eastAsia"/>
                <w:sz w:val="18"/>
                <w:szCs w:val="18"/>
              </w:rPr>
            </w:pPr>
            <w:r>
              <w:rPr>
                <w:rFonts w:hint="eastAsia"/>
                <w:sz w:val="18"/>
                <w:szCs w:val="18"/>
              </w:rPr>
              <w:t>步骤 3</w:t>
            </w:r>
          </w:p>
        </w:tc>
        <w:tc>
          <w:tcPr>
            <w:tcW w:w="1452" w:type="dxa"/>
            <w:vAlign w:val="center"/>
          </w:tcPr>
          <w:p w14:paraId="60455A70" w14:textId="77777777" w:rsidR="00387ACB" w:rsidRDefault="00000000">
            <w:pPr>
              <w:wordWrap w:val="0"/>
              <w:rPr>
                <w:rFonts w:hint="eastAsia"/>
                <w:sz w:val="18"/>
                <w:szCs w:val="18"/>
              </w:rPr>
            </w:pPr>
            <w:r>
              <w:rPr>
                <w:rFonts w:hint="eastAsia"/>
                <w:sz w:val="18"/>
                <w:szCs w:val="18"/>
              </w:rPr>
              <w:t>测试任务已创建</w:t>
            </w:r>
          </w:p>
        </w:tc>
        <w:tc>
          <w:tcPr>
            <w:tcW w:w="948" w:type="dxa"/>
            <w:vAlign w:val="center"/>
          </w:tcPr>
          <w:p w14:paraId="60455A71" w14:textId="77777777" w:rsidR="00387ACB" w:rsidRDefault="00000000">
            <w:pPr>
              <w:wordWrap w:val="0"/>
              <w:rPr>
                <w:rFonts w:hint="eastAsia"/>
                <w:sz w:val="18"/>
                <w:szCs w:val="18"/>
              </w:rPr>
            </w:pPr>
            <w:r>
              <w:rPr>
                <w:rFonts w:hint="eastAsia"/>
                <w:sz w:val="18"/>
                <w:szCs w:val="18"/>
              </w:rPr>
              <w:t>优先级=5</w:t>
            </w:r>
          </w:p>
        </w:tc>
        <w:tc>
          <w:tcPr>
            <w:tcW w:w="1714" w:type="dxa"/>
            <w:vAlign w:val="center"/>
          </w:tcPr>
          <w:p w14:paraId="60455A72" w14:textId="77777777" w:rsidR="00387ACB" w:rsidRDefault="00000000">
            <w:pPr>
              <w:wordWrap w:val="0"/>
              <w:autoSpaceDE w:val="0"/>
              <w:autoSpaceDN w:val="0"/>
              <w:adjustRightInd w:val="0"/>
              <w:rPr>
                <w:rFonts w:hint="eastAsia"/>
                <w:sz w:val="18"/>
                <w:szCs w:val="18"/>
              </w:rPr>
            </w:pPr>
            <w:r>
              <w:rPr>
                <w:rFonts w:hint="eastAsia"/>
                <w:sz w:val="18"/>
                <w:szCs w:val="18"/>
              </w:rPr>
              <w:t>将任务B迁移至PID子容器并保持运行</w:t>
            </w:r>
          </w:p>
        </w:tc>
        <w:tc>
          <w:tcPr>
            <w:tcW w:w="2138" w:type="dxa"/>
            <w:vAlign w:val="center"/>
          </w:tcPr>
          <w:p w14:paraId="60455A73" w14:textId="77777777" w:rsidR="00387ACB" w:rsidRDefault="00000000">
            <w:pPr>
              <w:wordWrap w:val="0"/>
              <w:snapToGrid w:val="0"/>
              <w:spacing w:line="260" w:lineRule="atLeast"/>
              <w:rPr>
                <w:rFonts w:hint="eastAsia"/>
                <w:sz w:val="18"/>
                <w:szCs w:val="18"/>
              </w:rPr>
            </w:pPr>
            <w:r>
              <w:rPr>
                <w:rFonts w:hint="eastAsia"/>
                <w:sz w:val="18"/>
                <w:szCs w:val="18"/>
              </w:rPr>
              <w:t>任务B成功迁移，子容器</w:t>
            </w:r>
            <w:proofErr w:type="spellStart"/>
            <w:r>
              <w:rPr>
                <w:rFonts w:hint="eastAsia"/>
                <w:sz w:val="18"/>
                <w:szCs w:val="18"/>
              </w:rPr>
              <w:t>rc</w:t>
            </w:r>
            <w:proofErr w:type="spellEnd"/>
            <w:r>
              <w:rPr>
                <w:rFonts w:hint="eastAsia"/>
                <w:sz w:val="18"/>
                <w:szCs w:val="18"/>
              </w:rPr>
              <w:t>=1</w:t>
            </w:r>
          </w:p>
        </w:tc>
        <w:tc>
          <w:tcPr>
            <w:tcW w:w="1122" w:type="dxa"/>
            <w:vAlign w:val="center"/>
          </w:tcPr>
          <w:p w14:paraId="60455A74"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75" w14:textId="77777777" w:rsidR="00387ACB" w:rsidRDefault="00000000">
            <w:pPr>
              <w:wordWrap w:val="0"/>
              <w:jc w:val="center"/>
              <w:rPr>
                <w:rFonts w:hint="eastAsia"/>
                <w:sz w:val="18"/>
                <w:szCs w:val="18"/>
              </w:rPr>
            </w:pPr>
            <w:r>
              <w:rPr>
                <w:rFonts w:hint="eastAsia"/>
                <w:sz w:val="18"/>
                <w:szCs w:val="18"/>
              </w:rPr>
              <w:t>维持容器存活</w:t>
            </w:r>
          </w:p>
        </w:tc>
      </w:tr>
      <w:tr w:rsidR="00387ACB" w14:paraId="60455A7E" w14:textId="77777777">
        <w:trPr>
          <w:cantSplit/>
          <w:trHeight w:val="2026"/>
          <w:jc w:val="center"/>
        </w:trPr>
        <w:tc>
          <w:tcPr>
            <w:tcW w:w="691" w:type="dxa"/>
            <w:vAlign w:val="center"/>
          </w:tcPr>
          <w:p w14:paraId="60455A77" w14:textId="77777777" w:rsidR="00387ACB" w:rsidRDefault="00000000">
            <w:pPr>
              <w:pStyle w:val="aff"/>
              <w:wordWrap w:val="0"/>
              <w:jc w:val="center"/>
              <w:rPr>
                <w:rFonts w:hint="eastAsia"/>
                <w:sz w:val="18"/>
                <w:szCs w:val="18"/>
              </w:rPr>
            </w:pPr>
            <w:r>
              <w:rPr>
                <w:rFonts w:hint="eastAsia"/>
                <w:sz w:val="18"/>
                <w:szCs w:val="18"/>
              </w:rPr>
              <w:t>步骤4</w:t>
            </w:r>
          </w:p>
        </w:tc>
        <w:tc>
          <w:tcPr>
            <w:tcW w:w="1452" w:type="dxa"/>
            <w:vAlign w:val="center"/>
          </w:tcPr>
          <w:p w14:paraId="60455A78" w14:textId="77777777" w:rsidR="00387ACB" w:rsidRDefault="00000000">
            <w:pPr>
              <w:wordWrap w:val="0"/>
              <w:rPr>
                <w:rFonts w:hint="eastAsia"/>
                <w:sz w:val="18"/>
                <w:szCs w:val="18"/>
              </w:rPr>
            </w:pPr>
            <w:r>
              <w:rPr>
                <w:rFonts w:hint="eastAsia"/>
                <w:sz w:val="18"/>
                <w:szCs w:val="18"/>
              </w:rPr>
              <w:t>任务B在子容器运行</w:t>
            </w:r>
          </w:p>
        </w:tc>
        <w:tc>
          <w:tcPr>
            <w:tcW w:w="948" w:type="dxa"/>
            <w:vAlign w:val="center"/>
          </w:tcPr>
          <w:p w14:paraId="60455A79" w14:textId="77777777" w:rsidR="00387ACB" w:rsidRDefault="00000000">
            <w:pPr>
              <w:wordWrap w:val="0"/>
              <w:rPr>
                <w:rFonts w:hint="eastAsia"/>
                <w:sz w:val="18"/>
                <w:szCs w:val="18"/>
              </w:rPr>
            </w:pPr>
            <w:r>
              <w:rPr>
                <w:rFonts w:hint="eastAsia"/>
                <w:sz w:val="18"/>
                <w:szCs w:val="18"/>
              </w:rPr>
              <w:t>测试次数=1000</w:t>
            </w:r>
          </w:p>
        </w:tc>
        <w:tc>
          <w:tcPr>
            <w:tcW w:w="1714" w:type="dxa"/>
            <w:vAlign w:val="center"/>
          </w:tcPr>
          <w:p w14:paraId="60455A7A" w14:textId="77777777" w:rsidR="00387ACB" w:rsidRDefault="00000000">
            <w:pPr>
              <w:wordWrap w:val="0"/>
              <w:autoSpaceDE w:val="0"/>
              <w:autoSpaceDN w:val="0"/>
              <w:adjustRightInd w:val="0"/>
              <w:rPr>
                <w:rFonts w:hint="eastAsia"/>
                <w:sz w:val="18"/>
                <w:szCs w:val="18"/>
              </w:rPr>
            </w:pPr>
            <w:r>
              <w:rPr>
                <w:rFonts w:hint="eastAsia"/>
                <w:sz w:val="18"/>
                <w:szCs w:val="18"/>
              </w:rPr>
              <w:t>启动任务A，保持在根容器中</w:t>
            </w:r>
          </w:p>
        </w:tc>
        <w:tc>
          <w:tcPr>
            <w:tcW w:w="2138" w:type="dxa"/>
            <w:vAlign w:val="center"/>
          </w:tcPr>
          <w:p w14:paraId="60455A7B" w14:textId="77777777" w:rsidR="00387ACB" w:rsidRDefault="00000000">
            <w:pPr>
              <w:wordWrap w:val="0"/>
              <w:snapToGrid w:val="0"/>
              <w:spacing w:line="260" w:lineRule="atLeast"/>
              <w:rPr>
                <w:rFonts w:hint="eastAsia"/>
                <w:sz w:val="18"/>
                <w:szCs w:val="18"/>
              </w:rPr>
            </w:pPr>
            <w:r>
              <w:rPr>
                <w:rFonts w:hint="eastAsia"/>
                <w:sz w:val="18"/>
                <w:szCs w:val="18"/>
              </w:rPr>
              <w:t>任务A在根容器正常运行</w:t>
            </w:r>
          </w:p>
        </w:tc>
        <w:tc>
          <w:tcPr>
            <w:tcW w:w="1122" w:type="dxa"/>
            <w:vAlign w:val="center"/>
          </w:tcPr>
          <w:p w14:paraId="60455A7C"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7D" w14:textId="77777777" w:rsidR="00387ACB" w:rsidRDefault="00000000">
            <w:pPr>
              <w:wordWrap w:val="0"/>
              <w:jc w:val="center"/>
              <w:rPr>
                <w:rFonts w:hint="eastAsia"/>
                <w:sz w:val="18"/>
                <w:szCs w:val="18"/>
              </w:rPr>
            </w:pPr>
            <w:r>
              <w:rPr>
                <w:rFonts w:hint="eastAsia"/>
                <w:sz w:val="18"/>
                <w:szCs w:val="18"/>
              </w:rPr>
              <w:t>切换测试主体</w:t>
            </w:r>
          </w:p>
        </w:tc>
      </w:tr>
      <w:tr w:rsidR="00387ACB" w14:paraId="60455A86" w14:textId="77777777">
        <w:trPr>
          <w:cantSplit/>
          <w:trHeight w:val="2026"/>
          <w:jc w:val="center"/>
        </w:trPr>
        <w:tc>
          <w:tcPr>
            <w:tcW w:w="691" w:type="dxa"/>
            <w:vAlign w:val="center"/>
          </w:tcPr>
          <w:p w14:paraId="60455A7F" w14:textId="77777777" w:rsidR="00387ACB" w:rsidRDefault="00000000">
            <w:pPr>
              <w:pStyle w:val="aff"/>
              <w:wordWrap w:val="0"/>
              <w:jc w:val="center"/>
              <w:rPr>
                <w:rFonts w:hint="eastAsia"/>
                <w:sz w:val="18"/>
                <w:szCs w:val="18"/>
              </w:rPr>
            </w:pPr>
            <w:r>
              <w:rPr>
                <w:rFonts w:hint="eastAsia"/>
                <w:sz w:val="18"/>
                <w:szCs w:val="18"/>
              </w:rPr>
              <w:t>步骤5</w:t>
            </w:r>
          </w:p>
        </w:tc>
        <w:tc>
          <w:tcPr>
            <w:tcW w:w="1452" w:type="dxa"/>
            <w:vAlign w:val="center"/>
          </w:tcPr>
          <w:p w14:paraId="60455A80" w14:textId="77777777" w:rsidR="00387ACB" w:rsidRDefault="00000000">
            <w:pPr>
              <w:wordWrap w:val="0"/>
              <w:rPr>
                <w:rFonts w:hint="eastAsia"/>
                <w:sz w:val="18"/>
                <w:szCs w:val="18"/>
              </w:rPr>
            </w:pPr>
            <w:r>
              <w:rPr>
                <w:rFonts w:hint="eastAsia"/>
                <w:sz w:val="18"/>
                <w:szCs w:val="18"/>
              </w:rPr>
              <w:t>任务A在根容器</w:t>
            </w:r>
          </w:p>
        </w:tc>
        <w:tc>
          <w:tcPr>
            <w:tcW w:w="948" w:type="dxa"/>
            <w:vAlign w:val="center"/>
          </w:tcPr>
          <w:p w14:paraId="60455A81" w14:textId="77777777" w:rsidR="00387ACB" w:rsidRDefault="00000000">
            <w:pPr>
              <w:wordWrap w:val="0"/>
              <w:rPr>
                <w:rFonts w:hint="eastAsia"/>
                <w:sz w:val="18"/>
                <w:szCs w:val="18"/>
              </w:rPr>
            </w:pPr>
            <w:r>
              <w:rPr>
                <w:rFonts w:hint="eastAsia"/>
                <w:sz w:val="18"/>
                <w:szCs w:val="18"/>
              </w:rPr>
              <w:t>测试次数=1000</w:t>
            </w:r>
          </w:p>
        </w:tc>
        <w:tc>
          <w:tcPr>
            <w:tcW w:w="1714" w:type="dxa"/>
            <w:vAlign w:val="center"/>
          </w:tcPr>
          <w:p w14:paraId="60455A82" w14:textId="77777777" w:rsidR="00387ACB" w:rsidRDefault="00000000">
            <w:pPr>
              <w:wordWrap w:val="0"/>
              <w:autoSpaceDE w:val="0"/>
              <w:autoSpaceDN w:val="0"/>
              <w:adjustRightInd w:val="0"/>
              <w:rPr>
                <w:rFonts w:hint="eastAsia"/>
                <w:sz w:val="18"/>
                <w:szCs w:val="18"/>
              </w:rPr>
            </w:pPr>
            <w:r>
              <w:rPr>
                <w:rFonts w:hint="eastAsia"/>
                <w:sz w:val="18"/>
                <w:szCs w:val="18"/>
              </w:rPr>
              <w:t>任务A执行往返切换测试：①根容器→子容器②子容器→根容器</w:t>
            </w:r>
          </w:p>
        </w:tc>
        <w:tc>
          <w:tcPr>
            <w:tcW w:w="2138" w:type="dxa"/>
            <w:vAlign w:val="center"/>
          </w:tcPr>
          <w:p w14:paraId="60455A83" w14:textId="77777777" w:rsidR="00387ACB" w:rsidRDefault="00000000">
            <w:pPr>
              <w:wordWrap w:val="0"/>
              <w:snapToGrid w:val="0"/>
              <w:spacing w:line="260" w:lineRule="atLeast"/>
              <w:rPr>
                <w:rFonts w:hint="eastAsia"/>
                <w:sz w:val="18"/>
                <w:szCs w:val="18"/>
              </w:rPr>
            </w:pPr>
            <w:r>
              <w:rPr>
                <w:rFonts w:hint="eastAsia"/>
                <w:sz w:val="18"/>
                <w:szCs w:val="18"/>
              </w:rPr>
              <w:t>每次切换成功完成，记录时间戳</w:t>
            </w:r>
          </w:p>
        </w:tc>
        <w:tc>
          <w:tcPr>
            <w:tcW w:w="1122" w:type="dxa"/>
            <w:vAlign w:val="center"/>
          </w:tcPr>
          <w:p w14:paraId="60455A84"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85" w14:textId="77777777" w:rsidR="00387ACB" w:rsidRDefault="00000000">
            <w:pPr>
              <w:wordWrap w:val="0"/>
              <w:jc w:val="center"/>
              <w:rPr>
                <w:rFonts w:hint="eastAsia"/>
                <w:sz w:val="18"/>
                <w:szCs w:val="18"/>
              </w:rPr>
            </w:pPr>
            <w:r>
              <w:rPr>
                <w:rFonts w:hint="eastAsia"/>
                <w:sz w:val="18"/>
                <w:szCs w:val="18"/>
              </w:rPr>
              <w:t>-</w:t>
            </w:r>
          </w:p>
        </w:tc>
      </w:tr>
      <w:tr w:rsidR="00387ACB" w14:paraId="60455A8E" w14:textId="77777777">
        <w:trPr>
          <w:cantSplit/>
          <w:trHeight w:val="2026"/>
          <w:jc w:val="center"/>
        </w:trPr>
        <w:tc>
          <w:tcPr>
            <w:tcW w:w="691" w:type="dxa"/>
            <w:vAlign w:val="center"/>
          </w:tcPr>
          <w:p w14:paraId="60455A87" w14:textId="77777777" w:rsidR="00387ACB" w:rsidRDefault="00000000">
            <w:pPr>
              <w:pStyle w:val="aff"/>
              <w:wordWrap w:val="0"/>
              <w:jc w:val="center"/>
              <w:rPr>
                <w:rFonts w:hint="eastAsia"/>
                <w:sz w:val="18"/>
                <w:szCs w:val="18"/>
              </w:rPr>
            </w:pPr>
            <w:r>
              <w:rPr>
                <w:rFonts w:hint="eastAsia"/>
                <w:sz w:val="18"/>
                <w:szCs w:val="18"/>
              </w:rPr>
              <w:t>步骤6</w:t>
            </w:r>
          </w:p>
        </w:tc>
        <w:tc>
          <w:tcPr>
            <w:tcW w:w="1452" w:type="dxa"/>
            <w:vAlign w:val="center"/>
          </w:tcPr>
          <w:p w14:paraId="60455A88" w14:textId="77777777" w:rsidR="00387ACB" w:rsidRDefault="00000000">
            <w:pPr>
              <w:wordWrap w:val="0"/>
              <w:rPr>
                <w:rFonts w:hint="eastAsia"/>
                <w:sz w:val="18"/>
                <w:szCs w:val="18"/>
              </w:rPr>
            </w:pPr>
            <w:r>
              <w:rPr>
                <w:rFonts w:hint="eastAsia"/>
                <w:sz w:val="18"/>
                <w:szCs w:val="18"/>
              </w:rPr>
              <w:t>切换过程中</w:t>
            </w:r>
          </w:p>
        </w:tc>
        <w:tc>
          <w:tcPr>
            <w:tcW w:w="948" w:type="dxa"/>
            <w:vAlign w:val="center"/>
          </w:tcPr>
          <w:p w14:paraId="60455A89" w14:textId="77777777" w:rsidR="00387ACB" w:rsidRDefault="00000000">
            <w:pPr>
              <w:wordWrap w:val="0"/>
              <w:rPr>
                <w:rFonts w:hint="eastAsia"/>
                <w:sz w:val="18"/>
                <w:szCs w:val="18"/>
              </w:rPr>
            </w:pPr>
            <w:r>
              <w:rPr>
                <w:rFonts w:hint="eastAsia"/>
                <w:sz w:val="18"/>
                <w:szCs w:val="18"/>
              </w:rPr>
              <w:t>无</w:t>
            </w:r>
          </w:p>
        </w:tc>
        <w:tc>
          <w:tcPr>
            <w:tcW w:w="1714" w:type="dxa"/>
            <w:vAlign w:val="center"/>
          </w:tcPr>
          <w:p w14:paraId="60455A8A" w14:textId="77777777" w:rsidR="00387ACB" w:rsidRDefault="00000000">
            <w:pPr>
              <w:wordWrap w:val="0"/>
              <w:autoSpaceDE w:val="0"/>
              <w:autoSpaceDN w:val="0"/>
              <w:adjustRightInd w:val="0"/>
              <w:rPr>
                <w:rFonts w:hint="eastAsia"/>
                <w:sz w:val="18"/>
                <w:szCs w:val="18"/>
              </w:rPr>
            </w:pPr>
            <w:r>
              <w:rPr>
                <w:rFonts w:hint="eastAsia"/>
                <w:sz w:val="18"/>
                <w:szCs w:val="18"/>
              </w:rPr>
              <w:t>记录每次切换前后的时间戳，计算切换耗时</w:t>
            </w:r>
          </w:p>
        </w:tc>
        <w:tc>
          <w:tcPr>
            <w:tcW w:w="2138" w:type="dxa"/>
            <w:vAlign w:val="center"/>
          </w:tcPr>
          <w:p w14:paraId="60455A8B" w14:textId="77777777" w:rsidR="00387ACB" w:rsidRDefault="00000000">
            <w:pPr>
              <w:wordWrap w:val="0"/>
              <w:snapToGrid w:val="0"/>
              <w:spacing w:line="260" w:lineRule="atLeast"/>
              <w:rPr>
                <w:rFonts w:hint="eastAsia"/>
                <w:sz w:val="18"/>
                <w:szCs w:val="18"/>
              </w:rPr>
            </w:pPr>
            <w:r>
              <w:rPr>
                <w:rFonts w:hint="eastAsia"/>
                <w:sz w:val="18"/>
                <w:szCs w:val="18"/>
              </w:rPr>
              <w:t>成功记录1000次切换时间数据</w:t>
            </w:r>
          </w:p>
        </w:tc>
        <w:tc>
          <w:tcPr>
            <w:tcW w:w="1122" w:type="dxa"/>
            <w:vAlign w:val="center"/>
          </w:tcPr>
          <w:p w14:paraId="60455A8C"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8D" w14:textId="77777777" w:rsidR="00387ACB" w:rsidRDefault="00000000">
            <w:pPr>
              <w:wordWrap w:val="0"/>
              <w:jc w:val="center"/>
              <w:rPr>
                <w:rFonts w:hint="eastAsia"/>
                <w:sz w:val="18"/>
                <w:szCs w:val="18"/>
              </w:rPr>
            </w:pPr>
            <w:r>
              <w:rPr>
                <w:rFonts w:hint="eastAsia"/>
                <w:sz w:val="18"/>
                <w:szCs w:val="18"/>
              </w:rPr>
              <w:t>性能指标验证</w:t>
            </w:r>
          </w:p>
        </w:tc>
      </w:tr>
      <w:tr w:rsidR="00387ACB" w14:paraId="60455A96" w14:textId="77777777">
        <w:trPr>
          <w:cantSplit/>
          <w:trHeight w:val="2026"/>
          <w:jc w:val="center"/>
        </w:trPr>
        <w:tc>
          <w:tcPr>
            <w:tcW w:w="691" w:type="dxa"/>
            <w:vAlign w:val="center"/>
          </w:tcPr>
          <w:p w14:paraId="60455A8F" w14:textId="77777777" w:rsidR="00387ACB" w:rsidRDefault="00000000">
            <w:pPr>
              <w:pStyle w:val="aff"/>
              <w:wordWrap w:val="0"/>
              <w:jc w:val="center"/>
              <w:rPr>
                <w:rFonts w:hint="eastAsia"/>
                <w:sz w:val="18"/>
                <w:szCs w:val="18"/>
              </w:rPr>
            </w:pPr>
            <w:r>
              <w:rPr>
                <w:rFonts w:hint="eastAsia"/>
                <w:sz w:val="18"/>
                <w:szCs w:val="18"/>
              </w:rPr>
              <w:lastRenderedPageBreak/>
              <w:t>步骤7</w:t>
            </w:r>
          </w:p>
        </w:tc>
        <w:tc>
          <w:tcPr>
            <w:tcW w:w="1452" w:type="dxa"/>
            <w:vAlign w:val="center"/>
          </w:tcPr>
          <w:p w14:paraId="60455A90" w14:textId="77777777" w:rsidR="00387ACB" w:rsidRDefault="00000000">
            <w:pPr>
              <w:wordWrap w:val="0"/>
              <w:rPr>
                <w:rFonts w:hint="eastAsia"/>
                <w:sz w:val="18"/>
                <w:szCs w:val="18"/>
              </w:rPr>
            </w:pPr>
            <w:r>
              <w:rPr>
                <w:rFonts w:hint="eastAsia"/>
                <w:sz w:val="18"/>
                <w:szCs w:val="18"/>
              </w:rPr>
              <w:t>测试执行中</w:t>
            </w:r>
          </w:p>
        </w:tc>
        <w:tc>
          <w:tcPr>
            <w:tcW w:w="948" w:type="dxa"/>
            <w:vAlign w:val="center"/>
          </w:tcPr>
          <w:p w14:paraId="60455A91" w14:textId="77777777" w:rsidR="00387ACB" w:rsidRDefault="00000000">
            <w:pPr>
              <w:wordWrap w:val="0"/>
              <w:rPr>
                <w:rFonts w:hint="eastAsia"/>
                <w:sz w:val="18"/>
                <w:szCs w:val="18"/>
              </w:rPr>
            </w:pPr>
            <w:r>
              <w:rPr>
                <w:rFonts w:hint="eastAsia"/>
                <w:sz w:val="18"/>
                <w:szCs w:val="18"/>
              </w:rPr>
              <w:t>每200次</w:t>
            </w:r>
          </w:p>
        </w:tc>
        <w:tc>
          <w:tcPr>
            <w:tcW w:w="1714" w:type="dxa"/>
            <w:vAlign w:val="center"/>
          </w:tcPr>
          <w:p w14:paraId="60455A92" w14:textId="77777777" w:rsidR="00387ACB" w:rsidRDefault="00000000">
            <w:pPr>
              <w:wordWrap w:val="0"/>
              <w:autoSpaceDE w:val="0"/>
              <w:autoSpaceDN w:val="0"/>
              <w:adjustRightInd w:val="0"/>
              <w:rPr>
                <w:rFonts w:hint="eastAsia"/>
                <w:sz w:val="18"/>
                <w:szCs w:val="18"/>
              </w:rPr>
            </w:pPr>
            <w:r>
              <w:rPr>
                <w:rFonts w:hint="eastAsia"/>
                <w:sz w:val="18"/>
                <w:szCs w:val="18"/>
              </w:rPr>
              <w:t>输出测试进度信息</w:t>
            </w:r>
          </w:p>
        </w:tc>
        <w:tc>
          <w:tcPr>
            <w:tcW w:w="2138" w:type="dxa"/>
            <w:vAlign w:val="center"/>
          </w:tcPr>
          <w:p w14:paraId="60455A93" w14:textId="77777777" w:rsidR="00387ACB" w:rsidRDefault="00000000">
            <w:pPr>
              <w:wordWrap w:val="0"/>
              <w:snapToGrid w:val="0"/>
              <w:spacing w:line="260" w:lineRule="atLeast"/>
              <w:rPr>
                <w:rFonts w:hint="eastAsia"/>
                <w:sz w:val="18"/>
                <w:szCs w:val="18"/>
              </w:rPr>
            </w:pPr>
            <w:r>
              <w:rPr>
                <w:rFonts w:hint="eastAsia"/>
                <w:sz w:val="18"/>
                <w:szCs w:val="18"/>
              </w:rPr>
              <w:t>进度信息正确输出</w:t>
            </w:r>
          </w:p>
        </w:tc>
        <w:tc>
          <w:tcPr>
            <w:tcW w:w="1122" w:type="dxa"/>
            <w:vAlign w:val="center"/>
          </w:tcPr>
          <w:p w14:paraId="60455A94"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95" w14:textId="77777777" w:rsidR="00387ACB" w:rsidRDefault="00000000">
            <w:pPr>
              <w:wordWrap w:val="0"/>
              <w:jc w:val="center"/>
              <w:rPr>
                <w:rFonts w:hint="eastAsia"/>
                <w:sz w:val="18"/>
                <w:szCs w:val="18"/>
              </w:rPr>
            </w:pPr>
            <w:r>
              <w:rPr>
                <w:rFonts w:hint="eastAsia"/>
                <w:sz w:val="18"/>
                <w:szCs w:val="18"/>
              </w:rPr>
              <w:t>可观测性</w:t>
            </w:r>
          </w:p>
        </w:tc>
      </w:tr>
      <w:tr w:rsidR="00387ACB" w14:paraId="60455A9F" w14:textId="77777777">
        <w:trPr>
          <w:cantSplit/>
          <w:trHeight w:val="2026"/>
          <w:jc w:val="center"/>
        </w:trPr>
        <w:tc>
          <w:tcPr>
            <w:tcW w:w="691" w:type="dxa"/>
            <w:vAlign w:val="center"/>
          </w:tcPr>
          <w:p w14:paraId="60455A97" w14:textId="77777777" w:rsidR="00387ACB" w:rsidRDefault="00000000">
            <w:pPr>
              <w:pStyle w:val="aff"/>
              <w:wordWrap w:val="0"/>
              <w:jc w:val="center"/>
              <w:rPr>
                <w:rFonts w:hint="eastAsia"/>
                <w:sz w:val="18"/>
                <w:szCs w:val="18"/>
              </w:rPr>
            </w:pPr>
            <w:r>
              <w:rPr>
                <w:rFonts w:hint="eastAsia"/>
                <w:sz w:val="18"/>
                <w:szCs w:val="18"/>
              </w:rPr>
              <w:t>步骤8</w:t>
            </w:r>
          </w:p>
        </w:tc>
        <w:tc>
          <w:tcPr>
            <w:tcW w:w="1452" w:type="dxa"/>
            <w:vAlign w:val="center"/>
          </w:tcPr>
          <w:p w14:paraId="60455A98" w14:textId="77777777" w:rsidR="00387ACB" w:rsidRDefault="00000000">
            <w:pPr>
              <w:wordWrap w:val="0"/>
              <w:rPr>
                <w:rFonts w:hint="eastAsia"/>
                <w:sz w:val="18"/>
                <w:szCs w:val="18"/>
              </w:rPr>
            </w:pPr>
            <w:r>
              <w:rPr>
                <w:rFonts w:hint="eastAsia"/>
                <w:sz w:val="18"/>
                <w:szCs w:val="18"/>
              </w:rPr>
              <w:t>测试数据已收集</w:t>
            </w:r>
          </w:p>
        </w:tc>
        <w:tc>
          <w:tcPr>
            <w:tcW w:w="948" w:type="dxa"/>
            <w:vAlign w:val="center"/>
          </w:tcPr>
          <w:p w14:paraId="60455A99" w14:textId="77777777" w:rsidR="00387ACB" w:rsidRDefault="00000000">
            <w:pPr>
              <w:wordWrap w:val="0"/>
              <w:rPr>
                <w:rFonts w:hint="eastAsia"/>
                <w:sz w:val="18"/>
                <w:szCs w:val="18"/>
              </w:rPr>
            </w:pPr>
            <w:r>
              <w:rPr>
                <w:rFonts w:hint="eastAsia"/>
                <w:sz w:val="18"/>
                <w:szCs w:val="18"/>
              </w:rPr>
              <w:t>统计平均切换时间、最小切换时间、最大切换时间</w:t>
            </w:r>
          </w:p>
        </w:tc>
        <w:tc>
          <w:tcPr>
            <w:tcW w:w="1714" w:type="dxa"/>
            <w:vAlign w:val="center"/>
          </w:tcPr>
          <w:p w14:paraId="60455A9A" w14:textId="77777777" w:rsidR="00387ACB" w:rsidRDefault="00000000">
            <w:pPr>
              <w:wordWrap w:val="0"/>
              <w:autoSpaceDE w:val="0"/>
              <w:autoSpaceDN w:val="0"/>
              <w:adjustRightInd w:val="0"/>
              <w:rPr>
                <w:rFonts w:hint="eastAsia"/>
                <w:sz w:val="18"/>
                <w:szCs w:val="18"/>
              </w:rPr>
            </w:pPr>
            <w:r>
              <w:rPr>
                <w:rFonts w:hint="eastAsia"/>
                <w:sz w:val="18"/>
                <w:szCs w:val="18"/>
              </w:rPr>
              <w:t>统计平均切换时间、最小切换时间、最大切换时间</w:t>
            </w:r>
          </w:p>
        </w:tc>
        <w:tc>
          <w:tcPr>
            <w:tcW w:w="2138" w:type="dxa"/>
            <w:vAlign w:val="center"/>
          </w:tcPr>
          <w:p w14:paraId="60455A9B" w14:textId="77777777" w:rsidR="00387ACB" w:rsidRDefault="00000000">
            <w:pPr>
              <w:wordWrap w:val="0"/>
              <w:snapToGrid w:val="0"/>
              <w:spacing w:line="260" w:lineRule="atLeast"/>
              <w:rPr>
                <w:rFonts w:hint="eastAsia"/>
                <w:sz w:val="18"/>
                <w:szCs w:val="18"/>
              </w:rPr>
            </w:pPr>
            <w:r>
              <w:rPr>
                <w:rFonts w:hint="eastAsia"/>
                <w:sz w:val="18"/>
                <w:szCs w:val="18"/>
              </w:rPr>
              <w:t>平均切换时间≤100us</w:t>
            </w:r>
            <w:r>
              <w:rPr>
                <w:rFonts w:hint="eastAsia"/>
                <w:sz w:val="18"/>
                <w:szCs w:val="18"/>
              </w:rPr>
              <w:br/>
              <w:t>最小切换时间≤50us</w:t>
            </w:r>
          </w:p>
          <w:p w14:paraId="60455A9C" w14:textId="77777777" w:rsidR="00387ACB" w:rsidRDefault="00000000">
            <w:pPr>
              <w:wordWrap w:val="0"/>
              <w:snapToGrid w:val="0"/>
              <w:spacing w:line="260" w:lineRule="atLeast"/>
              <w:rPr>
                <w:rFonts w:hint="eastAsia"/>
                <w:sz w:val="18"/>
                <w:szCs w:val="18"/>
              </w:rPr>
            </w:pPr>
            <w:r>
              <w:rPr>
                <w:rFonts w:hint="eastAsia"/>
                <w:sz w:val="18"/>
                <w:szCs w:val="18"/>
              </w:rPr>
              <w:t>最大切换时间≤200us</w:t>
            </w:r>
          </w:p>
        </w:tc>
        <w:tc>
          <w:tcPr>
            <w:tcW w:w="1122" w:type="dxa"/>
            <w:vAlign w:val="center"/>
          </w:tcPr>
          <w:p w14:paraId="60455A9D"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9E" w14:textId="77777777" w:rsidR="00387ACB" w:rsidRDefault="00000000">
            <w:pPr>
              <w:wordWrap w:val="0"/>
              <w:jc w:val="center"/>
              <w:rPr>
                <w:rFonts w:hint="eastAsia"/>
                <w:sz w:val="18"/>
                <w:szCs w:val="18"/>
              </w:rPr>
            </w:pPr>
            <w:r>
              <w:rPr>
                <w:rFonts w:hint="eastAsia"/>
                <w:sz w:val="18"/>
                <w:szCs w:val="18"/>
              </w:rPr>
              <w:t>性能指标验证</w:t>
            </w:r>
          </w:p>
        </w:tc>
      </w:tr>
      <w:tr w:rsidR="00387ACB" w14:paraId="60455AA7" w14:textId="77777777">
        <w:trPr>
          <w:cantSplit/>
          <w:trHeight w:val="2026"/>
          <w:jc w:val="center"/>
        </w:trPr>
        <w:tc>
          <w:tcPr>
            <w:tcW w:w="691" w:type="dxa"/>
            <w:vAlign w:val="center"/>
          </w:tcPr>
          <w:p w14:paraId="60455AA0" w14:textId="77777777" w:rsidR="00387ACB" w:rsidRDefault="00000000">
            <w:pPr>
              <w:pStyle w:val="aff"/>
              <w:wordWrap w:val="0"/>
              <w:jc w:val="center"/>
              <w:rPr>
                <w:rFonts w:hint="eastAsia"/>
                <w:sz w:val="18"/>
                <w:szCs w:val="18"/>
              </w:rPr>
            </w:pPr>
            <w:r>
              <w:rPr>
                <w:rFonts w:hint="eastAsia"/>
                <w:sz w:val="18"/>
                <w:szCs w:val="18"/>
              </w:rPr>
              <w:t>步骤9</w:t>
            </w:r>
          </w:p>
        </w:tc>
        <w:tc>
          <w:tcPr>
            <w:tcW w:w="1452" w:type="dxa"/>
            <w:vAlign w:val="center"/>
          </w:tcPr>
          <w:p w14:paraId="60455AA1" w14:textId="77777777" w:rsidR="00387ACB" w:rsidRDefault="00000000">
            <w:pPr>
              <w:wordWrap w:val="0"/>
              <w:rPr>
                <w:rFonts w:hint="eastAsia"/>
                <w:sz w:val="18"/>
                <w:szCs w:val="18"/>
              </w:rPr>
            </w:pPr>
            <w:r>
              <w:rPr>
                <w:rFonts w:hint="eastAsia"/>
                <w:sz w:val="18"/>
                <w:szCs w:val="18"/>
              </w:rPr>
              <w:t>测试完成</w:t>
            </w:r>
          </w:p>
        </w:tc>
        <w:tc>
          <w:tcPr>
            <w:tcW w:w="948" w:type="dxa"/>
            <w:vAlign w:val="center"/>
          </w:tcPr>
          <w:p w14:paraId="60455AA2" w14:textId="77777777" w:rsidR="00387ACB" w:rsidRDefault="00000000">
            <w:pPr>
              <w:wordWrap w:val="0"/>
              <w:rPr>
                <w:rFonts w:hint="eastAsia"/>
                <w:sz w:val="18"/>
                <w:szCs w:val="18"/>
              </w:rPr>
            </w:pPr>
            <w:r>
              <w:rPr>
                <w:rFonts w:hint="eastAsia"/>
                <w:sz w:val="18"/>
                <w:szCs w:val="18"/>
              </w:rPr>
              <w:t>无</w:t>
            </w:r>
          </w:p>
        </w:tc>
        <w:tc>
          <w:tcPr>
            <w:tcW w:w="1714" w:type="dxa"/>
            <w:vAlign w:val="center"/>
          </w:tcPr>
          <w:p w14:paraId="60455AA3" w14:textId="77777777" w:rsidR="00387ACB" w:rsidRDefault="00000000">
            <w:pPr>
              <w:wordWrap w:val="0"/>
              <w:autoSpaceDE w:val="0"/>
              <w:autoSpaceDN w:val="0"/>
              <w:adjustRightInd w:val="0"/>
              <w:rPr>
                <w:rFonts w:hint="eastAsia"/>
                <w:sz w:val="18"/>
                <w:szCs w:val="18"/>
              </w:rPr>
            </w:pPr>
            <w:r>
              <w:rPr>
                <w:rFonts w:hint="eastAsia"/>
                <w:sz w:val="18"/>
                <w:szCs w:val="18"/>
              </w:rPr>
              <w:t>输出统计结果，任务A和任务B自动挂起</w:t>
            </w:r>
          </w:p>
        </w:tc>
        <w:tc>
          <w:tcPr>
            <w:tcW w:w="2138" w:type="dxa"/>
            <w:vAlign w:val="center"/>
          </w:tcPr>
          <w:p w14:paraId="60455AA4" w14:textId="77777777" w:rsidR="00387ACB" w:rsidRDefault="00000000">
            <w:pPr>
              <w:wordWrap w:val="0"/>
              <w:snapToGrid w:val="0"/>
              <w:spacing w:line="260" w:lineRule="atLeast"/>
              <w:rPr>
                <w:rFonts w:hint="eastAsia"/>
                <w:sz w:val="18"/>
                <w:szCs w:val="18"/>
              </w:rPr>
            </w:pPr>
            <w:r>
              <w:rPr>
                <w:rFonts w:hint="eastAsia"/>
                <w:sz w:val="18"/>
                <w:szCs w:val="18"/>
              </w:rPr>
              <w:t>结果正确输出，任务正常挂起</w:t>
            </w:r>
          </w:p>
        </w:tc>
        <w:tc>
          <w:tcPr>
            <w:tcW w:w="1122" w:type="dxa"/>
            <w:vAlign w:val="center"/>
          </w:tcPr>
          <w:p w14:paraId="60455AA5" w14:textId="77777777" w:rsidR="00387ACB" w:rsidRDefault="00000000">
            <w:pPr>
              <w:pStyle w:val="aff"/>
              <w:wordWrap w:val="0"/>
              <w:spacing w:before="0" w:after="0"/>
              <w:rPr>
                <w:rFonts w:hint="eastAsia"/>
                <w:sz w:val="18"/>
                <w:szCs w:val="18"/>
              </w:rPr>
            </w:pPr>
            <w:r>
              <w:rPr>
                <w:rFonts w:hint="eastAsia"/>
                <w:sz w:val="18"/>
                <w:szCs w:val="18"/>
              </w:rPr>
              <w:t>与预期结果一致</w:t>
            </w:r>
          </w:p>
        </w:tc>
        <w:tc>
          <w:tcPr>
            <w:tcW w:w="948" w:type="dxa"/>
            <w:vAlign w:val="center"/>
          </w:tcPr>
          <w:p w14:paraId="60455AA6" w14:textId="77777777" w:rsidR="00387ACB" w:rsidRDefault="00000000">
            <w:pPr>
              <w:wordWrap w:val="0"/>
              <w:jc w:val="center"/>
              <w:rPr>
                <w:rFonts w:hint="eastAsia"/>
                <w:sz w:val="18"/>
                <w:szCs w:val="18"/>
              </w:rPr>
            </w:pPr>
            <w:r>
              <w:rPr>
                <w:rFonts w:hint="eastAsia"/>
                <w:sz w:val="18"/>
                <w:szCs w:val="18"/>
              </w:rPr>
              <w:t>测试结束</w:t>
            </w:r>
          </w:p>
        </w:tc>
      </w:tr>
    </w:tbl>
    <w:p w14:paraId="60455AA8" w14:textId="77777777" w:rsidR="00387ACB" w:rsidRDefault="00387ACB">
      <w:pPr>
        <w:pStyle w:val="a5"/>
        <w:ind w:firstLineChars="0" w:firstLine="0"/>
        <w:rPr>
          <w:rFonts w:hint="eastAsia"/>
        </w:rPr>
      </w:pPr>
    </w:p>
    <w:p w14:paraId="60455AA9" w14:textId="77777777" w:rsidR="00387ACB" w:rsidRDefault="00000000">
      <w:pPr>
        <w:pStyle w:val="2"/>
        <w:numPr>
          <w:ilvl w:val="1"/>
          <w:numId w:val="27"/>
        </w:numPr>
        <w:adjustRightInd w:val="0"/>
        <w:snapToGrid w:val="0"/>
        <w:spacing w:beforeLines="50" w:before="156" w:afterLines="50" w:after="156" w:line="360" w:lineRule="auto"/>
        <w:rPr>
          <w:b w:val="0"/>
        </w:rPr>
      </w:pPr>
      <w:r>
        <w:rPr>
          <w:rFonts w:hint="eastAsia"/>
          <w:b w:val="0"/>
        </w:rPr>
        <w:t>综合隔离能力</w:t>
      </w:r>
    </w:p>
    <w:p w14:paraId="60455AAA" w14:textId="77777777" w:rsidR="00387ACB" w:rsidRDefault="00000000">
      <w:pPr>
        <w:pStyle w:val="30"/>
        <w:numPr>
          <w:ilvl w:val="2"/>
          <w:numId w:val="27"/>
        </w:numPr>
        <w:tabs>
          <w:tab w:val="clear" w:pos="1021"/>
          <w:tab w:val="left" w:pos="720"/>
          <w:tab w:val="left" w:pos="1006"/>
        </w:tabs>
        <w:adjustRightInd w:val="0"/>
        <w:snapToGrid w:val="0"/>
        <w:spacing w:before="0" w:after="0" w:line="360" w:lineRule="auto"/>
        <w:rPr>
          <w:b w:val="0"/>
        </w:rPr>
      </w:pPr>
      <w:r>
        <w:rPr>
          <w:rFonts w:hint="eastAsia"/>
          <w:b w:val="0"/>
        </w:rPr>
        <w:t>测试原理</w:t>
      </w:r>
    </w:p>
    <w:p w14:paraId="60455AAB" w14:textId="77777777" w:rsidR="00387ACB" w:rsidRDefault="00000000">
      <w:pPr>
        <w:pStyle w:val="a5"/>
        <w:ind w:firstLine="480"/>
        <w:rPr>
          <w:rFonts w:hint="eastAsia"/>
        </w:rPr>
      </w:pPr>
      <w:r>
        <w:t>测试程序通过创建一个 RTEMS 统一容器，启用 PID、IPC、MNT、NET、UTS 命名空间以及 CPU、内存和 I/O 控制组资源限制，验证任务进入统一容器后是否正确切换到对应的命名空间和控制组环境。</w:t>
      </w:r>
    </w:p>
    <w:p w14:paraId="60455AAC" w14:textId="77777777" w:rsidR="00387ACB" w:rsidRDefault="00000000">
      <w:pPr>
        <w:pStyle w:val="a5"/>
        <w:ind w:firstLine="480"/>
        <w:rPr>
          <w:rFonts w:hint="eastAsia"/>
        </w:rPr>
      </w:pPr>
      <w:r>
        <w:t xml:space="preserve">测试开始后，Init 任务首先初始化 BSD 网络环境，获取系统根容器，并在根容器中设置主机名和创建 IPC 消息队列。随后调用 </w:t>
      </w:r>
      <w:proofErr w:type="spellStart"/>
      <w:r>
        <w:t>rtems_unified_container_config_initialize</w:t>
      </w:r>
      <w:proofErr w:type="spellEnd"/>
      <w:r>
        <w:t xml:space="preserve"> 初始化统一容器配置，设置 RTEMS_UNIFIED_CONTAINER_ALL 标志位，配置 UTS 名称、CPU 配额、内存限制、块 I/O 限制以及 I/O 读写速率限制。</w:t>
      </w:r>
    </w:p>
    <w:p w14:paraId="60455AAD" w14:textId="77777777" w:rsidR="00387ACB" w:rsidRDefault="00000000">
      <w:pPr>
        <w:pStyle w:val="a5"/>
        <w:ind w:firstLine="480"/>
        <w:rPr>
          <w:rFonts w:hint="eastAsia"/>
        </w:rPr>
      </w:pPr>
      <w:r>
        <w:t xml:space="preserve">统一容器创建成功后，测试程序分别获取其 PID、IPC、MNT、NET、UTS 命名空间对象，以及核心 </w:t>
      </w:r>
      <w:proofErr w:type="spellStart"/>
      <w:r>
        <w:t>cgroup</w:t>
      </w:r>
      <w:proofErr w:type="spellEnd"/>
      <w:r>
        <w:t xml:space="preserve"> 和 I/O </w:t>
      </w:r>
      <w:proofErr w:type="spellStart"/>
      <w:r>
        <w:t>cgroup</w:t>
      </w:r>
      <w:proofErr w:type="spellEnd"/>
      <w:r>
        <w:t xml:space="preserve"> 对象，验证这些对象均不为空且与根容器对象不同。然后当前 Init 任务调用 </w:t>
      </w:r>
      <w:proofErr w:type="spellStart"/>
      <w:r>
        <w:t>rtems_unified_container_enter</w:t>
      </w:r>
      <w:proofErr w:type="spellEnd"/>
      <w:r>
        <w:t xml:space="preserve"> 进入该统一容器，并在容器内部执行 PID 信息检查、IPC 消息队列隔离检查、挂载命名空间检查、网络命名空间检查、UTS 主机名隔离检查、CPU 配额扣减检查、内存配额检查和 I/O 统计更新检查。</w:t>
      </w:r>
    </w:p>
    <w:p w14:paraId="60455AAE" w14:textId="77777777" w:rsidR="00387ACB" w:rsidRDefault="00000000">
      <w:pPr>
        <w:pStyle w:val="a5"/>
        <w:ind w:firstLine="480"/>
        <w:rPr>
          <w:rFonts w:hint="eastAsia"/>
        </w:rPr>
      </w:pPr>
      <w:r>
        <w:lastRenderedPageBreak/>
        <w:t>任务离开统一容器后，测试程序验证当前任务已恢复到根容器的各类命名空间环境，</w:t>
      </w:r>
      <w:proofErr w:type="spellStart"/>
      <w:r>
        <w:t>cgroup</w:t>
      </w:r>
      <w:proofErr w:type="spellEnd"/>
      <w:r>
        <w:t xml:space="preserve"> 绑定被清除，根容器主机名保持不变。最后删除根 IPC 消息队列和统一容器，并检查 PID、UTS、MNT、NET、IPC 容器对象以及 I/O </w:t>
      </w:r>
      <w:proofErr w:type="spellStart"/>
      <w:r>
        <w:t>cgroup</w:t>
      </w:r>
      <w:proofErr w:type="spellEnd"/>
      <w:r>
        <w:t xml:space="preserve">、核心 </w:t>
      </w:r>
      <w:proofErr w:type="spellStart"/>
      <w:r>
        <w:t>cgroup</w:t>
      </w:r>
      <w:proofErr w:type="spellEnd"/>
      <w:r>
        <w:t xml:space="preserve"> 均已正确释放或失效，从而验证统一容器创建、进入、运行、退出和删除的完整生命周期行为正确。</w:t>
      </w:r>
    </w:p>
    <w:p w14:paraId="60455AAF" w14:textId="77777777" w:rsidR="00387ACB" w:rsidRDefault="00000000">
      <w:pPr>
        <w:pStyle w:val="a5"/>
        <w:ind w:firstLine="480"/>
        <w:jc w:val="center"/>
        <w:rPr>
          <w:rFonts w:hint="eastAsia"/>
        </w:rPr>
      </w:pPr>
      <w:r>
        <w:rPr>
          <w:noProof/>
        </w:rPr>
        <w:drawing>
          <wp:inline distT="0" distB="0" distL="0" distR="0" wp14:anchorId="60455DB7" wp14:editId="60455DB8">
            <wp:extent cx="4832350" cy="2716530"/>
            <wp:effectExtent l="0" t="0" r="0" b="1270"/>
            <wp:docPr id="43082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2324" name="图片 1"/>
                    <pic:cNvPicPr>
                      <a:picLocks noChangeAspect="1"/>
                    </pic:cNvPicPr>
                  </pic:nvPicPr>
                  <pic:blipFill>
                    <a:blip r:embed="rId21"/>
                    <a:stretch>
                      <a:fillRect/>
                    </a:stretch>
                  </pic:blipFill>
                  <pic:spPr>
                    <a:xfrm>
                      <a:off x="0" y="0"/>
                      <a:ext cx="4841166" cy="2721565"/>
                    </a:xfrm>
                    <a:prstGeom prst="rect">
                      <a:avLst/>
                    </a:prstGeom>
                  </pic:spPr>
                </pic:pic>
              </a:graphicData>
            </a:graphic>
          </wp:inline>
        </w:drawing>
      </w:r>
    </w:p>
    <w:p w14:paraId="60455AB0" w14:textId="77777777" w:rsidR="00387ACB" w:rsidRDefault="00000000">
      <w:pPr>
        <w:pStyle w:val="a5"/>
        <w:adjustRightInd w:val="0"/>
        <w:snapToGrid w:val="0"/>
        <w:spacing w:line="360" w:lineRule="auto"/>
        <w:ind w:firstLineChars="0" w:firstLine="0"/>
        <w:jc w:val="center"/>
        <w:rPr>
          <w:rFonts w:ascii="黑体" w:eastAsia="黑体" w:hAnsi="黑体" w:hint="eastAsia"/>
          <w:sz w:val="21"/>
          <w:szCs w:val="21"/>
        </w:rPr>
      </w:pPr>
      <w:r>
        <w:rPr>
          <w:rFonts w:ascii="黑体" w:eastAsia="黑体" w:hAnsi="黑体" w:hint="eastAsia"/>
          <w:sz w:val="21"/>
          <w:szCs w:val="21"/>
        </w:rPr>
        <w:t>图5-6-1 容器功能综合测试原理图</w:t>
      </w:r>
    </w:p>
    <w:p w14:paraId="60455AB1" w14:textId="77777777" w:rsidR="00387ACB" w:rsidRDefault="00387ACB">
      <w:pPr>
        <w:pStyle w:val="a5"/>
        <w:ind w:firstLine="480"/>
        <w:jc w:val="center"/>
        <w:rPr>
          <w:rFonts w:hint="eastAsia"/>
        </w:rPr>
      </w:pPr>
    </w:p>
    <w:p w14:paraId="60455AB2" w14:textId="77777777" w:rsidR="00387ACB" w:rsidRDefault="00387ACB">
      <w:pPr>
        <w:pStyle w:val="a5"/>
        <w:ind w:firstLine="480"/>
        <w:rPr>
          <w:rFonts w:hint="eastAsia"/>
        </w:rPr>
      </w:pPr>
    </w:p>
    <w:p w14:paraId="60455AB3" w14:textId="77777777" w:rsidR="00387ACB" w:rsidRDefault="00000000">
      <w:pPr>
        <w:pStyle w:val="30"/>
        <w:numPr>
          <w:ilvl w:val="2"/>
          <w:numId w:val="27"/>
        </w:numPr>
        <w:tabs>
          <w:tab w:val="clear" w:pos="1021"/>
          <w:tab w:val="left" w:pos="720"/>
          <w:tab w:val="left" w:pos="1006"/>
        </w:tabs>
        <w:adjustRightInd w:val="0"/>
        <w:snapToGrid w:val="0"/>
        <w:spacing w:before="0" w:after="0" w:line="360" w:lineRule="auto"/>
        <w:rPr>
          <w:b w:val="0"/>
        </w:rPr>
      </w:pPr>
      <w:r>
        <w:rPr>
          <w:rFonts w:hint="eastAsia"/>
          <w:b w:val="0"/>
        </w:rPr>
        <w:t>测试用例</w:t>
      </w:r>
    </w:p>
    <w:tbl>
      <w:tblPr>
        <w:tblpPr w:leftFromText="180" w:rightFromText="180" w:vertAnchor="text" w:horzAnchor="page" w:tblpX="1370" w:tblpY="378"/>
        <w:tblOverlap w:val="never"/>
        <w:tblW w:w="901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737"/>
        <w:gridCol w:w="1645"/>
        <w:gridCol w:w="1048"/>
        <w:gridCol w:w="1560"/>
        <w:gridCol w:w="1503"/>
        <w:gridCol w:w="1615"/>
        <w:gridCol w:w="905"/>
      </w:tblGrid>
      <w:tr w:rsidR="00387ACB" w14:paraId="60455AB6" w14:textId="77777777">
        <w:tc>
          <w:tcPr>
            <w:tcW w:w="2382" w:type="dxa"/>
            <w:gridSpan w:val="2"/>
            <w:tcBorders>
              <w:bottom w:val="single" w:sz="6" w:space="0" w:color="auto"/>
            </w:tcBorders>
          </w:tcPr>
          <w:p w14:paraId="60455AB4" w14:textId="77777777" w:rsidR="00387ACB" w:rsidRDefault="00000000">
            <w:pPr>
              <w:pStyle w:val="aff"/>
              <w:wordWrap w:val="0"/>
              <w:jc w:val="center"/>
              <w:rPr>
                <w:rFonts w:hint="eastAsia"/>
                <w:sz w:val="18"/>
                <w:szCs w:val="18"/>
              </w:rPr>
            </w:pPr>
            <w:r>
              <w:rPr>
                <w:rFonts w:hint="eastAsia"/>
                <w:sz w:val="18"/>
                <w:szCs w:val="18"/>
              </w:rPr>
              <w:t>用例名称/标识</w:t>
            </w:r>
          </w:p>
        </w:tc>
        <w:tc>
          <w:tcPr>
            <w:tcW w:w="6631" w:type="dxa"/>
            <w:gridSpan w:val="5"/>
            <w:tcBorders>
              <w:bottom w:val="single" w:sz="6" w:space="0" w:color="000000"/>
            </w:tcBorders>
            <w:vAlign w:val="center"/>
          </w:tcPr>
          <w:p w14:paraId="60455AB5" w14:textId="77777777" w:rsidR="00387ACB" w:rsidRDefault="00000000">
            <w:pPr>
              <w:pStyle w:val="aff"/>
              <w:wordWrap w:val="0"/>
              <w:rPr>
                <w:rFonts w:hint="eastAsia"/>
                <w:sz w:val="18"/>
                <w:szCs w:val="18"/>
              </w:rPr>
            </w:pPr>
            <w:r>
              <w:rPr>
                <w:sz w:val="18"/>
                <w:szCs w:val="18"/>
              </w:rPr>
              <w:t>统一容器创建、进入、退出与删除功能测试</w:t>
            </w:r>
          </w:p>
        </w:tc>
      </w:tr>
      <w:tr w:rsidR="00387ACB" w14:paraId="60455ABE" w14:textId="77777777">
        <w:tc>
          <w:tcPr>
            <w:tcW w:w="2382" w:type="dxa"/>
            <w:gridSpan w:val="2"/>
            <w:tcBorders>
              <w:top w:val="single" w:sz="6" w:space="0" w:color="auto"/>
              <w:bottom w:val="single" w:sz="6" w:space="0" w:color="auto"/>
            </w:tcBorders>
            <w:vAlign w:val="center"/>
          </w:tcPr>
          <w:p w14:paraId="60455AB7" w14:textId="77777777" w:rsidR="00387ACB" w:rsidRDefault="00000000">
            <w:pPr>
              <w:pStyle w:val="aff"/>
              <w:wordWrap w:val="0"/>
              <w:jc w:val="center"/>
              <w:rPr>
                <w:rFonts w:hint="eastAsia"/>
                <w:sz w:val="18"/>
                <w:szCs w:val="18"/>
              </w:rPr>
            </w:pPr>
            <w:r>
              <w:rPr>
                <w:rFonts w:hint="eastAsia"/>
                <w:sz w:val="18"/>
                <w:szCs w:val="18"/>
              </w:rPr>
              <w:t>用例说明</w:t>
            </w:r>
          </w:p>
        </w:tc>
        <w:tc>
          <w:tcPr>
            <w:tcW w:w="6631" w:type="dxa"/>
            <w:gridSpan w:val="5"/>
            <w:tcBorders>
              <w:top w:val="single" w:sz="6" w:space="0" w:color="000000"/>
              <w:bottom w:val="single" w:sz="6" w:space="0" w:color="auto"/>
            </w:tcBorders>
          </w:tcPr>
          <w:p w14:paraId="60455AB8" w14:textId="77777777" w:rsidR="00387ACB" w:rsidRDefault="00000000">
            <w:pPr>
              <w:pStyle w:val="aff"/>
              <w:wordWrap w:val="0"/>
              <w:rPr>
                <w:rFonts w:hint="eastAsia"/>
                <w:sz w:val="18"/>
                <w:szCs w:val="18"/>
              </w:rPr>
            </w:pPr>
            <w:r>
              <w:rPr>
                <w:sz w:val="18"/>
                <w:szCs w:val="18"/>
              </w:rPr>
              <w:t>1、验证 RTEMS 系统中统一容器的创建功能是否正确。</w:t>
            </w:r>
          </w:p>
          <w:p w14:paraId="60455AB9" w14:textId="77777777" w:rsidR="00387ACB" w:rsidRDefault="00000000">
            <w:pPr>
              <w:pStyle w:val="aff"/>
              <w:wordWrap w:val="0"/>
              <w:rPr>
                <w:rFonts w:hint="eastAsia"/>
                <w:sz w:val="18"/>
                <w:szCs w:val="18"/>
              </w:rPr>
            </w:pPr>
            <w:r>
              <w:rPr>
                <w:sz w:val="18"/>
                <w:szCs w:val="18"/>
              </w:rPr>
              <w:t>2、验证 PID、IPC、MNT、NET、UTS 命名空间是否能够随统一容器正确创建并与根容器隔离。</w:t>
            </w:r>
          </w:p>
          <w:p w14:paraId="60455ABA" w14:textId="77777777" w:rsidR="00387ACB" w:rsidRDefault="00000000">
            <w:pPr>
              <w:pStyle w:val="aff"/>
              <w:wordWrap w:val="0"/>
              <w:rPr>
                <w:rFonts w:hint="eastAsia"/>
                <w:sz w:val="18"/>
                <w:szCs w:val="18"/>
              </w:rPr>
            </w:pPr>
            <w:r>
              <w:rPr>
                <w:sz w:val="18"/>
                <w:szCs w:val="18"/>
              </w:rPr>
              <w:t>3、验证任务进入统一容器后，其命名空间、</w:t>
            </w:r>
            <w:proofErr w:type="spellStart"/>
            <w:r>
              <w:rPr>
                <w:sz w:val="18"/>
                <w:szCs w:val="18"/>
              </w:rPr>
              <w:t>cgroup</w:t>
            </w:r>
            <w:proofErr w:type="spellEnd"/>
            <w:r>
              <w:rPr>
                <w:sz w:val="18"/>
                <w:szCs w:val="18"/>
              </w:rPr>
              <w:t xml:space="preserve"> 和 I/O </w:t>
            </w:r>
            <w:proofErr w:type="spellStart"/>
            <w:r>
              <w:rPr>
                <w:sz w:val="18"/>
                <w:szCs w:val="18"/>
              </w:rPr>
              <w:t>cgroup</w:t>
            </w:r>
            <w:proofErr w:type="spellEnd"/>
            <w:r>
              <w:rPr>
                <w:sz w:val="18"/>
                <w:szCs w:val="18"/>
              </w:rPr>
              <w:t xml:space="preserve"> 状态是否正确切换。</w:t>
            </w:r>
          </w:p>
          <w:p w14:paraId="60455ABB" w14:textId="77777777" w:rsidR="00387ACB" w:rsidRDefault="00000000">
            <w:pPr>
              <w:pStyle w:val="aff"/>
              <w:wordWrap w:val="0"/>
              <w:rPr>
                <w:rFonts w:hint="eastAsia"/>
                <w:sz w:val="18"/>
                <w:szCs w:val="18"/>
              </w:rPr>
            </w:pPr>
            <w:r>
              <w:rPr>
                <w:sz w:val="18"/>
                <w:szCs w:val="18"/>
              </w:rPr>
              <w:t>4、验证 IPC、UTS、网络、挂载、CPU 配额、内存配额和 I/O 统计在容器内是否正常工作。</w:t>
            </w:r>
          </w:p>
          <w:p w14:paraId="60455ABC" w14:textId="77777777" w:rsidR="00387ACB" w:rsidRDefault="00000000">
            <w:pPr>
              <w:pStyle w:val="aff"/>
              <w:wordWrap w:val="0"/>
              <w:rPr>
                <w:rFonts w:hint="eastAsia"/>
                <w:sz w:val="18"/>
                <w:szCs w:val="18"/>
              </w:rPr>
            </w:pPr>
            <w:r>
              <w:rPr>
                <w:sz w:val="18"/>
                <w:szCs w:val="18"/>
              </w:rPr>
              <w:t>5、验证任务离开统一容器后是否恢复到根容器环境。</w:t>
            </w:r>
          </w:p>
          <w:p w14:paraId="60455ABD" w14:textId="77777777" w:rsidR="00387ACB" w:rsidRDefault="00000000">
            <w:pPr>
              <w:pStyle w:val="aff"/>
              <w:wordWrap w:val="0"/>
              <w:rPr>
                <w:rFonts w:hint="eastAsia"/>
                <w:sz w:val="18"/>
                <w:szCs w:val="18"/>
              </w:rPr>
            </w:pPr>
            <w:r>
              <w:rPr>
                <w:sz w:val="18"/>
                <w:szCs w:val="18"/>
              </w:rPr>
              <w:t>6、验证统一容器删除后，相关命名空间和控制组资源是否被正确释放。</w:t>
            </w:r>
          </w:p>
        </w:tc>
      </w:tr>
      <w:tr w:rsidR="00387ACB" w14:paraId="60455AC2" w14:textId="77777777">
        <w:tc>
          <w:tcPr>
            <w:tcW w:w="2382" w:type="dxa"/>
            <w:gridSpan w:val="2"/>
            <w:tcBorders>
              <w:top w:val="single" w:sz="6" w:space="0" w:color="auto"/>
              <w:bottom w:val="single" w:sz="12" w:space="0" w:color="auto"/>
            </w:tcBorders>
            <w:vAlign w:val="center"/>
          </w:tcPr>
          <w:p w14:paraId="60455ABF" w14:textId="77777777" w:rsidR="00387ACB" w:rsidRDefault="00000000">
            <w:pPr>
              <w:pStyle w:val="aff"/>
              <w:wordWrap w:val="0"/>
              <w:jc w:val="center"/>
              <w:rPr>
                <w:rFonts w:hint="eastAsia"/>
                <w:sz w:val="18"/>
                <w:szCs w:val="18"/>
              </w:rPr>
            </w:pPr>
            <w:r>
              <w:rPr>
                <w:rFonts w:hint="eastAsia"/>
                <w:sz w:val="18"/>
                <w:szCs w:val="18"/>
              </w:rPr>
              <w:t>对应指标</w:t>
            </w:r>
          </w:p>
        </w:tc>
        <w:tc>
          <w:tcPr>
            <w:tcW w:w="6631" w:type="dxa"/>
            <w:gridSpan w:val="5"/>
            <w:tcBorders>
              <w:top w:val="single" w:sz="6" w:space="0" w:color="auto"/>
              <w:bottom w:val="single" w:sz="12" w:space="0" w:color="auto"/>
            </w:tcBorders>
          </w:tcPr>
          <w:p w14:paraId="60455AC0" w14:textId="77777777" w:rsidR="00387ACB" w:rsidRDefault="00000000">
            <w:pPr>
              <w:pStyle w:val="aff"/>
              <w:wordWrap w:val="0"/>
              <w:rPr>
                <w:rFonts w:hint="eastAsia"/>
                <w:sz w:val="18"/>
                <w:szCs w:val="18"/>
              </w:rPr>
            </w:pPr>
            <w:r>
              <w:rPr>
                <w:rFonts w:hint="eastAsia"/>
                <w:sz w:val="18"/>
                <w:szCs w:val="18"/>
              </w:rPr>
              <w:t>技术指标13：容器间切换时间</w:t>
            </w:r>
          </w:p>
          <w:p w14:paraId="60455AC1" w14:textId="77777777" w:rsidR="00387ACB" w:rsidRDefault="00000000">
            <w:pPr>
              <w:pStyle w:val="aff"/>
              <w:wordWrap w:val="0"/>
              <w:rPr>
                <w:rFonts w:hint="eastAsia"/>
                <w:sz w:val="18"/>
                <w:szCs w:val="18"/>
              </w:rPr>
            </w:pPr>
            <w:r>
              <w:rPr>
                <w:rFonts w:hint="eastAsia"/>
                <w:sz w:val="18"/>
                <w:szCs w:val="18"/>
              </w:rPr>
              <w:t>关键技术2：μs级容器间切换的实时性技术</w:t>
            </w:r>
          </w:p>
        </w:tc>
      </w:tr>
      <w:tr w:rsidR="00387ACB" w14:paraId="60455ACA" w14:textId="77777777">
        <w:tc>
          <w:tcPr>
            <w:tcW w:w="737" w:type="dxa"/>
            <w:tcBorders>
              <w:top w:val="single" w:sz="12" w:space="0" w:color="auto"/>
            </w:tcBorders>
            <w:vAlign w:val="center"/>
          </w:tcPr>
          <w:p w14:paraId="60455AC3" w14:textId="77777777" w:rsidR="00387ACB" w:rsidRDefault="00000000">
            <w:pPr>
              <w:pStyle w:val="aff"/>
              <w:wordWrap w:val="0"/>
              <w:rPr>
                <w:rFonts w:hint="eastAsia"/>
                <w:sz w:val="18"/>
                <w:szCs w:val="18"/>
              </w:rPr>
            </w:pPr>
            <w:r>
              <w:rPr>
                <w:rFonts w:hint="eastAsia"/>
                <w:sz w:val="18"/>
                <w:szCs w:val="18"/>
              </w:rPr>
              <w:t>步骤</w:t>
            </w:r>
          </w:p>
        </w:tc>
        <w:tc>
          <w:tcPr>
            <w:tcW w:w="1645" w:type="dxa"/>
            <w:tcBorders>
              <w:top w:val="single" w:sz="12" w:space="0" w:color="auto"/>
            </w:tcBorders>
            <w:vAlign w:val="center"/>
          </w:tcPr>
          <w:p w14:paraId="60455AC4" w14:textId="77777777" w:rsidR="00387ACB" w:rsidRDefault="00000000">
            <w:pPr>
              <w:pStyle w:val="aff"/>
              <w:wordWrap w:val="0"/>
              <w:rPr>
                <w:rFonts w:hint="eastAsia"/>
                <w:sz w:val="18"/>
                <w:szCs w:val="18"/>
              </w:rPr>
            </w:pPr>
            <w:r>
              <w:rPr>
                <w:rFonts w:hint="eastAsia"/>
                <w:sz w:val="18"/>
                <w:szCs w:val="18"/>
              </w:rPr>
              <w:t>前提和约束</w:t>
            </w:r>
          </w:p>
        </w:tc>
        <w:tc>
          <w:tcPr>
            <w:tcW w:w="1048" w:type="dxa"/>
            <w:tcBorders>
              <w:top w:val="single" w:sz="12" w:space="0" w:color="auto"/>
            </w:tcBorders>
            <w:vAlign w:val="center"/>
          </w:tcPr>
          <w:p w14:paraId="60455AC5" w14:textId="77777777" w:rsidR="00387ACB" w:rsidRDefault="00000000">
            <w:pPr>
              <w:pStyle w:val="aff"/>
              <w:wordWrap w:val="0"/>
              <w:rPr>
                <w:rFonts w:hint="eastAsia"/>
                <w:sz w:val="18"/>
                <w:szCs w:val="18"/>
              </w:rPr>
            </w:pPr>
            <w:r>
              <w:rPr>
                <w:rFonts w:hint="eastAsia"/>
                <w:sz w:val="18"/>
                <w:szCs w:val="18"/>
              </w:rPr>
              <w:t>输入</w:t>
            </w:r>
          </w:p>
        </w:tc>
        <w:tc>
          <w:tcPr>
            <w:tcW w:w="1560" w:type="dxa"/>
            <w:tcBorders>
              <w:top w:val="single" w:sz="12" w:space="0" w:color="auto"/>
            </w:tcBorders>
            <w:vAlign w:val="center"/>
          </w:tcPr>
          <w:p w14:paraId="60455AC6" w14:textId="77777777" w:rsidR="00387ACB" w:rsidRDefault="00000000">
            <w:pPr>
              <w:pStyle w:val="aff"/>
              <w:wordWrap w:val="0"/>
              <w:rPr>
                <w:rFonts w:hint="eastAsia"/>
                <w:sz w:val="18"/>
                <w:szCs w:val="18"/>
              </w:rPr>
            </w:pPr>
            <w:r>
              <w:rPr>
                <w:rFonts w:hint="eastAsia"/>
                <w:sz w:val="18"/>
                <w:szCs w:val="18"/>
              </w:rPr>
              <w:t>目的和动作</w:t>
            </w:r>
          </w:p>
        </w:tc>
        <w:tc>
          <w:tcPr>
            <w:tcW w:w="1503" w:type="dxa"/>
            <w:tcBorders>
              <w:top w:val="single" w:sz="12" w:space="0" w:color="auto"/>
            </w:tcBorders>
            <w:vAlign w:val="center"/>
          </w:tcPr>
          <w:p w14:paraId="60455AC7" w14:textId="77777777" w:rsidR="00387ACB" w:rsidRDefault="00000000">
            <w:pPr>
              <w:pStyle w:val="aff"/>
              <w:wordWrap w:val="0"/>
              <w:rPr>
                <w:rFonts w:hint="eastAsia"/>
                <w:sz w:val="18"/>
                <w:szCs w:val="18"/>
              </w:rPr>
            </w:pPr>
            <w:r>
              <w:rPr>
                <w:rFonts w:hint="eastAsia"/>
                <w:sz w:val="18"/>
                <w:szCs w:val="18"/>
              </w:rPr>
              <w:t>预期结果</w:t>
            </w:r>
          </w:p>
        </w:tc>
        <w:tc>
          <w:tcPr>
            <w:tcW w:w="1615" w:type="dxa"/>
            <w:tcBorders>
              <w:top w:val="single" w:sz="12" w:space="0" w:color="auto"/>
            </w:tcBorders>
            <w:vAlign w:val="center"/>
          </w:tcPr>
          <w:p w14:paraId="60455AC8" w14:textId="77777777" w:rsidR="00387ACB" w:rsidRDefault="00000000">
            <w:pPr>
              <w:pStyle w:val="aff"/>
              <w:wordWrap w:val="0"/>
              <w:spacing w:before="0" w:after="0"/>
              <w:rPr>
                <w:rFonts w:hint="eastAsia"/>
                <w:snapToGrid w:val="0"/>
                <w:spacing w:val="-10"/>
                <w:sz w:val="18"/>
                <w:szCs w:val="18"/>
              </w:rPr>
            </w:pPr>
            <w:r>
              <w:rPr>
                <w:snapToGrid w:val="0"/>
                <w:spacing w:val="-10"/>
                <w:sz w:val="18"/>
                <w:szCs w:val="18"/>
              </w:rPr>
              <w:t>评估准则</w:t>
            </w:r>
          </w:p>
        </w:tc>
        <w:tc>
          <w:tcPr>
            <w:tcW w:w="905" w:type="dxa"/>
            <w:tcBorders>
              <w:top w:val="single" w:sz="12" w:space="0" w:color="auto"/>
            </w:tcBorders>
            <w:vAlign w:val="center"/>
          </w:tcPr>
          <w:p w14:paraId="60455AC9" w14:textId="77777777" w:rsidR="00387ACB" w:rsidRDefault="00000000">
            <w:pPr>
              <w:pStyle w:val="aff"/>
              <w:wordWrap w:val="0"/>
              <w:spacing w:before="0" w:after="0"/>
              <w:rPr>
                <w:rFonts w:hint="eastAsia"/>
                <w:snapToGrid w:val="0"/>
                <w:sz w:val="18"/>
                <w:szCs w:val="18"/>
              </w:rPr>
            </w:pPr>
            <w:r>
              <w:rPr>
                <w:snapToGrid w:val="0"/>
                <w:sz w:val="18"/>
                <w:szCs w:val="18"/>
              </w:rPr>
              <w:t>备注</w:t>
            </w:r>
          </w:p>
        </w:tc>
      </w:tr>
      <w:tr w:rsidR="00387ACB" w14:paraId="60455AD2" w14:textId="77777777">
        <w:trPr>
          <w:cantSplit/>
          <w:trHeight w:val="1530"/>
        </w:trPr>
        <w:tc>
          <w:tcPr>
            <w:tcW w:w="737" w:type="dxa"/>
            <w:tcBorders>
              <w:top w:val="single" w:sz="12" w:space="0" w:color="auto"/>
            </w:tcBorders>
            <w:vAlign w:val="center"/>
          </w:tcPr>
          <w:p w14:paraId="60455ACB" w14:textId="77777777" w:rsidR="00387ACB" w:rsidRDefault="00000000">
            <w:pPr>
              <w:pStyle w:val="aff"/>
              <w:wordWrap w:val="0"/>
              <w:jc w:val="center"/>
              <w:rPr>
                <w:rFonts w:hint="eastAsia"/>
                <w:sz w:val="18"/>
                <w:szCs w:val="18"/>
              </w:rPr>
            </w:pPr>
            <w:r>
              <w:rPr>
                <w:rFonts w:hint="eastAsia"/>
                <w:sz w:val="18"/>
                <w:szCs w:val="18"/>
              </w:rPr>
              <w:lastRenderedPageBreak/>
              <w:t>步骤 1</w:t>
            </w:r>
          </w:p>
        </w:tc>
        <w:tc>
          <w:tcPr>
            <w:tcW w:w="1645" w:type="dxa"/>
            <w:tcBorders>
              <w:top w:val="single" w:sz="12" w:space="0" w:color="auto"/>
            </w:tcBorders>
            <w:vAlign w:val="center"/>
          </w:tcPr>
          <w:p w14:paraId="60455ACC" w14:textId="77777777" w:rsidR="00387ACB" w:rsidRDefault="00000000">
            <w:pPr>
              <w:wordWrap w:val="0"/>
              <w:rPr>
                <w:rFonts w:hint="eastAsia"/>
                <w:sz w:val="18"/>
                <w:szCs w:val="18"/>
              </w:rPr>
            </w:pPr>
            <w:r>
              <w:rPr>
                <w:sz w:val="18"/>
                <w:szCs w:val="18"/>
              </w:rPr>
              <w:t>系统已启用 RTEMS 测试框架，已配置时钟驱动、控制台驱动、网络组件、</w:t>
            </w:r>
            <w:proofErr w:type="spellStart"/>
            <w:r>
              <w:rPr>
                <w:sz w:val="18"/>
                <w:szCs w:val="18"/>
              </w:rPr>
              <w:t>libblock</w:t>
            </w:r>
            <w:proofErr w:type="spellEnd"/>
            <w:r>
              <w:rPr>
                <w:sz w:val="18"/>
                <w:szCs w:val="18"/>
              </w:rPr>
              <w:t xml:space="preserve"> 和 </w:t>
            </w:r>
            <w:proofErr w:type="spellStart"/>
            <w:r>
              <w:rPr>
                <w:sz w:val="18"/>
                <w:szCs w:val="18"/>
              </w:rPr>
              <w:t>libnetworking</w:t>
            </w:r>
            <w:proofErr w:type="spellEnd"/>
          </w:p>
        </w:tc>
        <w:tc>
          <w:tcPr>
            <w:tcW w:w="1048" w:type="dxa"/>
            <w:tcBorders>
              <w:top w:val="single" w:sz="12" w:space="0" w:color="auto"/>
            </w:tcBorders>
            <w:vAlign w:val="center"/>
          </w:tcPr>
          <w:p w14:paraId="60455ACD" w14:textId="77777777" w:rsidR="00387ACB" w:rsidRDefault="00000000">
            <w:pPr>
              <w:wordWrap w:val="0"/>
              <w:snapToGrid w:val="0"/>
              <w:spacing w:line="240" w:lineRule="atLeast"/>
              <w:rPr>
                <w:rFonts w:hint="eastAsia"/>
                <w:sz w:val="18"/>
                <w:szCs w:val="18"/>
              </w:rPr>
            </w:pPr>
            <w:r>
              <w:rPr>
                <w:sz w:val="18"/>
                <w:szCs w:val="18"/>
              </w:rPr>
              <w:t>无</w:t>
            </w:r>
          </w:p>
        </w:tc>
        <w:tc>
          <w:tcPr>
            <w:tcW w:w="1560" w:type="dxa"/>
            <w:tcBorders>
              <w:top w:val="single" w:sz="12" w:space="0" w:color="auto"/>
            </w:tcBorders>
            <w:vAlign w:val="center"/>
          </w:tcPr>
          <w:p w14:paraId="60455ACE" w14:textId="77777777" w:rsidR="00387ACB" w:rsidRDefault="00000000">
            <w:pPr>
              <w:wordWrap w:val="0"/>
              <w:autoSpaceDE w:val="0"/>
              <w:autoSpaceDN w:val="0"/>
              <w:adjustRightInd w:val="0"/>
              <w:rPr>
                <w:rFonts w:hint="eastAsia"/>
                <w:sz w:val="18"/>
                <w:szCs w:val="18"/>
              </w:rPr>
            </w:pPr>
            <w:r>
              <w:rPr>
                <w:sz w:val="18"/>
                <w:szCs w:val="18"/>
              </w:rPr>
              <w:t>启动测试程序，执行 TEST_BEGIN()</w:t>
            </w:r>
          </w:p>
        </w:tc>
        <w:tc>
          <w:tcPr>
            <w:tcW w:w="1503" w:type="dxa"/>
            <w:tcBorders>
              <w:top w:val="single" w:sz="12" w:space="0" w:color="auto"/>
            </w:tcBorders>
            <w:vAlign w:val="center"/>
          </w:tcPr>
          <w:p w14:paraId="60455ACF" w14:textId="77777777" w:rsidR="00387ACB" w:rsidRDefault="00000000">
            <w:pPr>
              <w:wordWrap w:val="0"/>
              <w:rPr>
                <w:rFonts w:hint="eastAsia"/>
                <w:strike/>
                <w:color w:val="FF0000"/>
                <w:sz w:val="18"/>
                <w:szCs w:val="18"/>
              </w:rPr>
            </w:pPr>
            <w:r>
              <w:rPr>
                <w:sz w:val="18"/>
                <w:szCs w:val="18"/>
              </w:rPr>
              <w:t>测试程序正常启动</w:t>
            </w:r>
          </w:p>
        </w:tc>
        <w:tc>
          <w:tcPr>
            <w:tcW w:w="1615" w:type="dxa"/>
            <w:tcBorders>
              <w:top w:val="single" w:sz="12" w:space="0" w:color="auto"/>
            </w:tcBorders>
            <w:vAlign w:val="center"/>
          </w:tcPr>
          <w:p w14:paraId="60455AD0" w14:textId="77777777" w:rsidR="00387ACB" w:rsidRDefault="00000000">
            <w:pPr>
              <w:pStyle w:val="aff"/>
              <w:wordWrap w:val="0"/>
              <w:spacing w:before="0" w:after="0"/>
              <w:rPr>
                <w:rFonts w:hint="eastAsia"/>
                <w:snapToGrid w:val="0"/>
                <w:sz w:val="18"/>
                <w:szCs w:val="18"/>
              </w:rPr>
            </w:pPr>
            <w:r>
              <w:rPr>
                <w:sz w:val="18"/>
                <w:szCs w:val="18"/>
              </w:rPr>
              <w:t>与预期结果一致</w:t>
            </w:r>
          </w:p>
        </w:tc>
        <w:tc>
          <w:tcPr>
            <w:tcW w:w="905" w:type="dxa"/>
            <w:tcBorders>
              <w:top w:val="single" w:sz="12" w:space="0" w:color="auto"/>
            </w:tcBorders>
            <w:vAlign w:val="center"/>
          </w:tcPr>
          <w:p w14:paraId="60455AD1" w14:textId="77777777" w:rsidR="00387ACB" w:rsidRDefault="00000000">
            <w:pPr>
              <w:wordWrap w:val="0"/>
              <w:jc w:val="center"/>
              <w:rPr>
                <w:rFonts w:hint="eastAsia"/>
                <w:sz w:val="18"/>
                <w:szCs w:val="18"/>
              </w:rPr>
            </w:pPr>
            <w:r>
              <w:rPr>
                <w:sz w:val="18"/>
                <w:szCs w:val="18"/>
              </w:rPr>
              <w:t>测试初始化</w:t>
            </w:r>
          </w:p>
        </w:tc>
      </w:tr>
      <w:tr w:rsidR="00387ACB" w14:paraId="60455ADA" w14:textId="77777777">
        <w:trPr>
          <w:cantSplit/>
          <w:trHeight w:val="1443"/>
        </w:trPr>
        <w:tc>
          <w:tcPr>
            <w:tcW w:w="737" w:type="dxa"/>
            <w:tcBorders>
              <w:top w:val="single" w:sz="6" w:space="0" w:color="auto"/>
            </w:tcBorders>
            <w:vAlign w:val="center"/>
          </w:tcPr>
          <w:p w14:paraId="60455AD3" w14:textId="77777777" w:rsidR="00387ACB" w:rsidRDefault="00000000">
            <w:pPr>
              <w:pStyle w:val="aff"/>
              <w:wordWrap w:val="0"/>
              <w:jc w:val="center"/>
              <w:rPr>
                <w:rFonts w:hint="eastAsia"/>
                <w:sz w:val="18"/>
                <w:szCs w:val="18"/>
              </w:rPr>
            </w:pPr>
            <w:r>
              <w:rPr>
                <w:sz w:val="18"/>
                <w:szCs w:val="18"/>
              </w:rPr>
              <w:t xml:space="preserve">步骤 </w:t>
            </w:r>
            <w:r>
              <w:rPr>
                <w:rFonts w:hint="eastAsia"/>
                <w:sz w:val="18"/>
                <w:szCs w:val="18"/>
              </w:rPr>
              <w:t>2</w:t>
            </w:r>
          </w:p>
        </w:tc>
        <w:tc>
          <w:tcPr>
            <w:tcW w:w="1645" w:type="dxa"/>
            <w:tcBorders>
              <w:top w:val="single" w:sz="6" w:space="0" w:color="auto"/>
            </w:tcBorders>
            <w:vAlign w:val="center"/>
          </w:tcPr>
          <w:p w14:paraId="60455AD4" w14:textId="77777777" w:rsidR="00387ACB" w:rsidRDefault="00000000">
            <w:pPr>
              <w:wordWrap w:val="0"/>
              <w:rPr>
                <w:rFonts w:hint="eastAsia"/>
                <w:sz w:val="18"/>
                <w:szCs w:val="18"/>
              </w:rPr>
            </w:pPr>
            <w:r>
              <w:rPr>
                <w:sz w:val="18"/>
                <w:szCs w:val="18"/>
              </w:rPr>
              <w:t>系统支持 BSD 网络初始化</w:t>
            </w:r>
          </w:p>
        </w:tc>
        <w:tc>
          <w:tcPr>
            <w:tcW w:w="1048" w:type="dxa"/>
            <w:tcBorders>
              <w:top w:val="single" w:sz="6" w:space="0" w:color="auto"/>
            </w:tcBorders>
            <w:vAlign w:val="center"/>
          </w:tcPr>
          <w:p w14:paraId="60455AD5" w14:textId="77777777" w:rsidR="00387ACB" w:rsidRDefault="00000000">
            <w:pPr>
              <w:wordWrap w:val="0"/>
              <w:rPr>
                <w:rFonts w:hint="eastAsia"/>
                <w:sz w:val="18"/>
                <w:szCs w:val="18"/>
              </w:rPr>
            </w:pPr>
            <w:r>
              <w:rPr>
                <w:sz w:val="18"/>
                <w:szCs w:val="18"/>
              </w:rPr>
              <w:t>无</w:t>
            </w:r>
          </w:p>
        </w:tc>
        <w:tc>
          <w:tcPr>
            <w:tcW w:w="1560" w:type="dxa"/>
            <w:tcBorders>
              <w:top w:val="single" w:sz="6" w:space="0" w:color="auto"/>
            </w:tcBorders>
            <w:vAlign w:val="center"/>
          </w:tcPr>
          <w:p w14:paraId="60455AD6"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rtems_bsdnet_initialize_network</w:t>
            </w:r>
            <w:proofErr w:type="spellEnd"/>
            <w:r>
              <w:rPr>
                <w:sz w:val="18"/>
                <w:szCs w:val="18"/>
              </w:rPr>
              <w:t>() 初始化网络环境</w:t>
            </w:r>
          </w:p>
        </w:tc>
        <w:tc>
          <w:tcPr>
            <w:tcW w:w="1503" w:type="dxa"/>
            <w:tcBorders>
              <w:top w:val="single" w:sz="6" w:space="0" w:color="auto"/>
            </w:tcBorders>
            <w:vAlign w:val="center"/>
          </w:tcPr>
          <w:p w14:paraId="60455AD7" w14:textId="77777777" w:rsidR="00387ACB" w:rsidRDefault="00000000">
            <w:pPr>
              <w:wordWrap w:val="0"/>
              <w:rPr>
                <w:rFonts w:hint="eastAsia"/>
                <w:sz w:val="18"/>
                <w:szCs w:val="18"/>
              </w:rPr>
            </w:pPr>
            <w:r>
              <w:rPr>
                <w:sz w:val="18"/>
                <w:szCs w:val="18"/>
              </w:rPr>
              <w:t>网络初始化成功</w:t>
            </w:r>
          </w:p>
        </w:tc>
        <w:tc>
          <w:tcPr>
            <w:tcW w:w="1615" w:type="dxa"/>
            <w:tcBorders>
              <w:top w:val="single" w:sz="6" w:space="0" w:color="auto"/>
            </w:tcBorders>
            <w:vAlign w:val="center"/>
          </w:tcPr>
          <w:p w14:paraId="60455AD8" w14:textId="77777777" w:rsidR="00387ACB" w:rsidRDefault="00000000">
            <w:pPr>
              <w:pStyle w:val="aff"/>
              <w:wordWrap w:val="0"/>
              <w:spacing w:before="0" w:after="0"/>
              <w:rPr>
                <w:rFonts w:hint="eastAsia"/>
                <w:snapToGrid w:val="0"/>
                <w:spacing w:val="-10"/>
                <w:sz w:val="18"/>
                <w:szCs w:val="18"/>
              </w:rPr>
            </w:pPr>
            <w:r>
              <w:rPr>
                <w:sz w:val="18"/>
                <w:szCs w:val="18"/>
              </w:rPr>
              <w:t>与预期结果一致</w:t>
            </w:r>
          </w:p>
        </w:tc>
        <w:tc>
          <w:tcPr>
            <w:tcW w:w="905" w:type="dxa"/>
            <w:tcBorders>
              <w:top w:val="single" w:sz="6" w:space="0" w:color="auto"/>
            </w:tcBorders>
            <w:vAlign w:val="center"/>
          </w:tcPr>
          <w:p w14:paraId="60455AD9" w14:textId="77777777" w:rsidR="00387ACB" w:rsidRDefault="00000000">
            <w:pPr>
              <w:wordWrap w:val="0"/>
              <w:jc w:val="center"/>
              <w:rPr>
                <w:rFonts w:hint="eastAsia"/>
                <w:sz w:val="18"/>
                <w:szCs w:val="18"/>
              </w:rPr>
            </w:pPr>
            <w:r>
              <w:rPr>
                <w:sz w:val="18"/>
                <w:szCs w:val="18"/>
              </w:rPr>
              <w:t>为 NET 容器测试做准备</w:t>
            </w:r>
          </w:p>
        </w:tc>
      </w:tr>
      <w:tr w:rsidR="00387ACB" w14:paraId="60455AE2" w14:textId="77777777">
        <w:trPr>
          <w:cantSplit/>
          <w:trHeight w:val="2026"/>
        </w:trPr>
        <w:tc>
          <w:tcPr>
            <w:tcW w:w="737" w:type="dxa"/>
            <w:vAlign w:val="center"/>
          </w:tcPr>
          <w:p w14:paraId="60455ADB" w14:textId="77777777" w:rsidR="00387ACB" w:rsidRDefault="00000000">
            <w:pPr>
              <w:pStyle w:val="aff"/>
              <w:wordWrap w:val="0"/>
              <w:jc w:val="center"/>
              <w:rPr>
                <w:rFonts w:hint="eastAsia"/>
                <w:sz w:val="18"/>
                <w:szCs w:val="18"/>
              </w:rPr>
            </w:pPr>
            <w:r>
              <w:rPr>
                <w:sz w:val="18"/>
                <w:szCs w:val="18"/>
              </w:rPr>
              <w:t xml:space="preserve">步骤 </w:t>
            </w:r>
            <w:r>
              <w:rPr>
                <w:rFonts w:hint="eastAsia"/>
                <w:sz w:val="18"/>
                <w:szCs w:val="18"/>
              </w:rPr>
              <w:t>3</w:t>
            </w:r>
          </w:p>
        </w:tc>
        <w:tc>
          <w:tcPr>
            <w:tcW w:w="1645" w:type="dxa"/>
            <w:vAlign w:val="center"/>
          </w:tcPr>
          <w:p w14:paraId="60455ADC" w14:textId="77777777" w:rsidR="00387ACB" w:rsidRDefault="00000000">
            <w:pPr>
              <w:wordWrap w:val="0"/>
              <w:rPr>
                <w:rFonts w:hint="eastAsia"/>
                <w:sz w:val="18"/>
                <w:szCs w:val="18"/>
              </w:rPr>
            </w:pPr>
            <w:r>
              <w:rPr>
                <w:sz w:val="18"/>
                <w:szCs w:val="18"/>
              </w:rPr>
              <w:t>系统根容器已存在</w:t>
            </w:r>
          </w:p>
        </w:tc>
        <w:tc>
          <w:tcPr>
            <w:tcW w:w="1048" w:type="dxa"/>
            <w:vAlign w:val="center"/>
          </w:tcPr>
          <w:p w14:paraId="60455ADD" w14:textId="77777777" w:rsidR="00387ACB" w:rsidRDefault="00000000">
            <w:pPr>
              <w:wordWrap w:val="0"/>
              <w:rPr>
                <w:rFonts w:hint="eastAsia"/>
                <w:sz w:val="18"/>
                <w:szCs w:val="18"/>
              </w:rPr>
            </w:pPr>
            <w:r>
              <w:rPr>
                <w:sz w:val="18"/>
                <w:szCs w:val="18"/>
              </w:rPr>
              <w:t>无</w:t>
            </w:r>
          </w:p>
        </w:tc>
        <w:tc>
          <w:tcPr>
            <w:tcW w:w="1560" w:type="dxa"/>
            <w:vAlign w:val="center"/>
          </w:tcPr>
          <w:p w14:paraId="60455AD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rtems_container_get_root</w:t>
            </w:r>
            <w:proofErr w:type="spellEnd"/>
            <w:r>
              <w:rPr>
                <w:sz w:val="18"/>
                <w:szCs w:val="18"/>
              </w:rPr>
              <w:t>() 获取根容器</w:t>
            </w:r>
          </w:p>
        </w:tc>
        <w:tc>
          <w:tcPr>
            <w:tcW w:w="1503" w:type="dxa"/>
            <w:vAlign w:val="center"/>
          </w:tcPr>
          <w:p w14:paraId="60455ADF" w14:textId="77777777" w:rsidR="00387ACB" w:rsidRDefault="00000000">
            <w:pPr>
              <w:wordWrap w:val="0"/>
              <w:snapToGrid w:val="0"/>
              <w:spacing w:line="260" w:lineRule="atLeast"/>
              <w:rPr>
                <w:rFonts w:hint="eastAsia"/>
                <w:sz w:val="18"/>
                <w:szCs w:val="18"/>
              </w:rPr>
            </w:pPr>
            <w:r>
              <w:rPr>
                <w:rFonts w:hint="eastAsia"/>
                <w:sz w:val="18"/>
                <w:szCs w:val="18"/>
              </w:rPr>
              <w:t>成功获取</w:t>
            </w:r>
            <w:r>
              <w:rPr>
                <w:sz w:val="18"/>
                <w:szCs w:val="18"/>
              </w:rPr>
              <w:t>根容器指针</w:t>
            </w:r>
          </w:p>
        </w:tc>
        <w:tc>
          <w:tcPr>
            <w:tcW w:w="1615" w:type="dxa"/>
            <w:vAlign w:val="center"/>
          </w:tcPr>
          <w:p w14:paraId="60455AE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AE1" w14:textId="77777777" w:rsidR="00387ACB" w:rsidRDefault="00000000">
            <w:pPr>
              <w:wordWrap w:val="0"/>
              <w:jc w:val="center"/>
              <w:rPr>
                <w:rFonts w:hint="eastAsia"/>
                <w:sz w:val="18"/>
                <w:szCs w:val="18"/>
              </w:rPr>
            </w:pPr>
            <w:r>
              <w:rPr>
                <w:sz w:val="18"/>
                <w:szCs w:val="18"/>
              </w:rPr>
              <w:t>获取根容器对象</w:t>
            </w:r>
          </w:p>
        </w:tc>
      </w:tr>
      <w:tr w:rsidR="00387ACB" w14:paraId="60455AEA" w14:textId="77777777">
        <w:trPr>
          <w:cantSplit/>
          <w:trHeight w:val="2026"/>
        </w:trPr>
        <w:tc>
          <w:tcPr>
            <w:tcW w:w="737" w:type="dxa"/>
            <w:vAlign w:val="center"/>
          </w:tcPr>
          <w:p w14:paraId="60455AE3" w14:textId="77777777" w:rsidR="00387ACB" w:rsidRDefault="00000000">
            <w:pPr>
              <w:pStyle w:val="aff"/>
              <w:wordWrap w:val="0"/>
              <w:jc w:val="center"/>
              <w:rPr>
                <w:rFonts w:hint="eastAsia"/>
                <w:sz w:val="18"/>
                <w:szCs w:val="18"/>
              </w:rPr>
            </w:pPr>
            <w:r>
              <w:rPr>
                <w:rFonts w:hint="eastAsia"/>
                <w:sz w:val="18"/>
                <w:szCs w:val="18"/>
              </w:rPr>
              <w:t>步骤4</w:t>
            </w:r>
          </w:p>
        </w:tc>
        <w:tc>
          <w:tcPr>
            <w:tcW w:w="1645" w:type="dxa"/>
            <w:vAlign w:val="center"/>
          </w:tcPr>
          <w:p w14:paraId="60455AE4" w14:textId="77777777" w:rsidR="00387ACB" w:rsidRDefault="00000000">
            <w:pPr>
              <w:wordWrap w:val="0"/>
              <w:rPr>
                <w:rFonts w:hint="eastAsia"/>
                <w:sz w:val="18"/>
                <w:szCs w:val="18"/>
              </w:rPr>
            </w:pPr>
            <w:r>
              <w:rPr>
                <w:sz w:val="18"/>
                <w:szCs w:val="18"/>
              </w:rPr>
              <w:t>根容器已获取</w:t>
            </w:r>
          </w:p>
        </w:tc>
        <w:tc>
          <w:tcPr>
            <w:tcW w:w="1048" w:type="dxa"/>
            <w:vAlign w:val="center"/>
          </w:tcPr>
          <w:p w14:paraId="60455AE5" w14:textId="77777777" w:rsidR="00387ACB" w:rsidRDefault="00000000">
            <w:pPr>
              <w:wordWrap w:val="0"/>
              <w:rPr>
                <w:rFonts w:hint="eastAsia"/>
                <w:sz w:val="18"/>
                <w:szCs w:val="18"/>
              </w:rPr>
            </w:pPr>
            <w:r>
              <w:rPr>
                <w:sz w:val="18"/>
                <w:szCs w:val="18"/>
              </w:rPr>
              <w:t>无</w:t>
            </w:r>
          </w:p>
        </w:tc>
        <w:tc>
          <w:tcPr>
            <w:tcW w:w="1560" w:type="dxa"/>
            <w:vAlign w:val="center"/>
          </w:tcPr>
          <w:p w14:paraId="60455AE6" w14:textId="77777777" w:rsidR="00387ACB" w:rsidRDefault="00000000">
            <w:pPr>
              <w:wordWrap w:val="0"/>
              <w:autoSpaceDE w:val="0"/>
              <w:autoSpaceDN w:val="0"/>
              <w:adjustRightInd w:val="0"/>
              <w:rPr>
                <w:rFonts w:hint="eastAsia"/>
                <w:sz w:val="18"/>
                <w:szCs w:val="18"/>
              </w:rPr>
            </w:pPr>
            <w:r>
              <w:rPr>
                <w:sz w:val="18"/>
                <w:szCs w:val="18"/>
              </w:rPr>
              <w:t>检查根容器中的 PID、IPC、MNT、NET、UTS 容器对象</w:t>
            </w:r>
          </w:p>
        </w:tc>
        <w:tc>
          <w:tcPr>
            <w:tcW w:w="1503" w:type="dxa"/>
            <w:vAlign w:val="center"/>
          </w:tcPr>
          <w:p w14:paraId="60455AE7" w14:textId="77777777" w:rsidR="00387ACB" w:rsidRDefault="00000000">
            <w:pPr>
              <w:wordWrap w:val="0"/>
              <w:snapToGrid w:val="0"/>
              <w:spacing w:line="260" w:lineRule="atLeast"/>
              <w:rPr>
                <w:rFonts w:hint="eastAsia"/>
                <w:sz w:val="18"/>
                <w:szCs w:val="18"/>
              </w:rPr>
            </w:pPr>
            <w:proofErr w:type="spellStart"/>
            <w:r>
              <w:rPr>
                <w:sz w:val="18"/>
                <w:szCs w:val="18"/>
              </w:rPr>
              <w:t>pidContainer</w:t>
            </w:r>
            <w:proofErr w:type="spellEnd"/>
            <w:r>
              <w:rPr>
                <w:sz w:val="18"/>
                <w:szCs w:val="18"/>
              </w:rPr>
              <w:t>、</w:t>
            </w:r>
            <w:proofErr w:type="spellStart"/>
            <w:r>
              <w:rPr>
                <w:sz w:val="18"/>
                <w:szCs w:val="18"/>
              </w:rPr>
              <w:t>ipcContainer</w:t>
            </w:r>
            <w:proofErr w:type="spellEnd"/>
            <w:r>
              <w:rPr>
                <w:sz w:val="18"/>
                <w:szCs w:val="18"/>
              </w:rPr>
              <w:t>、</w:t>
            </w:r>
            <w:proofErr w:type="spellStart"/>
            <w:r>
              <w:rPr>
                <w:sz w:val="18"/>
                <w:szCs w:val="18"/>
              </w:rPr>
              <w:t>mntContainer</w:t>
            </w:r>
            <w:proofErr w:type="spellEnd"/>
            <w:r>
              <w:rPr>
                <w:sz w:val="18"/>
                <w:szCs w:val="18"/>
              </w:rPr>
              <w:t>、</w:t>
            </w:r>
            <w:proofErr w:type="spellStart"/>
            <w:r>
              <w:rPr>
                <w:sz w:val="18"/>
                <w:szCs w:val="18"/>
              </w:rPr>
              <w:t>netContainer</w:t>
            </w:r>
            <w:proofErr w:type="spellEnd"/>
            <w:r>
              <w:rPr>
                <w:sz w:val="18"/>
                <w:szCs w:val="18"/>
              </w:rPr>
              <w:t>、utsContainer 均非空</w:t>
            </w:r>
          </w:p>
        </w:tc>
        <w:tc>
          <w:tcPr>
            <w:tcW w:w="1615" w:type="dxa"/>
            <w:vAlign w:val="center"/>
          </w:tcPr>
          <w:p w14:paraId="60455AE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AE9" w14:textId="77777777" w:rsidR="00387ACB" w:rsidRDefault="00000000">
            <w:pPr>
              <w:wordWrap w:val="0"/>
              <w:jc w:val="center"/>
              <w:rPr>
                <w:rFonts w:hint="eastAsia"/>
                <w:sz w:val="18"/>
                <w:szCs w:val="18"/>
              </w:rPr>
            </w:pPr>
            <w:r>
              <w:rPr>
                <w:sz w:val="18"/>
                <w:szCs w:val="18"/>
              </w:rPr>
              <w:t>验证根容器基础结构</w:t>
            </w:r>
          </w:p>
        </w:tc>
      </w:tr>
      <w:tr w:rsidR="00387ACB" w14:paraId="60455AF2" w14:textId="77777777">
        <w:trPr>
          <w:cantSplit/>
          <w:trHeight w:val="2026"/>
        </w:trPr>
        <w:tc>
          <w:tcPr>
            <w:tcW w:w="737" w:type="dxa"/>
            <w:vAlign w:val="center"/>
          </w:tcPr>
          <w:p w14:paraId="60455AEB" w14:textId="77777777" w:rsidR="00387ACB" w:rsidRDefault="00000000">
            <w:pPr>
              <w:pStyle w:val="aff"/>
              <w:wordWrap w:val="0"/>
              <w:jc w:val="center"/>
              <w:rPr>
                <w:rFonts w:hint="eastAsia"/>
                <w:sz w:val="18"/>
                <w:szCs w:val="18"/>
              </w:rPr>
            </w:pPr>
            <w:r>
              <w:rPr>
                <w:rFonts w:hint="eastAsia"/>
                <w:sz w:val="18"/>
                <w:szCs w:val="18"/>
              </w:rPr>
              <w:t>步骤5</w:t>
            </w:r>
          </w:p>
        </w:tc>
        <w:tc>
          <w:tcPr>
            <w:tcW w:w="1645" w:type="dxa"/>
            <w:vAlign w:val="center"/>
          </w:tcPr>
          <w:p w14:paraId="60455AEC" w14:textId="77777777" w:rsidR="00387ACB" w:rsidRDefault="00000000">
            <w:pPr>
              <w:wordWrap w:val="0"/>
              <w:rPr>
                <w:rFonts w:hint="eastAsia"/>
                <w:sz w:val="18"/>
                <w:szCs w:val="18"/>
              </w:rPr>
            </w:pPr>
            <w:r>
              <w:rPr>
                <w:sz w:val="18"/>
                <w:szCs w:val="18"/>
              </w:rPr>
              <w:t>根容器环境正常</w:t>
            </w:r>
          </w:p>
        </w:tc>
        <w:tc>
          <w:tcPr>
            <w:tcW w:w="1048" w:type="dxa"/>
            <w:vAlign w:val="center"/>
          </w:tcPr>
          <w:p w14:paraId="60455AED" w14:textId="77777777" w:rsidR="00387ACB" w:rsidRDefault="00000000">
            <w:pPr>
              <w:wordWrap w:val="0"/>
              <w:rPr>
                <w:rFonts w:hint="eastAsia"/>
                <w:sz w:val="18"/>
                <w:szCs w:val="18"/>
              </w:rPr>
            </w:pPr>
            <w:r>
              <w:rPr>
                <w:sz w:val="18"/>
                <w:szCs w:val="18"/>
              </w:rPr>
              <w:t>主机名：root-host</w:t>
            </w:r>
          </w:p>
        </w:tc>
        <w:tc>
          <w:tcPr>
            <w:tcW w:w="1560" w:type="dxa"/>
            <w:vAlign w:val="center"/>
          </w:tcPr>
          <w:p w14:paraId="60455AE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sethostname</w:t>
            </w:r>
            <w:proofErr w:type="spellEnd"/>
            <w:r>
              <w:rPr>
                <w:sz w:val="18"/>
                <w:szCs w:val="18"/>
              </w:rPr>
              <w:t>("root-host", 9) 设置根容器主机名</w:t>
            </w:r>
          </w:p>
        </w:tc>
        <w:tc>
          <w:tcPr>
            <w:tcW w:w="1503" w:type="dxa"/>
            <w:vAlign w:val="center"/>
          </w:tcPr>
          <w:p w14:paraId="60455AEF" w14:textId="77777777" w:rsidR="00387ACB" w:rsidRDefault="00000000">
            <w:pPr>
              <w:wordWrap w:val="0"/>
              <w:snapToGrid w:val="0"/>
              <w:spacing w:line="260" w:lineRule="atLeast"/>
              <w:rPr>
                <w:rFonts w:hint="eastAsia"/>
                <w:sz w:val="18"/>
                <w:szCs w:val="18"/>
              </w:rPr>
            </w:pPr>
            <w:r>
              <w:rPr>
                <w:sz w:val="18"/>
                <w:szCs w:val="18"/>
              </w:rPr>
              <w:t>主机名设置成功</w:t>
            </w:r>
          </w:p>
        </w:tc>
        <w:tc>
          <w:tcPr>
            <w:tcW w:w="1615" w:type="dxa"/>
            <w:vAlign w:val="center"/>
          </w:tcPr>
          <w:p w14:paraId="60455AF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AF1" w14:textId="77777777" w:rsidR="00387ACB" w:rsidRDefault="00000000">
            <w:pPr>
              <w:wordWrap w:val="0"/>
              <w:jc w:val="center"/>
              <w:rPr>
                <w:rFonts w:hint="eastAsia"/>
                <w:sz w:val="18"/>
                <w:szCs w:val="18"/>
              </w:rPr>
            </w:pPr>
            <w:r>
              <w:rPr>
                <w:sz w:val="18"/>
                <w:szCs w:val="18"/>
              </w:rPr>
              <w:t>用于后续验证 UTS 隔离</w:t>
            </w:r>
          </w:p>
        </w:tc>
      </w:tr>
      <w:tr w:rsidR="00387ACB" w14:paraId="60455AFA" w14:textId="77777777">
        <w:trPr>
          <w:cantSplit/>
          <w:trHeight w:val="2026"/>
        </w:trPr>
        <w:tc>
          <w:tcPr>
            <w:tcW w:w="737" w:type="dxa"/>
            <w:vAlign w:val="center"/>
          </w:tcPr>
          <w:p w14:paraId="60455AF3" w14:textId="77777777" w:rsidR="00387ACB" w:rsidRDefault="00000000">
            <w:pPr>
              <w:pStyle w:val="aff"/>
              <w:wordWrap w:val="0"/>
              <w:jc w:val="center"/>
              <w:rPr>
                <w:rFonts w:hint="eastAsia"/>
                <w:sz w:val="18"/>
                <w:szCs w:val="18"/>
              </w:rPr>
            </w:pPr>
            <w:r>
              <w:rPr>
                <w:rFonts w:hint="eastAsia"/>
                <w:sz w:val="18"/>
                <w:szCs w:val="18"/>
              </w:rPr>
              <w:t>步骤6</w:t>
            </w:r>
          </w:p>
        </w:tc>
        <w:tc>
          <w:tcPr>
            <w:tcW w:w="1645" w:type="dxa"/>
            <w:vAlign w:val="center"/>
          </w:tcPr>
          <w:p w14:paraId="60455AF4" w14:textId="77777777" w:rsidR="00387ACB" w:rsidRDefault="00000000">
            <w:pPr>
              <w:wordWrap w:val="0"/>
              <w:rPr>
                <w:rFonts w:hint="eastAsia"/>
                <w:sz w:val="18"/>
                <w:szCs w:val="18"/>
              </w:rPr>
            </w:pPr>
            <w:r>
              <w:rPr>
                <w:sz w:val="18"/>
                <w:szCs w:val="18"/>
              </w:rPr>
              <w:t>IPC 机制可用</w:t>
            </w:r>
          </w:p>
        </w:tc>
        <w:tc>
          <w:tcPr>
            <w:tcW w:w="1048" w:type="dxa"/>
            <w:vAlign w:val="center"/>
          </w:tcPr>
          <w:p w14:paraId="60455AF5" w14:textId="77777777" w:rsidR="00387ACB" w:rsidRDefault="00000000">
            <w:pPr>
              <w:wordWrap w:val="0"/>
              <w:rPr>
                <w:rFonts w:hint="eastAsia"/>
                <w:sz w:val="18"/>
                <w:szCs w:val="18"/>
              </w:rPr>
            </w:pPr>
            <w:r>
              <w:rPr>
                <w:sz w:val="18"/>
                <w:szCs w:val="18"/>
              </w:rPr>
              <w:t>消息队列名：IPCQ；队列深度：2；消息大小：</w:t>
            </w:r>
            <w:proofErr w:type="spellStart"/>
            <w:r>
              <w:rPr>
                <w:sz w:val="18"/>
                <w:szCs w:val="18"/>
              </w:rPr>
              <w:t>sizeof</w:t>
            </w:r>
            <w:proofErr w:type="spellEnd"/>
            <w:r>
              <w:rPr>
                <w:sz w:val="18"/>
                <w:szCs w:val="18"/>
              </w:rPr>
              <w:t>(uint32_t)</w:t>
            </w:r>
          </w:p>
        </w:tc>
        <w:tc>
          <w:tcPr>
            <w:tcW w:w="1560" w:type="dxa"/>
            <w:vAlign w:val="center"/>
          </w:tcPr>
          <w:p w14:paraId="60455AF6"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rtems_message_queue_create</w:t>
            </w:r>
            <w:proofErr w:type="spellEnd"/>
            <w:r>
              <w:rPr>
                <w:sz w:val="18"/>
                <w:szCs w:val="18"/>
              </w:rPr>
              <w:t>() 在根容器中创建消息队列</w:t>
            </w:r>
          </w:p>
        </w:tc>
        <w:tc>
          <w:tcPr>
            <w:tcW w:w="1503" w:type="dxa"/>
            <w:vAlign w:val="center"/>
          </w:tcPr>
          <w:p w14:paraId="60455AF7" w14:textId="77777777" w:rsidR="00387ACB" w:rsidRDefault="00000000">
            <w:pPr>
              <w:wordWrap w:val="0"/>
              <w:snapToGrid w:val="0"/>
              <w:spacing w:line="260" w:lineRule="atLeast"/>
              <w:rPr>
                <w:rFonts w:hint="eastAsia"/>
                <w:sz w:val="18"/>
                <w:szCs w:val="18"/>
              </w:rPr>
            </w:pPr>
            <w:r>
              <w:rPr>
                <w:sz w:val="18"/>
                <w:szCs w:val="18"/>
              </w:rPr>
              <w:t>创建成功</w:t>
            </w:r>
            <w:r>
              <w:rPr>
                <w:rFonts w:hint="eastAsia"/>
                <w:sz w:val="18"/>
                <w:szCs w:val="18"/>
              </w:rPr>
              <w:t xml:space="preserve"> </w:t>
            </w:r>
          </w:p>
        </w:tc>
        <w:tc>
          <w:tcPr>
            <w:tcW w:w="1615" w:type="dxa"/>
            <w:vAlign w:val="center"/>
          </w:tcPr>
          <w:p w14:paraId="60455AF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AF9" w14:textId="77777777" w:rsidR="00387ACB" w:rsidRDefault="00000000">
            <w:pPr>
              <w:wordWrap w:val="0"/>
              <w:jc w:val="center"/>
              <w:rPr>
                <w:rFonts w:hint="eastAsia"/>
                <w:sz w:val="18"/>
                <w:szCs w:val="18"/>
              </w:rPr>
            </w:pPr>
            <w:r>
              <w:rPr>
                <w:sz w:val="18"/>
                <w:szCs w:val="18"/>
              </w:rPr>
              <w:t>用于后续验证 IPC 隔离</w:t>
            </w:r>
          </w:p>
        </w:tc>
      </w:tr>
      <w:tr w:rsidR="00387ACB" w14:paraId="60455B02" w14:textId="77777777">
        <w:trPr>
          <w:cantSplit/>
          <w:trHeight w:val="2026"/>
        </w:trPr>
        <w:tc>
          <w:tcPr>
            <w:tcW w:w="737" w:type="dxa"/>
            <w:vAlign w:val="center"/>
          </w:tcPr>
          <w:p w14:paraId="60455AFB" w14:textId="77777777" w:rsidR="00387ACB" w:rsidRDefault="00000000">
            <w:pPr>
              <w:pStyle w:val="aff"/>
              <w:wordWrap w:val="0"/>
              <w:jc w:val="center"/>
              <w:rPr>
                <w:rFonts w:hint="eastAsia"/>
                <w:sz w:val="18"/>
                <w:szCs w:val="18"/>
              </w:rPr>
            </w:pPr>
            <w:r>
              <w:rPr>
                <w:rFonts w:hint="eastAsia"/>
                <w:sz w:val="18"/>
                <w:szCs w:val="18"/>
              </w:rPr>
              <w:t>步骤7</w:t>
            </w:r>
          </w:p>
        </w:tc>
        <w:tc>
          <w:tcPr>
            <w:tcW w:w="1645" w:type="dxa"/>
            <w:vAlign w:val="center"/>
          </w:tcPr>
          <w:p w14:paraId="60455AFC" w14:textId="77777777" w:rsidR="00387ACB" w:rsidRDefault="00000000">
            <w:pPr>
              <w:wordWrap w:val="0"/>
              <w:rPr>
                <w:rFonts w:hint="eastAsia"/>
                <w:sz w:val="18"/>
                <w:szCs w:val="18"/>
              </w:rPr>
            </w:pPr>
            <w:r>
              <w:rPr>
                <w:sz w:val="18"/>
                <w:szCs w:val="18"/>
              </w:rPr>
              <w:t>统一容器配置结构可用</w:t>
            </w:r>
          </w:p>
        </w:tc>
        <w:tc>
          <w:tcPr>
            <w:tcW w:w="1048" w:type="dxa"/>
            <w:vAlign w:val="center"/>
          </w:tcPr>
          <w:p w14:paraId="60455AFD" w14:textId="77777777" w:rsidR="00387ACB" w:rsidRDefault="00000000">
            <w:pPr>
              <w:wordWrap w:val="0"/>
              <w:rPr>
                <w:rFonts w:hint="eastAsia"/>
                <w:sz w:val="18"/>
                <w:szCs w:val="18"/>
              </w:rPr>
            </w:pPr>
            <w:proofErr w:type="spellStart"/>
            <w:r>
              <w:rPr>
                <w:sz w:val="18"/>
                <w:szCs w:val="18"/>
              </w:rPr>
              <w:t>RtemsContainerConfig</w:t>
            </w:r>
            <w:proofErr w:type="spellEnd"/>
            <w:r>
              <w:rPr>
                <w:sz w:val="18"/>
                <w:szCs w:val="18"/>
              </w:rPr>
              <w:t xml:space="preserve"> config</w:t>
            </w:r>
          </w:p>
        </w:tc>
        <w:tc>
          <w:tcPr>
            <w:tcW w:w="1560" w:type="dxa"/>
            <w:vAlign w:val="center"/>
          </w:tcPr>
          <w:p w14:paraId="60455AF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rtems_unified_container_config_initialize</w:t>
            </w:r>
            <w:proofErr w:type="spellEnd"/>
            <w:r>
              <w:rPr>
                <w:sz w:val="18"/>
                <w:szCs w:val="18"/>
              </w:rPr>
              <w:t>(&amp;config) 初始化统一容器配置</w:t>
            </w:r>
          </w:p>
        </w:tc>
        <w:tc>
          <w:tcPr>
            <w:tcW w:w="1503" w:type="dxa"/>
            <w:vAlign w:val="center"/>
          </w:tcPr>
          <w:p w14:paraId="60455AFF" w14:textId="77777777" w:rsidR="00387ACB" w:rsidRDefault="00000000">
            <w:pPr>
              <w:wordWrap w:val="0"/>
              <w:snapToGrid w:val="0"/>
              <w:spacing w:line="260" w:lineRule="atLeast"/>
              <w:rPr>
                <w:rFonts w:hint="eastAsia"/>
                <w:sz w:val="18"/>
                <w:szCs w:val="18"/>
              </w:rPr>
            </w:pPr>
            <w:r>
              <w:rPr>
                <w:sz w:val="18"/>
                <w:szCs w:val="18"/>
              </w:rPr>
              <w:t>配置结构完成初始化</w:t>
            </w:r>
          </w:p>
        </w:tc>
        <w:tc>
          <w:tcPr>
            <w:tcW w:w="1615" w:type="dxa"/>
            <w:vAlign w:val="center"/>
          </w:tcPr>
          <w:p w14:paraId="60455B0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01" w14:textId="77777777" w:rsidR="00387ACB" w:rsidRDefault="00000000">
            <w:pPr>
              <w:wordWrap w:val="0"/>
              <w:jc w:val="center"/>
              <w:rPr>
                <w:rFonts w:hint="eastAsia"/>
                <w:sz w:val="18"/>
                <w:szCs w:val="18"/>
              </w:rPr>
            </w:pPr>
            <w:r>
              <w:rPr>
                <w:sz w:val="18"/>
                <w:szCs w:val="18"/>
              </w:rPr>
              <w:t>准备创建统一容器</w:t>
            </w:r>
          </w:p>
        </w:tc>
      </w:tr>
      <w:tr w:rsidR="00387ACB" w14:paraId="60455B0A" w14:textId="77777777">
        <w:trPr>
          <w:cantSplit/>
          <w:trHeight w:val="2026"/>
        </w:trPr>
        <w:tc>
          <w:tcPr>
            <w:tcW w:w="737" w:type="dxa"/>
            <w:vAlign w:val="center"/>
          </w:tcPr>
          <w:p w14:paraId="60455B03" w14:textId="77777777" w:rsidR="00387ACB" w:rsidRDefault="00000000">
            <w:pPr>
              <w:pStyle w:val="aff"/>
              <w:wordWrap w:val="0"/>
              <w:jc w:val="center"/>
              <w:rPr>
                <w:rFonts w:hint="eastAsia"/>
                <w:sz w:val="18"/>
                <w:szCs w:val="18"/>
              </w:rPr>
            </w:pPr>
            <w:r>
              <w:rPr>
                <w:rFonts w:hint="eastAsia"/>
                <w:sz w:val="18"/>
                <w:szCs w:val="18"/>
              </w:rPr>
              <w:lastRenderedPageBreak/>
              <w:t>步骤8</w:t>
            </w:r>
          </w:p>
        </w:tc>
        <w:tc>
          <w:tcPr>
            <w:tcW w:w="1645" w:type="dxa"/>
            <w:vAlign w:val="center"/>
          </w:tcPr>
          <w:p w14:paraId="60455B04" w14:textId="77777777" w:rsidR="00387ACB" w:rsidRDefault="00000000">
            <w:pPr>
              <w:wordWrap w:val="0"/>
              <w:rPr>
                <w:rFonts w:hint="eastAsia"/>
                <w:sz w:val="18"/>
                <w:szCs w:val="18"/>
              </w:rPr>
            </w:pPr>
            <w:r>
              <w:rPr>
                <w:sz w:val="18"/>
                <w:szCs w:val="18"/>
              </w:rPr>
              <w:t>配置结构已初始化</w:t>
            </w:r>
          </w:p>
        </w:tc>
        <w:tc>
          <w:tcPr>
            <w:tcW w:w="1048" w:type="dxa"/>
            <w:vAlign w:val="center"/>
          </w:tcPr>
          <w:p w14:paraId="60455B05" w14:textId="77777777" w:rsidR="00387ACB" w:rsidRDefault="00000000">
            <w:pPr>
              <w:wordWrap w:val="0"/>
              <w:rPr>
                <w:rFonts w:hint="eastAsia"/>
                <w:sz w:val="18"/>
                <w:szCs w:val="18"/>
              </w:rPr>
            </w:pPr>
            <w:r>
              <w:rPr>
                <w:sz w:val="18"/>
                <w:szCs w:val="18"/>
              </w:rPr>
              <w:t>RTEMS_UNIFIED_CONTAINER_ALL；UTS 名称：unified；CPU 配额：10；CPU 周期：1000；内存限制：64KB；块 I/O 限制：64KB；I/O 读写速率：1GB/s；I/O 权重：100</w:t>
            </w:r>
          </w:p>
        </w:tc>
        <w:tc>
          <w:tcPr>
            <w:tcW w:w="1560" w:type="dxa"/>
            <w:vAlign w:val="center"/>
          </w:tcPr>
          <w:p w14:paraId="60455B06" w14:textId="77777777" w:rsidR="00387ACB" w:rsidRDefault="00000000">
            <w:pPr>
              <w:wordWrap w:val="0"/>
              <w:autoSpaceDE w:val="0"/>
              <w:autoSpaceDN w:val="0"/>
              <w:adjustRightInd w:val="0"/>
              <w:rPr>
                <w:rFonts w:hint="eastAsia"/>
                <w:sz w:val="18"/>
                <w:szCs w:val="18"/>
              </w:rPr>
            </w:pPr>
            <w:r>
              <w:rPr>
                <w:sz w:val="18"/>
                <w:szCs w:val="18"/>
              </w:rPr>
              <w:t>设置统一容器配置项</w:t>
            </w:r>
          </w:p>
        </w:tc>
        <w:tc>
          <w:tcPr>
            <w:tcW w:w="1503" w:type="dxa"/>
            <w:vAlign w:val="center"/>
          </w:tcPr>
          <w:p w14:paraId="60455B07" w14:textId="77777777" w:rsidR="00387ACB" w:rsidRDefault="00000000">
            <w:pPr>
              <w:wordWrap w:val="0"/>
              <w:snapToGrid w:val="0"/>
              <w:spacing w:line="260" w:lineRule="atLeast"/>
              <w:rPr>
                <w:rFonts w:hint="eastAsia"/>
                <w:sz w:val="18"/>
                <w:szCs w:val="18"/>
              </w:rPr>
            </w:pPr>
            <w:r>
              <w:rPr>
                <w:sz w:val="18"/>
                <w:szCs w:val="18"/>
              </w:rPr>
              <w:t>配置项写入成功</w:t>
            </w:r>
          </w:p>
        </w:tc>
        <w:tc>
          <w:tcPr>
            <w:tcW w:w="1615" w:type="dxa"/>
            <w:vAlign w:val="center"/>
          </w:tcPr>
          <w:p w14:paraId="60455B0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09" w14:textId="77777777" w:rsidR="00387ACB" w:rsidRDefault="00000000">
            <w:pPr>
              <w:wordWrap w:val="0"/>
              <w:jc w:val="center"/>
              <w:rPr>
                <w:rFonts w:hint="eastAsia"/>
                <w:sz w:val="18"/>
                <w:szCs w:val="18"/>
              </w:rPr>
            </w:pPr>
            <w:r>
              <w:rPr>
                <w:sz w:val="18"/>
                <w:szCs w:val="18"/>
              </w:rPr>
              <w:t>启用全部命名空间和资源控制</w:t>
            </w:r>
          </w:p>
        </w:tc>
      </w:tr>
      <w:tr w:rsidR="00387ACB" w14:paraId="60455B12" w14:textId="77777777">
        <w:trPr>
          <w:cantSplit/>
          <w:trHeight w:val="2026"/>
        </w:trPr>
        <w:tc>
          <w:tcPr>
            <w:tcW w:w="737" w:type="dxa"/>
            <w:vAlign w:val="center"/>
          </w:tcPr>
          <w:p w14:paraId="60455B0B" w14:textId="77777777" w:rsidR="00387ACB" w:rsidRDefault="00000000">
            <w:pPr>
              <w:pStyle w:val="aff"/>
              <w:wordWrap w:val="0"/>
              <w:jc w:val="center"/>
              <w:rPr>
                <w:rFonts w:hint="eastAsia"/>
                <w:sz w:val="18"/>
                <w:szCs w:val="18"/>
              </w:rPr>
            </w:pPr>
            <w:r>
              <w:rPr>
                <w:rFonts w:hint="eastAsia"/>
                <w:sz w:val="18"/>
                <w:szCs w:val="18"/>
              </w:rPr>
              <w:t>步骤9</w:t>
            </w:r>
          </w:p>
        </w:tc>
        <w:tc>
          <w:tcPr>
            <w:tcW w:w="1645" w:type="dxa"/>
            <w:vAlign w:val="center"/>
          </w:tcPr>
          <w:p w14:paraId="60455B0C" w14:textId="77777777" w:rsidR="00387ACB" w:rsidRDefault="00000000">
            <w:pPr>
              <w:wordWrap w:val="0"/>
              <w:rPr>
                <w:rFonts w:hint="eastAsia"/>
                <w:sz w:val="18"/>
                <w:szCs w:val="18"/>
              </w:rPr>
            </w:pPr>
            <w:r>
              <w:rPr>
                <w:sz w:val="18"/>
                <w:szCs w:val="18"/>
              </w:rPr>
              <w:t>统一容器配置有效</w:t>
            </w:r>
          </w:p>
        </w:tc>
        <w:tc>
          <w:tcPr>
            <w:tcW w:w="1048" w:type="dxa"/>
            <w:vAlign w:val="center"/>
          </w:tcPr>
          <w:p w14:paraId="60455B0D" w14:textId="77777777" w:rsidR="00387ACB" w:rsidRDefault="00000000">
            <w:pPr>
              <w:wordWrap w:val="0"/>
              <w:rPr>
                <w:rFonts w:hint="eastAsia"/>
                <w:sz w:val="18"/>
                <w:szCs w:val="18"/>
              </w:rPr>
            </w:pPr>
            <w:r>
              <w:rPr>
                <w:sz w:val="18"/>
                <w:szCs w:val="18"/>
              </w:rPr>
              <w:t>config</w:t>
            </w:r>
          </w:p>
        </w:tc>
        <w:tc>
          <w:tcPr>
            <w:tcW w:w="1560" w:type="dxa"/>
            <w:vAlign w:val="center"/>
          </w:tcPr>
          <w:p w14:paraId="60455B0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rtems_unified_container_create</w:t>
            </w:r>
            <w:proofErr w:type="spellEnd"/>
            <w:r>
              <w:rPr>
                <w:sz w:val="18"/>
                <w:szCs w:val="18"/>
              </w:rPr>
              <w:t>(&amp;config, &amp;container) 创建统一容器</w:t>
            </w:r>
          </w:p>
        </w:tc>
        <w:tc>
          <w:tcPr>
            <w:tcW w:w="1503" w:type="dxa"/>
            <w:vAlign w:val="center"/>
          </w:tcPr>
          <w:p w14:paraId="60455B0F" w14:textId="77777777" w:rsidR="00387ACB" w:rsidRDefault="00000000">
            <w:pPr>
              <w:wordWrap w:val="0"/>
              <w:snapToGrid w:val="0"/>
              <w:spacing w:line="260" w:lineRule="atLeast"/>
              <w:rPr>
                <w:rFonts w:hint="eastAsia"/>
                <w:sz w:val="18"/>
                <w:szCs w:val="18"/>
              </w:rPr>
            </w:pPr>
            <w:r>
              <w:rPr>
                <w:rFonts w:hint="eastAsia"/>
                <w:sz w:val="18"/>
                <w:szCs w:val="18"/>
              </w:rPr>
              <w:t>创建成功</w:t>
            </w:r>
          </w:p>
        </w:tc>
        <w:tc>
          <w:tcPr>
            <w:tcW w:w="1615" w:type="dxa"/>
            <w:vAlign w:val="center"/>
          </w:tcPr>
          <w:p w14:paraId="60455B1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11" w14:textId="77777777" w:rsidR="00387ACB" w:rsidRDefault="00000000">
            <w:pPr>
              <w:wordWrap w:val="0"/>
              <w:jc w:val="center"/>
              <w:rPr>
                <w:rFonts w:hint="eastAsia"/>
                <w:sz w:val="18"/>
                <w:szCs w:val="18"/>
              </w:rPr>
            </w:pPr>
            <w:r>
              <w:rPr>
                <w:sz w:val="18"/>
                <w:szCs w:val="18"/>
              </w:rPr>
              <w:t>验证容器创建功能</w:t>
            </w:r>
          </w:p>
        </w:tc>
      </w:tr>
      <w:tr w:rsidR="00387ACB" w14:paraId="60455B1A" w14:textId="77777777">
        <w:trPr>
          <w:cantSplit/>
          <w:trHeight w:val="2026"/>
        </w:trPr>
        <w:tc>
          <w:tcPr>
            <w:tcW w:w="737" w:type="dxa"/>
            <w:vAlign w:val="center"/>
          </w:tcPr>
          <w:p w14:paraId="60455B13" w14:textId="77777777" w:rsidR="00387ACB" w:rsidRDefault="00000000">
            <w:pPr>
              <w:pStyle w:val="aff"/>
              <w:wordWrap w:val="0"/>
              <w:jc w:val="center"/>
              <w:rPr>
                <w:rFonts w:hint="eastAsia"/>
                <w:sz w:val="18"/>
                <w:szCs w:val="18"/>
              </w:rPr>
            </w:pPr>
            <w:r>
              <w:rPr>
                <w:rFonts w:hint="eastAsia"/>
                <w:sz w:val="18"/>
                <w:szCs w:val="18"/>
              </w:rPr>
              <w:t>步骤10</w:t>
            </w:r>
          </w:p>
        </w:tc>
        <w:tc>
          <w:tcPr>
            <w:tcW w:w="1645" w:type="dxa"/>
            <w:vAlign w:val="center"/>
          </w:tcPr>
          <w:p w14:paraId="60455B14" w14:textId="77777777" w:rsidR="00387ACB" w:rsidRDefault="00000000">
            <w:pPr>
              <w:wordWrap w:val="0"/>
              <w:rPr>
                <w:rFonts w:hint="eastAsia"/>
                <w:sz w:val="18"/>
                <w:szCs w:val="18"/>
              </w:rPr>
            </w:pPr>
            <w:r>
              <w:rPr>
                <w:sz w:val="18"/>
                <w:szCs w:val="18"/>
              </w:rPr>
              <w:t>统一容器已创建</w:t>
            </w:r>
          </w:p>
        </w:tc>
        <w:tc>
          <w:tcPr>
            <w:tcW w:w="1048" w:type="dxa"/>
            <w:vAlign w:val="center"/>
          </w:tcPr>
          <w:p w14:paraId="60455B15" w14:textId="77777777" w:rsidR="00387ACB" w:rsidRDefault="00000000">
            <w:pPr>
              <w:wordWrap w:val="0"/>
              <w:rPr>
                <w:rFonts w:hint="eastAsia"/>
                <w:sz w:val="18"/>
                <w:szCs w:val="18"/>
              </w:rPr>
            </w:pPr>
            <w:r>
              <w:rPr>
                <w:sz w:val="18"/>
                <w:szCs w:val="18"/>
              </w:rPr>
              <w:t>container</w:t>
            </w:r>
          </w:p>
        </w:tc>
        <w:tc>
          <w:tcPr>
            <w:tcW w:w="1560" w:type="dxa"/>
            <w:vAlign w:val="center"/>
          </w:tcPr>
          <w:p w14:paraId="60455B16" w14:textId="77777777" w:rsidR="00387ACB" w:rsidRDefault="00000000">
            <w:pPr>
              <w:wordWrap w:val="0"/>
              <w:autoSpaceDE w:val="0"/>
              <w:autoSpaceDN w:val="0"/>
              <w:adjustRightInd w:val="0"/>
              <w:rPr>
                <w:rFonts w:hint="eastAsia"/>
                <w:sz w:val="18"/>
                <w:szCs w:val="18"/>
              </w:rPr>
            </w:pPr>
            <w:r>
              <w:rPr>
                <w:sz w:val="18"/>
                <w:szCs w:val="18"/>
              </w:rPr>
              <w:t xml:space="preserve">分别调用接口获取统一容器的命名空间、核心 </w:t>
            </w:r>
            <w:proofErr w:type="spellStart"/>
            <w:r>
              <w:rPr>
                <w:sz w:val="18"/>
                <w:szCs w:val="18"/>
              </w:rPr>
              <w:t>cgroup</w:t>
            </w:r>
            <w:proofErr w:type="spellEnd"/>
            <w:r>
              <w:rPr>
                <w:sz w:val="18"/>
                <w:szCs w:val="18"/>
              </w:rPr>
              <w:t xml:space="preserve"> 和 I/O </w:t>
            </w:r>
            <w:proofErr w:type="spellStart"/>
            <w:r>
              <w:rPr>
                <w:sz w:val="18"/>
                <w:szCs w:val="18"/>
              </w:rPr>
              <w:t>cgroup</w:t>
            </w:r>
            <w:proofErr w:type="spellEnd"/>
          </w:p>
        </w:tc>
        <w:tc>
          <w:tcPr>
            <w:tcW w:w="1503" w:type="dxa"/>
            <w:vAlign w:val="center"/>
          </w:tcPr>
          <w:p w14:paraId="60455B17" w14:textId="77777777" w:rsidR="00387ACB" w:rsidRDefault="00000000">
            <w:pPr>
              <w:wordWrap w:val="0"/>
              <w:snapToGrid w:val="0"/>
              <w:spacing w:line="260" w:lineRule="atLeast"/>
              <w:rPr>
                <w:rFonts w:hint="eastAsia"/>
                <w:sz w:val="18"/>
                <w:szCs w:val="18"/>
              </w:rPr>
            </w:pPr>
            <w:r>
              <w:rPr>
                <w:sz w:val="18"/>
                <w:szCs w:val="18"/>
              </w:rPr>
              <w:t>namespaces、core、io 均非空</w:t>
            </w:r>
          </w:p>
        </w:tc>
        <w:tc>
          <w:tcPr>
            <w:tcW w:w="1615" w:type="dxa"/>
            <w:vAlign w:val="center"/>
          </w:tcPr>
          <w:p w14:paraId="60455B1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19" w14:textId="77777777" w:rsidR="00387ACB" w:rsidRDefault="00000000">
            <w:pPr>
              <w:wordWrap w:val="0"/>
              <w:jc w:val="center"/>
              <w:rPr>
                <w:rFonts w:hint="eastAsia"/>
                <w:sz w:val="18"/>
                <w:szCs w:val="18"/>
              </w:rPr>
            </w:pPr>
            <w:r>
              <w:rPr>
                <w:sz w:val="18"/>
                <w:szCs w:val="18"/>
              </w:rPr>
              <w:t>获取容器内部资源对象</w:t>
            </w:r>
          </w:p>
        </w:tc>
      </w:tr>
      <w:tr w:rsidR="00387ACB" w14:paraId="60455B22" w14:textId="77777777">
        <w:trPr>
          <w:cantSplit/>
          <w:trHeight w:val="2026"/>
        </w:trPr>
        <w:tc>
          <w:tcPr>
            <w:tcW w:w="737" w:type="dxa"/>
            <w:vAlign w:val="center"/>
          </w:tcPr>
          <w:p w14:paraId="60455B1B" w14:textId="77777777" w:rsidR="00387ACB" w:rsidRDefault="00000000">
            <w:pPr>
              <w:pStyle w:val="aff"/>
              <w:wordWrap w:val="0"/>
              <w:jc w:val="center"/>
              <w:rPr>
                <w:rFonts w:hint="eastAsia"/>
                <w:sz w:val="18"/>
                <w:szCs w:val="18"/>
              </w:rPr>
            </w:pPr>
            <w:r>
              <w:rPr>
                <w:rFonts w:hint="eastAsia"/>
                <w:sz w:val="18"/>
                <w:szCs w:val="18"/>
              </w:rPr>
              <w:t>步骤11</w:t>
            </w:r>
          </w:p>
        </w:tc>
        <w:tc>
          <w:tcPr>
            <w:tcW w:w="1645" w:type="dxa"/>
            <w:vAlign w:val="center"/>
          </w:tcPr>
          <w:p w14:paraId="60455B1C" w14:textId="77777777" w:rsidR="00387ACB" w:rsidRDefault="00000000">
            <w:pPr>
              <w:wordWrap w:val="0"/>
              <w:rPr>
                <w:rFonts w:hint="eastAsia"/>
                <w:sz w:val="18"/>
                <w:szCs w:val="18"/>
              </w:rPr>
            </w:pPr>
            <w:r>
              <w:rPr>
                <w:sz w:val="18"/>
                <w:szCs w:val="18"/>
              </w:rPr>
              <w:t>命名空间对象已获取</w:t>
            </w:r>
          </w:p>
        </w:tc>
        <w:tc>
          <w:tcPr>
            <w:tcW w:w="1048" w:type="dxa"/>
            <w:vAlign w:val="center"/>
          </w:tcPr>
          <w:p w14:paraId="60455B1D" w14:textId="77777777" w:rsidR="00387ACB" w:rsidRDefault="00000000">
            <w:pPr>
              <w:wordWrap w:val="0"/>
              <w:rPr>
                <w:rFonts w:hint="eastAsia"/>
                <w:sz w:val="18"/>
                <w:szCs w:val="18"/>
              </w:rPr>
            </w:pPr>
            <w:r>
              <w:rPr>
                <w:sz w:val="18"/>
                <w:szCs w:val="18"/>
              </w:rPr>
              <w:t>根容器对象和统一容器命名空间对象</w:t>
            </w:r>
          </w:p>
        </w:tc>
        <w:tc>
          <w:tcPr>
            <w:tcW w:w="1560" w:type="dxa"/>
            <w:vAlign w:val="center"/>
          </w:tcPr>
          <w:p w14:paraId="60455B1E" w14:textId="77777777" w:rsidR="00387ACB" w:rsidRDefault="00000000">
            <w:pPr>
              <w:wordWrap w:val="0"/>
              <w:autoSpaceDE w:val="0"/>
              <w:autoSpaceDN w:val="0"/>
              <w:adjustRightInd w:val="0"/>
              <w:rPr>
                <w:rFonts w:hint="eastAsia"/>
                <w:sz w:val="18"/>
                <w:szCs w:val="18"/>
              </w:rPr>
            </w:pPr>
            <w:r>
              <w:rPr>
                <w:sz w:val="18"/>
                <w:szCs w:val="18"/>
              </w:rPr>
              <w:t>检查 PID、UTS、MNT、NET、IPC 容器对象均不为空，且均不同于根容器对应对象</w:t>
            </w:r>
          </w:p>
        </w:tc>
        <w:tc>
          <w:tcPr>
            <w:tcW w:w="1503" w:type="dxa"/>
            <w:vAlign w:val="center"/>
          </w:tcPr>
          <w:p w14:paraId="60455B1F" w14:textId="77777777" w:rsidR="00387ACB" w:rsidRDefault="00000000">
            <w:pPr>
              <w:wordWrap w:val="0"/>
              <w:snapToGrid w:val="0"/>
              <w:spacing w:line="260" w:lineRule="atLeast"/>
              <w:rPr>
                <w:rFonts w:hint="eastAsia"/>
                <w:sz w:val="18"/>
                <w:szCs w:val="18"/>
              </w:rPr>
            </w:pPr>
            <w:r>
              <w:rPr>
                <w:sz w:val="18"/>
                <w:szCs w:val="18"/>
              </w:rPr>
              <w:t>子容器对象均有效，且与根容器对象隔离</w:t>
            </w:r>
          </w:p>
        </w:tc>
        <w:tc>
          <w:tcPr>
            <w:tcW w:w="1615" w:type="dxa"/>
            <w:vAlign w:val="center"/>
          </w:tcPr>
          <w:p w14:paraId="60455B2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21" w14:textId="77777777" w:rsidR="00387ACB" w:rsidRDefault="00000000">
            <w:pPr>
              <w:wordWrap w:val="0"/>
              <w:jc w:val="center"/>
              <w:rPr>
                <w:rFonts w:hint="eastAsia"/>
                <w:sz w:val="18"/>
                <w:szCs w:val="18"/>
              </w:rPr>
            </w:pPr>
            <w:r>
              <w:rPr>
                <w:sz w:val="18"/>
                <w:szCs w:val="18"/>
              </w:rPr>
              <w:t>验证命名空间隔离创建</w:t>
            </w:r>
          </w:p>
        </w:tc>
      </w:tr>
      <w:tr w:rsidR="00387ACB" w14:paraId="60455B2A" w14:textId="77777777">
        <w:trPr>
          <w:cantSplit/>
          <w:trHeight w:val="2026"/>
        </w:trPr>
        <w:tc>
          <w:tcPr>
            <w:tcW w:w="737" w:type="dxa"/>
            <w:vAlign w:val="center"/>
          </w:tcPr>
          <w:p w14:paraId="60455B23" w14:textId="77777777" w:rsidR="00387ACB" w:rsidRDefault="00000000">
            <w:pPr>
              <w:pStyle w:val="aff"/>
              <w:wordWrap w:val="0"/>
              <w:jc w:val="center"/>
              <w:rPr>
                <w:rFonts w:hint="eastAsia"/>
                <w:sz w:val="18"/>
                <w:szCs w:val="18"/>
              </w:rPr>
            </w:pPr>
            <w:r>
              <w:rPr>
                <w:rFonts w:hint="eastAsia"/>
                <w:sz w:val="18"/>
                <w:szCs w:val="18"/>
              </w:rPr>
              <w:t>步骤12</w:t>
            </w:r>
          </w:p>
        </w:tc>
        <w:tc>
          <w:tcPr>
            <w:tcW w:w="1645" w:type="dxa"/>
            <w:vAlign w:val="center"/>
          </w:tcPr>
          <w:p w14:paraId="60455B24" w14:textId="77777777" w:rsidR="00387ACB" w:rsidRDefault="00000000">
            <w:pPr>
              <w:wordWrap w:val="0"/>
              <w:rPr>
                <w:rFonts w:hint="eastAsia"/>
                <w:sz w:val="18"/>
                <w:szCs w:val="18"/>
              </w:rPr>
            </w:pPr>
            <w:r>
              <w:rPr>
                <w:sz w:val="18"/>
                <w:szCs w:val="18"/>
              </w:rPr>
              <w:t>当前 Init 任务正在根容器中运行</w:t>
            </w:r>
          </w:p>
        </w:tc>
        <w:tc>
          <w:tcPr>
            <w:tcW w:w="1048" w:type="dxa"/>
            <w:vAlign w:val="center"/>
          </w:tcPr>
          <w:p w14:paraId="60455B25" w14:textId="77777777" w:rsidR="00387ACB" w:rsidRDefault="00000000">
            <w:pPr>
              <w:wordWrap w:val="0"/>
              <w:rPr>
                <w:rFonts w:hint="eastAsia"/>
                <w:sz w:val="18"/>
                <w:szCs w:val="18"/>
              </w:rPr>
            </w:pPr>
            <w:r>
              <w:rPr>
                <w:sz w:val="18"/>
                <w:szCs w:val="18"/>
              </w:rPr>
              <w:t>当前线程控制块 self</w:t>
            </w:r>
          </w:p>
        </w:tc>
        <w:tc>
          <w:tcPr>
            <w:tcW w:w="1560" w:type="dxa"/>
            <w:vAlign w:val="center"/>
          </w:tcPr>
          <w:p w14:paraId="60455B26" w14:textId="77777777" w:rsidR="00387ACB" w:rsidRDefault="00000000">
            <w:pPr>
              <w:wordWrap w:val="0"/>
              <w:autoSpaceDE w:val="0"/>
              <w:autoSpaceDN w:val="0"/>
              <w:adjustRightInd w:val="0"/>
              <w:rPr>
                <w:rFonts w:hint="eastAsia"/>
                <w:sz w:val="18"/>
                <w:szCs w:val="18"/>
              </w:rPr>
            </w:pPr>
            <w:r>
              <w:rPr>
                <w:sz w:val="18"/>
                <w:szCs w:val="18"/>
              </w:rPr>
              <w:t>调用 _</w:t>
            </w:r>
            <w:proofErr w:type="spellStart"/>
            <w:r>
              <w:rPr>
                <w:sz w:val="18"/>
                <w:szCs w:val="18"/>
              </w:rPr>
              <w:t>Thread_Get_executing</w:t>
            </w:r>
            <w:proofErr w:type="spellEnd"/>
            <w:r>
              <w:rPr>
                <w:sz w:val="18"/>
                <w:szCs w:val="18"/>
              </w:rPr>
              <w:t>() 获取当前任务控制块</w:t>
            </w:r>
          </w:p>
        </w:tc>
        <w:tc>
          <w:tcPr>
            <w:tcW w:w="1503" w:type="dxa"/>
            <w:vAlign w:val="center"/>
          </w:tcPr>
          <w:p w14:paraId="60455B27" w14:textId="77777777" w:rsidR="00387ACB" w:rsidRDefault="00000000">
            <w:pPr>
              <w:wordWrap w:val="0"/>
              <w:snapToGrid w:val="0"/>
              <w:spacing w:line="260" w:lineRule="atLeast"/>
              <w:rPr>
                <w:rFonts w:hint="eastAsia"/>
                <w:sz w:val="18"/>
                <w:szCs w:val="18"/>
              </w:rPr>
            </w:pPr>
            <w:r>
              <w:rPr>
                <w:sz w:val="18"/>
                <w:szCs w:val="18"/>
              </w:rPr>
              <w:t>当前任务控制块</w:t>
            </w:r>
            <w:r>
              <w:rPr>
                <w:rFonts w:hint="eastAsia"/>
                <w:sz w:val="18"/>
                <w:szCs w:val="18"/>
              </w:rPr>
              <w:t>获取成功</w:t>
            </w:r>
          </w:p>
        </w:tc>
        <w:tc>
          <w:tcPr>
            <w:tcW w:w="1615" w:type="dxa"/>
            <w:vAlign w:val="center"/>
          </w:tcPr>
          <w:p w14:paraId="60455B2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29" w14:textId="77777777" w:rsidR="00387ACB" w:rsidRDefault="00000000">
            <w:pPr>
              <w:wordWrap w:val="0"/>
              <w:jc w:val="center"/>
              <w:rPr>
                <w:rFonts w:hint="eastAsia"/>
                <w:sz w:val="18"/>
                <w:szCs w:val="18"/>
              </w:rPr>
            </w:pPr>
            <w:r>
              <w:rPr>
                <w:sz w:val="18"/>
                <w:szCs w:val="18"/>
              </w:rPr>
              <w:t>准备进入统一容器</w:t>
            </w:r>
          </w:p>
        </w:tc>
      </w:tr>
      <w:tr w:rsidR="00387ACB" w14:paraId="60455B32" w14:textId="77777777">
        <w:trPr>
          <w:cantSplit/>
          <w:trHeight w:val="2026"/>
        </w:trPr>
        <w:tc>
          <w:tcPr>
            <w:tcW w:w="737" w:type="dxa"/>
            <w:vAlign w:val="center"/>
          </w:tcPr>
          <w:p w14:paraId="60455B2B" w14:textId="77777777" w:rsidR="00387ACB" w:rsidRDefault="00000000">
            <w:pPr>
              <w:pStyle w:val="aff"/>
              <w:wordWrap w:val="0"/>
              <w:jc w:val="center"/>
              <w:rPr>
                <w:rFonts w:hint="eastAsia"/>
                <w:sz w:val="18"/>
                <w:szCs w:val="18"/>
              </w:rPr>
            </w:pPr>
            <w:r>
              <w:rPr>
                <w:rFonts w:hint="eastAsia"/>
                <w:sz w:val="18"/>
                <w:szCs w:val="18"/>
              </w:rPr>
              <w:lastRenderedPageBreak/>
              <w:t>步骤13</w:t>
            </w:r>
          </w:p>
        </w:tc>
        <w:tc>
          <w:tcPr>
            <w:tcW w:w="1645" w:type="dxa"/>
            <w:vAlign w:val="center"/>
          </w:tcPr>
          <w:p w14:paraId="60455B2C" w14:textId="77777777" w:rsidR="00387ACB" w:rsidRDefault="00000000">
            <w:pPr>
              <w:wordWrap w:val="0"/>
              <w:rPr>
                <w:rFonts w:hint="eastAsia"/>
                <w:sz w:val="18"/>
                <w:szCs w:val="18"/>
              </w:rPr>
            </w:pPr>
            <w:r>
              <w:rPr>
                <w:sz w:val="18"/>
                <w:szCs w:val="18"/>
              </w:rPr>
              <w:t>统一容器已创建，当前任务有效</w:t>
            </w:r>
          </w:p>
        </w:tc>
        <w:tc>
          <w:tcPr>
            <w:tcW w:w="1048" w:type="dxa"/>
            <w:vAlign w:val="center"/>
          </w:tcPr>
          <w:p w14:paraId="60455B2D" w14:textId="77777777" w:rsidR="00387ACB" w:rsidRDefault="00000000">
            <w:pPr>
              <w:wordWrap w:val="0"/>
              <w:rPr>
                <w:rFonts w:hint="eastAsia"/>
                <w:sz w:val="18"/>
                <w:szCs w:val="18"/>
              </w:rPr>
            </w:pPr>
            <w:r>
              <w:rPr>
                <w:sz w:val="18"/>
                <w:szCs w:val="18"/>
              </w:rPr>
              <w:t>container、self</w:t>
            </w:r>
          </w:p>
        </w:tc>
        <w:tc>
          <w:tcPr>
            <w:tcW w:w="1560" w:type="dxa"/>
            <w:vAlign w:val="center"/>
          </w:tcPr>
          <w:p w14:paraId="60455B2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rtems_unified_container_enter</w:t>
            </w:r>
            <w:proofErr w:type="spellEnd"/>
            <w:r>
              <w:rPr>
                <w:sz w:val="18"/>
                <w:szCs w:val="18"/>
              </w:rPr>
              <w:t>(container, self) 进入统一容器</w:t>
            </w:r>
          </w:p>
        </w:tc>
        <w:tc>
          <w:tcPr>
            <w:tcW w:w="1503" w:type="dxa"/>
            <w:vAlign w:val="center"/>
          </w:tcPr>
          <w:p w14:paraId="60455B2F" w14:textId="77777777" w:rsidR="00387ACB" w:rsidRDefault="00000000">
            <w:pPr>
              <w:wordWrap w:val="0"/>
              <w:snapToGrid w:val="0"/>
              <w:spacing w:line="260" w:lineRule="atLeast"/>
              <w:rPr>
                <w:rFonts w:hint="eastAsia"/>
                <w:sz w:val="18"/>
                <w:szCs w:val="18"/>
              </w:rPr>
            </w:pPr>
            <w:r>
              <w:rPr>
                <w:rFonts w:hint="eastAsia"/>
                <w:sz w:val="18"/>
                <w:szCs w:val="18"/>
              </w:rPr>
              <w:t>进入成功</w:t>
            </w:r>
          </w:p>
        </w:tc>
        <w:tc>
          <w:tcPr>
            <w:tcW w:w="1615" w:type="dxa"/>
            <w:vAlign w:val="center"/>
          </w:tcPr>
          <w:p w14:paraId="60455B3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31" w14:textId="77777777" w:rsidR="00387ACB" w:rsidRDefault="00000000">
            <w:pPr>
              <w:wordWrap w:val="0"/>
              <w:jc w:val="center"/>
              <w:rPr>
                <w:rFonts w:hint="eastAsia"/>
                <w:sz w:val="18"/>
                <w:szCs w:val="18"/>
              </w:rPr>
            </w:pPr>
            <w:r>
              <w:rPr>
                <w:sz w:val="18"/>
                <w:szCs w:val="18"/>
              </w:rPr>
              <w:t>验证容器进入接口</w:t>
            </w:r>
          </w:p>
        </w:tc>
      </w:tr>
      <w:tr w:rsidR="00387ACB" w14:paraId="60455B3A" w14:textId="77777777">
        <w:trPr>
          <w:cantSplit/>
          <w:trHeight w:val="2026"/>
        </w:trPr>
        <w:tc>
          <w:tcPr>
            <w:tcW w:w="737" w:type="dxa"/>
            <w:vAlign w:val="center"/>
          </w:tcPr>
          <w:p w14:paraId="60455B33" w14:textId="77777777" w:rsidR="00387ACB" w:rsidRDefault="00000000">
            <w:pPr>
              <w:pStyle w:val="aff"/>
              <w:wordWrap w:val="0"/>
              <w:jc w:val="center"/>
              <w:rPr>
                <w:rFonts w:hint="eastAsia"/>
                <w:sz w:val="18"/>
                <w:szCs w:val="18"/>
              </w:rPr>
            </w:pPr>
            <w:r>
              <w:rPr>
                <w:rFonts w:hint="eastAsia"/>
                <w:sz w:val="18"/>
                <w:szCs w:val="18"/>
              </w:rPr>
              <w:t>步骤14</w:t>
            </w:r>
          </w:p>
        </w:tc>
        <w:tc>
          <w:tcPr>
            <w:tcW w:w="1645" w:type="dxa"/>
            <w:vAlign w:val="center"/>
          </w:tcPr>
          <w:p w14:paraId="60455B34" w14:textId="77777777" w:rsidR="00387ACB" w:rsidRDefault="00000000">
            <w:pPr>
              <w:wordWrap w:val="0"/>
              <w:rPr>
                <w:rFonts w:hint="eastAsia"/>
                <w:sz w:val="18"/>
                <w:szCs w:val="18"/>
              </w:rPr>
            </w:pPr>
            <w:r>
              <w:rPr>
                <w:sz w:val="18"/>
                <w:szCs w:val="18"/>
              </w:rPr>
              <w:t>当前任务已进入统一容器</w:t>
            </w:r>
          </w:p>
        </w:tc>
        <w:tc>
          <w:tcPr>
            <w:tcW w:w="1048" w:type="dxa"/>
            <w:vAlign w:val="center"/>
          </w:tcPr>
          <w:p w14:paraId="60455B35" w14:textId="77777777" w:rsidR="00387ACB" w:rsidRDefault="00000000">
            <w:pPr>
              <w:wordWrap w:val="0"/>
              <w:rPr>
                <w:rFonts w:hint="eastAsia"/>
                <w:sz w:val="18"/>
                <w:szCs w:val="18"/>
              </w:rPr>
            </w:pPr>
            <w:r>
              <w:rPr>
                <w:sz w:val="18"/>
                <w:szCs w:val="18"/>
              </w:rPr>
              <w:t>container</w:t>
            </w:r>
          </w:p>
        </w:tc>
        <w:tc>
          <w:tcPr>
            <w:tcW w:w="1560" w:type="dxa"/>
            <w:vAlign w:val="center"/>
          </w:tcPr>
          <w:p w14:paraId="60455B36" w14:textId="77777777" w:rsidR="00387ACB" w:rsidRDefault="00000000">
            <w:pPr>
              <w:wordWrap w:val="0"/>
              <w:autoSpaceDE w:val="0"/>
              <w:autoSpaceDN w:val="0"/>
              <w:adjustRightInd w:val="0"/>
              <w:rPr>
                <w:rFonts w:hint="eastAsia"/>
                <w:sz w:val="18"/>
                <w:szCs w:val="18"/>
              </w:rPr>
            </w:pPr>
            <w:r>
              <w:rPr>
                <w:sz w:val="18"/>
                <w:szCs w:val="18"/>
              </w:rPr>
              <w:t>检查当前任务的 PID、IPC、MNT、NET、UTS 容器指针</w:t>
            </w:r>
          </w:p>
        </w:tc>
        <w:tc>
          <w:tcPr>
            <w:tcW w:w="1503" w:type="dxa"/>
            <w:vAlign w:val="center"/>
          </w:tcPr>
          <w:p w14:paraId="60455B37" w14:textId="77777777" w:rsidR="00387ACB" w:rsidRDefault="00000000">
            <w:pPr>
              <w:wordWrap w:val="0"/>
              <w:snapToGrid w:val="0"/>
              <w:spacing w:line="260" w:lineRule="atLeast"/>
              <w:rPr>
                <w:rFonts w:hint="eastAsia"/>
                <w:sz w:val="18"/>
                <w:szCs w:val="18"/>
              </w:rPr>
            </w:pPr>
            <w:r>
              <w:rPr>
                <w:rFonts w:hint="eastAsia"/>
                <w:sz w:val="18"/>
                <w:szCs w:val="18"/>
              </w:rPr>
              <w:t>各指针均获取成功</w:t>
            </w:r>
          </w:p>
        </w:tc>
        <w:tc>
          <w:tcPr>
            <w:tcW w:w="1615" w:type="dxa"/>
            <w:vAlign w:val="center"/>
          </w:tcPr>
          <w:p w14:paraId="60455B3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39" w14:textId="77777777" w:rsidR="00387ACB" w:rsidRDefault="00000000">
            <w:pPr>
              <w:wordWrap w:val="0"/>
              <w:jc w:val="center"/>
              <w:rPr>
                <w:rFonts w:hint="eastAsia"/>
                <w:sz w:val="18"/>
                <w:szCs w:val="18"/>
              </w:rPr>
            </w:pPr>
            <w:r>
              <w:rPr>
                <w:sz w:val="18"/>
                <w:szCs w:val="18"/>
              </w:rPr>
              <w:t>验证任务命名空间切换</w:t>
            </w:r>
          </w:p>
        </w:tc>
      </w:tr>
      <w:tr w:rsidR="00387ACB" w14:paraId="60455B42" w14:textId="77777777">
        <w:trPr>
          <w:cantSplit/>
          <w:trHeight w:val="2026"/>
        </w:trPr>
        <w:tc>
          <w:tcPr>
            <w:tcW w:w="737" w:type="dxa"/>
            <w:vAlign w:val="center"/>
          </w:tcPr>
          <w:p w14:paraId="60455B3B" w14:textId="77777777" w:rsidR="00387ACB" w:rsidRDefault="00000000">
            <w:pPr>
              <w:pStyle w:val="aff"/>
              <w:wordWrap w:val="0"/>
              <w:jc w:val="center"/>
              <w:rPr>
                <w:rFonts w:hint="eastAsia"/>
                <w:sz w:val="18"/>
                <w:szCs w:val="18"/>
              </w:rPr>
            </w:pPr>
            <w:r>
              <w:rPr>
                <w:rFonts w:hint="eastAsia"/>
                <w:sz w:val="18"/>
                <w:szCs w:val="18"/>
              </w:rPr>
              <w:t>步骤15</w:t>
            </w:r>
          </w:p>
        </w:tc>
        <w:tc>
          <w:tcPr>
            <w:tcW w:w="1645" w:type="dxa"/>
            <w:vAlign w:val="center"/>
          </w:tcPr>
          <w:p w14:paraId="60455B3C" w14:textId="77777777" w:rsidR="00387ACB" w:rsidRDefault="00000000">
            <w:pPr>
              <w:wordWrap w:val="0"/>
              <w:rPr>
                <w:rFonts w:hint="eastAsia"/>
                <w:sz w:val="18"/>
                <w:szCs w:val="18"/>
              </w:rPr>
            </w:pPr>
            <w:r>
              <w:rPr>
                <w:sz w:val="18"/>
                <w:szCs w:val="18"/>
              </w:rPr>
              <w:t>当前任务已进入统一容器</w:t>
            </w:r>
          </w:p>
        </w:tc>
        <w:tc>
          <w:tcPr>
            <w:tcW w:w="1048" w:type="dxa"/>
            <w:vAlign w:val="center"/>
          </w:tcPr>
          <w:p w14:paraId="60455B3D" w14:textId="77777777" w:rsidR="00387ACB" w:rsidRDefault="00000000">
            <w:pPr>
              <w:wordWrap w:val="0"/>
              <w:rPr>
                <w:rFonts w:hint="eastAsia"/>
                <w:sz w:val="18"/>
                <w:szCs w:val="18"/>
              </w:rPr>
            </w:pPr>
            <w:r>
              <w:rPr>
                <w:sz w:val="18"/>
                <w:szCs w:val="18"/>
              </w:rPr>
              <w:t>当前任务控制块</w:t>
            </w:r>
          </w:p>
        </w:tc>
        <w:tc>
          <w:tcPr>
            <w:tcW w:w="1560" w:type="dxa"/>
            <w:vAlign w:val="center"/>
          </w:tcPr>
          <w:p w14:paraId="60455B3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rtems_pid_container_get_thread_info</w:t>
            </w:r>
            <w:proofErr w:type="spellEnd"/>
            <w:r>
              <w:rPr>
                <w:sz w:val="18"/>
                <w:szCs w:val="18"/>
              </w:rPr>
              <w:t>(self) 获取 PID 容器线程信息</w:t>
            </w:r>
          </w:p>
        </w:tc>
        <w:tc>
          <w:tcPr>
            <w:tcW w:w="1503" w:type="dxa"/>
            <w:vAlign w:val="center"/>
          </w:tcPr>
          <w:p w14:paraId="60455B3F" w14:textId="77777777" w:rsidR="00387ACB" w:rsidRDefault="00000000">
            <w:pPr>
              <w:wordWrap w:val="0"/>
              <w:snapToGrid w:val="0"/>
              <w:spacing w:line="260" w:lineRule="atLeast"/>
              <w:rPr>
                <w:rFonts w:hint="eastAsia"/>
                <w:sz w:val="18"/>
                <w:szCs w:val="18"/>
              </w:rPr>
            </w:pPr>
            <w:proofErr w:type="spellStart"/>
            <w:r>
              <w:rPr>
                <w:sz w:val="18"/>
                <w:szCs w:val="18"/>
              </w:rPr>
              <w:t>isRoot</w:t>
            </w:r>
            <w:proofErr w:type="spellEnd"/>
            <w:r>
              <w:rPr>
                <w:sz w:val="18"/>
                <w:szCs w:val="18"/>
              </w:rPr>
              <w:t xml:space="preserve"> == 0，</w:t>
            </w:r>
            <w:proofErr w:type="spellStart"/>
            <w:r>
              <w:rPr>
                <w:sz w:val="18"/>
                <w:szCs w:val="18"/>
              </w:rPr>
              <w:t>containerID</w:t>
            </w:r>
            <w:proofErr w:type="spellEnd"/>
            <w:r>
              <w:rPr>
                <w:sz w:val="18"/>
                <w:szCs w:val="18"/>
              </w:rPr>
              <w:t xml:space="preserve"> 等于当前 PID 容器 ID</w:t>
            </w:r>
          </w:p>
        </w:tc>
        <w:tc>
          <w:tcPr>
            <w:tcW w:w="1615" w:type="dxa"/>
            <w:vAlign w:val="center"/>
          </w:tcPr>
          <w:p w14:paraId="60455B4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41" w14:textId="77777777" w:rsidR="00387ACB" w:rsidRDefault="00000000">
            <w:pPr>
              <w:wordWrap w:val="0"/>
              <w:jc w:val="center"/>
              <w:rPr>
                <w:rFonts w:hint="eastAsia"/>
                <w:sz w:val="18"/>
                <w:szCs w:val="18"/>
              </w:rPr>
            </w:pPr>
            <w:r>
              <w:rPr>
                <w:sz w:val="18"/>
                <w:szCs w:val="18"/>
              </w:rPr>
              <w:t>验证 PID 命名空间身份</w:t>
            </w:r>
          </w:p>
        </w:tc>
      </w:tr>
      <w:tr w:rsidR="00387ACB" w14:paraId="60455B4A" w14:textId="77777777">
        <w:trPr>
          <w:cantSplit/>
          <w:trHeight w:val="2026"/>
        </w:trPr>
        <w:tc>
          <w:tcPr>
            <w:tcW w:w="737" w:type="dxa"/>
            <w:vAlign w:val="center"/>
          </w:tcPr>
          <w:p w14:paraId="60455B43" w14:textId="77777777" w:rsidR="00387ACB" w:rsidRDefault="00000000">
            <w:pPr>
              <w:pStyle w:val="aff"/>
              <w:wordWrap w:val="0"/>
              <w:jc w:val="center"/>
              <w:rPr>
                <w:rFonts w:hint="eastAsia"/>
                <w:sz w:val="18"/>
                <w:szCs w:val="18"/>
              </w:rPr>
            </w:pPr>
            <w:r>
              <w:rPr>
                <w:rFonts w:hint="eastAsia"/>
                <w:sz w:val="18"/>
                <w:szCs w:val="18"/>
              </w:rPr>
              <w:t>步骤16</w:t>
            </w:r>
          </w:p>
        </w:tc>
        <w:tc>
          <w:tcPr>
            <w:tcW w:w="1645" w:type="dxa"/>
            <w:vAlign w:val="center"/>
          </w:tcPr>
          <w:p w14:paraId="60455B44" w14:textId="77777777" w:rsidR="00387ACB" w:rsidRDefault="00000000">
            <w:pPr>
              <w:wordWrap w:val="0"/>
              <w:rPr>
                <w:rFonts w:hint="eastAsia"/>
                <w:sz w:val="18"/>
                <w:szCs w:val="18"/>
              </w:rPr>
            </w:pPr>
            <w:r>
              <w:rPr>
                <w:sz w:val="18"/>
                <w:szCs w:val="18"/>
              </w:rPr>
              <w:t>根容器中已存在同名消息队列 IPCQ</w:t>
            </w:r>
          </w:p>
        </w:tc>
        <w:tc>
          <w:tcPr>
            <w:tcW w:w="1048" w:type="dxa"/>
            <w:vAlign w:val="center"/>
          </w:tcPr>
          <w:p w14:paraId="60455B45" w14:textId="77777777" w:rsidR="00387ACB" w:rsidRDefault="00000000">
            <w:pPr>
              <w:wordWrap w:val="0"/>
              <w:rPr>
                <w:rFonts w:hint="eastAsia"/>
                <w:sz w:val="18"/>
                <w:szCs w:val="18"/>
              </w:rPr>
            </w:pPr>
            <w:r>
              <w:rPr>
                <w:sz w:val="18"/>
                <w:szCs w:val="18"/>
              </w:rPr>
              <w:t>消息队列名：IPCQ</w:t>
            </w:r>
          </w:p>
        </w:tc>
        <w:tc>
          <w:tcPr>
            <w:tcW w:w="1560" w:type="dxa"/>
            <w:vAlign w:val="center"/>
          </w:tcPr>
          <w:p w14:paraId="60455B46" w14:textId="77777777" w:rsidR="00387ACB" w:rsidRDefault="00000000">
            <w:pPr>
              <w:wordWrap w:val="0"/>
              <w:autoSpaceDE w:val="0"/>
              <w:autoSpaceDN w:val="0"/>
              <w:adjustRightInd w:val="0"/>
              <w:rPr>
                <w:rFonts w:hint="eastAsia"/>
                <w:sz w:val="18"/>
                <w:szCs w:val="18"/>
              </w:rPr>
            </w:pPr>
            <w:r>
              <w:rPr>
                <w:sz w:val="18"/>
                <w:szCs w:val="18"/>
              </w:rPr>
              <w:t xml:space="preserve">在统一容器内部调用 </w:t>
            </w:r>
            <w:proofErr w:type="spellStart"/>
            <w:r>
              <w:rPr>
                <w:sz w:val="18"/>
                <w:szCs w:val="18"/>
              </w:rPr>
              <w:t>rtems_message_queue_create</w:t>
            </w:r>
            <w:proofErr w:type="spellEnd"/>
            <w:r>
              <w:rPr>
                <w:sz w:val="18"/>
                <w:szCs w:val="18"/>
              </w:rPr>
              <w:t>() 创建同名消息队列</w:t>
            </w:r>
          </w:p>
        </w:tc>
        <w:tc>
          <w:tcPr>
            <w:tcW w:w="1503" w:type="dxa"/>
            <w:vAlign w:val="center"/>
          </w:tcPr>
          <w:p w14:paraId="60455B47" w14:textId="77777777" w:rsidR="00387ACB" w:rsidRDefault="00000000">
            <w:pPr>
              <w:wordWrap w:val="0"/>
              <w:snapToGrid w:val="0"/>
              <w:spacing w:line="260" w:lineRule="atLeast"/>
              <w:rPr>
                <w:rFonts w:hint="eastAsia"/>
                <w:sz w:val="18"/>
                <w:szCs w:val="18"/>
              </w:rPr>
            </w:pPr>
            <w:r>
              <w:rPr>
                <w:sz w:val="18"/>
                <w:szCs w:val="18"/>
              </w:rPr>
              <w:t>创建成功</w:t>
            </w:r>
            <w:r>
              <w:rPr>
                <w:rFonts w:hint="eastAsia"/>
                <w:sz w:val="18"/>
                <w:szCs w:val="18"/>
              </w:rPr>
              <w:t xml:space="preserve"> </w:t>
            </w:r>
          </w:p>
        </w:tc>
        <w:tc>
          <w:tcPr>
            <w:tcW w:w="1615" w:type="dxa"/>
            <w:vAlign w:val="center"/>
          </w:tcPr>
          <w:p w14:paraId="60455B4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49" w14:textId="77777777" w:rsidR="00387ACB" w:rsidRDefault="00000000">
            <w:pPr>
              <w:wordWrap w:val="0"/>
              <w:jc w:val="center"/>
              <w:rPr>
                <w:rFonts w:hint="eastAsia"/>
                <w:sz w:val="18"/>
                <w:szCs w:val="18"/>
              </w:rPr>
            </w:pPr>
            <w:r>
              <w:rPr>
                <w:sz w:val="18"/>
                <w:szCs w:val="18"/>
              </w:rPr>
              <w:t>验证 IPC 命名空间隔离</w:t>
            </w:r>
          </w:p>
        </w:tc>
      </w:tr>
      <w:tr w:rsidR="00387ACB" w14:paraId="60455B52" w14:textId="77777777">
        <w:trPr>
          <w:cantSplit/>
          <w:trHeight w:val="2026"/>
        </w:trPr>
        <w:tc>
          <w:tcPr>
            <w:tcW w:w="737" w:type="dxa"/>
            <w:vAlign w:val="center"/>
          </w:tcPr>
          <w:p w14:paraId="60455B4B" w14:textId="77777777" w:rsidR="00387ACB" w:rsidRDefault="00000000">
            <w:pPr>
              <w:pStyle w:val="aff"/>
              <w:wordWrap w:val="0"/>
              <w:jc w:val="center"/>
              <w:rPr>
                <w:rFonts w:hint="eastAsia"/>
                <w:sz w:val="18"/>
                <w:szCs w:val="18"/>
              </w:rPr>
            </w:pPr>
            <w:r>
              <w:rPr>
                <w:rFonts w:hint="eastAsia"/>
                <w:sz w:val="18"/>
                <w:szCs w:val="18"/>
              </w:rPr>
              <w:t>步骤17</w:t>
            </w:r>
          </w:p>
        </w:tc>
        <w:tc>
          <w:tcPr>
            <w:tcW w:w="1645" w:type="dxa"/>
            <w:vAlign w:val="center"/>
          </w:tcPr>
          <w:p w14:paraId="60455B4C" w14:textId="77777777" w:rsidR="00387ACB" w:rsidRDefault="00000000">
            <w:pPr>
              <w:wordWrap w:val="0"/>
              <w:rPr>
                <w:rFonts w:hint="eastAsia"/>
                <w:sz w:val="18"/>
                <w:szCs w:val="18"/>
              </w:rPr>
            </w:pPr>
            <w:r>
              <w:rPr>
                <w:sz w:val="18"/>
                <w:szCs w:val="18"/>
              </w:rPr>
              <w:t>容器内消息队列已创建</w:t>
            </w:r>
          </w:p>
        </w:tc>
        <w:tc>
          <w:tcPr>
            <w:tcW w:w="1048" w:type="dxa"/>
            <w:vAlign w:val="center"/>
          </w:tcPr>
          <w:p w14:paraId="60455B4D" w14:textId="77777777" w:rsidR="00387ACB" w:rsidRDefault="00000000">
            <w:pPr>
              <w:wordWrap w:val="0"/>
              <w:rPr>
                <w:rFonts w:hint="eastAsia"/>
                <w:sz w:val="18"/>
                <w:szCs w:val="18"/>
              </w:rPr>
            </w:pPr>
            <w:r>
              <w:rPr>
                <w:sz w:val="18"/>
                <w:szCs w:val="18"/>
              </w:rPr>
              <w:t>消息队列名：IPCQ</w:t>
            </w:r>
          </w:p>
        </w:tc>
        <w:tc>
          <w:tcPr>
            <w:tcW w:w="1560" w:type="dxa"/>
            <w:vAlign w:val="center"/>
          </w:tcPr>
          <w:p w14:paraId="60455B4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rtems_message_queue_ident</w:t>
            </w:r>
            <w:proofErr w:type="spellEnd"/>
            <w:r>
              <w:rPr>
                <w:sz w:val="18"/>
                <w:szCs w:val="18"/>
              </w:rPr>
              <w:t>() 查找消息队列</w:t>
            </w:r>
          </w:p>
        </w:tc>
        <w:tc>
          <w:tcPr>
            <w:tcW w:w="1503" w:type="dxa"/>
            <w:vAlign w:val="center"/>
          </w:tcPr>
          <w:p w14:paraId="60455B4F" w14:textId="77777777" w:rsidR="00387ACB" w:rsidRDefault="00000000">
            <w:pPr>
              <w:wordWrap w:val="0"/>
              <w:snapToGrid w:val="0"/>
              <w:spacing w:line="260" w:lineRule="atLeast"/>
              <w:rPr>
                <w:rFonts w:hint="eastAsia"/>
                <w:sz w:val="18"/>
                <w:szCs w:val="18"/>
              </w:rPr>
            </w:pPr>
            <w:r>
              <w:rPr>
                <w:sz w:val="18"/>
                <w:szCs w:val="18"/>
              </w:rPr>
              <w:t>查找到的是容器内新创建的</w:t>
            </w:r>
            <w:r>
              <w:rPr>
                <w:rFonts w:hint="eastAsia"/>
                <w:sz w:val="18"/>
                <w:szCs w:val="18"/>
              </w:rPr>
              <w:t>局部</w:t>
            </w:r>
            <w:r>
              <w:rPr>
                <w:sz w:val="18"/>
                <w:szCs w:val="18"/>
              </w:rPr>
              <w:t>队列</w:t>
            </w:r>
          </w:p>
        </w:tc>
        <w:tc>
          <w:tcPr>
            <w:tcW w:w="1615" w:type="dxa"/>
            <w:vAlign w:val="center"/>
          </w:tcPr>
          <w:p w14:paraId="60455B5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51" w14:textId="77777777" w:rsidR="00387ACB" w:rsidRDefault="00000000">
            <w:pPr>
              <w:wordWrap w:val="0"/>
              <w:jc w:val="center"/>
              <w:rPr>
                <w:rFonts w:hint="eastAsia"/>
                <w:sz w:val="18"/>
                <w:szCs w:val="18"/>
              </w:rPr>
            </w:pPr>
            <w:r>
              <w:rPr>
                <w:sz w:val="18"/>
                <w:szCs w:val="18"/>
              </w:rPr>
              <w:t>验证 IPC 查找隔离</w:t>
            </w:r>
          </w:p>
        </w:tc>
      </w:tr>
      <w:tr w:rsidR="00387ACB" w14:paraId="60455B5A" w14:textId="77777777">
        <w:trPr>
          <w:cantSplit/>
          <w:trHeight w:val="2026"/>
        </w:trPr>
        <w:tc>
          <w:tcPr>
            <w:tcW w:w="737" w:type="dxa"/>
            <w:vAlign w:val="center"/>
          </w:tcPr>
          <w:p w14:paraId="60455B53" w14:textId="77777777" w:rsidR="00387ACB" w:rsidRDefault="00000000">
            <w:pPr>
              <w:pStyle w:val="aff"/>
              <w:wordWrap w:val="0"/>
              <w:jc w:val="center"/>
              <w:rPr>
                <w:rFonts w:hint="eastAsia"/>
                <w:sz w:val="18"/>
                <w:szCs w:val="18"/>
              </w:rPr>
            </w:pPr>
            <w:r>
              <w:rPr>
                <w:rFonts w:hint="eastAsia"/>
                <w:sz w:val="18"/>
                <w:szCs w:val="18"/>
              </w:rPr>
              <w:t>步骤18</w:t>
            </w:r>
          </w:p>
        </w:tc>
        <w:tc>
          <w:tcPr>
            <w:tcW w:w="1645" w:type="dxa"/>
            <w:vAlign w:val="center"/>
          </w:tcPr>
          <w:p w14:paraId="60455B54" w14:textId="77777777" w:rsidR="00387ACB" w:rsidRDefault="00000000">
            <w:pPr>
              <w:wordWrap w:val="0"/>
              <w:rPr>
                <w:rFonts w:hint="eastAsia"/>
                <w:sz w:val="18"/>
                <w:szCs w:val="18"/>
              </w:rPr>
            </w:pPr>
            <w:r>
              <w:rPr>
                <w:sz w:val="18"/>
                <w:szCs w:val="18"/>
              </w:rPr>
              <w:t>容器内消息队列存在</w:t>
            </w:r>
          </w:p>
        </w:tc>
        <w:tc>
          <w:tcPr>
            <w:tcW w:w="1048" w:type="dxa"/>
            <w:vAlign w:val="center"/>
          </w:tcPr>
          <w:p w14:paraId="60455B55" w14:textId="77777777" w:rsidR="00387ACB" w:rsidRDefault="00000000">
            <w:pPr>
              <w:wordWrap w:val="0"/>
              <w:rPr>
                <w:rFonts w:hint="eastAsia"/>
                <w:sz w:val="18"/>
                <w:szCs w:val="18"/>
              </w:rPr>
            </w:pPr>
            <w:r>
              <w:rPr>
                <w:sz w:val="18"/>
                <w:szCs w:val="18"/>
              </w:rPr>
              <w:t>容器内消息队列 ID</w:t>
            </w:r>
          </w:p>
        </w:tc>
        <w:tc>
          <w:tcPr>
            <w:tcW w:w="1560" w:type="dxa"/>
            <w:vAlign w:val="center"/>
          </w:tcPr>
          <w:p w14:paraId="60455B56"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rtems_message_queue_delete</w:t>
            </w:r>
            <w:proofErr w:type="spellEnd"/>
            <w:r>
              <w:rPr>
                <w:sz w:val="18"/>
                <w:szCs w:val="18"/>
              </w:rPr>
              <w:t>() 删除容器内消息队列</w:t>
            </w:r>
          </w:p>
        </w:tc>
        <w:tc>
          <w:tcPr>
            <w:tcW w:w="1503" w:type="dxa"/>
            <w:vAlign w:val="center"/>
          </w:tcPr>
          <w:p w14:paraId="60455B57" w14:textId="77777777" w:rsidR="00387ACB" w:rsidRDefault="00000000">
            <w:pPr>
              <w:wordWrap w:val="0"/>
              <w:snapToGrid w:val="0"/>
              <w:spacing w:line="260" w:lineRule="atLeast"/>
              <w:rPr>
                <w:rFonts w:hint="eastAsia"/>
                <w:sz w:val="18"/>
                <w:szCs w:val="18"/>
              </w:rPr>
            </w:pPr>
            <w:r>
              <w:rPr>
                <w:sz w:val="18"/>
                <w:szCs w:val="18"/>
              </w:rPr>
              <w:t>删除成功</w:t>
            </w:r>
          </w:p>
        </w:tc>
        <w:tc>
          <w:tcPr>
            <w:tcW w:w="1615" w:type="dxa"/>
            <w:vAlign w:val="center"/>
          </w:tcPr>
          <w:p w14:paraId="60455B5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59" w14:textId="77777777" w:rsidR="00387ACB" w:rsidRDefault="00000000">
            <w:pPr>
              <w:wordWrap w:val="0"/>
              <w:jc w:val="center"/>
              <w:rPr>
                <w:rFonts w:hint="eastAsia"/>
                <w:sz w:val="18"/>
                <w:szCs w:val="18"/>
              </w:rPr>
            </w:pPr>
            <w:r>
              <w:rPr>
                <w:sz w:val="18"/>
                <w:szCs w:val="18"/>
              </w:rPr>
              <w:t>清理容器内 IPC 对象</w:t>
            </w:r>
          </w:p>
        </w:tc>
      </w:tr>
      <w:tr w:rsidR="00387ACB" w14:paraId="60455B62" w14:textId="77777777">
        <w:trPr>
          <w:cantSplit/>
          <w:trHeight w:val="2026"/>
        </w:trPr>
        <w:tc>
          <w:tcPr>
            <w:tcW w:w="737" w:type="dxa"/>
            <w:vAlign w:val="center"/>
          </w:tcPr>
          <w:p w14:paraId="60455B5B" w14:textId="77777777" w:rsidR="00387ACB" w:rsidRDefault="00000000">
            <w:pPr>
              <w:pStyle w:val="aff"/>
              <w:wordWrap w:val="0"/>
              <w:jc w:val="center"/>
              <w:rPr>
                <w:rFonts w:hint="eastAsia"/>
                <w:sz w:val="18"/>
                <w:szCs w:val="18"/>
              </w:rPr>
            </w:pPr>
            <w:r>
              <w:rPr>
                <w:rFonts w:hint="eastAsia"/>
                <w:sz w:val="18"/>
                <w:szCs w:val="18"/>
              </w:rPr>
              <w:lastRenderedPageBreak/>
              <w:t>步骤19</w:t>
            </w:r>
          </w:p>
        </w:tc>
        <w:tc>
          <w:tcPr>
            <w:tcW w:w="1645" w:type="dxa"/>
            <w:vAlign w:val="center"/>
          </w:tcPr>
          <w:p w14:paraId="60455B5C" w14:textId="77777777" w:rsidR="00387ACB" w:rsidRDefault="00000000">
            <w:pPr>
              <w:wordWrap w:val="0"/>
              <w:rPr>
                <w:rFonts w:hint="eastAsia"/>
                <w:sz w:val="18"/>
                <w:szCs w:val="18"/>
              </w:rPr>
            </w:pPr>
            <w:r>
              <w:rPr>
                <w:sz w:val="18"/>
                <w:szCs w:val="18"/>
              </w:rPr>
              <w:t>当前任务已进入统一容器</w:t>
            </w:r>
          </w:p>
        </w:tc>
        <w:tc>
          <w:tcPr>
            <w:tcW w:w="1048" w:type="dxa"/>
            <w:vAlign w:val="center"/>
          </w:tcPr>
          <w:p w14:paraId="60455B5D" w14:textId="77777777" w:rsidR="00387ACB" w:rsidRDefault="00000000">
            <w:pPr>
              <w:wordWrap w:val="0"/>
              <w:rPr>
                <w:rFonts w:hint="eastAsia"/>
                <w:sz w:val="18"/>
                <w:szCs w:val="18"/>
              </w:rPr>
            </w:pPr>
            <w:r>
              <w:rPr>
                <w:sz w:val="18"/>
                <w:szCs w:val="18"/>
              </w:rPr>
              <w:t>无</w:t>
            </w:r>
          </w:p>
        </w:tc>
        <w:tc>
          <w:tcPr>
            <w:tcW w:w="1560" w:type="dxa"/>
            <w:vAlign w:val="center"/>
          </w:tcPr>
          <w:p w14:paraId="60455B5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get_current_thread_mnt_container</w:t>
            </w:r>
            <w:proofErr w:type="spellEnd"/>
            <w:r>
              <w:rPr>
                <w:sz w:val="18"/>
                <w:szCs w:val="18"/>
              </w:rPr>
              <w:t>() 获取当前任务挂载容器</w:t>
            </w:r>
          </w:p>
        </w:tc>
        <w:tc>
          <w:tcPr>
            <w:tcW w:w="1503" w:type="dxa"/>
            <w:vAlign w:val="center"/>
          </w:tcPr>
          <w:p w14:paraId="60455B5F" w14:textId="77777777" w:rsidR="00387ACB" w:rsidRDefault="00000000">
            <w:pPr>
              <w:wordWrap w:val="0"/>
              <w:snapToGrid w:val="0"/>
              <w:spacing w:line="260" w:lineRule="atLeast"/>
              <w:rPr>
                <w:rFonts w:hint="eastAsia"/>
                <w:sz w:val="18"/>
                <w:szCs w:val="18"/>
              </w:rPr>
            </w:pPr>
            <w:r>
              <w:rPr>
                <w:sz w:val="18"/>
                <w:szCs w:val="18"/>
              </w:rPr>
              <w:t>返回统一容器的 MNT 容器对象</w:t>
            </w:r>
          </w:p>
        </w:tc>
        <w:tc>
          <w:tcPr>
            <w:tcW w:w="1615" w:type="dxa"/>
            <w:vAlign w:val="center"/>
          </w:tcPr>
          <w:p w14:paraId="60455B6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61" w14:textId="77777777" w:rsidR="00387ACB" w:rsidRDefault="00000000">
            <w:pPr>
              <w:wordWrap w:val="0"/>
              <w:jc w:val="center"/>
              <w:rPr>
                <w:rFonts w:hint="eastAsia"/>
                <w:sz w:val="18"/>
                <w:szCs w:val="18"/>
              </w:rPr>
            </w:pPr>
            <w:r>
              <w:rPr>
                <w:sz w:val="18"/>
                <w:szCs w:val="18"/>
              </w:rPr>
              <w:t>验证 MNT 命名空间切换</w:t>
            </w:r>
          </w:p>
        </w:tc>
      </w:tr>
      <w:tr w:rsidR="00387ACB" w14:paraId="60455B6A" w14:textId="77777777">
        <w:trPr>
          <w:cantSplit/>
          <w:trHeight w:val="2026"/>
        </w:trPr>
        <w:tc>
          <w:tcPr>
            <w:tcW w:w="737" w:type="dxa"/>
            <w:vAlign w:val="center"/>
          </w:tcPr>
          <w:p w14:paraId="60455B63" w14:textId="77777777" w:rsidR="00387ACB" w:rsidRDefault="00000000">
            <w:pPr>
              <w:pStyle w:val="aff"/>
              <w:wordWrap w:val="0"/>
              <w:jc w:val="center"/>
              <w:rPr>
                <w:rFonts w:hint="eastAsia"/>
                <w:sz w:val="18"/>
                <w:szCs w:val="18"/>
              </w:rPr>
            </w:pPr>
            <w:r>
              <w:rPr>
                <w:rFonts w:hint="eastAsia"/>
                <w:sz w:val="18"/>
                <w:szCs w:val="18"/>
              </w:rPr>
              <w:t>步骤20</w:t>
            </w:r>
          </w:p>
        </w:tc>
        <w:tc>
          <w:tcPr>
            <w:tcW w:w="1645" w:type="dxa"/>
            <w:vAlign w:val="center"/>
          </w:tcPr>
          <w:p w14:paraId="60455B64" w14:textId="77777777" w:rsidR="00387ACB" w:rsidRDefault="00000000">
            <w:pPr>
              <w:wordWrap w:val="0"/>
              <w:rPr>
                <w:rFonts w:hint="eastAsia"/>
                <w:sz w:val="18"/>
                <w:szCs w:val="18"/>
              </w:rPr>
            </w:pPr>
            <w:r>
              <w:rPr>
                <w:sz w:val="18"/>
                <w:szCs w:val="18"/>
              </w:rPr>
              <w:t>网络容器已创建并初始化</w:t>
            </w:r>
          </w:p>
        </w:tc>
        <w:tc>
          <w:tcPr>
            <w:tcW w:w="1048" w:type="dxa"/>
            <w:vAlign w:val="center"/>
          </w:tcPr>
          <w:p w14:paraId="60455B65" w14:textId="77777777" w:rsidR="00387ACB" w:rsidRDefault="00000000">
            <w:pPr>
              <w:wordWrap w:val="0"/>
              <w:rPr>
                <w:rFonts w:hint="eastAsia"/>
                <w:sz w:val="18"/>
                <w:szCs w:val="18"/>
              </w:rPr>
            </w:pPr>
            <w:r>
              <w:rPr>
                <w:sz w:val="18"/>
                <w:szCs w:val="18"/>
              </w:rPr>
              <w:t>无</w:t>
            </w:r>
          </w:p>
        </w:tc>
        <w:tc>
          <w:tcPr>
            <w:tcW w:w="1560" w:type="dxa"/>
            <w:vAlign w:val="center"/>
          </w:tcPr>
          <w:p w14:paraId="60455B66"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rtems_net_container_get_ifnet</w:t>
            </w:r>
            <w:proofErr w:type="spellEnd"/>
            <w:r>
              <w:rPr>
                <w:sz w:val="18"/>
                <w:szCs w:val="18"/>
              </w:rPr>
              <w:t>() 并检查当前 NET 容器 group</w:t>
            </w:r>
          </w:p>
        </w:tc>
        <w:tc>
          <w:tcPr>
            <w:tcW w:w="1503" w:type="dxa"/>
            <w:vAlign w:val="center"/>
          </w:tcPr>
          <w:p w14:paraId="60455B67" w14:textId="77777777" w:rsidR="00387ACB" w:rsidRDefault="00000000">
            <w:pPr>
              <w:wordWrap w:val="0"/>
              <w:snapToGrid w:val="0"/>
              <w:spacing w:line="260" w:lineRule="atLeast"/>
              <w:rPr>
                <w:rFonts w:hint="eastAsia"/>
                <w:sz w:val="18"/>
                <w:szCs w:val="18"/>
              </w:rPr>
            </w:pPr>
            <w:r>
              <w:rPr>
                <w:rFonts w:hint="eastAsia"/>
                <w:sz w:val="18"/>
                <w:szCs w:val="18"/>
              </w:rPr>
              <w:t>初始化成功</w:t>
            </w:r>
          </w:p>
        </w:tc>
        <w:tc>
          <w:tcPr>
            <w:tcW w:w="1615" w:type="dxa"/>
            <w:vAlign w:val="center"/>
          </w:tcPr>
          <w:p w14:paraId="60455B6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69" w14:textId="77777777" w:rsidR="00387ACB" w:rsidRDefault="00000000">
            <w:pPr>
              <w:wordWrap w:val="0"/>
              <w:jc w:val="center"/>
              <w:rPr>
                <w:rFonts w:hint="eastAsia"/>
                <w:sz w:val="18"/>
                <w:szCs w:val="18"/>
              </w:rPr>
            </w:pPr>
            <w:r>
              <w:rPr>
                <w:sz w:val="18"/>
                <w:szCs w:val="18"/>
              </w:rPr>
              <w:t>验证 NET 命名空间有效</w:t>
            </w:r>
          </w:p>
        </w:tc>
      </w:tr>
      <w:tr w:rsidR="00387ACB" w14:paraId="60455B72" w14:textId="77777777">
        <w:trPr>
          <w:cantSplit/>
          <w:trHeight w:val="2026"/>
        </w:trPr>
        <w:tc>
          <w:tcPr>
            <w:tcW w:w="737" w:type="dxa"/>
            <w:vAlign w:val="center"/>
          </w:tcPr>
          <w:p w14:paraId="60455B6B" w14:textId="77777777" w:rsidR="00387ACB" w:rsidRDefault="00000000">
            <w:pPr>
              <w:pStyle w:val="aff"/>
              <w:wordWrap w:val="0"/>
              <w:jc w:val="center"/>
              <w:rPr>
                <w:rFonts w:hint="eastAsia"/>
                <w:sz w:val="18"/>
                <w:szCs w:val="18"/>
              </w:rPr>
            </w:pPr>
            <w:r>
              <w:rPr>
                <w:rFonts w:hint="eastAsia"/>
                <w:sz w:val="18"/>
                <w:szCs w:val="18"/>
              </w:rPr>
              <w:t>步骤21</w:t>
            </w:r>
          </w:p>
        </w:tc>
        <w:tc>
          <w:tcPr>
            <w:tcW w:w="1645" w:type="dxa"/>
            <w:vAlign w:val="center"/>
          </w:tcPr>
          <w:p w14:paraId="60455B6C" w14:textId="77777777" w:rsidR="00387ACB" w:rsidRDefault="00000000">
            <w:pPr>
              <w:wordWrap w:val="0"/>
              <w:rPr>
                <w:rFonts w:hint="eastAsia"/>
                <w:sz w:val="18"/>
                <w:szCs w:val="18"/>
              </w:rPr>
            </w:pPr>
            <w:r>
              <w:rPr>
                <w:sz w:val="18"/>
                <w:szCs w:val="18"/>
              </w:rPr>
              <w:t>当前任务位于统一容器 UTS 命名空间中</w:t>
            </w:r>
          </w:p>
        </w:tc>
        <w:tc>
          <w:tcPr>
            <w:tcW w:w="1048" w:type="dxa"/>
            <w:vAlign w:val="center"/>
          </w:tcPr>
          <w:p w14:paraId="60455B6D" w14:textId="77777777" w:rsidR="00387ACB" w:rsidRDefault="00000000">
            <w:pPr>
              <w:wordWrap w:val="0"/>
              <w:rPr>
                <w:rFonts w:hint="eastAsia"/>
                <w:sz w:val="18"/>
                <w:szCs w:val="18"/>
              </w:rPr>
            </w:pPr>
            <w:r>
              <w:rPr>
                <w:sz w:val="18"/>
                <w:szCs w:val="18"/>
              </w:rPr>
              <w:t>主机名：ctr-host</w:t>
            </w:r>
          </w:p>
        </w:tc>
        <w:tc>
          <w:tcPr>
            <w:tcW w:w="1560" w:type="dxa"/>
            <w:vAlign w:val="center"/>
          </w:tcPr>
          <w:p w14:paraId="60455B6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sethostname</w:t>
            </w:r>
            <w:proofErr w:type="spellEnd"/>
            <w:r>
              <w:rPr>
                <w:sz w:val="18"/>
                <w:szCs w:val="18"/>
              </w:rPr>
              <w:t xml:space="preserve">("ctr-host", 8)，随后调用 </w:t>
            </w:r>
            <w:proofErr w:type="spellStart"/>
            <w:r>
              <w:rPr>
                <w:sz w:val="18"/>
                <w:szCs w:val="18"/>
              </w:rPr>
              <w:t>gethostname</w:t>
            </w:r>
            <w:proofErr w:type="spellEnd"/>
            <w:r>
              <w:rPr>
                <w:sz w:val="18"/>
                <w:szCs w:val="18"/>
              </w:rPr>
              <w:t>() 读取主机名</w:t>
            </w:r>
          </w:p>
        </w:tc>
        <w:tc>
          <w:tcPr>
            <w:tcW w:w="1503" w:type="dxa"/>
            <w:vAlign w:val="center"/>
          </w:tcPr>
          <w:p w14:paraId="60455B6F" w14:textId="77777777" w:rsidR="00387ACB" w:rsidRDefault="00000000">
            <w:pPr>
              <w:wordWrap w:val="0"/>
              <w:snapToGrid w:val="0"/>
              <w:spacing w:line="260" w:lineRule="atLeast"/>
              <w:rPr>
                <w:rFonts w:hint="eastAsia"/>
                <w:sz w:val="18"/>
                <w:szCs w:val="18"/>
              </w:rPr>
            </w:pPr>
            <w:r>
              <w:rPr>
                <w:rFonts w:hint="eastAsia"/>
                <w:sz w:val="18"/>
                <w:szCs w:val="18"/>
              </w:rPr>
              <w:t>主机名读取成功</w:t>
            </w:r>
          </w:p>
        </w:tc>
        <w:tc>
          <w:tcPr>
            <w:tcW w:w="1615" w:type="dxa"/>
            <w:vAlign w:val="center"/>
          </w:tcPr>
          <w:p w14:paraId="60455B7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71" w14:textId="77777777" w:rsidR="00387ACB" w:rsidRDefault="00000000">
            <w:pPr>
              <w:wordWrap w:val="0"/>
              <w:jc w:val="center"/>
              <w:rPr>
                <w:rFonts w:hint="eastAsia"/>
                <w:sz w:val="18"/>
                <w:szCs w:val="18"/>
              </w:rPr>
            </w:pPr>
            <w:r>
              <w:rPr>
                <w:sz w:val="18"/>
                <w:szCs w:val="18"/>
              </w:rPr>
              <w:t>验证 UTS 主机名隔离</w:t>
            </w:r>
          </w:p>
        </w:tc>
      </w:tr>
      <w:tr w:rsidR="00387ACB" w14:paraId="60455B7A" w14:textId="77777777">
        <w:trPr>
          <w:cantSplit/>
          <w:trHeight w:val="2026"/>
        </w:trPr>
        <w:tc>
          <w:tcPr>
            <w:tcW w:w="737" w:type="dxa"/>
            <w:vAlign w:val="center"/>
          </w:tcPr>
          <w:p w14:paraId="60455B73" w14:textId="77777777" w:rsidR="00387ACB" w:rsidRDefault="00000000">
            <w:pPr>
              <w:pStyle w:val="aff"/>
              <w:wordWrap w:val="0"/>
              <w:jc w:val="center"/>
              <w:rPr>
                <w:rFonts w:hint="eastAsia"/>
                <w:sz w:val="18"/>
                <w:szCs w:val="18"/>
              </w:rPr>
            </w:pPr>
            <w:r>
              <w:rPr>
                <w:rFonts w:hint="eastAsia"/>
                <w:sz w:val="18"/>
                <w:szCs w:val="18"/>
              </w:rPr>
              <w:t>步骤22</w:t>
            </w:r>
          </w:p>
        </w:tc>
        <w:tc>
          <w:tcPr>
            <w:tcW w:w="1645" w:type="dxa"/>
            <w:vAlign w:val="center"/>
          </w:tcPr>
          <w:p w14:paraId="60455B74" w14:textId="77777777" w:rsidR="00387ACB" w:rsidRDefault="00000000">
            <w:pPr>
              <w:wordWrap w:val="0"/>
              <w:rPr>
                <w:rFonts w:hint="eastAsia"/>
                <w:sz w:val="18"/>
                <w:szCs w:val="18"/>
              </w:rPr>
            </w:pPr>
            <w:r>
              <w:rPr>
                <w:sz w:val="18"/>
                <w:szCs w:val="18"/>
              </w:rPr>
              <w:t xml:space="preserve">当前任务已进入统一容器，核心 </w:t>
            </w:r>
            <w:proofErr w:type="spellStart"/>
            <w:r>
              <w:rPr>
                <w:sz w:val="18"/>
                <w:szCs w:val="18"/>
              </w:rPr>
              <w:t>cgroup</w:t>
            </w:r>
            <w:proofErr w:type="spellEnd"/>
            <w:r>
              <w:rPr>
                <w:sz w:val="18"/>
                <w:szCs w:val="18"/>
              </w:rPr>
              <w:t xml:space="preserve"> 已创建</w:t>
            </w:r>
          </w:p>
        </w:tc>
        <w:tc>
          <w:tcPr>
            <w:tcW w:w="1048" w:type="dxa"/>
            <w:vAlign w:val="center"/>
          </w:tcPr>
          <w:p w14:paraId="60455B75" w14:textId="77777777" w:rsidR="00387ACB" w:rsidRDefault="00000000">
            <w:pPr>
              <w:wordWrap w:val="0"/>
              <w:rPr>
                <w:rFonts w:hint="eastAsia"/>
                <w:sz w:val="18"/>
                <w:szCs w:val="18"/>
              </w:rPr>
            </w:pPr>
            <w:r>
              <w:rPr>
                <w:sz w:val="18"/>
                <w:szCs w:val="18"/>
              </w:rPr>
              <w:t>core</w:t>
            </w:r>
          </w:p>
        </w:tc>
        <w:tc>
          <w:tcPr>
            <w:tcW w:w="1560" w:type="dxa"/>
            <w:vAlign w:val="center"/>
          </w:tcPr>
          <w:p w14:paraId="60455B76" w14:textId="77777777" w:rsidR="00387ACB" w:rsidRDefault="00000000">
            <w:pPr>
              <w:wordWrap w:val="0"/>
              <w:autoSpaceDE w:val="0"/>
              <w:autoSpaceDN w:val="0"/>
              <w:adjustRightInd w:val="0"/>
              <w:rPr>
                <w:rFonts w:hint="eastAsia"/>
                <w:sz w:val="18"/>
                <w:szCs w:val="18"/>
              </w:rPr>
            </w:pPr>
            <w:r>
              <w:rPr>
                <w:sz w:val="18"/>
                <w:szCs w:val="18"/>
              </w:rPr>
              <w:t>检查 self-&gt;</w:t>
            </w:r>
            <w:proofErr w:type="spellStart"/>
            <w:r>
              <w:rPr>
                <w:sz w:val="18"/>
                <w:szCs w:val="18"/>
              </w:rPr>
              <w:t>cgroup</w:t>
            </w:r>
            <w:proofErr w:type="spellEnd"/>
            <w:r>
              <w:rPr>
                <w:sz w:val="18"/>
                <w:szCs w:val="18"/>
              </w:rPr>
              <w:t xml:space="preserve"> == core、self-&gt;</w:t>
            </w:r>
            <w:proofErr w:type="spellStart"/>
            <w:r>
              <w:rPr>
                <w:sz w:val="18"/>
                <w:szCs w:val="18"/>
              </w:rPr>
              <w:t>is_added_to_cgroup</w:t>
            </w:r>
            <w:proofErr w:type="spellEnd"/>
            <w:r>
              <w:rPr>
                <w:sz w:val="18"/>
                <w:szCs w:val="18"/>
              </w:rPr>
              <w:t xml:space="preserve"> == true、core-&gt;</w:t>
            </w:r>
            <w:proofErr w:type="spellStart"/>
            <w:r>
              <w:rPr>
                <w:sz w:val="18"/>
                <w:szCs w:val="18"/>
              </w:rPr>
              <w:t>thread_count</w:t>
            </w:r>
            <w:proofErr w:type="spellEnd"/>
            <w:r>
              <w:rPr>
                <w:sz w:val="18"/>
                <w:szCs w:val="18"/>
              </w:rPr>
              <w:t xml:space="preserve"> == 1</w:t>
            </w:r>
          </w:p>
        </w:tc>
        <w:tc>
          <w:tcPr>
            <w:tcW w:w="1503" w:type="dxa"/>
            <w:vAlign w:val="center"/>
          </w:tcPr>
          <w:p w14:paraId="60455B77" w14:textId="77777777" w:rsidR="00387ACB" w:rsidRDefault="00000000">
            <w:pPr>
              <w:wordWrap w:val="0"/>
              <w:snapToGrid w:val="0"/>
              <w:spacing w:line="260" w:lineRule="atLeast"/>
              <w:rPr>
                <w:rFonts w:hint="eastAsia"/>
                <w:sz w:val="18"/>
                <w:szCs w:val="18"/>
              </w:rPr>
            </w:pPr>
            <w:r>
              <w:rPr>
                <w:rFonts w:hint="eastAsia"/>
                <w:sz w:val="18"/>
                <w:szCs w:val="18"/>
              </w:rPr>
              <w:t>成功绑定</w:t>
            </w:r>
          </w:p>
        </w:tc>
        <w:tc>
          <w:tcPr>
            <w:tcW w:w="1615" w:type="dxa"/>
            <w:vAlign w:val="center"/>
          </w:tcPr>
          <w:p w14:paraId="60455B7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79" w14:textId="77777777" w:rsidR="00387ACB" w:rsidRDefault="00000000">
            <w:pPr>
              <w:wordWrap w:val="0"/>
              <w:jc w:val="center"/>
              <w:rPr>
                <w:rFonts w:hint="eastAsia"/>
                <w:sz w:val="18"/>
                <w:szCs w:val="18"/>
              </w:rPr>
            </w:pPr>
            <w:r>
              <w:rPr>
                <w:sz w:val="18"/>
                <w:szCs w:val="18"/>
              </w:rPr>
              <w:t xml:space="preserve">验证 </w:t>
            </w:r>
            <w:proofErr w:type="spellStart"/>
            <w:r>
              <w:rPr>
                <w:sz w:val="18"/>
                <w:szCs w:val="18"/>
              </w:rPr>
              <w:t>cgroup</w:t>
            </w:r>
            <w:proofErr w:type="spellEnd"/>
            <w:r>
              <w:rPr>
                <w:sz w:val="18"/>
                <w:szCs w:val="18"/>
              </w:rPr>
              <w:t xml:space="preserve"> 绑定</w:t>
            </w:r>
          </w:p>
        </w:tc>
      </w:tr>
      <w:tr w:rsidR="00387ACB" w14:paraId="60455B82" w14:textId="77777777">
        <w:trPr>
          <w:cantSplit/>
          <w:trHeight w:val="2026"/>
        </w:trPr>
        <w:tc>
          <w:tcPr>
            <w:tcW w:w="737" w:type="dxa"/>
            <w:vAlign w:val="center"/>
          </w:tcPr>
          <w:p w14:paraId="60455B7B" w14:textId="77777777" w:rsidR="00387ACB" w:rsidRDefault="00000000">
            <w:pPr>
              <w:pStyle w:val="aff"/>
              <w:wordWrap w:val="0"/>
              <w:jc w:val="center"/>
              <w:rPr>
                <w:rFonts w:hint="eastAsia"/>
                <w:sz w:val="18"/>
                <w:szCs w:val="18"/>
              </w:rPr>
            </w:pPr>
            <w:r>
              <w:rPr>
                <w:rFonts w:hint="eastAsia"/>
                <w:sz w:val="18"/>
                <w:szCs w:val="18"/>
              </w:rPr>
              <w:t>步骤23</w:t>
            </w:r>
          </w:p>
        </w:tc>
        <w:tc>
          <w:tcPr>
            <w:tcW w:w="1645" w:type="dxa"/>
            <w:vAlign w:val="center"/>
          </w:tcPr>
          <w:p w14:paraId="60455B7C" w14:textId="77777777" w:rsidR="00387ACB" w:rsidRDefault="00000000">
            <w:pPr>
              <w:wordWrap w:val="0"/>
              <w:rPr>
                <w:rFonts w:hint="eastAsia"/>
                <w:sz w:val="18"/>
                <w:szCs w:val="18"/>
              </w:rPr>
            </w:pPr>
            <w:r>
              <w:rPr>
                <w:sz w:val="18"/>
                <w:szCs w:val="18"/>
              </w:rPr>
              <w:t xml:space="preserve">核心 </w:t>
            </w:r>
            <w:proofErr w:type="spellStart"/>
            <w:r>
              <w:rPr>
                <w:sz w:val="18"/>
                <w:szCs w:val="18"/>
              </w:rPr>
              <w:t>cgroup</w:t>
            </w:r>
            <w:proofErr w:type="spellEnd"/>
            <w:r>
              <w:rPr>
                <w:sz w:val="18"/>
                <w:szCs w:val="18"/>
              </w:rPr>
              <w:t xml:space="preserve"> 内存限制已配置</w:t>
            </w:r>
          </w:p>
        </w:tc>
        <w:tc>
          <w:tcPr>
            <w:tcW w:w="1048" w:type="dxa"/>
            <w:vAlign w:val="center"/>
          </w:tcPr>
          <w:p w14:paraId="60455B7D" w14:textId="77777777" w:rsidR="00387ACB" w:rsidRDefault="00000000">
            <w:pPr>
              <w:wordWrap w:val="0"/>
              <w:rPr>
                <w:rFonts w:hint="eastAsia"/>
                <w:sz w:val="18"/>
                <w:szCs w:val="18"/>
              </w:rPr>
            </w:pPr>
            <w:r>
              <w:rPr>
                <w:sz w:val="18"/>
                <w:szCs w:val="18"/>
              </w:rPr>
              <w:t>内存限制：64KB</w:t>
            </w:r>
          </w:p>
        </w:tc>
        <w:tc>
          <w:tcPr>
            <w:tcW w:w="1560" w:type="dxa"/>
            <w:vAlign w:val="center"/>
          </w:tcPr>
          <w:p w14:paraId="60455B7E" w14:textId="77777777" w:rsidR="00387ACB" w:rsidRDefault="00000000">
            <w:pPr>
              <w:wordWrap w:val="0"/>
              <w:autoSpaceDE w:val="0"/>
              <w:autoSpaceDN w:val="0"/>
              <w:adjustRightInd w:val="0"/>
              <w:rPr>
                <w:rFonts w:hint="eastAsia"/>
                <w:sz w:val="18"/>
                <w:szCs w:val="18"/>
              </w:rPr>
            </w:pPr>
            <w:r>
              <w:rPr>
                <w:sz w:val="18"/>
                <w:szCs w:val="18"/>
              </w:rPr>
              <w:t>记录 core-&gt;</w:t>
            </w:r>
            <w:proofErr w:type="spellStart"/>
            <w:r>
              <w:rPr>
                <w:sz w:val="18"/>
                <w:szCs w:val="18"/>
              </w:rPr>
              <w:t>mem_quota_available</w:t>
            </w:r>
            <w:proofErr w:type="spellEnd"/>
            <w:r>
              <w:rPr>
                <w:sz w:val="18"/>
                <w:szCs w:val="18"/>
              </w:rPr>
              <w:t xml:space="preserve"> 并与配置的 </w:t>
            </w:r>
            <w:proofErr w:type="spellStart"/>
            <w:r>
              <w:rPr>
                <w:sz w:val="18"/>
                <w:szCs w:val="18"/>
              </w:rPr>
              <w:t>memory_limit</w:t>
            </w:r>
            <w:proofErr w:type="spellEnd"/>
            <w:r>
              <w:rPr>
                <w:sz w:val="18"/>
                <w:szCs w:val="18"/>
              </w:rPr>
              <w:t xml:space="preserve"> 比较</w:t>
            </w:r>
          </w:p>
        </w:tc>
        <w:tc>
          <w:tcPr>
            <w:tcW w:w="1503" w:type="dxa"/>
            <w:vAlign w:val="center"/>
          </w:tcPr>
          <w:p w14:paraId="60455B7F" w14:textId="77777777" w:rsidR="00387ACB" w:rsidRDefault="00000000">
            <w:pPr>
              <w:wordWrap w:val="0"/>
              <w:snapToGrid w:val="0"/>
              <w:spacing w:line="260" w:lineRule="atLeast"/>
              <w:rPr>
                <w:rFonts w:hint="eastAsia"/>
                <w:sz w:val="18"/>
                <w:szCs w:val="18"/>
              </w:rPr>
            </w:pPr>
            <w:r>
              <w:rPr>
                <w:rFonts w:hint="eastAsia"/>
                <w:sz w:val="18"/>
                <w:szCs w:val="18"/>
              </w:rPr>
              <w:t>设置成功</w:t>
            </w:r>
          </w:p>
        </w:tc>
        <w:tc>
          <w:tcPr>
            <w:tcW w:w="1615" w:type="dxa"/>
            <w:vAlign w:val="center"/>
          </w:tcPr>
          <w:p w14:paraId="60455B8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81" w14:textId="77777777" w:rsidR="00387ACB" w:rsidRDefault="00000000">
            <w:pPr>
              <w:wordWrap w:val="0"/>
              <w:jc w:val="center"/>
              <w:rPr>
                <w:rFonts w:hint="eastAsia"/>
                <w:sz w:val="18"/>
                <w:szCs w:val="18"/>
              </w:rPr>
            </w:pPr>
            <w:r>
              <w:rPr>
                <w:sz w:val="18"/>
                <w:szCs w:val="18"/>
              </w:rPr>
              <w:t>验证内存配额初始化</w:t>
            </w:r>
          </w:p>
        </w:tc>
      </w:tr>
      <w:tr w:rsidR="00387ACB" w14:paraId="60455B8A" w14:textId="77777777">
        <w:trPr>
          <w:cantSplit/>
          <w:trHeight w:val="2026"/>
        </w:trPr>
        <w:tc>
          <w:tcPr>
            <w:tcW w:w="737" w:type="dxa"/>
            <w:vAlign w:val="center"/>
          </w:tcPr>
          <w:p w14:paraId="60455B83" w14:textId="77777777" w:rsidR="00387ACB" w:rsidRDefault="00000000">
            <w:pPr>
              <w:pStyle w:val="aff"/>
              <w:wordWrap w:val="0"/>
              <w:jc w:val="center"/>
              <w:rPr>
                <w:rFonts w:hint="eastAsia"/>
                <w:sz w:val="18"/>
                <w:szCs w:val="18"/>
              </w:rPr>
            </w:pPr>
            <w:r>
              <w:rPr>
                <w:rFonts w:hint="eastAsia"/>
                <w:sz w:val="18"/>
                <w:szCs w:val="18"/>
              </w:rPr>
              <w:t>步骤24</w:t>
            </w:r>
          </w:p>
        </w:tc>
        <w:tc>
          <w:tcPr>
            <w:tcW w:w="1645" w:type="dxa"/>
            <w:vAlign w:val="center"/>
          </w:tcPr>
          <w:p w14:paraId="60455B84" w14:textId="77777777" w:rsidR="00387ACB" w:rsidRDefault="00000000">
            <w:pPr>
              <w:wordWrap w:val="0"/>
              <w:rPr>
                <w:rFonts w:hint="eastAsia"/>
                <w:sz w:val="18"/>
                <w:szCs w:val="18"/>
              </w:rPr>
            </w:pPr>
            <w:r>
              <w:rPr>
                <w:sz w:val="18"/>
                <w:szCs w:val="18"/>
              </w:rPr>
              <w:t xml:space="preserve">核心 </w:t>
            </w:r>
            <w:proofErr w:type="spellStart"/>
            <w:r>
              <w:rPr>
                <w:sz w:val="18"/>
                <w:szCs w:val="18"/>
              </w:rPr>
              <w:t>cgroup</w:t>
            </w:r>
            <w:proofErr w:type="spellEnd"/>
            <w:r>
              <w:rPr>
                <w:sz w:val="18"/>
                <w:szCs w:val="18"/>
              </w:rPr>
              <w:t xml:space="preserve"> CPU 配额已配置</w:t>
            </w:r>
          </w:p>
        </w:tc>
        <w:tc>
          <w:tcPr>
            <w:tcW w:w="1048" w:type="dxa"/>
            <w:vAlign w:val="center"/>
          </w:tcPr>
          <w:p w14:paraId="60455B85" w14:textId="77777777" w:rsidR="00387ACB" w:rsidRDefault="00000000">
            <w:pPr>
              <w:wordWrap w:val="0"/>
              <w:rPr>
                <w:rFonts w:hint="eastAsia"/>
                <w:sz w:val="18"/>
                <w:szCs w:val="18"/>
              </w:rPr>
            </w:pPr>
            <w:r>
              <w:rPr>
                <w:sz w:val="18"/>
                <w:szCs w:val="18"/>
              </w:rPr>
              <w:t>消耗 CPU 配额值：1</w:t>
            </w:r>
          </w:p>
        </w:tc>
        <w:tc>
          <w:tcPr>
            <w:tcW w:w="1560" w:type="dxa"/>
            <w:vAlign w:val="center"/>
          </w:tcPr>
          <w:p w14:paraId="60455B86" w14:textId="77777777" w:rsidR="00387ACB" w:rsidRDefault="00000000">
            <w:pPr>
              <w:wordWrap w:val="0"/>
              <w:autoSpaceDE w:val="0"/>
              <w:autoSpaceDN w:val="0"/>
              <w:adjustRightInd w:val="0"/>
              <w:rPr>
                <w:rFonts w:hint="eastAsia"/>
                <w:sz w:val="18"/>
                <w:szCs w:val="18"/>
              </w:rPr>
            </w:pPr>
            <w:r>
              <w:rPr>
                <w:sz w:val="18"/>
                <w:szCs w:val="18"/>
              </w:rPr>
              <w:t xml:space="preserve">记录 </w:t>
            </w:r>
            <w:proofErr w:type="spellStart"/>
            <w:r>
              <w:rPr>
                <w:sz w:val="18"/>
                <w:szCs w:val="18"/>
              </w:rPr>
              <w:t>cpu_quota_available</w:t>
            </w:r>
            <w:proofErr w:type="spellEnd"/>
            <w:r>
              <w:rPr>
                <w:sz w:val="18"/>
                <w:szCs w:val="18"/>
              </w:rPr>
              <w:t>，调用 _</w:t>
            </w:r>
            <w:proofErr w:type="spellStart"/>
            <w:r>
              <w:rPr>
                <w:sz w:val="18"/>
                <w:szCs w:val="18"/>
              </w:rPr>
              <w:t>CORE_cgroup_Consume_cpu_quota</w:t>
            </w:r>
            <w:proofErr w:type="spellEnd"/>
            <w:r>
              <w:rPr>
                <w:sz w:val="18"/>
                <w:szCs w:val="18"/>
              </w:rPr>
              <w:t>(core, 1)</w:t>
            </w:r>
          </w:p>
        </w:tc>
        <w:tc>
          <w:tcPr>
            <w:tcW w:w="1503" w:type="dxa"/>
            <w:vAlign w:val="center"/>
          </w:tcPr>
          <w:p w14:paraId="60455B87" w14:textId="77777777" w:rsidR="00387ACB" w:rsidRDefault="00000000">
            <w:pPr>
              <w:wordWrap w:val="0"/>
              <w:snapToGrid w:val="0"/>
              <w:spacing w:line="260" w:lineRule="atLeast"/>
              <w:rPr>
                <w:rFonts w:hint="eastAsia"/>
                <w:sz w:val="18"/>
                <w:szCs w:val="18"/>
              </w:rPr>
            </w:pPr>
            <w:r>
              <w:rPr>
                <w:sz w:val="18"/>
                <w:szCs w:val="18"/>
              </w:rPr>
              <w:t>CPU 可用配额减少</w:t>
            </w:r>
          </w:p>
        </w:tc>
        <w:tc>
          <w:tcPr>
            <w:tcW w:w="1615" w:type="dxa"/>
            <w:vAlign w:val="center"/>
          </w:tcPr>
          <w:p w14:paraId="60455B8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89" w14:textId="77777777" w:rsidR="00387ACB" w:rsidRDefault="00000000">
            <w:pPr>
              <w:wordWrap w:val="0"/>
              <w:jc w:val="center"/>
              <w:rPr>
                <w:rFonts w:hint="eastAsia"/>
                <w:sz w:val="18"/>
                <w:szCs w:val="18"/>
              </w:rPr>
            </w:pPr>
            <w:r>
              <w:rPr>
                <w:sz w:val="18"/>
                <w:szCs w:val="18"/>
              </w:rPr>
              <w:t>验证 CPU 配额扣减</w:t>
            </w:r>
          </w:p>
        </w:tc>
      </w:tr>
      <w:tr w:rsidR="00387ACB" w14:paraId="60455B92" w14:textId="77777777">
        <w:trPr>
          <w:cantSplit/>
          <w:trHeight w:val="2026"/>
        </w:trPr>
        <w:tc>
          <w:tcPr>
            <w:tcW w:w="737" w:type="dxa"/>
            <w:vAlign w:val="center"/>
          </w:tcPr>
          <w:p w14:paraId="60455B8B" w14:textId="77777777" w:rsidR="00387ACB" w:rsidRDefault="00000000">
            <w:pPr>
              <w:pStyle w:val="aff"/>
              <w:wordWrap w:val="0"/>
              <w:jc w:val="center"/>
              <w:rPr>
                <w:rFonts w:hint="eastAsia"/>
                <w:sz w:val="18"/>
                <w:szCs w:val="18"/>
              </w:rPr>
            </w:pPr>
            <w:r>
              <w:rPr>
                <w:rFonts w:hint="eastAsia"/>
                <w:sz w:val="18"/>
                <w:szCs w:val="18"/>
              </w:rPr>
              <w:lastRenderedPageBreak/>
              <w:t>步骤25</w:t>
            </w:r>
          </w:p>
        </w:tc>
        <w:tc>
          <w:tcPr>
            <w:tcW w:w="1645" w:type="dxa"/>
            <w:vAlign w:val="center"/>
          </w:tcPr>
          <w:p w14:paraId="60455B8C" w14:textId="77777777" w:rsidR="00387ACB" w:rsidRDefault="00000000">
            <w:pPr>
              <w:wordWrap w:val="0"/>
              <w:rPr>
                <w:rFonts w:hint="eastAsia"/>
                <w:sz w:val="18"/>
                <w:szCs w:val="18"/>
              </w:rPr>
            </w:pPr>
            <w:r>
              <w:rPr>
                <w:sz w:val="18"/>
                <w:szCs w:val="18"/>
              </w:rPr>
              <w:t xml:space="preserve">I/O </w:t>
            </w:r>
            <w:proofErr w:type="spellStart"/>
            <w:r>
              <w:rPr>
                <w:sz w:val="18"/>
                <w:szCs w:val="18"/>
              </w:rPr>
              <w:t>cgroup</w:t>
            </w:r>
            <w:proofErr w:type="spellEnd"/>
            <w:r>
              <w:rPr>
                <w:sz w:val="18"/>
                <w:szCs w:val="18"/>
              </w:rPr>
              <w:t xml:space="preserve"> 已创建</w:t>
            </w:r>
          </w:p>
        </w:tc>
        <w:tc>
          <w:tcPr>
            <w:tcW w:w="1048" w:type="dxa"/>
            <w:vAlign w:val="center"/>
          </w:tcPr>
          <w:p w14:paraId="60455B8D" w14:textId="77777777" w:rsidR="00387ACB" w:rsidRDefault="00000000">
            <w:pPr>
              <w:wordWrap w:val="0"/>
              <w:rPr>
                <w:rFonts w:hint="eastAsia"/>
                <w:sz w:val="18"/>
                <w:szCs w:val="18"/>
              </w:rPr>
            </w:pPr>
            <w:r>
              <w:rPr>
                <w:sz w:val="18"/>
                <w:szCs w:val="18"/>
              </w:rPr>
              <w:t>I/O 请求大小：1；类型：IO_CGROUP_READ</w:t>
            </w:r>
          </w:p>
        </w:tc>
        <w:tc>
          <w:tcPr>
            <w:tcW w:w="1560" w:type="dxa"/>
            <w:vAlign w:val="center"/>
          </w:tcPr>
          <w:p w14:paraId="60455B8E" w14:textId="77777777" w:rsidR="00387ACB" w:rsidRDefault="00000000">
            <w:pPr>
              <w:wordWrap w:val="0"/>
              <w:autoSpaceDE w:val="0"/>
              <w:autoSpaceDN w:val="0"/>
              <w:adjustRightInd w:val="0"/>
              <w:rPr>
                <w:rFonts w:hint="eastAsia"/>
                <w:sz w:val="18"/>
                <w:szCs w:val="18"/>
              </w:rPr>
            </w:pPr>
            <w:r>
              <w:rPr>
                <w:sz w:val="18"/>
                <w:szCs w:val="18"/>
              </w:rPr>
              <w:t xml:space="preserve">构造 </w:t>
            </w:r>
            <w:proofErr w:type="spellStart"/>
            <w:r>
              <w:rPr>
                <w:sz w:val="18"/>
                <w:szCs w:val="18"/>
              </w:rPr>
              <w:t>IO_Cgroup_Request</w:t>
            </w:r>
            <w:proofErr w:type="spellEnd"/>
            <w:r>
              <w:rPr>
                <w:sz w:val="18"/>
                <w:szCs w:val="18"/>
              </w:rPr>
              <w:t xml:space="preserve">，调用 </w:t>
            </w:r>
            <w:proofErr w:type="spellStart"/>
            <w:r>
              <w:rPr>
                <w:sz w:val="18"/>
                <w:szCs w:val="18"/>
              </w:rPr>
              <w:t>rtems_io_cgroup_handle_request</w:t>
            </w:r>
            <w:proofErr w:type="spellEnd"/>
            <w:r>
              <w:rPr>
                <w:sz w:val="18"/>
                <w:szCs w:val="18"/>
              </w:rPr>
              <w:t>(io, &amp;</w:t>
            </w:r>
            <w:proofErr w:type="spellStart"/>
            <w:r>
              <w:rPr>
                <w:sz w:val="18"/>
                <w:szCs w:val="18"/>
              </w:rPr>
              <w:t>io_request</w:t>
            </w:r>
            <w:proofErr w:type="spellEnd"/>
            <w:r>
              <w:rPr>
                <w:sz w:val="18"/>
                <w:szCs w:val="18"/>
              </w:rPr>
              <w:t>)</w:t>
            </w:r>
          </w:p>
        </w:tc>
        <w:tc>
          <w:tcPr>
            <w:tcW w:w="1503" w:type="dxa"/>
            <w:vAlign w:val="center"/>
          </w:tcPr>
          <w:p w14:paraId="60455B8F" w14:textId="77777777" w:rsidR="00387ACB" w:rsidRDefault="00000000">
            <w:pPr>
              <w:wordWrap w:val="0"/>
              <w:snapToGrid w:val="0"/>
              <w:spacing w:line="260" w:lineRule="atLeast"/>
              <w:rPr>
                <w:rFonts w:hint="eastAsia"/>
                <w:sz w:val="18"/>
                <w:szCs w:val="18"/>
              </w:rPr>
            </w:pPr>
            <w:r>
              <w:rPr>
                <w:sz w:val="18"/>
                <w:szCs w:val="18"/>
              </w:rPr>
              <w:t xml:space="preserve">读字节统计增加 </w:t>
            </w:r>
          </w:p>
        </w:tc>
        <w:tc>
          <w:tcPr>
            <w:tcW w:w="1615" w:type="dxa"/>
            <w:vAlign w:val="center"/>
          </w:tcPr>
          <w:p w14:paraId="60455B9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91" w14:textId="77777777" w:rsidR="00387ACB" w:rsidRDefault="00000000">
            <w:pPr>
              <w:wordWrap w:val="0"/>
              <w:jc w:val="center"/>
              <w:rPr>
                <w:rFonts w:hint="eastAsia"/>
                <w:sz w:val="18"/>
                <w:szCs w:val="18"/>
              </w:rPr>
            </w:pPr>
            <w:r>
              <w:rPr>
                <w:sz w:val="18"/>
                <w:szCs w:val="18"/>
              </w:rPr>
              <w:t xml:space="preserve">验证 I/O </w:t>
            </w:r>
            <w:proofErr w:type="spellStart"/>
            <w:r>
              <w:rPr>
                <w:sz w:val="18"/>
                <w:szCs w:val="18"/>
              </w:rPr>
              <w:t>cgroup</w:t>
            </w:r>
            <w:proofErr w:type="spellEnd"/>
            <w:r>
              <w:rPr>
                <w:sz w:val="18"/>
                <w:szCs w:val="18"/>
              </w:rPr>
              <w:t xml:space="preserve"> 请求统计</w:t>
            </w:r>
          </w:p>
        </w:tc>
      </w:tr>
      <w:tr w:rsidR="00387ACB" w14:paraId="60455B9A" w14:textId="77777777">
        <w:trPr>
          <w:cantSplit/>
          <w:trHeight w:val="2026"/>
        </w:trPr>
        <w:tc>
          <w:tcPr>
            <w:tcW w:w="737" w:type="dxa"/>
            <w:vAlign w:val="center"/>
          </w:tcPr>
          <w:p w14:paraId="60455B93" w14:textId="77777777" w:rsidR="00387ACB" w:rsidRDefault="00000000">
            <w:pPr>
              <w:pStyle w:val="aff"/>
              <w:wordWrap w:val="0"/>
              <w:jc w:val="center"/>
              <w:rPr>
                <w:rFonts w:hint="eastAsia"/>
                <w:sz w:val="18"/>
                <w:szCs w:val="18"/>
              </w:rPr>
            </w:pPr>
            <w:r>
              <w:rPr>
                <w:rFonts w:hint="eastAsia"/>
                <w:sz w:val="18"/>
                <w:szCs w:val="18"/>
              </w:rPr>
              <w:t>步骤26</w:t>
            </w:r>
          </w:p>
        </w:tc>
        <w:tc>
          <w:tcPr>
            <w:tcW w:w="1645" w:type="dxa"/>
            <w:vAlign w:val="center"/>
          </w:tcPr>
          <w:p w14:paraId="60455B94" w14:textId="77777777" w:rsidR="00387ACB" w:rsidRDefault="00000000">
            <w:pPr>
              <w:wordWrap w:val="0"/>
              <w:rPr>
                <w:rFonts w:hint="eastAsia"/>
                <w:sz w:val="18"/>
                <w:szCs w:val="18"/>
              </w:rPr>
            </w:pPr>
            <w:r>
              <w:rPr>
                <w:sz w:val="18"/>
                <w:szCs w:val="18"/>
              </w:rPr>
              <w:t>当前任务仍在统一容器内</w:t>
            </w:r>
          </w:p>
        </w:tc>
        <w:tc>
          <w:tcPr>
            <w:tcW w:w="1048" w:type="dxa"/>
            <w:vAlign w:val="center"/>
          </w:tcPr>
          <w:p w14:paraId="60455B95" w14:textId="77777777" w:rsidR="00387ACB" w:rsidRDefault="00000000">
            <w:pPr>
              <w:wordWrap w:val="0"/>
              <w:rPr>
                <w:rFonts w:hint="eastAsia"/>
                <w:sz w:val="18"/>
                <w:szCs w:val="18"/>
              </w:rPr>
            </w:pPr>
            <w:r>
              <w:rPr>
                <w:sz w:val="18"/>
                <w:szCs w:val="18"/>
              </w:rPr>
              <w:t>container、self</w:t>
            </w:r>
          </w:p>
        </w:tc>
        <w:tc>
          <w:tcPr>
            <w:tcW w:w="1560" w:type="dxa"/>
            <w:vAlign w:val="center"/>
          </w:tcPr>
          <w:p w14:paraId="60455B96"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rtems_unified_container_leave</w:t>
            </w:r>
            <w:proofErr w:type="spellEnd"/>
            <w:r>
              <w:rPr>
                <w:sz w:val="18"/>
                <w:szCs w:val="18"/>
              </w:rPr>
              <w:t>(container, self) 离开统一容器</w:t>
            </w:r>
          </w:p>
        </w:tc>
        <w:tc>
          <w:tcPr>
            <w:tcW w:w="1503" w:type="dxa"/>
            <w:vAlign w:val="center"/>
          </w:tcPr>
          <w:p w14:paraId="60455B97" w14:textId="77777777" w:rsidR="00387ACB" w:rsidRDefault="00000000">
            <w:pPr>
              <w:wordWrap w:val="0"/>
              <w:snapToGrid w:val="0"/>
              <w:spacing w:line="260" w:lineRule="atLeast"/>
              <w:rPr>
                <w:rFonts w:hint="eastAsia"/>
                <w:sz w:val="18"/>
                <w:szCs w:val="18"/>
              </w:rPr>
            </w:pPr>
            <w:r>
              <w:rPr>
                <w:rFonts w:hint="eastAsia"/>
                <w:sz w:val="18"/>
                <w:szCs w:val="18"/>
              </w:rPr>
              <w:t>任务成功离开统一容器</w:t>
            </w:r>
          </w:p>
        </w:tc>
        <w:tc>
          <w:tcPr>
            <w:tcW w:w="1615" w:type="dxa"/>
            <w:vAlign w:val="center"/>
          </w:tcPr>
          <w:p w14:paraId="60455B9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99" w14:textId="77777777" w:rsidR="00387ACB" w:rsidRDefault="00000000">
            <w:pPr>
              <w:wordWrap w:val="0"/>
              <w:jc w:val="center"/>
              <w:rPr>
                <w:rFonts w:hint="eastAsia"/>
                <w:sz w:val="18"/>
                <w:szCs w:val="18"/>
              </w:rPr>
            </w:pPr>
            <w:r>
              <w:rPr>
                <w:sz w:val="18"/>
                <w:szCs w:val="18"/>
              </w:rPr>
              <w:t>验证容器退出接口</w:t>
            </w:r>
          </w:p>
        </w:tc>
      </w:tr>
      <w:tr w:rsidR="00387ACB" w14:paraId="60455BA2" w14:textId="77777777">
        <w:trPr>
          <w:cantSplit/>
          <w:trHeight w:val="2026"/>
        </w:trPr>
        <w:tc>
          <w:tcPr>
            <w:tcW w:w="737" w:type="dxa"/>
            <w:vAlign w:val="center"/>
          </w:tcPr>
          <w:p w14:paraId="60455B9B" w14:textId="77777777" w:rsidR="00387ACB" w:rsidRDefault="00000000">
            <w:pPr>
              <w:pStyle w:val="aff"/>
              <w:wordWrap w:val="0"/>
              <w:jc w:val="center"/>
              <w:rPr>
                <w:rFonts w:hint="eastAsia"/>
                <w:sz w:val="18"/>
                <w:szCs w:val="18"/>
              </w:rPr>
            </w:pPr>
            <w:r>
              <w:rPr>
                <w:rFonts w:hint="eastAsia"/>
                <w:sz w:val="18"/>
                <w:szCs w:val="18"/>
              </w:rPr>
              <w:t>步骤27</w:t>
            </w:r>
          </w:p>
        </w:tc>
        <w:tc>
          <w:tcPr>
            <w:tcW w:w="1645" w:type="dxa"/>
            <w:vAlign w:val="center"/>
          </w:tcPr>
          <w:p w14:paraId="60455B9C" w14:textId="77777777" w:rsidR="00387ACB" w:rsidRDefault="00000000">
            <w:pPr>
              <w:wordWrap w:val="0"/>
              <w:rPr>
                <w:rFonts w:hint="eastAsia"/>
                <w:sz w:val="18"/>
                <w:szCs w:val="18"/>
              </w:rPr>
            </w:pPr>
            <w:r>
              <w:rPr>
                <w:sz w:val="18"/>
                <w:szCs w:val="18"/>
              </w:rPr>
              <w:t>当前任务已离开统一容器</w:t>
            </w:r>
          </w:p>
        </w:tc>
        <w:tc>
          <w:tcPr>
            <w:tcW w:w="1048" w:type="dxa"/>
            <w:vAlign w:val="center"/>
          </w:tcPr>
          <w:p w14:paraId="60455B9D" w14:textId="77777777" w:rsidR="00387ACB" w:rsidRDefault="00000000">
            <w:pPr>
              <w:wordWrap w:val="0"/>
              <w:rPr>
                <w:rFonts w:hint="eastAsia"/>
                <w:sz w:val="18"/>
                <w:szCs w:val="18"/>
              </w:rPr>
            </w:pPr>
            <w:r>
              <w:rPr>
                <w:sz w:val="18"/>
                <w:szCs w:val="18"/>
              </w:rPr>
              <w:t>根容器对象</w:t>
            </w:r>
          </w:p>
        </w:tc>
        <w:tc>
          <w:tcPr>
            <w:tcW w:w="1560" w:type="dxa"/>
            <w:vAlign w:val="center"/>
          </w:tcPr>
          <w:p w14:paraId="60455B9E" w14:textId="77777777" w:rsidR="00387ACB" w:rsidRDefault="00000000">
            <w:pPr>
              <w:wordWrap w:val="0"/>
              <w:autoSpaceDE w:val="0"/>
              <w:autoSpaceDN w:val="0"/>
              <w:adjustRightInd w:val="0"/>
              <w:rPr>
                <w:rFonts w:hint="eastAsia"/>
                <w:sz w:val="18"/>
                <w:szCs w:val="18"/>
              </w:rPr>
            </w:pPr>
            <w:r>
              <w:rPr>
                <w:sz w:val="18"/>
                <w:szCs w:val="18"/>
              </w:rPr>
              <w:t>检查当前任务 PID、IPC、MNT、NET、UTS 容器指针</w:t>
            </w:r>
          </w:p>
        </w:tc>
        <w:tc>
          <w:tcPr>
            <w:tcW w:w="1503" w:type="dxa"/>
            <w:vAlign w:val="center"/>
          </w:tcPr>
          <w:p w14:paraId="60455B9F" w14:textId="77777777" w:rsidR="00387ACB" w:rsidRDefault="00000000">
            <w:pPr>
              <w:wordWrap w:val="0"/>
              <w:snapToGrid w:val="0"/>
              <w:spacing w:line="260" w:lineRule="atLeast"/>
              <w:rPr>
                <w:rFonts w:hint="eastAsia"/>
                <w:sz w:val="18"/>
                <w:szCs w:val="18"/>
              </w:rPr>
            </w:pPr>
            <w:r>
              <w:rPr>
                <w:sz w:val="18"/>
                <w:szCs w:val="18"/>
              </w:rPr>
              <w:t>当前任务各命名空间指针均恢复为根容器对应对象</w:t>
            </w:r>
          </w:p>
        </w:tc>
        <w:tc>
          <w:tcPr>
            <w:tcW w:w="1615" w:type="dxa"/>
            <w:vAlign w:val="center"/>
          </w:tcPr>
          <w:p w14:paraId="60455BA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A1" w14:textId="77777777" w:rsidR="00387ACB" w:rsidRDefault="00000000">
            <w:pPr>
              <w:wordWrap w:val="0"/>
              <w:jc w:val="center"/>
              <w:rPr>
                <w:rFonts w:hint="eastAsia"/>
                <w:sz w:val="18"/>
                <w:szCs w:val="18"/>
              </w:rPr>
            </w:pPr>
            <w:r>
              <w:rPr>
                <w:sz w:val="18"/>
                <w:szCs w:val="18"/>
              </w:rPr>
              <w:t>验证命名空间恢复</w:t>
            </w:r>
          </w:p>
        </w:tc>
      </w:tr>
      <w:tr w:rsidR="00387ACB" w14:paraId="60455BAA" w14:textId="77777777">
        <w:trPr>
          <w:cantSplit/>
          <w:trHeight w:val="2026"/>
        </w:trPr>
        <w:tc>
          <w:tcPr>
            <w:tcW w:w="737" w:type="dxa"/>
            <w:vAlign w:val="center"/>
          </w:tcPr>
          <w:p w14:paraId="60455BA3" w14:textId="77777777" w:rsidR="00387ACB" w:rsidRDefault="00000000">
            <w:pPr>
              <w:pStyle w:val="aff"/>
              <w:wordWrap w:val="0"/>
              <w:jc w:val="center"/>
              <w:rPr>
                <w:rFonts w:hint="eastAsia"/>
                <w:sz w:val="18"/>
                <w:szCs w:val="18"/>
              </w:rPr>
            </w:pPr>
            <w:r>
              <w:rPr>
                <w:rFonts w:hint="eastAsia"/>
                <w:sz w:val="18"/>
                <w:szCs w:val="18"/>
              </w:rPr>
              <w:t>步骤28</w:t>
            </w:r>
          </w:p>
        </w:tc>
        <w:tc>
          <w:tcPr>
            <w:tcW w:w="1645" w:type="dxa"/>
            <w:vAlign w:val="center"/>
          </w:tcPr>
          <w:p w14:paraId="60455BA4" w14:textId="77777777" w:rsidR="00387ACB" w:rsidRDefault="00000000">
            <w:pPr>
              <w:wordWrap w:val="0"/>
              <w:rPr>
                <w:rFonts w:hint="eastAsia"/>
                <w:sz w:val="18"/>
                <w:szCs w:val="18"/>
              </w:rPr>
            </w:pPr>
            <w:r>
              <w:rPr>
                <w:sz w:val="18"/>
                <w:szCs w:val="18"/>
              </w:rPr>
              <w:t>当前任务已离开统一容器</w:t>
            </w:r>
          </w:p>
        </w:tc>
        <w:tc>
          <w:tcPr>
            <w:tcW w:w="1048" w:type="dxa"/>
            <w:vAlign w:val="center"/>
          </w:tcPr>
          <w:p w14:paraId="60455BA5" w14:textId="77777777" w:rsidR="00387ACB" w:rsidRDefault="00000000">
            <w:pPr>
              <w:wordWrap w:val="0"/>
              <w:rPr>
                <w:rFonts w:hint="eastAsia"/>
                <w:sz w:val="18"/>
                <w:szCs w:val="18"/>
              </w:rPr>
            </w:pPr>
            <w:r>
              <w:rPr>
                <w:sz w:val="18"/>
                <w:szCs w:val="18"/>
              </w:rPr>
              <w:t>当前任务控制块</w:t>
            </w:r>
          </w:p>
        </w:tc>
        <w:tc>
          <w:tcPr>
            <w:tcW w:w="1560" w:type="dxa"/>
            <w:vAlign w:val="center"/>
          </w:tcPr>
          <w:p w14:paraId="60455BA6" w14:textId="77777777" w:rsidR="00387ACB" w:rsidRDefault="00000000">
            <w:pPr>
              <w:wordWrap w:val="0"/>
              <w:autoSpaceDE w:val="0"/>
              <w:autoSpaceDN w:val="0"/>
              <w:adjustRightInd w:val="0"/>
              <w:rPr>
                <w:rFonts w:hint="eastAsia"/>
                <w:sz w:val="18"/>
                <w:szCs w:val="18"/>
              </w:rPr>
            </w:pPr>
            <w:r>
              <w:rPr>
                <w:sz w:val="18"/>
                <w:szCs w:val="18"/>
              </w:rPr>
              <w:t>检查 self-&gt;</w:t>
            </w:r>
            <w:proofErr w:type="spellStart"/>
            <w:r>
              <w:rPr>
                <w:sz w:val="18"/>
                <w:szCs w:val="18"/>
              </w:rPr>
              <w:t>cgroup</w:t>
            </w:r>
            <w:proofErr w:type="spellEnd"/>
            <w:r>
              <w:rPr>
                <w:sz w:val="18"/>
                <w:szCs w:val="18"/>
              </w:rPr>
              <w:t xml:space="preserve"> == NULL 且 self-&gt;</w:t>
            </w:r>
            <w:proofErr w:type="spellStart"/>
            <w:r>
              <w:rPr>
                <w:sz w:val="18"/>
                <w:szCs w:val="18"/>
              </w:rPr>
              <w:t>is_added_to_cgroup</w:t>
            </w:r>
            <w:proofErr w:type="spellEnd"/>
            <w:r>
              <w:rPr>
                <w:sz w:val="18"/>
                <w:szCs w:val="18"/>
              </w:rPr>
              <w:t xml:space="preserve"> == false</w:t>
            </w:r>
          </w:p>
        </w:tc>
        <w:tc>
          <w:tcPr>
            <w:tcW w:w="1503" w:type="dxa"/>
            <w:vAlign w:val="center"/>
          </w:tcPr>
          <w:p w14:paraId="60455BA7" w14:textId="77777777" w:rsidR="00387ACB" w:rsidRDefault="00000000">
            <w:pPr>
              <w:wordWrap w:val="0"/>
              <w:snapToGrid w:val="0"/>
              <w:spacing w:line="260" w:lineRule="atLeast"/>
              <w:rPr>
                <w:rFonts w:hint="eastAsia"/>
                <w:sz w:val="18"/>
                <w:szCs w:val="18"/>
              </w:rPr>
            </w:pPr>
            <w:r>
              <w:rPr>
                <w:sz w:val="18"/>
                <w:szCs w:val="18"/>
              </w:rPr>
              <w:t xml:space="preserve">当前任务已解除 </w:t>
            </w:r>
            <w:proofErr w:type="spellStart"/>
            <w:r>
              <w:rPr>
                <w:sz w:val="18"/>
                <w:szCs w:val="18"/>
              </w:rPr>
              <w:t>cgroup</w:t>
            </w:r>
            <w:proofErr w:type="spellEnd"/>
            <w:r>
              <w:rPr>
                <w:sz w:val="18"/>
                <w:szCs w:val="18"/>
              </w:rPr>
              <w:t xml:space="preserve"> 绑定</w:t>
            </w:r>
          </w:p>
        </w:tc>
        <w:tc>
          <w:tcPr>
            <w:tcW w:w="1615" w:type="dxa"/>
            <w:vAlign w:val="center"/>
          </w:tcPr>
          <w:p w14:paraId="60455BA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A9" w14:textId="77777777" w:rsidR="00387ACB" w:rsidRDefault="00000000">
            <w:pPr>
              <w:wordWrap w:val="0"/>
              <w:jc w:val="center"/>
              <w:rPr>
                <w:rFonts w:hint="eastAsia"/>
                <w:sz w:val="18"/>
                <w:szCs w:val="18"/>
              </w:rPr>
            </w:pPr>
            <w:r>
              <w:rPr>
                <w:sz w:val="18"/>
                <w:szCs w:val="18"/>
              </w:rPr>
              <w:t xml:space="preserve">验证 </w:t>
            </w:r>
            <w:proofErr w:type="spellStart"/>
            <w:r>
              <w:rPr>
                <w:sz w:val="18"/>
                <w:szCs w:val="18"/>
              </w:rPr>
              <w:t>cgroup</w:t>
            </w:r>
            <w:proofErr w:type="spellEnd"/>
            <w:r>
              <w:rPr>
                <w:sz w:val="18"/>
                <w:szCs w:val="18"/>
              </w:rPr>
              <w:t xml:space="preserve"> 退出清理</w:t>
            </w:r>
          </w:p>
        </w:tc>
      </w:tr>
      <w:tr w:rsidR="00387ACB" w14:paraId="60455BB2" w14:textId="77777777">
        <w:trPr>
          <w:cantSplit/>
          <w:trHeight w:val="2026"/>
        </w:trPr>
        <w:tc>
          <w:tcPr>
            <w:tcW w:w="737" w:type="dxa"/>
            <w:vAlign w:val="center"/>
          </w:tcPr>
          <w:p w14:paraId="60455BAB" w14:textId="77777777" w:rsidR="00387ACB" w:rsidRDefault="00000000">
            <w:pPr>
              <w:pStyle w:val="aff"/>
              <w:wordWrap w:val="0"/>
              <w:jc w:val="center"/>
              <w:rPr>
                <w:rFonts w:hint="eastAsia"/>
                <w:sz w:val="18"/>
                <w:szCs w:val="18"/>
              </w:rPr>
            </w:pPr>
            <w:r>
              <w:rPr>
                <w:rFonts w:hint="eastAsia"/>
                <w:sz w:val="18"/>
                <w:szCs w:val="18"/>
              </w:rPr>
              <w:t>步骤29</w:t>
            </w:r>
          </w:p>
        </w:tc>
        <w:tc>
          <w:tcPr>
            <w:tcW w:w="1645" w:type="dxa"/>
            <w:vAlign w:val="center"/>
          </w:tcPr>
          <w:p w14:paraId="60455BAC" w14:textId="77777777" w:rsidR="00387ACB" w:rsidRDefault="00000000">
            <w:pPr>
              <w:wordWrap w:val="0"/>
              <w:rPr>
                <w:rFonts w:hint="eastAsia"/>
                <w:sz w:val="18"/>
                <w:szCs w:val="18"/>
              </w:rPr>
            </w:pPr>
            <w:r>
              <w:rPr>
                <w:sz w:val="18"/>
                <w:szCs w:val="18"/>
              </w:rPr>
              <w:t>根容器主机名此前设置为 root-host</w:t>
            </w:r>
          </w:p>
        </w:tc>
        <w:tc>
          <w:tcPr>
            <w:tcW w:w="1048" w:type="dxa"/>
            <w:vAlign w:val="center"/>
          </w:tcPr>
          <w:p w14:paraId="60455BAD" w14:textId="77777777" w:rsidR="00387ACB" w:rsidRDefault="00000000">
            <w:pPr>
              <w:wordWrap w:val="0"/>
              <w:rPr>
                <w:rFonts w:hint="eastAsia"/>
                <w:sz w:val="18"/>
                <w:szCs w:val="18"/>
              </w:rPr>
            </w:pPr>
            <w:r>
              <w:rPr>
                <w:sz w:val="18"/>
                <w:szCs w:val="18"/>
              </w:rPr>
              <w:t>无</w:t>
            </w:r>
          </w:p>
        </w:tc>
        <w:tc>
          <w:tcPr>
            <w:tcW w:w="1560" w:type="dxa"/>
            <w:vAlign w:val="center"/>
          </w:tcPr>
          <w:p w14:paraId="60455BA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gethostname</w:t>
            </w:r>
            <w:proofErr w:type="spellEnd"/>
            <w:r>
              <w:rPr>
                <w:sz w:val="18"/>
                <w:szCs w:val="18"/>
              </w:rPr>
              <w:t>() 读取当前主机名</w:t>
            </w:r>
          </w:p>
        </w:tc>
        <w:tc>
          <w:tcPr>
            <w:tcW w:w="1503" w:type="dxa"/>
            <w:vAlign w:val="center"/>
          </w:tcPr>
          <w:p w14:paraId="60455BAF" w14:textId="77777777" w:rsidR="00387ACB" w:rsidRDefault="00000000">
            <w:pPr>
              <w:wordWrap w:val="0"/>
              <w:snapToGrid w:val="0"/>
              <w:spacing w:line="260" w:lineRule="atLeast"/>
              <w:rPr>
                <w:rFonts w:hint="eastAsia"/>
                <w:sz w:val="18"/>
                <w:szCs w:val="18"/>
              </w:rPr>
            </w:pPr>
            <w:r>
              <w:rPr>
                <w:sz w:val="18"/>
                <w:szCs w:val="18"/>
              </w:rPr>
              <w:t>读取成功，结果为 root-host</w:t>
            </w:r>
          </w:p>
        </w:tc>
        <w:tc>
          <w:tcPr>
            <w:tcW w:w="1615" w:type="dxa"/>
            <w:vAlign w:val="center"/>
          </w:tcPr>
          <w:p w14:paraId="60455BB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B1" w14:textId="77777777" w:rsidR="00387ACB" w:rsidRDefault="00000000">
            <w:pPr>
              <w:wordWrap w:val="0"/>
              <w:jc w:val="center"/>
              <w:rPr>
                <w:rFonts w:hint="eastAsia"/>
                <w:sz w:val="18"/>
                <w:szCs w:val="18"/>
              </w:rPr>
            </w:pPr>
            <w:r>
              <w:rPr>
                <w:sz w:val="18"/>
                <w:szCs w:val="18"/>
              </w:rPr>
              <w:t>验证 UTS 隔离未污染根容器</w:t>
            </w:r>
          </w:p>
        </w:tc>
      </w:tr>
      <w:tr w:rsidR="00387ACB" w14:paraId="60455BBA" w14:textId="77777777">
        <w:trPr>
          <w:cantSplit/>
          <w:trHeight w:val="2026"/>
        </w:trPr>
        <w:tc>
          <w:tcPr>
            <w:tcW w:w="737" w:type="dxa"/>
            <w:vAlign w:val="center"/>
          </w:tcPr>
          <w:p w14:paraId="60455BB3" w14:textId="77777777" w:rsidR="00387ACB" w:rsidRDefault="00000000">
            <w:pPr>
              <w:pStyle w:val="aff"/>
              <w:wordWrap w:val="0"/>
              <w:jc w:val="center"/>
              <w:rPr>
                <w:rFonts w:hint="eastAsia"/>
                <w:sz w:val="18"/>
                <w:szCs w:val="18"/>
              </w:rPr>
            </w:pPr>
            <w:r>
              <w:rPr>
                <w:rFonts w:hint="eastAsia"/>
                <w:sz w:val="18"/>
                <w:szCs w:val="18"/>
              </w:rPr>
              <w:t>步骤30</w:t>
            </w:r>
          </w:p>
        </w:tc>
        <w:tc>
          <w:tcPr>
            <w:tcW w:w="1645" w:type="dxa"/>
            <w:vAlign w:val="center"/>
          </w:tcPr>
          <w:p w14:paraId="60455BB4" w14:textId="77777777" w:rsidR="00387ACB" w:rsidRDefault="00000000">
            <w:pPr>
              <w:wordWrap w:val="0"/>
              <w:rPr>
                <w:rFonts w:hint="eastAsia"/>
                <w:sz w:val="18"/>
                <w:szCs w:val="18"/>
              </w:rPr>
            </w:pPr>
            <w:r>
              <w:rPr>
                <w:sz w:val="18"/>
                <w:szCs w:val="18"/>
              </w:rPr>
              <w:t>根容器 IPC 消息队列仍存在</w:t>
            </w:r>
          </w:p>
        </w:tc>
        <w:tc>
          <w:tcPr>
            <w:tcW w:w="1048" w:type="dxa"/>
            <w:vAlign w:val="center"/>
          </w:tcPr>
          <w:p w14:paraId="60455BB5" w14:textId="77777777" w:rsidR="00387ACB" w:rsidRDefault="00000000">
            <w:pPr>
              <w:wordWrap w:val="0"/>
              <w:rPr>
                <w:rFonts w:hint="eastAsia"/>
                <w:sz w:val="18"/>
                <w:szCs w:val="18"/>
              </w:rPr>
            </w:pPr>
            <w:r>
              <w:rPr>
                <w:sz w:val="18"/>
                <w:szCs w:val="18"/>
              </w:rPr>
              <w:t>消息队列名：IPCQ</w:t>
            </w:r>
          </w:p>
        </w:tc>
        <w:tc>
          <w:tcPr>
            <w:tcW w:w="1560" w:type="dxa"/>
            <w:vAlign w:val="center"/>
          </w:tcPr>
          <w:p w14:paraId="60455BB6"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rtems_message_queue_ident</w:t>
            </w:r>
            <w:proofErr w:type="spellEnd"/>
            <w:r>
              <w:rPr>
                <w:sz w:val="18"/>
                <w:szCs w:val="18"/>
              </w:rPr>
              <w:t xml:space="preserve">() 查找根队列，并调用 </w:t>
            </w:r>
            <w:proofErr w:type="spellStart"/>
            <w:r>
              <w:rPr>
                <w:sz w:val="18"/>
                <w:szCs w:val="18"/>
              </w:rPr>
              <w:t>rtems_message_queue_delete</w:t>
            </w:r>
            <w:proofErr w:type="spellEnd"/>
            <w:r>
              <w:rPr>
                <w:sz w:val="18"/>
                <w:szCs w:val="18"/>
              </w:rPr>
              <w:t>() 删除</w:t>
            </w:r>
          </w:p>
        </w:tc>
        <w:tc>
          <w:tcPr>
            <w:tcW w:w="1503" w:type="dxa"/>
            <w:vAlign w:val="center"/>
          </w:tcPr>
          <w:p w14:paraId="60455BB7" w14:textId="77777777" w:rsidR="00387ACB" w:rsidRDefault="00000000">
            <w:pPr>
              <w:wordWrap w:val="0"/>
              <w:snapToGrid w:val="0"/>
              <w:spacing w:line="260" w:lineRule="atLeast"/>
              <w:rPr>
                <w:rFonts w:hint="eastAsia"/>
                <w:sz w:val="18"/>
                <w:szCs w:val="18"/>
              </w:rPr>
            </w:pPr>
            <w:r>
              <w:rPr>
                <w:sz w:val="18"/>
                <w:szCs w:val="18"/>
              </w:rPr>
              <w:t>查找和删除均成功</w:t>
            </w:r>
          </w:p>
        </w:tc>
        <w:tc>
          <w:tcPr>
            <w:tcW w:w="1615" w:type="dxa"/>
            <w:vAlign w:val="center"/>
          </w:tcPr>
          <w:p w14:paraId="60455BB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B9" w14:textId="77777777" w:rsidR="00387ACB" w:rsidRDefault="00000000">
            <w:pPr>
              <w:wordWrap w:val="0"/>
              <w:jc w:val="center"/>
              <w:rPr>
                <w:rFonts w:hint="eastAsia"/>
                <w:sz w:val="18"/>
                <w:szCs w:val="18"/>
              </w:rPr>
            </w:pPr>
            <w:r>
              <w:rPr>
                <w:sz w:val="18"/>
                <w:szCs w:val="18"/>
              </w:rPr>
              <w:t>清理根容器 IPC 对象</w:t>
            </w:r>
          </w:p>
        </w:tc>
      </w:tr>
      <w:tr w:rsidR="00387ACB" w14:paraId="60455BC2" w14:textId="77777777">
        <w:trPr>
          <w:cantSplit/>
          <w:trHeight w:val="2026"/>
        </w:trPr>
        <w:tc>
          <w:tcPr>
            <w:tcW w:w="737" w:type="dxa"/>
            <w:vAlign w:val="center"/>
          </w:tcPr>
          <w:p w14:paraId="60455BBB" w14:textId="77777777" w:rsidR="00387ACB" w:rsidRDefault="00000000">
            <w:pPr>
              <w:pStyle w:val="aff"/>
              <w:wordWrap w:val="0"/>
              <w:jc w:val="center"/>
              <w:rPr>
                <w:rFonts w:hint="eastAsia"/>
                <w:sz w:val="18"/>
                <w:szCs w:val="18"/>
              </w:rPr>
            </w:pPr>
            <w:r>
              <w:rPr>
                <w:rFonts w:hint="eastAsia"/>
                <w:sz w:val="18"/>
                <w:szCs w:val="18"/>
              </w:rPr>
              <w:lastRenderedPageBreak/>
              <w:t>步骤31</w:t>
            </w:r>
          </w:p>
        </w:tc>
        <w:tc>
          <w:tcPr>
            <w:tcW w:w="1645" w:type="dxa"/>
            <w:vAlign w:val="center"/>
          </w:tcPr>
          <w:p w14:paraId="60455BBC" w14:textId="77777777" w:rsidR="00387ACB" w:rsidRDefault="00000000">
            <w:pPr>
              <w:wordWrap w:val="0"/>
              <w:rPr>
                <w:rFonts w:hint="eastAsia"/>
                <w:sz w:val="18"/>
                <w:szCs w:val="18"/>
              </w:rPr>
            </w:pPr>
            <w:r>
              <w:rPr>
                <w:sz w:val="18"/>
                <w:szCs w:val="18"/>
              </w:rPr>
              <w:t>当前任务已离开统一容器，容器未删除</w:t>
            </w:r>
          </w:p>
        </w:tc>
        <w:tc>
          <w:tcPr>
            <w:tcW w:w="1048" w:type="dxa"/>
            <w:vAlign w:val="center"/>
          </w:tcPr>
          <w:p w14:paraId="60455BBD" w14:textId="77777777" w:rsidR="00387ACB" w:rsidRDefault="00000000">
            <w:pPr>
              <w:wordWrap w:val="0"/>
              <w:rPr>
                <w:rFonts w:hint="eastAsia"/>
                <w:sz w:val="18"/>
                <w:szCs w:val="18"/>
              </w:rPr>
            </w:pPr>
            <w:r>
              <w:rPr>
                <w:sz w:val="18"/>
                <w:szCs w:val="18"/>
              </w:rPr>
              <w:t>container</w:t>
            </w:r>
          </w:p>
        </w:tc>
        <w:tc>
          <w:tcPr>
            <w:tcW w:w="1560" w:type="dxa"/>
            <w:vAlign w:val="center"/>
          </w:tcPr>
          <w:p w14:paraId="60455BB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rtems_unified_container_delete</w:t>
            </w:r>
            <w:proofErr w:type="spellEnd"/>
            <w:r>
              <w:rPr>
                <w:sz w:val="18"/>
                <w:szCs w:val="18"/>
              </w:rPr>
              <w:t>(container) 删除统一容器</w:t>
            </w:r>
          </w:p>
        </w:tc>
        <w:tc>
          <w:tcPr>
            <w:tcW w:w="1503" w:type="dxa"/>
            <w:vAlign w:val="center"/>
          </w:tcPr>
          <w:p w14:paraId="60455BBF" w14:textId="77777777" w:rsidR="00387ACB" w:rsidRDefault="00000000">
            <w:pPr>
              <w:wordWrap w:val="0"/>
              <w:snapToGrid w:val="0"/>
              <w:spacing w:line="260" w:lineRule="atLeast"/>
              <w:rPr>
                <w:rFonts w:hint="eastAsia"/>
                <w:sz w:val="18"/>
                <w:szCs w:val="18"/>
              </w:rPr>
            </w:pPr>
            <w:r>
              <w:rPr>
                <w:sz w:val="18"/>
                <w:szCs w:val="18"/>
              </w:rPr>
              <w:t>删除成功</w:t>
            </w:r>
          </w:p>
        </w:tc>
        <w:tc>
          <w:tcPr>
            <w:tcW w:w="1615" w:type="dxa"/>
            <w:vAlign w:val="center"/>
          </w:tcPr>
          <w:p w14:paraId="60455BC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C1" w14:textId="77777777" w:rsidR="00387ACB" w:rsidRDefault="00000000">
            <w:pPr>
              <w:wordWrap w:val="0"/>
              <w:jc w:val="center"/>
              <w:rPr>
                <w:rFonts w:hint="eastAsia"/>
                <w:sz w:val="18"/>
                <w:szCs w:val="18"/>
              </w:rPr>
            </w:pPr>
            <w:r>
              <w:rPr>
                <w:sz w:val="18"/>
                <w:szCs w:val="18"/>
              </w:rPr>
              <w:t>验证容器删除接口</w:t>
            </w:r>
          </w:p>
        </w:tc>
      </w:tr>
      <w:tr w:rsidR="00387ACB" w14:paraId="60455BCA" w14:textId="77777777">
        <w:trPr>
          <w:cantSplit/>
          <w:trHeight w:val="2026"/>
        </w:trPr>
        <w:tc>
          <w:tcPr>
            <w:tcW w:w="737" w:type="dxa"/>
            <w:vAlign w:val="center"/>
          </w:tcPr>
          <w:p w14:paraId="60455BC3" w14:textId="77777777" w:rsidR="00387ACB" w:rsidRDefault="00000000">
            <w:pPr>
              <w:pStyle w:val="aff"/>
              <w:wordWrap w:val="0"/>
              <w:jc w:val="center"/>
              <w:rPr>
                <w:rFonts w:hint="eastAsia"/>
                <w:sz w:val="18"/>
                <w:szCs w:val="18"/>
              </w:rPr>
            </w:pPr>
            <w:r>
              <w:rPr>
                <w:rFonts w:hint="eastAsia"/>
                <w:sz w:val="18"/>
                <w:szCs w:val="18"/>
              </w:rPr>
              <w:t>步骤32</w:t>
            </w:r>
          </w:p>
        </w:tc>
        <w:tc>
          <w:tcPr>
            <w:tcW w:w="1645" w:type="dxa"/>
            <w:vAlign w:val="center"/>
          </w:tcPr>
          <w:p w14:paraId="60455BC4" w14:textId="77777777" w:rsidR="00387ACB" w:rsidRDefault="00000000">
            <w:pPr>
              <w:wordWrap w:val="0"/>
              <w:rPr>
                <w:rFonts w:hint="eastAsia"/>
                <w:sz w:val="18"/>
                <w:szCs w:val="18"/>
              </w:rPr>
            </w:pPr>
            <w:r>
              <w:rPr>
                <w:sz w:val="18"/>
                <w:szCs w:val="18"/>
              </w:rPr>
              <w:t>统一容器已删除</w:t>
            </w:r>
          </w:p>
        </w:tc>
        <w:tc>
          <w:tcPr>
            <w:tcW w:w="1048" w:type="dxa"/>
            <w:vAlign w:val="center"/>
          </w:tcPr>
          <w:p w14:paraId="60455BC5" w14:textId="77777777" w:rsidR="00387ACB" w:rsidRDefault="00000000">
            <w:pPr>
              <w:wordWrap w:val="0"/>
              <w:rPr>
                <w:rFonts w:hint="eastAsia"/>
                <w:sz w:val="18"/>
                <w:szCs w:val="18"/>
              </w:rPr>
            </w:pPr>
            <w:r>
              <w:rPr>
                <w:sz w:val="18"/>
                <w:szCs w:val="18"/>
              </w:rPr>
              <w:t>PID、UTS、MNT、NET、IPC 容器对象指针</w:t>
            </w:r>
          </w:p>
        </w:tc>
        <w:tc>
          <w:tcPr>
            <w:tcW w:w="1560" w:type="dxa"/>
            <w:vAlign w:val="center"/>
          </w:tcPr>
          <w:p w14:paraId="60455BC6" w14:textId="77777777" w:rsidR="00387ACB" w:rsidRDefault="00000000">
            <w:pPr>
              <w:wordWrap w:val="0"/>
              <w:autoSpaceDE w:val="0"/>
              <w:autoSpaceDN w:val="0"/>
              <w:adjustRightInd w:val="0"/>
              <w:rPr>
                <w:rFonts w:hint="eastAsia"/>
                <w:sz w:val="18"/>
                <w:szCs w:val="18"/>
              </w:rPr>
            </w:pPr>
            <w:r>
              <w:rPr>
                <w:sz w:val="18"/>
                <w:szCs w:val="18"/>
              </w:rPr>
              <w:t>检查 PID 和 UTS 容器不存在，MNT、NET、IPC 容器不在根容器链表中</w:t>
            </w:r>
          </w:p>
        </w:tc>
        <w:tc>
          <w:tcPr>
            <w:tcW w:w="1503" w:type="dxa"/>
            <w:vAlign w:val="center"/>
          </w:tcPr>
          <w:p w14:paraId="60455BC7" w14:textId="77777777" w:rsidR="00387ACB" w:rsidRDefault="00000000">
            <w:pPr>
              <w:wordWrap w:val="0"/>
              <w:snapToGrid w:val="0"/>
              <w:spacing w:line="260" w:lineRule="atLeast"/>
              <w:rPr>
                <w:rFonts w:hint="eastAsia"/>
                <w:sz w:val="18"/>
                <w:szCs w:val="18"/>
              </w:rPr>
            </w:pPr>
            <w:r>
              <w:rPr>
                <w:rFonts w:hint="eastAsia"/>
                <w:sz w:val="18"/>
                <w:szCs w:val="18"/>
              </w:rPr>
              <w:t>资源被释放</w:t>
            </w:r>
          </w:p>
        </w:tc>
        <w:tc>
          <w:tcPr>
            <w:tcW w:w="1615" w:type="dxa"/>
            <w:vAlign w:val="center"/>
          </w:tcPr>
          <w:p w14:paraId="60455BC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C9" w14:textId="77777777" w:rsidR="00387ACB" w:rsidRDefault="00000000">
            <w:pPr>
              <w:wordWrap w:val="0"/>
              <w:jc w:val="center"/>
              <w:rPr>
                <w:rFonts w:hint="eastAsia"/>
                <w:sz w:val="18"/>
                <w:szCs w:val="18"/>
              </w:rPr>
            </w:pPr>
            <w:r>
              <w:rPr>
                <w:sz w:val="18"/>
                <w:szCs w:val="18"/>
              </w:rPr>
              <w:t>验证命名空间资源释放</w:t>
            </w:r>
          </w:p>
        </w:tc>
      </w:tr>
      <w:tr w:rsidR="00387ACB" w14:paraId="60455BD2" w14:textId="77777777">
        <w:trPr>
          <w:cantSplit/>
          <w:trHeight w:val="2026"/>
        </w:trPr>
        <w:tc>
          <w:tcPr>
            <w:tcW w:w="737" w:type="dxa"/>
            <w:vAlign w:val="center"/>
          </w:tcPr>
          <w:p w14:paraId="60455BCB" w14:textId="77777777" w:rsidR="00387ACB" w:rsidRDefault="00000000">
            <w:pPr>
              <w:pStyle w:val="aff"/>
              <w:wordWrap w:val="0"/>
              <w:jc w:val="center"/>
              <w:rPr>
                <w:rFonts w:hint="eastAsia"/>
                <w:sz w:val="18"/>
                <w:szCs w:val="18"/>
              </w:rPr>
            </w:pPr>
            <w:r>
              <w:rPr>
                <w:rFonts w:hint="eastAsia"/>
                <w:sz w:val="18"/>
                <w:szCs w:val="18"/>
              </w:rPr>
              <w:t>步骤33</w:t>
            </w:r>
          </w:p>
        </w:tc>
        <w:tc>
          <w:tcPr>
            <w:tcW w:w="1645" w:type="dxa"/>
            <w:vAlign w:val="center"/>
          </w:tcPr>
          <w:p w14:paraId="60455BCC" w14:textId="77777777" w:rsidR="00387ACB" w:rsidRDefault="00000000">
            <w:pPr>
              <w:wordWrap w:val="0"/>
              <w:rPr>
                <w:rFonts w:hint="eastAsia"/>
                <w:sz w:val="18"/>
                <w:szCs w:val="18"/>
              </w:rPr>
            </w:pPr>
            <w:r>
              <w:rPr>
                <w:sz w:val="18"/>
                <w:szCs w:val="18"/>
              </w:rPr>
              <w:t>统一容器已删除</w:t>
            </w:r>
          </w:p>
        </w:tc>
        <w:tc>
          <w:tcPr>
            <w:tcW w:w="1048" w:type="dxa"/>
            <w:vAlign w:val="center"/>
          </w:tcPr>
          <w:p w14:paraId="60455BCD" w14:textId="77777777" w:rsidR="00387ACB" w:rsidRDefault="00000000">
            <w:pPr>
              <w:wordWrap w:val="0"/>
              <w:rPr>
                <w:rFonts w:hint="eastAsia"/>
                <w:sz w:val="18"/>
                <w:szCs w:val="18"/>
              </w:rPr>
            </w:pPr>
            <w:r>
              <w:rPr>
                <w:sz w:val="18"/>
                <w:szCs w:val="18"/>
              </w:rPr>
              <w:t xml:space="preserve">I/O </w:t>
            </w:r>
            <w:proofErr w:type="spellStart"/>
            <w:r>
              <w:rPr>
                <w:sz w:val="18"/>
                <w:szCs w:val="18"/>
              </w:rPr>
              <w:t>cgroup</w:t>
            </w:r>
            <w:proofErr w:type="spellEnd"/>
            <w:r>
              <w:rPr>
                <w:sz w:val="18"/>
                <w:szCs w:val="18"/>
              </w:rPr>
              <w:t xml:space="preserve"> ID</w:t>
            </w:r>
          </w:p>
        </w:tc>
        <w:tc>
          <w:tcPr>
            <w:tcW w:w="1560" w:type="dxa"/>
            <w:vAlign w:val="center"/>
          </w:tcPr>
          <w:p w14:paraId="60455BCE"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rtems_io_cgroup_get_by_id</w:t>
            </w:r>
            <w:proofErr w:type="spellEnd"/>
            <w:r>
              <w:rPr>
                <w:sz w:val="18"/>
                <w:szCs w:val="18"/>
              </w:rPr>
              <w:t>(</w:t>
            </w:r>
            <w:proofErr w:type="spellStart"/>
            <w:r>
              <w:rPr>
                <w:sz w:val="18"/>
                <w:szCs w:val="18"/>
              </w:rPr>
              <w:t>io_id</w:t>
            </w:r>
            <w:proofErr w:type="spellEnd"/>
            <w:r>
              <w:rPr>
                <w:sz w:val="18"/>
                <w:szCs w:val="18"/>
              </w:rPr>
              <w:t>)</w:t>
            </w:r>
          </w:p>
        </w:tc>
        <w:tc>
          <w:tcPr>
            <w:tcW w:w="1503" w:type="dxa"/>
            <w:vAlign w:val="center"/>
          </w:tcPr>
          <w:p w14:paraId="60455BCF" w14:textId="77777777" w:rsidR="00387ACB" w:rsidRDefault="00000000">
            <w:pPr>
              <w:wordWrap w:val="0"/>
              <w:snapToGrid w:val="0"/>
              <w:spacing w:line="260" w:lineRule="atLeast"/>
              <w:rPr>
                <w:rFonts w:hint="eastAsia"/>
                <w:sz w:val="18"/>
                <w:szCs w:val="18"/>
              </w:rPr>
            </w:pPr>
            <w:proofErr w:type="spellStart"/>
            <w:r>
              <w:rPr>
                <w:rFonts w:hint="eastAsia"/>
                <w:sz w:val="18"/>
                <w:szCs w:val="18"/>
              </w:rPr>
              <w:t>Cgroup</w:t>
            </w:r>
            <w:proofErr w:type="spellEnd"/>
            <w:r>
              <w:rPr>
                <w:rFonts w:hint="eastAsia"/>
                <w:sz w:val="18"/>
                <w:szCs w:val="18"/>
              </w:rPr>
              <w:t>资源被释放</w:t>
            </w:r>
          </w:p>
        </w:tc>
        <w:tc>
          <w:tcPr>
            <w:tcW w:w="1615" w:type="dxa"/>
            <w:vAlign w:val="center"/>
          </w:tcPr>
          <w:p w14:paraId="60455BD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D1" w14:textId="77777777" w:rsidR="00387ACB" w:rsidRDefault="00000000">
            <w:pPr>
              <w:wordWrap w:val="0"/>
              <w:jc w:val="center"/>
              <w:rPr>
                <w:rFonts w:hint="eastAsia"/>
                <w:sz w:val="18"/>
                <w:szCs w:val="18"/>
              </w:rPr>
            </w:pPr>
            <w:r>
              <w:rPr>
                <w:sz w:val="18"/>
                <w:szCs w:val="18"/>
              </w:rPr>
              <w:t xml:space="preserve">验证 I/O </w:t>
            </w:r>
            <w:proofErr w:type="spellStart"/>
            <w:r>
              <w:rPr>
                <w:sz w:val="18"/>
                <w:szCs w:val="18"/>
              </w:rPr>
              <w:t>cgroup</w:t>
            </w:r>
            <w:proofErr w:type="spellEnd"/>
            <w:r>
              <w:rPr>
                <w:sz w:val="18"/>
                <w:szCs w:val="18"/>
              </w:rPr>
              <w:t xml:space="preserve"> 释放</w:t>
            </w:r>
          </w:p>
        </w:tc>
      </w:tr>
      <w:tr w:rsidR="00387ACB" w14:paraId="60455BDA" w14:textId="77777777">
        <w:trPr>
          <w:cantSplit/>
          <w:trHeight w:val="2026"/>
        </w:trPr>
        <w:tc>
          <w:tcPr>
            <w:tcW w:w="737" w:type="dxa"/>
            <w:vAlign w:val="center"/>
          </w:tcPr>
          <w:p w14:paraId="60455BD3" w14:textId="77777777" w:rsidR="00387ACB" w:rsidRDefault="00000000">
            <w:pPr>
              <w:pStyle w:val="aff"/>
              <w:wordWrap w:val="0"/>
              <w:jc w:val="center"/>
              <w:rPr>
                <w:rFonts w:hint="eastAsia"/>
                <w:sz w:val="18"/>
                <w:szCs w:val="18"/>
              </w:rPr>
            </w:pPr>
            <w:r>
              <w:rPr>
                <w:rFonts w:hint="eastAsia"/>
                <w:sz w:val="18"/>
                <w:szCs w:val="18"/>
              </w:rPr>
              <w:t>步骤34</w:t>
            </w:r>
          </w:p>
        </w:tc>
        <w:tc>
          <w:tcPr>
            <w:tcW w:w="1645" w:type="dxa"/>
            <w:vAlign w:val="center"/>
          </w:tcPr>
          <w:p w14:paraId="60455BD4" w14:textId="77777777" w:rsidR="00387ACB" w:rsidRDefault="00000000">
            <w:pPr>
              <w:wordWrap w:val="0"/>
              <w:rPr>
                <w:rFonts w:hint="eastAsia"/>
                <w:sz w:val="18"/>
                <w:szCs w:val="18"/>
              </w:rPr>
            </w:pPr>
            <w:r>
              <w:rPr>
                <w:sz w:val="18"/>
                <w:szCs w:val="18"/>
              </w:rPr>
              <w:t>统一容器已删除</w:t>
            </w:r>
          </w:p>
        </w:tc>
        <w:tc>
          <w:tcPr>
            <w:tcW w:w="1048" w:type="dxa"/>
            <w:vAlign w:val="center"/>
          </w:tcPr>
          <w:p w14:paraId="60455BD5" w14:textId="77777777" w:rsidR="00387ACB" w:rsidRDefault="00000000">
            <w:pPr>
              <w:wordWrap w:val="0"/>
              <w:rPr>
                <w:rFonts w:hint="eastAsia"/>
                <w:sz w:val="18"/>
                <w:szCs w:val="18"/>
              </w:rPr>
            </w:pPr>
            <w:r>
              <w:rPr>
                <w:sz w:val="18"/>
                <w:szCs w:val="18"/>
              </w:rPr>
              <w:t xml:space="preserve">核心 </w:t>
            </w:r>
            <w:proofErr w:type="spellStart"/>
            <w:r>
              <w:rPr>
                <w:sz w:val="18"/>
                <w:szCs w:val="18"/>
              </w:rPr>
              <w:t>cgroup</w:t>
            </w:r>
            <w:proofErr w:type="spellEnd"/>
            <w:r>
              <w:rPr>
                <w:sz w:val="18"/>
                <w:szCs w:val="18"/>
              </w:rPr>
              <w:t xml:space="preserve"> ID</w:t>
            </w:r>
          </w:p>
        </w:tc>
        <w:tc>
          <w:tcPr>
            <w:tcW w:w="1560" w:type="dxa"/>
            <w:vAlign w:val="center"/>
          </w:tcPr>
          <w:p w14:paraId="60455BD6" w14:textId="77777777" w:rsidR="00387ACB" w:rsidRDefault="00000000">
            <w:pPr>
              <w:wordWrap w:val="0"/>
              <w:autoSpaceDE w:val="0"/>
              <w:autoSpaceDN w:val="0"/>
              <w:adjustRightInd w:val="0"/>
              <w:rPr>
                <w:rFonts w:hint="eastAsia"/>
                <w:sz w:val="18"/>
                <w:szCs w:val="18"/>
              </w:rPr>
            </w:pPr>
            <w:r>
              <w:rPr>
                <w:sz w:val="18"/>
                <w:szCs w:val="18"/>
              </w:rPr>
              <w:t xml:space="preserve">调用 </w:t>
            </w:r>
            <w:proofErr w:type="spellStart"/>
            <w:r>
              <w:rPr>
                <w:sz w:val="18"/>
                <w:szCs w:val="18"/>
              </w:rPr>
              <w:t>rtems_cgroup_get_task_count</w:t>
            </w:r>
            <w:proofErr w:type="spellEnd"/>
            <w:r>
              <w:rPr>
                <w:sz w:val="18"/>
                <w:szCs w:val="18"/>
              </w:rPr>
              <w:t>(</w:t>
            </w:r>
            <w:proofErr w:type="spellStart"/>
            <w:r>
              <w:rPr>
                <w:sz w:val="18"/>
                <w:szCs w:val="18"/>
              </w:rPr>
              <w:t>cgroup_id</w:t>
            </w:r>
            <w:proofErr w:type="spellEnd"/>
            <w:r>
              <w:rPr>
                <w:sz w:val="18"/>
                <w:szCs w:val="18"/>
              </w:rPr>
              <w:t>, &amp;</w:t>
            </w:r>
            <w:proofErr w:type="spellStart"/>
            <w:r>
              <w:rPr>
                <w:sz w:val="18"/>
                <w:szCs w:val="18"/>
              </w:rPr>
              <w:t>cgroup_count</w:t>
            </w:r>
            <w:proofErr w:type="spellEnd"/>
            <w:r>
              <w:rPr>
                <w:sz w:val="18"/>
                <w:szCs w:val="18"/>
              </w:rPr>
              <w:t>)</w:t>
            </w:r>
          </w:p>
        </w:tc>
        <w:tc>
          <w:tcPr>
            <w:tcW w:w="1503" w:type="dxa"/>
            <w:vAlign w:val="center"/>
          </w:tcPr>
          <w:p w14:paraId="60455BD7" w14:textId="77777777" w:rsidR="00387ACB" w:rsidRDefault="00000000">
            <w:pPr>
              <w:wordWrap w:val="0"/>
              <w:snapToGrid w:val="0"/>
              <w:spacing w:line="260" w:lineRule="atLeast"/>
              <w:rPr>
                <w:rFonts w:hint="eastAsia"/>
                <w:sz w:val="18"/>
                <w:szCs w:val="18"/>
              </w:rPr>
            </w:pPr>
            <w:r>
              <w:rPr>
                <w:sz w:val="18"/>
                <w:szCs w:val="18"/>
              </w:rPr>
              <w:t xml:space="preserve">返回 </w:t>
            </w:r>
            <w:r>
              <w:rPr>
                <w:rFonts w:hint="eastAsia"/>
                <w:sz w:val="18"/>
                <w:szCs w:val="18"/>
              </w:rPr>
              <w:t>invalid</w:t>
            </w:r>
          </w:p>
        </w:tc>
        <w:tc>
          <w:tcPr>
            <w:tcW w:w="1615" w:type="dxa"/>
            <w:vAlign w:val="center"/>
          </w:tcPr>
          <w:p w14:paraId="60455BD8"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D9" w14:textId="77777777" w:rsidR="00387ACB" w:rsidRDefault="00000000">
            <w:pPr>
              <w:wordWrap w:val="0"/>
              <w:jc w:val="center"/>
              <w:rPr>
                <w:rFonts w:hint="eastAsia"/>
                <w:sz w:val="18"/>
                <w:szCs w:val="18"/>
              </w:rPr>
            </w:pPr>
            <w:r>
              <w:rPr>
                <w:sz w:val="18"/>
                <w:szCs w:val="18"/>
              </w:rPr>
              <w:t xml:space="preserve">验证核心 </w:t>
            </w:r>
            <w:proofErr w:type="spellStart"/>
            <w:r>
              <w:rPr>
                <w:sz w:val="18"/>
                <w:szCs w:val="18"/>
              </w:rPr>
              <w:t>cgroup</w:t>
            </w:r>
            <w:proofErr w:type="spellEnd"/>
            <w:r>
              <w:rPr>
                <w:sz w:val="18"/>
                <w:szCs w:val="18"/>
              </w:rPr>
              <w:t xml:space="preserve"> 已失效</w:t>
            </w:r>
          </w:p>
        </w:tc>
      </w:tr>
      <w:tr w:rsidR="00387ACB" w14:paraId="60455BE2" w14:textId="77777777">
        <w:trPr>
          <w:cantSplit/>
          <w:trHeight w:val="2026"/>
        </w:trPr>
        <w:tc>
          <w:tcPr>
            <w:tcW w:w="737" w:type="dxa"/>
            <w:vAlign w:val="center"/>
          </w:tcPr>
          <w:p w14:paraId="60455BDB" w14:textId="77777777" w:rsidR="00387ACB" w:rsidRDefault="00000000">
            <w:pPr>
              <w:pStyle w:val="aff"/>
              <w:wordWrap w:val="0"/>
              <w:jc w:val="center"/>
              <w:rPr>
                <w:rFonts w:hint="eastAsia"/>
                <w:sz w:val="18"/>
                <w:szCs w:val="18"/>
              </w:rPr>
            </w:pPr>
            <w:r>
              <w:rPr>
                <w:rFonts w:hint="eastAsia"/>
                <w:sz w:val="18"/>
                <w:szCs w:val="18"/>
              </w:rPr>
              <w:t>步骤35</w:t>
            </w:r>
          </w:p>
        </w:tc>
        <w:tc>
          <w:tcPr>
            <w:tcW w:w="1645" w:type="dxa"/>
            <w:vAlign w:val="center"/>
          </w:tcPr>
          <w:p w14:paraId="60455BDC" w14:textId="77777777" w:rsidR="00387ACB" w:rsidRDefault="00000000">
            <w:pPr>
              <w:wordWrap w:val="0"/>
              <w:rPr>
                <w:rFonts w:hint="eastAsia"/>
                <w:sz w:val="18"/>
                <w:szCs w:val="18"/>
              </w:rPr>
            </w:pPr>
            <w:r>
              <w:rPr>
                <w:sz w:val="18"/>
                <w:szCs w:val="18"/>
              </w:rPr>
              <w:t>所有功能检查完成</w:t>
            </w:r>
          </w:p>
        </w:tc>
        <w:tc>
          <w:tcPr>
            <w:tcW w:w="1048" w:type="dxa"/>
            <w:vAlign w:val="center"/>
          </w:tcPr>
          <w:p w14:paraId="60455BDD" w14:textId="77777777" w:rsidR="00387ACB" w:rsidRDefault="00000000">
            <w:pPr>
              <w:wordWrap w:val="0"/>
              <w:rPr>
                <w:rFonts w:hint="eastAsia"/>
                <w:sz w:val="18"/>
                <w:szCs w:val="18"/>
              </w:rPr>
            </w:pPr>
            <w:r>
              <w:rPr>
                <w:sz w:val="18"/>
                <w:szCs w:val="18"/>
              </w:rPr>
              <w:t>无</w:t>
            </w:r>
          </w:p>
        </w:tc>
        <w:tc>
          <w:tcPr>
            <w:tcW w:w="1560" w:type="dxa"/>
            <w:vAlign w:val="center"/>
          </w:tcPr>
          <w:p w14:paraId="60455BDE" w14:textId="77777777" w:rsidR="00387ACB" w:rsidRDefault="00000000">
            <w:pPr>
              <w:wordWrap w:val="0"/>
              <w:autoSpaceDE w:val="0"/>
              <w:autoSpaceDN w:val="0"/>
              <w:adjustRightInd w:val="0"/>
              <w:rPr>
                <w:rFonts w:hint="eastAsia"/>
                <w:sz w:val="18"/>
                <w:szCs w:val="18"/>
              </w:rPr>
            </w:pPr>
            <w:r>
              <w:rPr>
                <w:sz w:val="18"/>
                <w:szCs w:val="18"/>
              </w:rPr>
              <w:t xml:space="preserve">执行 TEST_END() 并调用 </w:t>
            </w:r>
            <w:proofErr w:type="spellStart"/>
            <w:r>
              <w:rPr>
                <w:sz w:val="18"/>
                <w:szCs w:val="18"/>
              </w:rPr>
              <w:t>rtems_test_exit</w:t>
            </w:r>
            <w:proofErr w:type="spellEnd"/>
            <w:r>
              <w:rPr>
                <w:sz w:val="18"/>
                <w:szCs w:val="18"/>
              </w:rPr>
              <w:t>(0) 退出测试</w:t>
            </w:r>
          </w:p>
        </w:tc>
        <w:tc>
          <w:tcPr>
            <w:tcW w:w="1503" w:type="dxa"/>
            <w:vAlign w:val="center"/>
          </w:tcPr>
          <w:p w14:paraId="60455BDF" w14:textId="77777777" w:rsidR="00387ACB" w:rsidRDefault="00000000">
            <w:pPr>
              <w:wordWrap w:val="0"/>
              <w:snapToGrid w:val="0"/>
              <w:spacing w:line="260" w:lineRule="atLeast"/>
              <w:rPr>
                <w:rFonts w:hint="eastAsia"/>
                <w:sz w:val="18"/>
                <w:szCs w:val="18"/>
              </w:rPr>
            </w:pPr>
            <w:r>
              <w:rPr>
                <w:sz w:val="18"/>
                <w:szCs w:val="18"/>
              </w:rPr>
              <w:t>测试正常结束，无断言失败</w:t>
            </w:r>
          </w:p>
        </w:tc>
        <w:tc>
          <w:tcPr>
            <w:tcW w:w="1615" w:type="dxa"/>
            <w:vAlign w:val="center"/>
          </w:tcPr>
          <w:p w14:paraId="60455BE0" w14:textId="77777777" w:rsidR="00387ACB" w:rsidRDefault="00000000">
            <w:pPr>
              <w:pStyle w:val="aff"/>
              <w:wordWrap w:val="0"/>
              <w:spacing w:before="0" w:after="0"/>
              <w:rPr>
                <w:rFonts w:hint="eastAsia"/>
                <w:sz w:val="18"/>
                <w:szCs w:val="18"/>
              </w:rPr>
            </w:pPr>
            <w:r>
              <w:rPr>
                <w:sz w:val="18"/>
                <w:szCs w:val="18"/>
              </w:rPr>
              <w:t>与预期结果一致</w:t>
            </w:r>
          </w:p>
        </w:tc>
        <w:tc>
          <w:tcPr>
            <w:tcW w:w="905" w:type="dxa"/>
            <w:vAlign w:val="center"/>
          </w:tcPr>
          <w:p w14:paraId="60455BE1" w14:textId="77777777" w:rsidR="00387ACB" w:rsidRDefault="00000000">
            <w:pPr>
              <w:wordWrap w:val="0"/>
              <w:jc w:val="center"/>
              <w:rPr>
                <w:rFonts w:hint="eastAsia"/>
                <w:sz w:val="18"/>
                <w:szCs w:val="18"/>
              </w:rPr>
            </w:pPr>
            <w:r>
              <w:rPr>
                <w:sz w:val="18"/>
                <w:szCs w:val="18"/>
              </w:rPr>
              <w:t>测试结束</w:t>
            </w:r>
          </w:p>
        </w:tc>
      </w:tr>
    </w:tbl>
    <w:p w14:paraId="60455BE3" w14:textId="77777777" w:rsidR="00387ACB" w:rsidRDefault="00387ACB">
      <w:pPr>
        <w:pStyle w:val="a5"/>
        <w:ind w:firstLine="480"/>
        <w:rPr>
          <w:rFonts w:hint="eastAsia"/>
        </w:rPr>
      </w:pPr>
    </w:p>
    <w:p w14:paraId="60455BE4" w14:textId="77777777" w:rsidR="00387ACB" w:rsidRDefault="00387ACB">
      <w:pPr>
        <w:pStyle w:val="a5"/>
        <w:ind w:firstLineChars="0" w:firstLine="0"/>
        <w:rPr>
          <w:rFonts w:hint="eastAsia"/>
        </w:rPr>
      </w:pPr>
    </w:p>
    <w:p w14:paraId="60455BE5" w14:textId="77777777" w:rsidR="00387ACB" w:rsidRDefault="00387ACB">
      <w:pPr>
        <w:pStyle w:val="a5"/>
        <w:ind w:firstLineChars="0" w:firstLine="0"/>
        <w:rPr>
          <w:rFonts w:hint="eastAsia"/>
        </w:rPr>
      </w:pPr>
    </w:p>
    <w:p w14:paraId="60455BE6" w14:textId="77777777" w:rsidR="00387ACB" w:rsidRDefault="00387ACB">
      <w:pPr>
        <w:pStyle w:val="a5"/>
        <w:ind w:firstLineChars="0" w:firstLine="0"/>
        <w:rPr>
          <w:rFonts w:hint="eastAsia"/>
        </w:rPr>
      </w:pPr>
    </w:p>
    <w:p w14:paraId="60455BE7" w14:textId="77777777" w:rsidR="00387ACB" w:rsidRDefault="00387ACB">
      <w:pPr>
        <w:pStyle w:val="1"/>
        <w:numPr>
          <w:ilvl w:val="0"/>
          <w:numId w:val="11"/>
        </w:numPr>
        <w:spacing w:before="0" w:after="0" w:line="360" w:lineRule="auto"/>
        <w:ind w:left="560" w:hangingChars="200" w:hanging="560"/>
        <w:rPr>
          <w:rFonts w:ascii="Times New Roman"/>
          <w:b w:val="0"/>
          <w:sz w:val="28"/>
        </w:rPr>
        <w:sectPr w:rsidR="00387ACB">
          <w:headerReference w:type="default" r:id="rId22"/>
          <w:footerReference w:type="default" r:id="rId23"/>
          <w:pgSz w:w="11906" w:h="16838"/>
          <w:pgMar w:top="1361" w:right="1588" w:bottom="1588" w:left="1361" w:header="851" w:footer="1134" w:gutter="0"/>
          <w:cols w:space="425"/>
          <w:docGrid w:type="lines" w:linePitch="312"/>
        </w:sectPr>
      </w:pPr>
      <w:bookmarkStart w:id="74" w:name="_Toc217568111"/>
    </w:p>
    <w:p w14:paraId="60455BE8" w14:textId="77777777" w:rsidR="00387ACB" w:rsidRDefault="00000000">
      <w:pPr>
        <w:pStyle w:val="1"/>
        <w:numPr>
          <w:ilvl w:val="0"/>
          <w:numId w:val="11"/>
        </w:numPr>
        <w:spacing w:before="0" w:after="0" w:line="360" w:lineRule="auto"/>
        <w:ind w:left="560" w:hangingChars="200" w:hanging="560"/>
        <w:rPr>
          <w:rFonts w:ascii="Times New Roman"/>
          <w:b w:val="0"/>
          <w:sz w:val="28"/>
        </w:rPr>
      </w:pPr>
      <w:r>
        <w:rPr>
          <w:rFonts w:ascii="Times New Roman" w:hint="eastAsia"/>
          <w:b w:val="0"/>
          <w:sz w:val="28"/>
        </w:rPr>
        <w:lastRenderedPageBreak/>
        <w:t>研究内容、关键技术和技术指标与测试用例对照表</w:t>
      </w:r>
      <w:bookmarkEnd w:id="67"/>
      <w:bookmarkEnd w:id="68"/>
      <w:bookmarkEnd w:id="69"/>
      <w:bookmarkEnd w:id="70"/>
      <w:bookmarkEnd w:id="71"/>
      <w:bookmarkEnd w:id="74"/>
    </w:p>
    <w:bookmarkEnd w:id="72"/>
    <w:bookmarkEnd w:id="73"/>
    <w:p w14:paraId="60455BE9" w14:textId="77777777" w:rsidR="00387ACB" w:rsidRDefault="00000000">
      <w:pPr>
        <w:pStyle w:val="a2"/>
        <w:numPr>
          <w:ilvl w:val="0"/>
          <w:numId w:val="0"/>
        </w:numPr>
        <w:spacing w:line="360" w:lineRule="auto"/>
        <w:rPr>
          <w:sz w:val="21"/>
          <w:szCs w:val="21"/>
        </w:rPr>
      </w:pPr>
      <w:r>
        <w:rPr>
          <w:rFonts w:hint="eastAsia"/>
          <w:sz w:val="21"/>
          <w:szCs w:val="21"/>
        </w:rPr>
        <w:t>表6</w:t>
      </w:r>
      <w:r>
        <w:rPr>
          <w:sz w:val="21"/>
          <w:szCs w:val="21"/>
        </w:rPr>
        <w:t>-1</w:t>
      </w:r>
      <w:r>
        <w:rPr>
          <w:rFonts w:hint="eastAsia"/>
          <w:sz w:val="21"/>
          <w:szCs w:val="21"/>
        </w:rPr>
        <w:t xml:space="preserve"> 研究内容、关键技术和技术指标与测试用例对照表</w:t>
      </w:r>
    </w:p>
    <w:tbl>
      <w:tblPr>
        <w:tblW w:w="1399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64"/>
        <w:gridCol w:w="663"/>
        <w:gridCol w:w="1701"/>
        <w:gridCol w:w="6095"/>
        <w:gridCol w:w="4867"/>
      </w:tblGrid>
      <w:tr w:rsidR="00387ACB" w14:paraId="60455BEF" w14:textId="77777777">
        <w:trPr>
          <w:tblHeader/>
          <w:jc w:val="center"/>
        </w:trPr>
        <w:tc>
          <w:tcPr>
            <w:tcW w:w="664" w:type="dxa"/>
            <w:tcBorders>
              <w:top w:val="single" w:sz="12" w:space="0" w:color="auto"/>
              <w:left w:val="single" w:sz="12" w:space="0" w:color="auto"/>
              <w:bottom w:val="single" w:sz="6" w:space="0" w:color="auto"/>
              <w:right w:val="single" w:sz="6" w:space="0" w:color="auto"/>
            </w:tcBorders>
            <w:shd w:val="clear" w:color="auto" w:fill="CCCCCC"/>
            <w:vAlign w:val="center"/>
          </w:tcPr>
          <w:p w14:paraId="60455BEA" w14:textId="77777777" w:rsidR="00387ACB" w:rsidRDefault="00000000">
            <w:pPr>
              <w:spacing w:line="360" w:lineRule="auto"/>
              <w:jc w:val="center"/>
              <w:rPr>
                <w:rFonts w:ascii="黑体" w:eastAsia="黑体" w:hint="eastAsia"/>
                <w:spacing w:val="-20"/>
                <w:szCs w:val="21"/>
              </w:rPr>
            </w:pPr>
            <w:r>
              <w:rPr>
                <w:rFonts w:ascii="黑体" w:eastAsia="黑体" w:hint="eastAsia"/>
                <w:spacing w:val="-20"/>
                <w:szCs w:val="21"/>
              </w:rPr>
              <w:t>序号</w:t>
            </w:r>
          </w:p>
        </w:tc>
        <w:tc>
          <w:tcPr>
            <w:tcW w:w="663" w:type="dxa"/>
            <w:tcBorders>
              <w:top w:val="single" w:sz="12" w:space="0" w:color="auto"/>
              <w:left w:val="single" w:sz="6" w:space="0" w:color="auto"/>
              <w:bottom w:val="single" w:sz="6" w:space="0" w:color="auto"/>
              <w:right w:val="single" w:sz="6" w:space="0" w:color="auto"/>
            </w:tcBorders>
            <w:shd w:val="clear" w:color="auto" w:fill="CCCCCC"/>
            <w:vAlign w:val="center"/>
          </w:tcPr>
          <w:p w14:paraId="60455BEB" w14:textId="77777777" w:rsidR="00387ACB" w:rsidRDefault="00000000">
            <w:pPr>
              <w:spacing w:line="360" w:lineRule="auto"/>
              <w:jc w:val="center"/>
              <w:rPr>
                <w:rFonts w:ascii="黑体" w:eastAsia="黑体" w:hint="eastAsia"/>
                <w:szCs w:val="21"/>
              </w:rPr>
            </w:pPr>
            <w:r>
              <w:rPr>
                <w:rFonts w:ascii="黑体" w:eastAsia="黑体" w:hint="eastAsia"/>
                <w:szCs w:val="21"/>
              </w:rPr>
              <w:t>分类</w:t>
            </w:r>
          </w:p>
        </w:tc>
        <w:tc>
          <w:tcPr>
            <w:tcW w:w="1701" w:type="dxa"/>
            <w:tcBorders>
              <w:top w:val="single" w:sz="12" w:space="0" w:color="auto"/>
              <w:left w:val="single" w:sz="6" w:space="0" w:color="auto"/>
              <w:bottom w:val="single" w:sz="6" w:space="0" w:color="auto"/>
              <w:right w:val="single" w:sz="6" w:space="0" w:color="auto"/>
            </w:tcBorders>
            <w:shd w:val="clear" w:color="auto" w:fill="CCCCCC"/>
            <w:vAlign w:val="center"/>
          </w:tcPr>
          <w:p w14:paraId="60455BEC" w14:textId="77777777" w:rsidR="00387ACB" w:rsidRDefault="00000000">
            <w:pPr>
              <w:spacing w:line="360" w:lineRule="auto"/>
              <w:jc w:val="center"/>
              <w:rPr>
                <w:rFonts w:ascii="黑体" w:eastAsia="黑体" w:hint="eastAsia"/>
                <w:szCs w:val="21"/>
              </w:rPr>
            </w:pPr>
            <w:r>
              <w:rPr>
                <w:rFonts w:ascii="黑体" w:eastAsia="黑体" w:hint="eastAsia"/>
                <w:szCs w:val="21"/>
              </w:rPr>
              <w:t>合同要求</w:t>
            </w:r>
          </w:p>
        </w:tc>
        <w:tc>
          <w:tcPr>
            <w:tcW w:w="6095" w:type="dxa"/>
            <w:tcBorders>
              <w:top w:val="single" w:sz="12" w:space="0" w:color="auto"/>
              <w:left w:val="single" w:sz="6" w:space="0" w:color="auto"/>
              <w:bottom w:val="single" w:sz="6" w:space="0" w:color="auto"/>
              <w:right w:val="single" w:sz="4" w:space="0" w:color="auto"/>
            </w:tcBorders>
            <w:shd w:val="clear" w:color="auto" w:fill="CCCCCC"/>
            <w:vAlign w:val="center"/>
          </w:tcPr>
          <w:p w14:paraId="60455BED" w14:textId="77777777" w:rsidR="00387ACB" w:rsidRDefault="00000000">
            <w:pPr>
              <w:spacing w:line="360" w:lineRule="auto"/>
              <w:jc w:val="center"/>
              <w:rPr>
                <w:rFonts w:ascii="黑体" w:eastAsia="黑体" w:hint="eastAsia"/>
                <w:szCs w:val="21"/>
              </w:rPr>
            </w:pPr>
            <w:r>
              <w:rPr>
                <w:rFonts w:ascii="黑体" w:eastAsia="黑体" w:hint="eastAsia"/>
                <w:szCs w:val="21"/>
              </w:rPr>
              <w:t>对应的测试用例</w:t>
            </w:r>
          </w:p>
        </w:tc>
        <w:tc>
          <w:tcPr>
            <w:tcW w:w="4867" w:type="dxa"/>
            <w:tcBorders>
              <w:top w:val="single" w:sz="12" w:space="0" w:color="auto"/>
              <w:left w:val="single" w:sz="4" w:space="0" w:color="auto"/>
              <w:bottom w:val="single" w:sz="6" w:space="0" w:color="auto"/>
              <w:right w:val="single" w:sz="12" w:space="0" w:color="auto"/>
            </w:tcBorders>
            <w:shd w:val="clear" w:color="auto" w:fill="CCCCCC"/>
            <w:vAlign w:val="center"/>
          </w:tcPr>
          <w:p w14:paraId="60455BEE" w14:textId="77777777" w:rsidR="00387ACB" w:rsidRDefault="00000000">
            <w:pPr>
              <w:spacing w:line="360" w:lineRule="auto"/>
              <w:jc w:val="center"/>
              <w:rPr>
                <w:rFonts w:ascii="黑体" w:eastAsia="黑体" w:hint="eastAsia"/>
                <w:szCs w:val="21"/>
              </w:rPr>
            </w:pPr>
            <w:r>
              <w:rPr>
                <w:rFonts w:ascii="黑体" w:eastAsia="黑体" w:hint="eastAsia"/>
                <w:szCs w:val="21"/>
              </w:rPr>
              <w:t>对应的成果</w:t>
            </w:r>
          </w:p>
        </w:tc>
      </w:tr>
      <w:tr w:rsidR="00387ACB" w14:paraId="60455BFE" w14:textId="77777777">
        <w:trPr>
          <w:trHeight w:val="1150"/>
          <w:jc w:val="center"/>
        </w:trPr>
        <w:tc>
          <w:tcPr>
            <w:tcW w:w="664" w:type="dxa"/>
            <w:tcBorders>
              <w:top w:val="single" w:sz="6" w:space="0" w:color="auto"/>
              <w:left w:val="single" w:sz="12" w:space="0" w:color="auto"/>
              <w:bottom w:val="single" w:sz="6" w:space="0" w:color="auto"/>
              <w:right w:val="single" w:sz="6" w:space="0" w:color="auto"/>
            </w:tcBorders>
            <w:vAlign w:val="center"/>
          </w:tcPr>
          <w:p w14:paraId="60455BF0" w14:textId="77777777" w:rsidR="00387ACB" w:rsidRDefault="00000000">
            <w:pPr>
              <w:spacing w:line="360" w:lineRule="auto"/>
              <w:jc w:val="center"/>
              <w:rPr>
                <w:rFonts w:hint="eastAsia"/>
              </w:rPr>
            </w:pPr>
            <w:bookmarkStart w:id="75" w:name="_Toc533353558"/>
            <w:bookmarkEnd w:id="75"/>
            <w:r>
              <w:t>1</w:t>
            </w:r>
          </w:p>
        </w:tc>
        <w:tc>
          <w:tcPr>
            <w:tcW w:w="663" w:type="dxa"/>
            <w:vMerge w:val="restart"/>
            <w:tcBorders>
              <w:top w:val="single" w:sz="6" w:space="0" w:color="auto"/>
              <w:left w:val="single" w:sz="6" w:space="0" w:color="auto"/>
              <w:bottom w:val="single" w:sz="6" w:space="0" w:color="auto"/>
              <w:right w:val="single" w:sz="6" w:space="0" w:color="auto"/>
            </w:tcBorders>
            <w:vAlign w:val="center"/>
          </w:tcPr>
          <w:p w14:paraId="60455BF1" w14:textId="77777777" w:rsidR="00387ACB" w:rsidRDefault="00000000">
            <w:pPr>
              <w:spacing w:line="360" w:lineRule="auto"/>
              <w:jc w:val="center"/>
              <w:rPr>
                <w:rFonts w:hint="eastAsia"/>
                <w:szCs w:val="21"/>
              </w:rPr>
            </w:pPr>
            <w:r>
              <w:rPr>
                <w:rFonts w:hint="eastAsia"/>
                <w:szCs w:val="21"/>
              </w:rPr>
              <w:t>研究内容</w:t>
            </w:r>
          </w:p>
        </w:tc>
        <w:tc>
          <w:tcPr>
            <w:tcW w:w="1701" w:type="dxa"/>
            <w:tcBorders>
              <w:top w:val="single" w:sz="6" w:space="0" w:color="auto"/>
              <w:left w:val="single" w:sz="6" w:space="0" w:color="auto"/>
              <w:bottom w:val="single" w:sz="6" w:space="0" w:color="auto"/>
              <w:right w:val="single" w:sz="6" w:space="0" w:color="auto"/>
            </w:tcBorders>
            <w:vAlign w:val="center"/>
          </w:tcPr>
          <w:p w14:paraId="60455BF2" w14:textId="77777777" w:rsidR="00387ACB" w:rsidRDefault="00000000">
            <w:pPr>
              <w:rPr>
                <w:rFonts w:hint="eastAsia"/>
              </w:rPr>
            </w:pPr>
            <w:r>
              <w:rPr>
                <w:rFonts w:hint="eastAsia"/>
              </w:rPr>
              <w:t>内核资源隔离</w:t>
            </w:r>
          </w:p>
        </w:tc>
        <w:tc>
          <w:tcPr>
            <w:tcW w:w="6095" w:type="dxa"/>
            <w:tcBorders>
              <w:top w:val="single" w:sz="6" w:space="0" w:color="auto"/>
              <w:left w:val="single" w:sz="6" w:space="0" w:color="auto"/>
              <w:bottom w:val="single" w:sz="6" w:space="0" w:color="auto"/>
              <w:right w:val="single" w:sz="4" w:space="0" w:color="auto"/>
            </w:tcBorders>
            <w:vAlign w:val="center"/>
          </w:tcPr>
          <w:p w14:paraId="60455BF3" w14:textId="77777777" w:rsidR="00387ACB" w:rsidRDefault="00000000">
            <w:pPr>
              <w:pStyle w:val="aff4"/>
              <w:numPr>
                <w:ilvl w:val="0"/>
                <w:numId w:val="28"/>
              </w:numPr>
              <w:spacing w:line="380" w:lineRule="exact"/>
              <w:ind w:left="240" w:hangingChars="100" w:hanging="240"/>
              <w:rPr>
                <w:rFonts w:hint="eastAsia"/>
              </w:rPr>
            </w:pPr>
            <w:r>
              <w:t>基于RTEMS的PID</w:t>
            </w:r>
            <w:r>
              <w:rPr>
                <w:rFonts w:hint="eastAsia"/>
              </w:rPr>
              <w:t>容器</w:t>
            </w:r>
            <w:r>
              <w:t>删除与信息查询功能测试</w:t>
            </w:r>
          </w:p>
          <w:p w14:paraId="60455BF4" w14:textId="77777777" w:rsidR="00387ACB" w:rsidRDefault="00000000">
            <w:pPr>
              <w:pStyle w:val="aff4"/>
              <w:numPr>
                <w:ilvl w:val="0"/>
                <w:numId w:val="28"/>
              </w:numPr>
              <w:spacing w:line="380" w:lineRule="exact"/>
              <w:ind w:left="240" w:hangingChars="100" w:hanging="240"/>
              <w:rPr>
                <w:rFonts w:hint="eastAsia"/>
              </w:rPr>
            </w:pPr>
            <w:r>
              <w:t>UTS主机名隔离与设置功能测试</w:t>
            </w:r>
          </w:p>
          <w:p w14:paraId="60455BF5" w14:textId="77777777" w:rsidR="00387ACB" w:rsidRDefault="00000000">
            <w:pPr>
              <w:pStyle w:val="aff4"/>
              <w:numPr>
                <w:ilvl w:val="0"/>
                <w:numId w:val="28"/>
              </w:numPr>
              <w:spacing w:line="380" w:lineRule="exact"/>
              <w:ind w:left="240" w:hangingChars="100" w:hanging="240"/>
              <w:rPr>
                <w:rFonts w:hint="eastAsia"/>
              </w:rPr>
            </w:pPr>
            <w:r>
              <w:rPr>
                <w:rFonts w:hint="eastAsia"/>
              </w:rPr>
              <w:t>MNT挂载命名空间隔离功能测试</w:t>
            </w:r>
          </w:p>
          <w:p w14:paraId="60455BF6" w14:textId="77777777" w:rsidR="00387ACB" w:rsidRDefault="00000000">
            <w:pPr>
              <w:pStyle w:val="aff4"/>
              <w:numPr>
                <w:ilvl w:val="0"/>
                <w:numId w:val="28"/>
              </w:numPr>
              <w:spacing w:line="380" w:lineRule="exact"/>
              <w:ind w:left="240" w:hangingChars="100" w:hanging="240"/>
              <w:rPr>
                <w:rFonts w:hint="eastAsia"/>
              </w:rPr>
            </w:pPr>
            <w:r>
              <w:t>IPC消息队列隔离功能测试</w:t>
            </w:r>
          </w:p>
          <w:p w14:paraId="60455BF7" w14:textId="77777777" w:rsidR="00387ACB" w:rsidRDefault="00000000">
            <w:pPr>
              <w:pStyle w:val="aff4"/>
              <w:numPr>
                <w:ilvl w:val="0"/>
                <w:numId w:val="28"/>
              </w:numPr>
              <w:spacing w:line="380" w:lineRule="exact"/>
              <w:ind w:left="240" w:hangingChars="100" w:hanging="240"/>
              <w:rPr>
                <w:rFonts w:hint="eastAsia"/>
              </w:rPr>
            </w:pPr>
            <w:r>
              <w:t>IPC信号量隔离功能测试</w:t>
            </w:r>
          </w:p>
          <w:p w14:paraId="60455BF8" w14:textId="77777777" w:rsidR="00387ACB" w:rsidRDefault="00000000">
            <w:pPr>
              <w:pStyle w:val="aff4"/>
              <w:numPr>
                <w:ilvl w:val="0"/>
                <w:numId w:val="28"/>
              </w:numPr>
              <w:spacing w:line="380" w:lineRule="exact"/>
              <w:ind w:left="240" w:hangingChars="100" w:hanging="240"/>
              <w:rPr>
                <w:rFonts w:hint="eastAsia"/>
              </w:rPr>
            </w:pPr>
            <w:r>
              <w:t>NET虚拟网络接口隔离综合测试</w:t>
            </w:r>
          </w:p>
          <w:p w14:paraId="60455BF9" w14:textId="77777777" w:rsidR="00387ACB" w:rsidRDefault="00000000">
            <w:pPr>
              <w:pStyle w:val="aff4"/>
              <w:numPr>
                <w:ilvl w:val="0"/>
                <w:numId w:val="28"/>
              </w:numPr>
              <w:spacing w:line="380" w:lineRule="exact"/>
              <w:ind w:left="240" w:hangingChars="100" w:hanging="240"/>
              <w:rPr>
                <w:rFonts w:hint="eastAsia"/>
              </w:rPr>
            </w:pPr>
            <w:r>
              <w:t>NET网络命名空间隔离功能测试</w:t>
            </w:r>
            <w:r>
              <w:rPr>
                <w:rFonts w:hint="eastAsia"/>
              </w:rPr>
              <w:t>（loopback通信测试）</w:t>
            </w:r>
          </w:p>
          <w:p w14:paraId="60455BFA" w14:textId="77777777" w:rsidR="00387ACB" w:rsidRDefault="00000000">
            <w:pPr>
              <w:pStyle w:val="aff4"/>
              <w:numPr>
                <w:ilvl w:val="0"/>
                <w:numId w:val="28"/>
              </w:numPr>
              <w:spacing w:line="380" w:lineRule="exact"/>
              <w:ind w:left="240" w:hangingChars="100" w:hanging="240"/>
              <w:rPr>
                <w:rFonts w:hint="eastAsia"/>
              </w:rPr>
            </w:pPr>
            <w:r>
              <w:t>NET端口号隔离与复用功能测试</w:t>
            </w:r>
          </w:p>
          <w:p w14:paraId="60455BFB" w14:textId="77777777" w:rsidR="00387ACB" w:rsidRDefault="00000000">
            <w:pPr>
              <w:pStyle w:val="aff4"/>
              <w:numPr>
                <w:ilvl w:val="0"/>
                <w:numId w:val="28"/>
              </w:numPr>
              <w:spacing w:line="380" w:lineRule="exact"/>
              <w:ind w:left="240" w:hangingChars="100" w:hanging="240"/>
              <w:rPr>
                <w:rFonts w:hint="eastAsia"/>
              </w:rPr>
            </w:pPr>
            <w:r>
              <w:rPr>
                <w:rFonts w:hint="eastAsia"/>
              </w:rPr>
              <w:t>容器综合测试</w:t>
            </w:r>
          </w:p>
        </w:tc>
        <w:tc>
          <w:tcPr>
            <w:tcW w:w="4867" w:type="dxa"/>
            <w:tcBorders>
              <w:top w:val="single" w:sz="6" w:space="0" w:color="auto"/>
              <w:left w:val="single" w:sz="4" w:space="0" w:color="auto"/>
              <w:bottom w:val="single" w:sz="6" w:space="0" w:color="auto"/>
              <w:right w:val="single" w:sz="12" w:space="0" w:color="auto"/>
            </w:tcBorders>
            <w:vAlign w:val="center"/>
          </w:tcPr>
          <w:p w14:paraId="60455BFC" w14:textId="77777777" w:rsidR="00387ACB" w:rsidRDefault="00000000">
            <w:pPr>
              <w:pStyle w:val="aff4"/>
              <w:numPr>
                <w:ilvl w:val="0"/>
                <w:numId w:val="28"/>
              </w:numPr>
              <w:ind w:left="240" w:hangingChars="100" w:hanging="240"/>
              <w:rPr>
                <w:rFonts w:hint="eastAsia"/>
              </w:rPr>
            </w:pPr>
            <w:r>
              <w:rPr>
                <w:rFonts w:hint="eastAsia"/>
              </w:rPr>
              <w:t>技术研究报告：《</w:t>
            </w:r>
            <w:r>
              <w:t>基于嵌入式操作系统的资源隔离和控制技术课题技术研究报告</w:t>
            </w:r>
            <w:r>
              <w:rPr>
                <w:rFonts w:hint="eastAsia"/>
              </w:rPr>
              <w:t>》</w:t>
            </w:r>
          </w:p>
          <w:p w14:paraId="60455BFD" w14:textId="77777777" w:rsidR="00387ACB" w:rsidRDefault="00000000">
            <w:pPr>
              <w:pStyle w:val="aff4"/>
              <w:numPr>
                <w:ilvl w:val="0"/>
                <w:numId w:val="28"/>
              </w:numPr>
              <w:ind w:left="240" w:hangingChars="100" w:hanging="240"/>
              <w:rPr>
                <w:rFonts w:hint="eastAsia"/>
              </w:rPr>
            </w:pPr>
            <w:r>
              <w:rPr>
                <w:rFonts w:hint="eastAsia"/>
              </w:rPr>
              <w:t>技术总结报告：《</w:t>
            </w:r>
            <w:r>
              <w:t>基于嵌入式操作系统的资源隔离和控制技术课题技术总结报告 </w:t>
            </w:r>
            <w:r>
              <w:rPr>
                <w:rFonts w:hint="eastAsia"/>
              </w:rPr>
              <w:t>》</w:t>
            </w:r>
          </w:p>
        </w:tc>
      </w:tr>
      <w:tr w:rsidR="00387ACB" w14:paraId="60455C07" w14:textId="77777777">
        <w:trPr>
          <w:jc w:val="center"/>
        </w:trPr>
        <w:tc>
          <w:tcPr>
            <w:tcW w:w="664" w:type="dxa"/>
            <w:tcBorders>
              <w:top w:val="single" w:sz="6" w:space="0" w:color="auto"/>
              <w:left w:val="single" w:sz="12" w:space="0" w:color="auto"/>
              <w:bottom w:val="single" w:sz="6" w:space="0" w:color="auto"/>
              <w:right w:val="single" w:sz="6" w:space="0" w:color="auto"/>
            </w:tcBorders>
            <w:vAlign w:val="center"/>
          </w:tcPr>
          <w:p w14:paraId="60455BFF" w14:textId="77777777" w:rsidR="00387ACB" w:rsidRDefault="00000000">
            <w:pPr>
              <w:spacing w:line="360" w:lineRule="auto"/>
              <w:jc w:val="center"/>
              <w:rPr>
                <w:rFonts w:hint="eastAsia"/>
              </w:rPr>
            </w:pPr>
            <w:bookmarkStart w:id="76" w:name="_Toc533353559"/>
            <w:bookmarkEnd w:id="76"/>
            <w:r>
              <w:t>2</w:t>
            </w:r>
          </w:p>
        </w:tc>
        <w:tc>
          <w:tcPr>
            <w:tcW w:w="663" w:type="dxa"/>
            <w:vMerge/>
            <w:tcBorders>
              <w:top w:val="single" w:sz="6" w:space="0" w:color="auto"/>
              <w:left w:val="single" w:sz="6" w:space="0" w:color="auto"/>
              <w:bottom w:val="single" w:sz="6" w:space="0" w:color="auto"/>
              <w:right w:val="single" w:sz="6" w:space="0" w:color="auto"/>
            </w:tcBorders>
            <w:vAlign w:val="center"/>
          </w:tcPr>
          <w:p w14:paraId="60455C00" w14:textId="77777777" w:rsidR="00387ACB" w:rsidRDefault="00387ACB">
            <w:pPr>
              <w:rPr>
                <w:rFonts w:hint="eastAsia"/>
                <w:szCs w:val="21"/>
              </w:rPr>
            </w:pPr>
          </w:p>
        </w:tc>
        <w:tc>
          <w:tcPr>
            <w:tcW w:w="1701" w:type="dxa"/>
            <w:tcBorders>
              <w:top w:val="single" w:sz="6" w:space="0" w:color="auto"/>
              <w:left w:val="single" w:sz="6" w:space="0" w:color="auto"/>
              <w:bottom w:val="single" w:sz="6" w:space="0" w:color="auto"/>
              <w:right w:val="single" w:sz="6" w:space="0" w:color="auto"/>
            </w:tcBorders>
            <w:vAlign w:val="center"/>
          </w:tcPr>
          <w:p w14:paraId="60455C01" w14:textId="77777777" w:rsidR="00387ACB" w:rsidRDefault="00000000">
            <w:pPr>
              <w:rPr>
                <w:rFonts w:hint="eastAsia"/>
              </w:rPr>
            </w:pPr>
            <w:r>
              <w:rPr>
                <w:rFonts w:hint="eastAsia"/>
              </w:rPr>
              <w:t>物理资源隔离</w:t>
            </w:r>
          </w:p>
        </w:tc>
        <w:tc>
          <w:tcPr>
            <w:tcW w:w="6095" w:type="dxa"/>
            <w:tcBorders>
              <w:top w:val="single" w:sz="6" w:space="0" w:color="auto"/>
              <w:left w:val="single" w:sz="6" w:space="0" w:color="auto"/>
              <w:bottom w:val="single" w:sz="6" w:space="0" w:color="auto"/>
              <w:right w:val="single" w:sz="4" w:space="0" w:color="auto"/>
            </w:tcBorders>
            <w:vAlign w:val="center"/>
          </w:tcPr>
          <w:p w14:paraId="60455C02" w14:textId="77777777" w:rsidR="00387ACB" w:rsidRDefault="00000000">
            <w:pPr>
              <w:pStyle w:val="aff4"/>
              <w:numPr>
                <w:ilvl w:val="0"/>
                <w:numId w:val="28"/>
              </w:numPr>
              <w:ind w:left="240" w:hangingChars="100" w:hanging="240"/>
              <w:rPr>
                <w:rFonts w:hint="eastAsia"/>
              </w:rPr>
            </w:pPr>
            <w:r>
              <w:rPr>
                <w:rFonts w:hint="eastAsia"/>
              </w:rPr>
              <w:t xml:space="preserve">CPU </w:t>
            </w:r>
            <w:proofErr w:type="spellStart"/>
            <w:r>
              <w:rPr>
                <w:rFonts w:hint="eastAsia"/>
              </w:rPr>
              <w:t>Cgroup</w:t>
            </w:r>
            <w:proofErr w:type="spellEnd"/>
            <w:r>
              <w:rPr>
                <w:rFonts w:hint="eastAsia"/>
              </w:rPr>
              <w:t>基于配额和周期的控制功能测试</w:t>
            </w:r>
          </w:p>
          <w:p w14:paraId="60455C03" w14:textId="77777777" w:rsidR="00387ACB" w:rsidRDefault="00000000">
            <w:pPr>
              <w:pStyle w:val="aff4"/>
              <w:numPr>
                <w:ilvl w:val="0"/>
                <w:numId w:val="28"/>
              </w:numPr>
              <w:ind w:left="240" w:hangingChars="100" w:hanging="240"/>
              <w:rPr>
                <w:rFonts w:hint="eastAsia"/>
              </w:rPr>
            </w:pPr>
            <w:r>
              <w:rPr>
                <w:rFonts w:hint="eastAsia"/>
              </w:rPr>
              <w:t xml:space="preserve">Memory </w:t>
            </w:r>
            <w:proofErr w:type="spellStart"/>
            <w:r>
              <w:rPr>
                <w:rFonts w:hint="eastAsia"/>
              </w:rPr>
              <w:t>Cgroup</w:t>
            </w:r>
            <w:proofErr w:type="spellEnd"/>
            <w:r>
              <w:rPr>
                <w:rFonts w:hint="eastAsia"/>
              </w:rPr>
              <w:t>资源控制功能测试</w:t>
            </w:r>
          </w:p>
          <w:p w14:paraId="60455C04" w14:textId="77777777" w:rsidR="00387ACB" w:rsidRDefault="00000000">
            <w:pPr>
              <w:pStyle w:val="aff4"/>
              <w:numPr>
                <w:ilvl w:val="0"/>
                <w:numId w:val="28"/>
              </w:numPr>
              <w:ind w:left="240" w:hangingChars="100" w:hanging="240"/>
              <w:rPr>
                <w:rFonts w:hint="eastAsia"/>
              </w:rPr>
            </w:pPr>
            <w:r>
              <w:rPr>
                <w:rFonts w:hint="eastAsia"/>
              </w:rPr>
              <w:t xml:space="preserve">IO </w:t>
            </w:r>
            <w:proofErr w:type="spellStart"/>
            <w:r>
              <w:rPr>
                <w:rFonts w:hint="eastAsia"/>
              </w:rPr>
              <w:t>Cgroup</w:t>
            </w:r>
            <w:proofErr w:type="spellEnd"/>
            <w:r>
              <w:rPr>
                <w:rFonts w:hint="eastAsia"/>
              </w:rPr>
              <w:t>带宽限制与权重分配功能测试</w:t>
            </w:r>
          </w:p>
        </w:tc>
        <w:tc>
          <w:tcPr>
            <w:tcW w:w="4867" w:type="dxa"/>
            <w:tcBorders>
              <w:top w:val="single" w:sz="6" w:space="0" w:color="auto"/>
              <w:left w:val="single" w:sz="4" w:space="0" w:color="auto"/>
              <w:bottom w:val="single" w:sz="6" w:space="0" w:color="auto"/>
              <w:right w:val="single" w:sz="12" w:space="0" w:color="auto"/>
            </w:tcBorders>
            <w:vAlign w:val="center"/>
          </w:tcPr>
          <w:p w14:paraId="60455C05" w14:textId="77777777" w:rsidR="00387ACB" w:rsidRDefault="00000000">
            <w:pPr>
              <w:pStyle w:val="aff4"/>
              <w:numPr>
                <w:ilvl w:val="0"/>
                <w:numId w:val="28"/>
              </w:numPr>
              <w:ind w:left="240" w:hangingChars="100" w:hanging="240"/>
              <w:rPr>
                <w:rFonts w:hint="eastAsia"/>
              </w:rPr>
            </w:pPr>
            <w:r>
              <w:rPr>
                <w:rFonts w:hint="eastAsia"/>
              </w:rPr>
              <w:t>技术研究报告：《</w:t>
            </w:r>
            <w:r>
              <w:t>基于嵌入式操作系统的资源隔离和控制技术课题技术研究报告</w:t>
            </w:r>
            <w:r>
              <w:rPr>
                <w:rFonts w:hint="eastAsia"/>
              </w:rPr>
              <w:t>》</w:t>
            </w:r>
          </w:p>
          <w:p w14:paraId="60455C06" w14:textId="77777777" w:rsidR="00387ACB" w:rsidRDefault="00000000">
            <w:pPr>
              <w:pStyle w:val="aff4"/>
              <w:numPr>
                <w:ilvl w:val="0"/>
                <w:numId w:val="28"/>
              </w:numPr>
              <w:ind w:left="240" w:hangingChars="100" w:hanging="240"/>
              <w:rPr>
                <w:rFonts w:hint="eastAsia"/>
              </w:rPr>
            </w:pPr>
            <w:r>
              <w:rPr>
                <w:rFonts w:hint="eastAsia"/>
              </w:rPr>
              <w:t>技术总结报告：《</w:t>
            </w:r>
            <w:r>
              <w:t>基于嵌入式操作系统的资源隔离和控制技术课题技术总结报告 </w:t>
            </w:r>
            <w:r>
              <w:rPr>
                <w:rFonts w:hint="eastAsia"/>
              </w:rPr>
              <w:t>》</w:t>
            </w:r>
          </w:p>
        </w:tc>
      </w:tr>
      <w:tr w:rsidR="00387ACB" w14:paraId="60455C0F" w14:textId="77777777">
        <w:trPr>
          <w:trHeight w:val="670"/>
          <w:jc w:val="center"/>
        </w:trPr>
        <w:tc>
          <w:tcPr>
            <w:tcW w:w="664" w:type="dxa"/>
            <w:tcBorders>
              <w:top w:val="single" w:sz="6" w:space="0" w:color="auto"/>
              <w:left w:val="single" w:sz="12" w:space="0" w:color="auto"/>
              <w:bottom w:val="single" w:sz="6" w:space="0" w:color="auto"/>
              <w:right w:val="single" w:sz="6" w:space="0" w:color="auto"/>
            </w:tcBorders>
            <w:vAlign w:val="center"/>
          </w:tcPr>
          <w:p w14:paraId="60455C08" w14:textId="77777777" w:rsidR="00387ACB" w:rsidRDefault="00000000">
            <w:pPr>
              <w:spacing w:line="360" w:lineRule="auto"/>
              <w:jc w:val="center"/>
              <w:rPr>
                <w:rFonts w:hint="eastAsia"/>
              </w:rPr>
            </w:pPr>
            <w:r>
              <w:t>3</w:t>
            </w:r>
          </w:p>
        </w:tc>
        <w:tc>
          <w:tcPr>
            <w:tcW w:w="663" w:type="dxa"/>
            <w:vMerge/>
            <w:tcBorders>
              <w:top w:val="single" w:sz="6" w:space="0" w:color="auto"/>
              <w:left w:val="single" w:sz="6" w:space="0" w:color="auto"/>
              <w:bottom w:val="single" w:sz="6" w:space="0" w:color="auto"/>
              <w:right w:val="single" w:sz="6" w:space="0" w:color="auto"/>
            </w:tcBorders>
            <w:vAlign w:val="center"/>
          </w:tcPr>
          <w:p w14:paraId="60455C09" w14:textId="77777777" w:rsidR="00387ACB" w:rsidRDefault="00387ACB">
            <w:pPr>
              <w:rPr>
                <w:rFonts w:hint="eastAsia"/>
                <w:szCs w:val="21"/>
              </w:rPr>
            </w:pPr>
          </w:p>
        </w:tc>
        <w:tc>
          <w:tcPr>
            <w:tcW w:w="1701" w:type="dxa"/>
            <w:tcBorders>
              <w:top w:val="single" w:sz="6" w:space="0" w:color="auto"/>
              <w:left w:val="single" w:sz="6" w:space="0" w:color="auto"/>
              <w:bottom w:val="single" w:sz="6" w:space="0" w:color="auto"/>
              <w:right w:val="single" w:sz="6" w:space="0" w:color="auto"/>
            </w:tcBorders>
            <w:vAlign w:val="center"/>
          </w:tcPr>
          <w:p w14:paraId="60455C0A" w14:textId="77777777" w:rsidR="00387ACB" w:rsidRDefault="00000000">
            <w:pPr>
              <w:rPr>
                <w:rFonts w:hint="eastAsia"/>
              </w:rPr>
            </w:pPr>
            <w:r>
              <w:rPr>
                <w:rFonts w:hint="eastAsia"/>
              </w:rPr>
              <w:t>实时容器控制</w:t>
            </w:r>
          </w:p>
        </w:tc>
        <w:tc>
          <w:tcPr>
            <w:tcW w:w="6095" w:type="dxa"/>
            <w:tcBorders>
              <w:top w:val="single" w:sz="6" w:space="0" w:color="auto"/>
              <w:left w:val="single" w:sz="6" w:space="0" w:color="auto"/>
              <w:bottom w:val="single" w:sz="6" w:space="0" w:color="auto"/>
              <w:right w:val="single" w:sz="4" w:space="0" w:color="auto"/>
            </w:tcBorders>
            <w:vAlign w:val="center"/>
          </w:tcPr>
          <w:p w14:paraId="60455C0B" w14:textId="77777777" w:rsidR="00387ACB" w:rsidRDefault="00000000">
            <w:pPr>
              <w:pStyle w:val="aff4"/>
              <w:numPr>
                <w:ilvl w:val="0"/>
                <w:numId w:val="28"/>
              </w:numPr>
              <w:adjustRightInd w:val="0"/>
              <w:snapToGrid w:val="0"/>
              <w:spacing w:line="240" w:lineRule="atLeast"/>
              <w:ind w:left="240" w:hangingChars="100" w:hanging="240"/>
              <w:rPr>
                <w:rFonts w:hint="eastAsia"/>
                <w:szCs w:val="21"/>
              </w:rPr>
            </w:pPr>
            <w:r>
              <w:rPr>
                <w:rFonts w:hint="eastAsia"/>
                <w:szCs w:val="21"/>
              </w:rPr>
              <w:t>实时控制综合测试</w:t>
            </w:r>
          </w:p>
          <w:p w14:paraId="60455C0C" w14:textId="77777777" w:rsidR="00387ACB" w:rsidRDefault="00000000">
            <w:pPr>
              <w:pStyle w:val="aff4"/>
              <w:numPr>
                <w:ilvl w:val="0"/>
                <w:numId w:val="28"/>
              </w:numPr>
              <w:adjustRightInd w:val="0"/>
              <w:snapToGrid w:val="0"/>
              <w:spacing w:line="240" w:lineRule="atLeast"/>
              <w:ind w:left="240" w:hangingChars="100" w:hanging="240"/>
              <w:rPr>
                <w:rFonts w:hint="eastAsia"/>
                <w:szCs w:val="21"/>
              </w:rPr>
            </w:pPr>
            <w:r>
              <w:rPr>
                <w:rFonts w:hint="eastAsia"/>
              </w:rPr>
              <w:t>容器综合测试</w:t>
            </w:r>
          </w:p>
        </w:tc>
        <w:tc>
          <w:tcPr>
            <w:tcW w:w="4867" w:type="dxa"/>
            <w:tcBorders>
              <w:top w:val="single" w:sz="6" w:space="0" w:color="auto"/>
              <w:left w:val="single" w:sz="4" w:space="0" w:color="auto"/>
              <w:bottom w:val="single" w:sz="6" w:space="0" w:color="auto"/>
              <w:right w:val="single" w:sz="12" w:space="0" w:color="auto"/>
            </w:tcBorders>
            <w:vAlign w:val="center"/>
          </w:tcPr>
          <w:p w14:paraId="60455C0D" w14:textId="77777777" w:rsidR="00387ACB" w:rsidRDefault="00000000">
            <w:pPr>
              <w:pStyle w:val="aff4"/>
              <w:numPr>
                <w:ilvl w:val="0"/>
                <w:numId w:val="28"/>
              </w:numPr>
              <w:ind w:left="240" w:hangingChars="100" w:hanging="240"/>
              <w:rPr>
                <w:rFonts w:hint="eastAsia"/>
              </w:rPr>
            </w:pPr>
            <w:r>
              <w:rPr>
                <w:rFonts w:hint="eastAsia"/>
              </w:rPr>
              <w:t>技术研究报告：《</w:t>
            </w:r>
            <w:r>
              <w:t>基于嵌入式操作系统的资源隔离和控制技术课题技术研究报告</w:t>
            </w:r>
            <w:r>
              <w:rPr>
                <w:rFonts w:hint="eastAsia"/>
              </w:rPr>
              <w:t>》</w:t>
            </w:r>
          </w:p>
          <w:p w14:paraId="60455C0E" w14:textId="77777777" w:rsidR="00387ACB" w:rsidRDefault="00000000">
            <w:pPr>
              <w:pStyle w:val="aff4"/>
              <w:numPr>
                <w:ilvl w:val="0"/>
                <w:numId w:val="28"/>
              </w:numPr>
              <w:spacing w:line="220" w:lineRule="atLeast"/>
              <w:ind w:left="240" w:hangingChars="100" w:hanging="240"/>
              <w:rPr>
                <w:rFonts w:hint="eastAsia"/>
              </w:rPr>
            </w:pPr>
            <w:r>
              <w:rPr>
                <w:rFonts w:hint="eastAsia"/>
              </w:rPr>
              <w:t>技术总结报告：《</w:t>
            </w:r>
            <w:r>
              <w:t>基于嵌入式操作系统的资源隔离和控制技术课题技术总结报告 </w:t>
            </w:r>
            <w:r>
              <w:rPr>
                <w:rFonts w:hint="eastAsia"/>
              </w:rPr>
              <w:t>》</w:t>
            </w:r>
          </w:p>
        </w:tc>
      </w:tr>
      <w:tr w:rsidR="00387ACB" w14:paraId="60455C18" w14:textId="77777777">
        <w:trPr>
          <w:trHeight w:val="187"/>
          <w:jc w:val="center"/>
        </w:trPr>
        <w:tc>
          <w:tcPr>
            <w:tcW w:w="664" w:type="dxa"/>
            <w:tcBorders>
              <w:top w:val="single" w:sz="6" w:space="0" w:color="auto"/>
              <w:left w:val="single" w:sz="12" w:space="0" w:color="auto"/>
              <w:bottom w:val="single" w:sz="6" w:space="0" w:color="auto"/>
              <w:right w:val="single" w:sz="6" w:space="0" w:color="auto"/>
            </w:tcBorders>
            <w:vAlign w:val="center"/>
          </w:tcPr>
          <w:p w14:paraId="60455C10" w14:textId="77777777" w:rsidR="00387ACB" w:rsidRDefault="00000000">
            <w:pPr>
              <w:spacing w:line="360" w:lineRule="auto"/>
              <w:jc w:val="center"/>
              <w:rPr>
                <w:rFonts w:hint="eastAsia"/>
              </w:rPr>
            </w:pPr>
            <w:r>
              <w:lastRenderedPageBreak/>
              <w:t>4</w:t>
            </w:r>
          </w:p>
        </w:tc>
        <w:tc>
          <w:tcPr>
            <w:tcW w:w="663" w:type="dxa"/>
            <w:vMerge/>
            <w:tcBorders>
              <w:top w:val="single" w:sz="6" w:space="0" w:color="auto"/>
              <w:left w:val="single" w:sz="6" w:space="0" w:color="auto"/>
              <w:bottom w:val="single" w:sz="6" w:space="0" w:color="auto"/>
              <w:right w:val="single" w:sz="6" w:space="0" w:color="auto"/>
            </w:tcBorders>
            <w:vAlign w:val="center"/>
          </w:tcPr>
          <w:p w14:paraId="60455C11" w14:textId="77777777" w:rsidR="00387ACB" w:rsidRDefault="00387ACB">
            <w:pPr>
              <w:rPr>
                <w:rFonts w:hint="eastAsia"/>
                <w:szCs w:val="21"/>
              </w:rPr>
            </w:pPr>
          </w:p>
        </w:tc>
        <w:tc>
          <w:tcPr>
            <w:tcW w:w="1701" w:type="dxa"/>
            <w:tcBorders>
              <w:top w:val="single" w:sz="6" w:space="0" w:color="auto"/>
              <w:left w:val="single" w:sz="6" w:space="0" w:color="auto"/>
              <w:bottom w:val="single" w:sz="6" w:space="0" w:color="auto"/>
              <w:right w:val="single" w:sz="6" w:space="0" w:color="auto"/>
            </w:tcBorders>
            <w:vAlign w:val="center"/>
          </w:tcPr>
          <w:p w14:paraId="60455C12" w14:textId="77777777" w:rsidR="00387ACB" w:rsidRDefault="00000000">
            <w:pPr>
              <w:rPr>
                <w:rFonts w:hint="eastAsia"/>
              </w:rPr>
            </w:pPr>
            <w:r>
              <w:rPr>
                <w:rFonts w:hint="eastAsia"/>
              </w:rPr>
              <w:t>日志与监控</w:t>
            </w:r>
          </w:p>
        </w:tc>
        <w:tc>
          <w:tcPr>
            <w:tcW w:w="6095" w:type="dxa"/>
            <w:tcBorders>
              <w:top w:val="single" w:sz="6" w:space="0" w:color="auto"/>
              <w:left w:val="single" w:sz="6" w:space="0" w:color="auto"/>
              <w:bottom w:val="single" w:sz="6" w:space="0" w:color="auto"/>
              <w:right w:val="single" w:sz="4" w:space="0" w:color="auto"/>
            </w:tcBorders>
            <w:vAlign w:val="center"/>
          </w:tcPr>
          <w:p w14:paraId="60455C13" w14:textId="77777777" w:rsidR="00387ACB" w:rsidRDefault="00000000">
            <w:pPr>
              <w:pStyle w:val="aff4"/>
              <w:numPr>
                <w:ilvl w:val="0"/>
                <w:numId w:val="28"/>
              </w:numPr>
              <w:adjustRightInd w:val="0"/>
              <w:snapToGrid w:val="0"/>
              <w:ind w:left="240" w:hangingChars="100" w:hanging="240"/>
              <w:rPr>
                <w:rFonts w:hint="eastAsia"/>
              </w:rPr>
            </w:pPr>
            <w:r>
              <w:rPr>
                <w:rFonts w:hint="eastAsia"/>
              </w:rPr>
              <w:t>CPU监控综合测试</w:t>
            </w:r>
          </w:p>
          <w:p w14:paraId="60455C14" w14:textId="77777777" w:rsidR="00387ACB" w:rsidRDefault="00000000">
            <w:pPr>
              <w:pStyle w:val="aff4"/>
              <w:numPr>
                <w:ilvl w:val="0"/>
                <w:numId w:val="28"/>
              </w:numPr>
              <w:adjustRightInd w:val="0"/>
              <w:snapToGrid w:val="0"/>
              <w:ind w:left="240" w:hangingChars="100" w:hanging="240"/>
              <w:rPr>
                <w:rFonts w:hint="eastAsia"/>
              </w:rPr>
            </w:pPr>
            <w:r>
              <w:rPr>
                <w:rFonts w:hint="eastAsia"/>
              </w:rPr>
              <w:t>内存监控综合测试</w:t>
            </w:r>
          </w:p>
          <w:p w14:paraId="60455C15" w14:textId="77777777" w:rsidR="00387ACB" w:rsidRDefault="00000000">
            <w:pPr>
              <w:pStyle w:val="aff4"/>
              <w:numPr>
                <w:ilvl w:val="0"/>
                <w:numId w:val="28"/>
              </w:numPr>
              <w:adjustRightInd w:val="0"/>
              <w:snapToGrid w:val="0"/>
              <w:ind w:left="240" w:hangingChars="100" w:hanging="240"/>
              <w:rPr>
                <w:rFonts w:hint="eastAsia"/>
              </w:rPr>
            </w:pPr>
            <w:r>
              <w:rPr>
                <w:rFonts w:hint="eastAsia"/>
              </w:rPr>
              <w:t>网络流量监控综合测试</w:t>
            </w:r>
          </w:p>
        </w:tc>
        <w:tc>
          <w:tcPr>
            <w:tcW w:w="4867" w:type="dxa"/>
            <w:tcBorders>
              <w:top w:val="single" w:sz="6" w:space="0" w:color="auto"/>
              <w:left w:val="single" w:sz="4" w:space="0" w:color="auto"/>
              <w:bottom w:val="single" w:sz="6" w:space="0" w:color="auto"/>
              <w:right w:val="single" w:sz="12" w:space="0" w:color="auto"/>
            </w:tcBorders>
            <w:vAlign w:val="center"/>
          </w:tcPr>
          <w:p w14:paraId="60455C16" w14:textId="77777777" w:rsidR="00387ACB" w:rsidRDefault="00000000">
            <w:pPr>
              <w:pStyle w:val="aff4"/>
              <w:numPr>
                <w:ilvl w:val="0"/>
                <w:numId w:val="28"/>
              </w:numPr>
              <w:ind w:left="240" w:hangingChars="100" w:hanging="240"/>
              <w:rPr>
                <w:rFonts w:hint="eastAsia"/>
              </w:rPr>
            </w:pPr>
            <w:r>
              <w:rPr>
                <w:rFonts w:hint="eastAsia"/>
              </w:rPr>
              <w:t>技术研究报告：《</w:t>
            </w:r>
            <w:r>
              <w:t>基于嵌入式操作系统的资源隔离和控制技术课题技术研究报告</w:t>
            </w:r>
            <w:r>
              <w:rPr>
                <w:rFonts w:hint="eastAsia"/>
              </w:rPr>
              <w:t>》</w:t>
            </w:r>
          </w:p>
          <w:p w14:paraId="60455C17" w14:textId="77777777" w:rsidR="00387ACB" w:rsidRDefault="00000000">
            <w:pPr>
              <w:pStyle w:val="aff4"/>
              <w:numPr>
                <w:ilvl w:val="0"/>
                <w:numId w:val="28"/>
              </w:numPr>
              <w:ind w:left="240" w:hangingChars="100" w:hanging="240"/>
              <w:rPr>
                <w:rFonts w:hint="eastAsia"/>
              </w:rPr>
            </w:pPr>
            <w:r>
              <w:rPr>
                <w:rFonts w:hint="eastAsia"/>
              </w:rPr>
              <w:t>技术总结报告：《</w:t>
            </w:r>
            <w:r>
              <w:t>基于嵌入式操作系统的资源隔离和控制技术课题技术总结报告 </w:t>
            </w:r>
            <w:r>
              <w:rPr>
                <w:rFonts w:hint="eastAsia"/>
              </w:rPr>
              <w:t>》</w:t>
            </w:r>
          </w:p>
        </w:tc>
      </w:tr>
      <w:tr w:rsidR="00387ACB" w14:paraId="60455C1F" w14:textId="77777777">
        <w:trPr>
          <w:trHeight w:val="1760"/>
          <w:jc w:val="center"/>
        </w:trPr>
        <w:tc>
          <w:tcPr>
            <w:tcW w:w="664" w:type="dxa"/>
            <w:tcBorders>
              <w:top w:val="single" w:sz="6" w:space="0" w:color="auto"/>
              <w:left w:val="single" w:sz="12" w:space="0" w:color="auto"/>
              <w:bottom w:val="single" w:sz="6" w:space="0" w:color="auto"/>
              <w:right w:val="single" w:sz="6" w:space="0" w:color="auto"/>
            </w:tcBorders>
            <w:vAlign w:val="center"/>
          </w:tcPr>
          <w:p w14:paraId="60455C19" w14:textId="77777777" w:rsidR="00387ACB" w:rsidRDefault="00000000">
            <w:pPr>
              <w:spacing w:line="360" w:lineRule="auto"/>
              <w:jc w:val="center"/>
              <w:rPr>
                <w:rFonts w:hint="eastAsia"/>
              </w:rPr>
            </w:pPr>
            <w:bookmarkStart w:id="77" w:name="_Toc533353563"/>
            <w:bookmarkStart w:id="78" w:name="_Toc533353560"/>
            <w:bookmarkStart w:id="79" w:name="_Toc533353564"/>
            <w:bookmarkStart w:id="80" w:name="_Toc533353567"/>
            <w:bookmarkStart w:id="81" w:name="_Toc533353565"/>
            <w:bookmarkEnd w:id="77"/>
            <w:bookmarkEnd w:id="78"/>
            <w:bookmarkEnd w:id="79"/>
            <w:bookmarkEnd w:id="80"/>
            <w:bookmarkEnd w:id="81"/>
            <w:r>
              <w:t>5</w:t>
            </w:r>
          </w:p>
        </w:tc>
        <w:tc>
          <w:tcPr>
            <w:tcW w:w="663" w:type="dxa"/>
            <w:vMerge w:val="restart"/>
            <w:tcBorders>
              <w:top w:val="single" w:sz="6" w:space="0" w:color="auto"/>
              <w:left w:val="single" w:sz="6" w:space="0" w:color="auto"/>
              <w:bottom w:val="single" w:sz="12" w:space="0" w:color="auto"/>
              <w:right w:val="single" w:sz="6" w:space="0" w:color="auto"/>
            </w:tcBorders>
            <w:vAlign w:val="center"/>
          </w:tcPr>
          <w:p w14:paraId="60455C1A" w14:textId="77777777" w:rsidR="00387ACB" w:rsidRDefault="00000000">
            <w:pPr>
              <w:spacing w:line="360" w:lineRule="auto"/>
              <w:jc w:val="center"/>
              <w:rPr>
                <w:rFonts w:hint="eastAsia"/>
                <w:szCs w:val="21"/>
              </w:rPr>
            </w:pPr>
            <w:r>
              <w:rPr>
                <w:rFonts w:hint="eastAsia"/>
                <w:szCs w:val="21"/>
              </w:rPr>
              <w:t>技术指标</w:t>
            </w:r>
          </w:p>
        </w:tc>
        <w:tc>
          <w:tcPr>
            <w:tcW w:w="1701" w:type="dxa"/>
            <w:tcBorders>
              <w:top w:val="single" w:sz="6" w:space="0" w:color="auto"/>
              <w:left w:val="single" w:sz="6" w:space="0" w:color="auto"/>
              <w:bottom w:val="single" w:sz="6" w:space="0" w:color="auto"/>
              <w:right w:val="single" w:sz="6" w:space="0" w:color="auto"/>
            </w:tcBorders>
            <w:vAlign w:val="center"/>
          </w:tcPr>
          <w:p w14:paraId="60455C1B" w14:textId="77777777" w:rsidR="00387ACB" w:rsidRDefault="00000000">
            <w:pPr>
              <w:rPr>
                <w:rFonts w:hint="eastAsia"/>
              </w:rPr>
            </w:pPr>
            <w:r>
              <w:rPr>
                <w:rFonts w:hint="eastAsia"/>
              </w:rPr>
              <w:t>容器内中断响应时间为us级</w:t>
            </w:r>
          </w:p>
        </w:tc>
        <w:tc>
          <w:tcPr>
            <w:tcW w:w="6095" w:type="dxa"/>
            <w:tcBorders>
              <w:top w:val="single" w:sz="6" w:space="0" w:color="auto"/>
              <w:left w:val="single" w:sz="6" w:space="0" w:color="auto"/>
              <w:bottom w:val="single" w:sz="6" w:space="0" w:color="auto"/>
              <w:right w:val="single" w:sz="4" w:space="0" w:color="auto"/>
            </w:tcBorders>
            <w:vAlign w:val="center"/>
          </w:tcPr>
          <w:p w14:paraId="60455C1C" w14:textId="77777777" w:rsidR="00387ACB" w:rsidRDefault="00000000">
            <w:pPr>
              <w:pStyle w:val="aff4"/>
              <w:numPr>
                <w:ilvl w:val="0"/>
                <w:numId w:val="28"/>
              </w:numPr>
              <w:ind w:left="240" w:hangingChars="100" w:hanging="240"/>
              <w:rPr>
                <w:rFonts w:hint="eastAsia"/>
              </w:rPr>
            </w:pPr>
            <w:r>
              <w:rPr>
                <w:rFonts w:hint="eastAsia"/>
                <w:szCs w:val="21"/>
              </w:rPr>
              <w:t>容器中断响应时间性能测试</w:t>
            </w:r>
          </w:p>
        </w:tc>
        <w:tc>
          <w:tcPr>
            <w:tcW w:w="4867" w:type="dxa"/>
            <w:tcBorders>
              <w:top w:val="single" w:sz="6" w:space="0" w:color="auto"/>
              <w:left w:val="single" w:sz="4" w:space="0" w:color="auto"/>
              <w:bottom w:val="single" w:sz="6" w:space="0" w:color="auto"/>
              <w:right w:val="single" w:sz="12" w:space="0" w:color="auto"/>
            </w:tcBorders>
            <w:vAlign w:val="center"/>
          </w:tcPr>
          <w:p w14:paraId="60455C1D" w14:textId="77777777" w:rsidR="00387ACB" w:rsidRDefault="00000000">
            <w:pPr>
              <w:pStyle w:val="aff4"/>
              <w:numPr>
                <w:ilvl w:val="0"/>
                <w:numId w:val="28"/>
              </w:numPr>
              <w:ind w:left="240" w:hangingChars="100" w:hanging="240"/>
              <w:rPr>
                <w:rFonts w:hint="eastAsia"/>
              </w:rPr>
            </w:pPr>
            <w:r>
              <w:rPr>
                <w:rFonts w:hint="eastAsia"/>
              </w:rPr>
              <w:t>技术研究报告：《</w:t>
            </w:r>
            <w:r>
              <w:t>基于嵌入式操作系统的资源隔离和控制技术课题技术研究报告</w:t>
            </w:r>
            <w:r>
              <w:rPr>
                <w:rFonts w:hint="eastAsia"/>
              </w:rPr>
              <w:t>》</w:t>
            </w:r>
          </w:p>
          <w:p w14:paraId="60455C1E" w14:textId="77777777" w:rsidR="00387ACB" w:rsidRDefault="00000000">
            <w:pPr>
              <w:pStyle w:val="aff4"/>
              <w:numPr>
                <w:ilvl w:val="0"/>
                <w:numId w:val="28"/>
              </w:numPr>
              <w:ind w:left="240" w:hangingChars="100" w:hanging="240"/>
              <w:rPr>
                <w:rFonts w:hint="eastAsia"/>
                <w:color w:val="000000"/>
                <w:szCs w:val="21"/>
              </w:rPr>
            </w:pPr>
            <w:r>
              <w:rPr>
                <w:rFonts w:hint="eastAsia"/>
              </w:rPr>
              <w:t>技术总结报告：《</w:t>
            </w:r>
            <w:r>
              <w:t>基于嵌入式操作系统的资源隔离和控制技术课题技术总结报告 </w:t>
            </w:r>
            <w:r>
              <w:rPr>
                <w:rFonts w:hint="eastAsia"/>
              </w:rPr>
              <w:t>》</w:t>
            </w:r>
          </w:p>
        </w:tc>
      </w:tr>
      <w:tr w:rsidR="00387ACB" w14:paraId="60455C26" w14:textId="77777777">
        <w:trPr>
          <w:jc w:val="center"/>
        </w:trPr>
        <w:tc>
          <w:tcPr>
            <w:tcW w:w="664" w:type="dxa"/>
            <w:tcBorders>
              <w:top w:val="single" w:sz="6" w:space="0" w:color="auto"/>
              <w:left w:val="single" w:sz="12" w:space="0" w:color="auto"/>
              <w:bottom w:val="single" w:sz="6" w:space="0" w:color="auto"/>
              <w:right w:val="single" w:sz="6" w:space="0" w:color="auto"/>
            </w:tcBorders>
            <w:vAlign w:val="center"/>
          </w:tcPr>
          <w:p w14:paraId="60455C20" w14:textId="77777777" w:rsidR="00387ACB" w:rsidRDefault="00000000">
            <w:pPr>
              <w:spacing w:line="360" w:lineRule="auto"/>
              <w:jc w:val="center"/>
              <w:rPr>
                <w:rFonts w:hint="eastAsia"/>
              </w:rPr>
            </w:pPr>
            <w:bookmarkStart w:id="82" w:name="_Toc533353568"/>
            <w:bookmarkEnd w:id="82"/>
            <w:r>
              <w:t>6</w:t>
            </w:r>
          </w:p>
        </w:tc>
        <w:tc>
          <w:tcPr>
            <w:tcW w:w="663" w:type="dxa"/>
            <w:vMerge/>
            <w:tcBorders>
              <w:top w:val="single" w:sz="6" w:space="0" w:color="auto"/>
              <w:left w:val="single" w:sz="6" w:space="0" w:color="auto"/>
              <w:bottom w:val="single" w:sz="12" w:space="0" w:color="auto"/>
              <w:right w:val="single" w:sz="6" w:space="0" w:color="auto"/>
            </w:tcBorders>
            <w:vAlign w:val="center"/>
          </w:tcPr>
          <w:p w14:paraId="60455C21" w14:textId="77777777" w:rsidR="00387ACB" w:rsidRDefault="00387ACB">
            <w:pPr>
              <w:rPr>
                <w:rFonts w:hint="eastAsia"/>
                <w:b/>
                <w:szCs w:val="21"/>
              </w:rPr>
            </w:pPr>
          </w:p>
        </w:tc>
        <w:tc>
          <w:tcPr>
            <w:tcW w:w="1701" w:type="dxa"/>
            <w:tcBorders>
              <w:top w:val="single" w:sz="6" w:space="0" w:color="auto"/>
              <w:left w:val="single" w:sz="6" w:space="0" w:color="auto"/>
              <w:bottom w:val="single" w:sz="6" w:space="0" w:color="auto"/>
              <w:right w:val="single" w:sz="6" w:space="0" w:color="auto"/>
            </w:tcBorders>
            <w:vAlign w:val="center"/>
          </w:tcPr>
          <w:p w14:paraId="60455C22" w14:textId="77777777" w:rsidR="00387ACB" w:rsidRDefault="00000000">
            <w:pPr>
              <w:adjustRightInd w:val="0"/>
              <w:snapToGrid w:val="0"/>
              <w:rPr>
                <w:rFonts w:hint="eastAsia"/>
              </w:rPr>
            </w:pPr>
            <w:bookmarkStart w:id="83" w:name="OLE_LINK10"/>
            <w:r>
              <w:rPr>
                <w:rFonts w:hint="eastAsia"/>
              </w:rPr>
              <w:t>容器切换时间为us级</w:t>
            </w:r>
            <w:bookmarkEnd w:id="83"/>
          </w:p>
        </w:tc>
        <w:tc>
          <w:tcPr>
            <w:tcW w:w="6095" w:type="dxa"/>
            <w:tcBorders>
              <w:top w:val="single" w:sz="6" w:space="0" w:color="auto"/>
              <w:left w:val="single" w:sz="6" w:space="0" w:color="auto"/>
              <w:bottom w:val="single" w:sz="6" w:space="0" w:color="auto"/>
              <w:right w:val="single" w:sz="4" w:space="0" w:color="auto"/>
            </w:tcBorders>
            <w:vAlign w:val="center"/>
          </w:tcPr>
          <w:p w14:paraId="60455C23" w14:textId="77777777" w:rsidR="00387ACB" w:rsidRDefault="00000000">
            <w:pPr>
              <w:pStyle w:val="aff4"/>
              <w:numPr>
                <w:ilvl w:val="0"/>
                <w:numId w:val="28"/>
              </w:numPr>
              <w:ind w:left="240" w:hangingChars="100" w:hanging="240"/>
              <w:rPr>
                <w:rFonts w:hint="eastAsia"/>
              </w:rPr>
            </w:pPr>
            <w:r>
              <w:rPr>
                <w:szCs w:val="21"/>
              </w:rPr>
              <w:t>容器</w:t>
            </w:r>
            <w:r>
              <w:rPr>
                <w:rFonts w:hint="eastAsia"/>
                <w:szCs w:val="21"/>
              </w:rPr>
              <w:t>间</w:t>
            </w:r>
            <w:r>
              <w:rPr>
                <w:szCs w:val="21"/>
              </w:rPr>
              <w:t>切换时间性能测试</w:t>
            </w:r>
          </w:p>
        </w:tc>
        <w:tc>
          <w:tcPr>
            <w:tcW w:w="4867" w:type="dxa"/>
            <w:tcBorders>
              <w:top w:val="single" w:sz="6" w:space="0" w:color="auto"/>
              <w:left w:val="single" w:sz="4" w:space="0" w:color="auto"/>
              <w:bottom w:val="single" w:sz="6" w:space="0" w:color="auto"/>
              <w:right w:val="single" w:sz="12" w:space="0" w:color="auto"/>
            </w:tcBorders>
            <w:vAlign w:val="center"/>
          </w:tcPr>
          <w:p w14:paraId="60455C24" w14:textId="77777777" w:rsidR="00387ACB" w:rsidRDefault="00000000">
            <w:pPr>
              <w:pStyle w:val="aff4"/>
              <w:numPr>
                <w:ilvl w:val="0"/>
                <w:numId w:val="28"/>
              </w:numPr>
              <w:ind w:left="240" w:hangingChars="100" w:hanging="240"/>
              <w:rPr>
                <w:rFonts w:hint="eastAsia"/>
              </w:rPr>
            </w:pPr>
            <w:r>
              <w:rPr>
                <w:rFonts w:hint="eastAsia"/>
              </w:rPr>
              <w:t>技术研究报告：《</w:t>
            </w:r>
            <w:r>
              <w:t>基于嵌入式操作系统的资源隔离和控制技术课题技术研究报告</w:t>
            </w:r>
            <w:r>
              <w:rPr>
                <w:rFonts w:hint="eastAsia"/>
              </w:rPr>
              <w:t>》</w:t>
            </w:r>
          </w:p>
          <w:p w14:paraId="60455C25" w14:textId="77777777" w:rsidR="00387ACB" w:rsidRDefault="00000000">
            <w:pPr>
              <w:pStyle w:val="aff4"/>
              <w:numPr>
                <w:ilvl w:val="0"/>
                <w:numId w:val="28"/>
              </w:numPr>
              <w:ind w:left="240" w:hangingChars="100" w:hanging="240"/>
              <w:rPr>
                <w:rFonts w:hint="eastAsia"/>
              </w:rPr>
            </w:pPr>
            <w:r>
              <w:rPr>
                <w:rFonts w:hint="eastAsia"/>
              </w:rPr>
              <w:t>技术总结报告：《</w:t>
            </w:r>
            <w:r>
              <w:t>基于嵌入式操作系统的资源隔离和控制技术课题技术总结报告 </w:t>
            </w:r>
            <w:r>
              <w:rPr>
                <w:rFonts w:hint="eastAsia"/>
              </w:rPr>
              <w:t>》</w:t>
            </w:r>
          </w:p>
        </w:tc>
      </w:tr>
    </w:tbl>
    <w:p w14:paraId="60455C27" w14:textId="77777777" w:rsidR="00387ACB" w:rsidRDefault="00387ACB">
      <w:pPr>
        <w:rPr>
          <w:rFonts w:hint="eastAsia"/>
        </w:rPr>
        <w:sectPr w:rsidR="00387ACB">
          <w:pgSz w:w="16838" w:h="11906" w:orient="landscape"/>
          <w:pgMar w:top="1361" w:right="1361" w:bottom="1588" w:left="1588" w:header="851" w:footer="1134" w:gutter="0"/>
          <w:cols w:space="425"/>
          <w:docGrid w:type="lines" w:linePitch="312"/>
        </w:sectPr>
      </w:pPr>
    </w:p>
    <w:p w14:paraId="60455C28" w14:textId="77777777" w:rsidR="00387ACB" w:rsidRDefault="00000000">
      <w:pPr>
        <w:pStyle w:val="1"/>
        <w:numPr>
          <w:ilvl w:val="0"/>
          <w:numId w:val="11"/>
        </w:numPr>
        <w:spacing w:before="0" w:after="0" w:line="360" w:lineRule="auto"/>
        <w:ind w:left="560" w:hangingChars="200" w:hanging="560"/>
        <w:rPr>
          <w:rFonts w:ascii="Times New Roman"/>
          <w:b w:val="0"/>
          <w:sz w:val="28"/>
        </w:rPr>
      </w:pPr>
      <w:bookmarkStart w:id="84" w:name="_Toc217568112"/>
      <w:r>
        <w:rPr>
          <w:rFonts w:ascii="Times New Roman" w:hint="eastAsia"/>
          <w:b w:val="0"/>
          <w:sz w:val="28"/>
        </w:rPr>
        <w:lastRenderedPageBreak/>
        <w:t>测试记录</w:t>
      </w:r>
      <w:bookmarkEnd w:id="84"/>
    </w:p>
    <w:p w14:paraId="60455C29" w14:textId="2D6D0E7B" w:rsidR="00387ACB" w:rsidRDefault="00000000">
      <w:pPr>
        <w:pStyle w:val="23"/>
        <w:ind w:firstLine="480"/>
        <w:rPr>
          <w:rFonts w:hint="eastAsia"/>
        </w:rPr>
      </w:pPr>
      <w:r>
        <w:t>针对合同研究内容、关键技术、技术指标等要求，项目测试由</w:t>
      </w:r>
      <w:r>
        <w:rPr>
          <w:rFonts w:hint="eastAsia"/>
        </w:rPr>
        <w:t>17</w:t>
      </w:r>
      <w:r>
        <w:t>类测试项类别展开，共设计</w:t>
      </w:r>
      <w:r w:rsidR="00D864A5">
        <w:rPr>
          <w:rFonts w:hint="eastAsia"/>
        </w:rPr>
        <w:t>34</w:t>
      </w:r>
      <w:r>
        <w:t>个测试用例，覆盖了合同涉及的功能及性能需求。</w:t>
      </w:r>
    </w:p>
    <w:p w14:paraId="60455C2A" w14:textId="72418624" w:rsidR="00387ACB" w:rsidRDefault="00000000">
      <w:pPr>
        <w:pStyle w:val="23"/>
        <w:ind w:firstLine="480"/>
        <w:rPr>
          <w:rFonts w:hint="eastAsia"/>
        </w:rPr>
      </w:pPr>
      <w:r>
        <w:t>项目组依据测试大纲开展自测试，在</w:t>
      </w:r>
      <w:r w:rsidR="00133E30">
        <w:rPr>
          <w:rFonts w:hint="eastAsia"/>
        </w:rPr>
        <w:t>34</w:t>
      </w:r>
      <w:r>
        <w:t>个测试用例中，共执行测试用例</w:t>
      </w:r>
      <w:r w:rsidR="00D864A5">
        <w:rPr>
          <w:rFonts w:hint="eastAsia"/>
        </w:rPr>
        <w:t>34</w:t>
      </w:r>
      <w:r>
        <w:t>个，</w:t>
      </w:r>
      <w:r w:rsidR="00D864A5">
        <w:rPr>
          <w:rFonts w:hint="eastAsia"/>
        </w:rPr>
        <w:t>34</w:t>
      </w:r>
      <w:r>
        <w:t>个测试用例通过测试。测试结果一览表见表7-1。</w:t>
      </w:r>
    </w:p>
    <w:p w14:paraId="60455C2B" w14:textId="77777777" w:rsidR="00387ACB" w:rsidRDefault="00000000">
      <w:pPr>
        <w:pStyle w:val="a2"/>
        <w:numPr>
          <w:ilvl w:val="0"/>
          <w:numId w:val="0"/>
        </w:numPr>
        <w:spacing w:beforeLines="50" w:before="156" w:line="360" w:lineRule="auto"/>
        <w:rPr>
          <w:sz w:val="21"/>
          <w:szCs w:val="21"/>
        </w:rPr>
      </w:pPr>
      <w:r>
        <w:rPr>
          <w:sz w:val="21"/>
          <w:szCs w:val="21"/>
        </w:rPr>
        <w:t>表7-1 测试结果一览表</w:t>
      </w:r>
    </w:p>
    <w:tbl>
      <w:tblPr>
        <w:tblW w:w="9173"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45"/>
        <w:gridCol w:w="1486"/>
        <w:gridCol w:w="1486"/>
        <w:gridCol w:w="1486"/>
        <w:gridCol w:w="1486"/>
        <w:gridCol w:w="1484"/>
      </w:tblGrid>
      <w:tr w:rsidR="00387ACB" w14:paraId="60455C32" w14:textId="77777777">
        <w:trPr>
          <w:trHeight w:val="142"/>
          <w:tblHeader/>
          <w:jc w:val="center"/>
        </w:trPr>
        <w:tc>
          <w:tcPr>
            <w:tcW w:w="1745" w:type="dxa"/>
            <w:tcBorders>
              <w:top w:val="single" w:sz="12" w:space="0" w:color="auto"/>
              <w:left w:val="single" w:sz="12" w:space="0" w:color="auto"/>
            </w:tcBorders>
            <w:shd w:val="clear" w:color="auto" w:fill="F2F2F2"/>
            <w:vAlign w:val="center"/>
          </w:tcPr>
          <w:p w14:paraId="60455C2C" w14:textId="77777777" w:rsidR="00387ACB" w:rsidRDefault="00000000">
            <w:pPr>
              <w:jc w:val="center"/>
              <w:rPr>
                <w:rFonts w:ascii="黑体" w:eastAsia="黑体" w:hint="eastAsia"/>
                <w:szCs w:val="21"/>
              </w:rPr>
            </w:pPr>
            <w:r>
              <w:rPr>
                <w:rFonts w:ascii="黑体" w:eastAsia="黑体"/>
                <w:szCs w:val="21"/>
              </w:rPr>
              <w:t>测试情况</w:t>
            </w:r>
          </w:p>
        </w:tc>
        <w:tc>
          <w:tcPr>
            <w:tcW w:w="1486" w:type="dxa"/>
            <w:tcBorders>
              <w:top w:val="single" w:sz="12" w:space="0" w:color="auto"/>
            </w:tcBorders>
            <w:shd w:val="clear" w:color="auto" w:fill="F2F2F2"/>
            <w:vAlign w:val="center"/>
          </w:tcPr>
          <w:p w14:paraId="60455C2D" w14:textId="77777777" w:rsidR="00387ACB" w:rsidRDefault="00000000">
            <w:pPr>
              <w:jc w:val="center"/>
              <w:rPr>
                <w:rFonts w:ascii="黑体" w:eastAsia="黑体" w:hint="eastAsia"/>
                <w:szCs w:val="21"/>
              </w:rPr>
            </w:pPr>
            <w:r>
              <w:rPr>
                <w:rFonts w:ascii="黑体" w:eastAsia="黑体"/>
                <w:szCs w:val="21"/>
              </w:rPr>
              <w:t>测试用例</w:t>
            </w:r>
          </w:p>
        </w:tc>
        <w:tc>
          <w:tcPr>
            <w:tcW w:w="1486" w:type="dxa"/>
            <w:tcBorders>
              <w:top w:val="single" w:sz="12" w:space="0" w:color="auto"/>
            </w:tcBorders>
            <w:shd w:val="clear" w:color="auto" w:fill="F2F2F2"/>
          </w:tcPr>
          <w:p w14:paraId="60455C2E" w14:textId="77777777" w:rsidR="00387ACB" w:rsidRDefault="00000000">
            <w:pPr>
              <w:jc w:val="center"/>
              <w:rPr>
                <w:rFonts w:ascii="黑体" w:eastAsia="黑体" w:hint="eastAsia"/>
                <w:szCs w:val="21"/>
              </w:rPr>
            </w:pPr>
            <w:r>
              <w:rPr>
                <w:rFonts w:ascii="黑体" w:eastAsia="黑体"/>
                <w:szCs w:val="21"/>
              </w:rPr>
              <w:t>执行用例</w:t>
            </w:r>
          </w:p>
        </w:tc>
        <w:tc>
          <w:tcPr>
            <w:tcW w:w="1486" w:type="dxa"/>
            <w:tcBorders>
              <w:top w:val="single" w:sz="12" w:space="0" w:color="auto"/>
            </w:tcBorders>
            <w:shd w:val="clear" w:color="auto" w:fill="F2F2F2"/>
          </w:tcPr>
          <w:p w14:paraId="60455C2F" w14:textId="77777777" w:rsidR="00387ACB" w:rsidRDefault="00000000">
            <w:pPr>
              <w:jc w:val="center"/>
              <w:rPr>
                <w:rFonts w:ascii="黑体" w:eastAsia="黑体" w:hint="eastAsia"/>
                <w:szCs w:val="21"/>
              </w:rPr>
            </w:pPr>
            <w:r>
              <w:rPr>
                <w:rFonts w:ascii="黑体" w:eastAsia="黑体"/>
                <w:szCs w:val="21"/>
              </w:rPr>
              <w:t>未执行用例</w:t>
            </w:r>
          </w:p>
        </w:tc>
        <w:tc>
          <w:tcPr>
            <w:tcW w:w="1486" w:type="dxa"/>
            <w:tcBorders>
              <w:top w:val="single" w:sz="12" w:space="0" w:color="auto"/>
            </w:tcBorders>
            <w:shd w:val="clear" w:color="auto" w:fill="F2F2F2"/>
          </w:tcPr>
          <w:p w14:paraId="60455C30" w14:textId="77777777" w:rsidR="00387ACB" w:rsidRDefault="00000000">
            <w:pPr>
              <w:jc w:val="center"/>
              <w:rPr>
                <w:rFonts w:ascii="黑体" w:eastAsia="黑体" w:hint="eastAsia"/>
                <w:szCs w:val="21"/>
              </w:rPr>
            </w:pPr>
            <w:r>
              <w:rPr>
                <w:rFonts w:ascii="黑体" w:eastAsia="黑体"/>
                <w:szCs w:val="21"/>
              </w:rPr>
              <w:t>通过用例</w:t>
            </w:r>
          </w:p>
        </w:tc>
        <w:tc>
          <w:tcPr>
            <w:tcW w:w="1484" w:type="dxa"/>
            <w:tcBorders>
              <w:top w:val="single" w:sz="12" w:space="0" w:color="auto"/>
              <w:right w:val="single" w:sz="12" w:space="0" w:color="auto"/>
            </w:tcBorders>
            <w:shd w:val="clear" w:color="auto" w:fill="F2F2F2"/>
          </w:tcPr>
          <w:p w14:paraId="60455C31" w14:textId="77777777" w:rsidR="00387ACB" w:rsidRDefault="00000000">
            <w:pPr>
              <w:jc w:val="center"/>
              <w:rPr>
                <w:rFonts w:ascii="黑体" w:eastAsia="黑体" w:hint="eastAsia"/>
                <w:szCs w:val="21"/>
              </w:rPr>
            </w:pPr>
            <w:r>
              <w:rPr>
                <w:rFonts w:ascii="黑体" w:eastAsia="黑体"/>
                <w:szCs w:val="21"/>
              </w:rPr>
              <w:t>未通过用例</w:t>
            </w:r>
          </w:p>
        </w:tc>
      </w:tr>
      <w:tr w:rsidR="00387ACB" w14:paraId="60455C39" w14:textId="77777777">
        <w:trPr>
          <w:jc w:val="center"/>
        </w:trPr>
        <w:tc>
          <w:tcPr>
            <w:tcW w:w="1745" w:type="dxa"/>
            <w:tcBorders>
              <w:left w:val="single" w:sz="12" w:space="0" w:color="auto"/>
            </w:tcBorders>
            <w:vAlign w:val="center"/>
          </w:tcPr>
          <w:p w14:paraId="60455C33" w14:textId="77777777" w:rsidR="00387ACB" w:rsidRDefault="00000000">
            <w:pPr>
              <w:jc w:val="center"/>
              <w:rPr>
                <w:rFonts w:hint="eastAsia"/>
                <w:szCs w:val="21"/>
              </w:rPr>
            </w:pPr>
            <w:r>
              <w:rPr>
                <w:szCs w:val="21"/>
              </w:rPr>
              <w:t>研究内容</w:t>
            </w:r>
          </w:p>
        </w:tc>
        <w:tc>
          <w:tcPr>
            <w:tcW w:w="1486" w:type="dxa"/>
            <w:vAlign w:val="center"/>
          </w:tcPr>
          <w:p w14:paraId="60455C34" w14:textId="07E82FFC" w:rsidR="00387ACB" w:rsidRDefault="00000000">
            <w:pPr>
              <w:jc w:val="center"/>
              <w:rPr>
                <w:rFonts w:hint="eastAsia"/>
                <w:szCs w:val="21"/>
              </w:rPr>
            </w:pPr>
            <w:r>
              <w:rPr>
                <w:rFonts w:hint="eastAsia"/>
                <w:szCs w:val="21"/>
              </w:rPr>
              <w:t>2</w:t>
            </w:r>
            <w:r w:rsidR="00AC5CB3">
              <w:rPr>
                <w:rFonts w:hint="eastAsia"/>
                <w:szCs w:val="21"/>
              </w:rPr>
              <w:t>9</w:t>
            </w:r>
          </w:p>
        </w:tc>
        <w:tc>
          <w:tcPr>
            <w:tcW w:w="1486" w:type="dxa"/>
            <w:vAlign w:val="center"/>
          </w:tcPr>
          <w:p w14:paraId="60455C35" w14:textId="688C926A" w:rsidR="00387ACB" w:rsidRDefault="00000000">
            <w:pPr>
              <w:jc w:val="center"/>
              <w:rPr>
                <w:rFonts w:hint="eastAsia"/>
                <w:szCs w:val="21"/>
              </w:rPr>
            </w:pPr>
            <w:r>
              <w:rPr>
                <w:rFonts w:hint="eastAsia"/>
                <w:szCs w:val="21"/>
              </w:rPr>
              <w:t>2</w:t>
            </w:r>
            <w:r w:rsidR="00AC5CB3">
              <w:rPr>
                <w:rFonts w:hint="eastAsia"/>
                <w:szCs w:val="21"/>
              </w:rPr>
              <w:t>9</w:t>
            </w:r>
          </w:p>
        </w:tc>
        <w:tc>
          <w:tcPr>
            <w:tcW w:w="1486" w:type="dxa"/>
          </w:tcPr>
          <w:p w14:paraId="60455C36" w14:textId="77777777" w:rsidR="00387ACB" w:rsidRDefault="00000000">
            <w:pPr>
              <w:jc w:val="center"/>
              <w:rPr>
                <w:rFonts w:hint="eastAsia"/>
                <w:szCs w:val="21"/>
              </w:rPr>
            </w:pPr>
            <w:r>
              <w:rPr>
                <w:rFonts w:hint="eastAsia"/>
                <w:szCs w:val="21"/>
              </w:rPr>
              <w:t>0</w:t>
            </w:r>
          </w:p>
        </w:tc>
        <w:tc>
          <w:tcPr>
            <w:tcW w:w="1486" w:type="dxa"/>
            <w:vAlign w:val="center"/>
          </w:tcPr>
          <w:p w14:paraId="60455C37" w14:textId="1AB4F29B" w:rsidR="00387ACB" w:rsidRDefault="00000000">
            <w:pPr>
              <w:jc w:val="center"/>
              <w:rPr>
                <w:rFonts w:hint="eastAsia"/>
                <w:szCs w:val="21"/>
              </w:rPr>
            </w:pPr>
            <w:r>
              <w:rPr>
                <w:rFonts w:hint="eastAsia"/>
                <w:szCs w:val="21"/>
              </w:rPr>
              <w:t>2</w:t>
            </w:r>
            <w:r w:rsidR="00AC5CB3">
              <w:rPr>
                <w:rFonts w:hint="eastAsia"/>
                <w:szCs w:val="21"/>
              </w:rPr>
              <w:t>9</w:t>
            </w:r>
          </w:p>
        </w:tc>
        <w:tc>
          <w:tcPr>
            <w:tcW w:w="1484" w:type="dxa"/>
            <w:tcBorders>
              <w:right w:val="single" w:sz="12" w:space="0" w:color="auto"/>
            </w:tcBorders>
          </w:tcPr>
          <w:p w14:paraId="60455C38" w14:textId="77777777" w:rsidR="00387ACB" w:rsidRDefault="00000000">
            <w:pPr>
              <w:jc w:val="center"/>
              <w:rPr>
                <w:rFonts w:hint="eastAsia"/>
                <w:szCs w:val="21"/>
              </w:rPr>
            </w:pPr>
            <w:r>
              <w:rPr>
                <w:rFonts w:hint="eastAsia"/>
                <w:szCs w:val="21"/>
              </w:rPr>
              <w:t>0</w:t>
            </w:r>
          </w:p>
        </w:tc>
      </w:tr>
      <w:tr w:rsidR="00387ACB" w14:paraId="60455C40" w14:textId="77777777">
        <w:trPr>
          <w:jc w:val="center"/>
        </w:trPr>
        <w:tc>
          <w:tcPr>
            <w:tcW w:w="1745" w:type="dxa"/>
            <w:tcBorders>
              <w:left w:val="single" w:sz="12" w:space="0" w:color="auto"/>
            </w:tcBorders>
            <w:vAlign w:val="center"/>
          </w:tcPr>
          <w:p w14:paraId="60455C3A" w14:textId="77777777" w:rsidR="00387ACB" w:rsidRDefault="00000000">
            <w:pPr>
              <w:jc w:val="center"/>
              <w:rPr>
                <w:rFonts w:hint="eastAsia"/>
                <w:szCs w:val="21"/>
              </w:rPr>
            </w:pPr>
            <w:r>
              <w:rPr>
                <w:szCs w:val="21"/>
              </w:rPr>
              <w:t>关键技术</w:t>
            </w:r>
          </w:p>
        </w:tc>
        <w:tc>
          <w:tcPr>
            <w:tcW w:w="1486" w:type="dxa"/>
            <w:vAlign w:val="center"/>
          </w:tcPr>
          <w:p w14:paraId="60455C3B" w14:textId="77777777" w:rsidR="00387ACB" w:rsidRDefault="00000000">
            <w:pPr>
              <w:jc w:val="center"/>
              <w:rPr>
                <w:rFonts w:hint="eastAsia"/>
                <w:szCs w:val="21"/>
              </w:rPr>
            </w:pPr>
            <w:r>
              <w:rPr>
                <w:rFonts w:hint="eastAsia"/>
                <w:szCs w:val="21"/>
              </w:rPr>
              <w:t>3</w:t>
            </w:r>
          </w:p>
        </w:tc>
        <w:tc>
          <w:tcPr>
            <w:tcW w:w="1486" w:type="dxa"/>
            <w:vAlign w:val="center"/>
          </w:tcPr>
          <w:p w14:paraId="60455C3C" w14:textId="77777777" w:rsidR="00387ACB" w:rsidRDefault="00000000">
            <w:pPr>
              <w:jc w:val="center"/>
              <w:rPr>
                <w:rFonts w:hint="eastAsia"/>
                <w:szCs w:val="21"/>
              </w:rPr>
            </w:pPr>
            <w:r>
              <w:rPr>
                <w:rFonts w:hint="eastAsia"/>
                <w:szCs w:val="21"/>
              </w:rPr>
              <w:t>3</w:t>
            </w:r>
          </w:p>
        </w:tc>
        <w:tc>
          <w:tcPr>
            <w:tcW w:w="1486" w:type="dxa"/>
          </w:tcPr>
          <w:p w14:paraId="60455C3D" w14:textId="77777777" w:rsidR="00387ACB" w:rsidRDefault="00000000">
            <w:pPr>
              <w:jc w:val="center"/>
              <w:rPr>
                <w:rFonts w:hint="eastAsia"/>
                <w:szCs w:val="21"/>
              </w:rPr>
            </w:pPr>
            <w:r>
              <w:rPr>
                <w:rFonts w:hint="eastAsia"/>
                <w:szCs w:val="21"/>
              </w:rPr>
              <w:t>0</w:t>
            </w:r>
          </w:p>
        </w:tc>
        <w:tc>
          <w:tcPr>
            <w:tcW w:w="1486" w:type="dxa"/>
            <w:vAlign w:val="center"/>
          </w:tcPr>
          <w:p w14:paraId="60455C3E" w14:textId="77777777" w:rsidR="00387ACB" w:rsidRDefault="00000000">
            <w:pPr>
              <w:jc w:val="center"/>
              <w:rPr>
                <w:rFonts w:hint="eastAsia"/>
                <w:szCs w:val="21"/>
              </w:rPr>
            </w:pPr>
            <w:r>
              <w:rPr>
                <w:rFonts w:hint="eastAsia"/>
                <w:szCs w:val="21"/>
              </w:rPr>
              <w:t>3</w:t>
            </w:r>
          </w:p>
        </w:tc>
        <w:tc>
          <w:tcPr>
            <w:tcW w:w="1484" w:type="dxa"/>
            <w:tcBorders>
              <w:right w:val="single" w:sz="12" w:space="0" w:color="auto"/>
            </w:tcBorders>
          </w:tcPr>
          <w:p w14:paraId="60455C3F" w14:textId="77777777" w:rsidR="00387ACB" w:rsidRDefault="00000000">
            <w:pPr>
              <w:jc w:val="center"/>
              <w:rPr>
                <w:rFonts w:hint="eastAsia"/>
                <w:szCs w:val="21"/>
              </w:rPr>
            </w:pPr>
            <w:r>
              <w:rPr>
                <w:rFonts w:hint="eastAsia"/>
                <w:szCs w:val="21"/>
              </w:rPr>
              <w:t>0</w:t>
            </w:r>
          </w:p>
        </w:tc>
      </w:tr>
      <w:tr w:rsidR="00387ACB" w14:paraId="60455C47" w14:textId="77777777">
        <w:trPr>
          <w:jc w:val="center"/>
        </w:trPr>
        <w:tc>
          <w:tcPr>
            <w:tcW w:w="1745" w:type="dxa"/>
            <w:tcBorders>
              <w:left w:val="single" w:sz="12" w:space="0" w:color="auto"/>
              <w:bottom w:val="single" w:sz="12" w:space="0" w:color="auto"/>
            </w:tcBorders>
            <w:vAlign w:val="center"/>
          </w:tcPr>
          <w:p w14:paraId="60455C41" w14:textId="77777777" w:rsidR="00387ACB" w:rsidRDefault="00000000">
            <w:pPr>
              <w:jc w:val="center"/>
              <w:rPr>
                <w:rFonts w:hint="eastAsia"/>
                <w:szCs w:val="21"/>
              </w:rPr>
            </w:pPr>
            <w:r>
              <w:rPr>
                <w:szCs w:val="21"/>
              </w:rPr>
              <w:t>技术指标</w:t>
            </w:r>
          </w:p>
        </w:tc>
        <w:tc>
          <w:tcPr>
            <w:tcW w:w="1486" w:type="dxa"/>
            <w:tcBorders>
              <w:bottom w:val="single" w:sz="12" w:space="0" w:color="auto"/>
            </w:tcBorders>
            <w:vAlign w:val="center"/>
          </w:tcPr>
          <w:p w14:paraId="60455C42" w14:textId="77777777" w:rsidR="00387ACB" w:rsidRDefault="00000000">
            <w:pPr>
              <w:jc w:val="center"/>
              <w:rPr>
                <w:rFonts w:hint="eastAsia"/>
                <w:szCs w:val="21"/>
              </w:rPr>
            </w:pPr>
            <w:r>
              <w:rPr>
                <w:rFonts w:hint="eastAsia"/>
                <w:szCs w:val="21"/>
              </w:rPr>
              <w:t>2</w:t>
            </w:r>
          </w:p>
        </w:tc>
        <w:tc>
          <w:tcPr>
            <w:tcW w:w="1486" w:type="dxa"/>
            <w:tcBorders>
              <w:bottom w:val="single" w:sz="12" w:space="0" w:color="auto"/>
            </w:tcBorders>
            <w:vAlign w:val="center"/>
          </w:tcPr>
          <w:p w14:paraId="60455C43" w14:textId="77777777" w:rsidR="00387ACB" w:rsidRDefault="00000000">
            <w:pPr>
              <w:jc w:val="center"/>
              <w:rPr>
                <w:rFonts w:hint="eastAsia"/>
                <w:szCs w:val="21"/>
              </w:rPr>
            </w:pPr>
            <w:r>
              <w:rPr>
                <w:rFonts w:hint="eastAsia"/>
                <w:szCs w:val="21"/>
              </w:rPr>
              <w:t>2</w:t>
            </w:r>
          </w:p>
        </w:tc>
        <w:tc>
          <w:tcPr>
            <w:tcW w:w="1486" w:type="dxa"/>
            <w:tcBorders>
              <w:bottom w:val="single" w:sz="12" w:space="0" w:color="auto"/>
            </w:tcBorders>
          </w:tcPr>
          <w:p w14:paraId="60455C44" w14:textId="77777777" w:rsidR="00387ACB" w:rsidRDefault="00000000">
            <w:pPr>
              <w:jc w:val="center"/>
              <w:rPr>
                <w:rFonts w:hint="eastAsia"/>
                <w:szCs w:val="21"/>
              </w:rPr>
            </w:pPr>
            <w:r>
              <w:rPr>
                <w:rFonts w:hint="eastAsia"/>
                <w:szCs w:val="21"/>
              </w:rPr>
              <w:t>0</w:t>
            </w:r>
          </w:p>
        </w:tc>
        <w:tc>
          <w:tcPr>
            <w:tcW w:w="1486" w:type="dxa"/>
            <w:tcBorders>
              <w:bottom w:val="single" w:sz="12" w:space="0" w:color="auto"/>
            </w:tcBorders>
            <w:vAlign w:val="center"/>
          </w:tcPr>
          <w:p w14:paraId="60455C45" w14:textId="77777777" w:rsidR="00387ACB" w:rsidRDefault="00000000">
            <w:pPr>
              <w:jc w:val="center"/>
              <w:rPr>
                <w:rFonts w:hint="eastAsia"/>
                <w:szCs w:val="21"/>
              </w:rPr>
            </w:pPr>
            <w:r>
              <w:rPr>
                <w:rFonts w:hint="eastAsia"/>
                <w:szCs w:val="21"/>
              </w:rPr>
              <w:t>2</w:t>
            </w:r>
          </w:p>
        </w:tc>
        <w:tc>
          <w:tcPr>
            <w:tcW w:w="1484" w:type="dxa"/>
            <w:tcBorders>
              <w:bottom w:val="single" w:sz="12" w:space="0" w:color="auto"/>
              <w:right w:val="single" w:sz="12" w:space="0" w:color="auto"/>
            </w:tcBorders>
          </w:tcPr>
          <w:p w14:paraId="60455C46" w14:textId="77777777" w:rsidR="00387ACB" w:rsidRDefault="00000000">
            <w:pPr>
              <w:jc w:val="center"/>
              <w:rPr>
                <w:rFonts w:hint="eastAsia"/>
                <w:szCs w:val="21"/>
              </w:rPr>
            </w:pPr>
            <w:r>
              <w:rPr>
                <w:rFonts w:hint="eastAsia"/>
                <w:szCs w:val="21"/>
              </w:rPr>
              <w:t>0</w:t>
            </w:r>
          </w:p>
        </w:tc>
      </w:tr>
    </w:tbl>
    <w:p w14:paraId="60455C48" w14:textId="77777777" w:rsidR="00387ACB" w:rsidRDefault="00000000">
      <w:pPr>
        <w:pStyle w:val="23"/>
        <w:ind w:firstLine="480"/>
        <w:rPr>
          <w:rFonts w:hint="eastAsia"/>
        </w:rPr>
      </w:pPr>
      <w:r>
        <w:t>经测试，本项目的研究内容、关键技术、成果形式及技术指标全部达到合同要求：</w:t>
      </w:r>
    </w:p>
    <w:p w14:paraId="60455C49" w14:textId="77777777" w:rsidR="00387ACB" w:rsidRDefault="00000000">
      <w:pPr>
        <w:pStyle w:val="23"/>
        <w:numPr>
          <w:ilvl w:val="0"/>
          <w:numId w:val="29"/>
        </w:numPr>
        <w:ind w:firstLineChars="0"/>
        <w:rPr>
          <w:rFonts w:hint="eastAsia"/>
        </w:rPr>
      </w:pPr>
      <w:r>
        <w:rPr>
          <w:rFonts w:hint="eastAsia"/>
        </w:rPr>
        <w:t>测试大纲覆盖了</w:t>
      </w:r>
      <w:r>
        <w:t>基于嵌入式操作系统的资源隔离和控制技术</w:t>
      </w:r>
      <w:r>
        <w:rPr>
          <w:rFonts w:hint="eastAsia"/>
        </w:rPr>
        <w:t>的合同要求；</w:t>
      </w:r>
    </w:p>
    <w:p w14:paraId="60455C4A" w14:textId="77777777" w:rsidR="00387ACB" w:rsidRDefault="00000000">
      <w:pPr>
        <w:pStyle w:val="23"/>
        <w:numPr>
          <w:ilvl w:val="0"/>
          <w:numId w:val="29"/>
        </w:numPr>
        <w:ind w:left="0" w:firstLine="480"/>
        <w:rPr>
          <w:rFonts w:hint="eastAsia"/>
        </w:rPr>
      </w:pPr>
      <w:r>
        <w:t>自测试结果表明：</w:t>
      </w:r>
      <w:r>
        <w:rPr>
          <w:rFonts w:hint="eastAsia"/>
        </w:rPr>
        <w:t>基于嵌入式操作系统的资源隔离和控制技术完成了各项研究内容</w:t>
      </w:r>
      <w:r>
        <w:t>，突破了各项关键技术，功能性能及技术指标、成果内容及形式满足合同指标要求。</w:t>
      </w:r>
    </w:p>
    <w:p w14:paraId="60455C4B" w14:textId="77777777" w:rsidR="00387ACB" w:rsidRDefault="00000000">
      <w:pPr>
        <w:pStyle w:val="23"/>
        <w:ind w:firstLine="480"/>
        <w:rPr>
          <w:rFonts w:hint="eastAsia"/>
        </w:rPr>
      </w:pPr>
      <w:r>
        <w:rPr>
          <w:rFonts w:hint="eastAsia"/>
        </w:rPr>
        <w:t>具体测试数据记录见下表7-2所示。</w:t>
      </w:r>
    </w:p>
    <w:p w14:paraId="60455C4C" w14:textId="77777777" w:rsidR="00387ACB" w:rsidRDefault="00387ACB">
      <w:pPr>
        <w:pStyle w:val="23"/>
        <w:ind w:firstLine="480"/>
        <w:rPr>
          <w:rFonts w:hint="eastAsia"/>
        </w:rPr>
        <w:sectPr w:rsidR="00387ACB">
          <w:headerReference w:type="default" r:id="rId24"/>
          <w:footerReference w:type="default" r:id="rId25"/>
          <w:pgSz w:w="11906" w:h="16838"/>
          <w:pgMar w:top="1588" w:right="1361" w:bottom="1361" w:left="1588" w:header="851" w:footer="1134" w:gutter="0"/>
          <w:cols w:space="425"/>
          <w:docGrid w:type="lines" w:linePitch="312"/>
        </w:sectPr>
      </w:pPr>
    </w:p>
    <w:p w14:paraId="60455C4D" w14:textId="77777777" w:rsidR="00387ACB" w:rsidRDefault="00387ACB">
      <w:pPr>
        <w:pStyle w:val="a5"/>
        <w:ind w:firstLine="480"/>
        <w:rPr>
          <w:rFonts w:hint="eastAsia"/>
        </w:rPr>
      </w:pPr>
    </w:p>
    <w:p w14:paraId="60455C4E" w14:textId="77777777" w:rsidR="00387ACB" w:rsidRDefault="00000000">
      <w:pPr>
        <w:pStyle w:val="a2"/>
        <w:numPr>
          <w:ilvl w:val="0"/>
          <w:numId w:val="0"/>
        </w:numPr>
        <w:spacing w:line="360" w:lineRule="auto"/>
        <w:rPr>
          <w:sz w:val="21"/>
          <w:szCs w:val="21"/>
        </w:rPr>
      </w:pPr>
      <w:r>
        <w:rPr>
          <w:rFonts w:hint="eastAsia"/>
          <w:sz w:val="21"/>
          <w:szCs w:val="21"/>
        </w:rPr>
        <w:t>表7-2 数据记录整理分析表</w:t>
      </w:r>
    </w:p>
    <w:tbl>
      <w:tblPr>
        <w:tblW w:w="141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1524"/>
        <w:gridCol w:w="1736"/>
        <w:gridCol w:w="1701"/>
        <w:gridCol w:w="2658"/>
        <w:gridCol w:w="2977"/>
        <w:gridCol w:w="1276"/>
        <w:gridCol w:w="850"/>
        <w:gridCol w:w="883"/>
      </w:tblGrid>
      <w:tr w:rsidR="00387ACB" w14:paraId="60455C57" w14:textId="77777777" w:rsidTr="003973F7">
        <w:trPr>
          <w:trHeight w:val="554"/>
          <w:tblHeader/>
          <w:jc w:val="center"/>
        </w:trPr>
        <w:tc>
          <w:tcPr>
            <w:tcW w:w="569" w:type="dxa"/>
            <w:vMerge w:val="restart"/>
            <w:tcBorders>
              <w:top w:val="single" w:sz="4" w:space="0" w:color="000000"/>
              <w:left w:val="single" w:sz="4" w:space="0" w:color="000000"/>
              <w:right w:val="single" w:sz="4" w:space="0" w:color="000000"/>
            </w:tcBorders>
            <w:shd w:val="clear" w:color="auto" w:fill="BFBFBF"/>
            <w:vAlign w:val="center"/>
          </w:tcPr>
          <w:p w14:paraId="60455C4F" w14:textId="77777777" w:rsidR="00387ACB" w:rsidRDefault="00000000">
            <w:pPr>
              <w:jc w:val="center"/>
              <w:rPr>
                <w:rFonts w:ascii="黑体" w:eastAsia="黑体" w:hint="eastAsia"/>
                <w:szCs w:val="21"/>
              </w:rPr>
            </w:pPr>
            <w:r>
              <w:rPr>
                <w:rFonts w:ascii="黑体" w:eastAsia="黑体" w:hint="eastAsia"/>
                <w:szCs w:val="21"/>
              </w:rPr>
              <w:t>序号</w:t>
            </w:r>
          </w:p>
        </w:tc>
        <w:tc>
          <w:tcPr>
            <w:tcW w:w="1524" w:type="dxa"/>
            <w:vMerge w:val="restart"/>
            <w:tcBorders>
              <w:top w:val="single" w:sz="4" w:space="0" w:color="auto"/>
              <w:left w:val="single" w:sz="4" w:space="0" w:color="000000"/>
              <w:right w:val="single" w:sz="4" w:space="0" w:color="000000"/>
            </w:tcBorders>
            <w:shd w:val="clear" w:color="auto" w:fill="BFBFBF"/>
            <w:vAlign w:val="center"/>
          </w:tcPr>
          <w:p w14:paraId="60455C50" w14:textId="77777777" w:rsidR="00387ACB" w:rsidRDefault="00000000">
            <w:pPr>
              <w:jc w:val="center"/>
              <w:rPr>
                <w:rFonts w:ascii="黑体" w:eastAsia="黑体" w:hint="eastAsia"/>
                <w:szCs w:val="21"/>
              </w:rPr>
            </w:pPr>
            <w:r>
              <w:rPr>
                <w:rFonts w:ascii="黑体" w:eastAsia="黑体" w:hint="eastAsia"/>
                <w:szCs w:val="21"/>
              </w:rPr>
              <w:t>指标编号</w:t>
            </w:r>
          </w:p>
        </w:tc>
        <w:tc>
          <w:tcPr>
            <w:tcW w:w="1736" w:type="dxa"/>
            <w:vMerge w:val="restart"/>
            <w:tcBorders>
              <w:top w:val="single" w:sz="4" w:space="0" w:color="000000"/>
              <w:left w:val="single" w:sz="4" w:space="0" w:color="000000"/>
              <w:right w:val="single" w:sz="4" w:space="0" w:color="000000"/>
            </w:tcBorders>
            <w:shd w:val="clear" w:color="auto" w:fill="BFBFBF"/>
            <w:vAlign w:val="center"/>
          </w:tcPr>
          <w:p w14:paraId="60455C51" w14:textId="77777777" w:rsidR="00387ACB" w:rsidRDefault="00000000">
            <w:pPr>
              <w:jc w:val="center"/>
              <w:rPr>
                <w:rFonts w:ascii="黑体" w:eastAsia="黑体" w:hint="eastAsia"/>
                <w:szCs w:val="21"/>
              </w:rPr>
            </w:pPr>
            <w:r>
              <w:rPr>
                <w:rFonts w:ascii="黑体" w:eastAsia="黑体" w:hint="eastAsia"/>
                <w:szCs w:val="21"/>
              </w:rPr>
              <w:t>指标要求</w:t>
            </w:r>
          </w:p>
        </w:tc>
        <w:tc>
          <w:tcPr>
            <w:tcW w:w="1701" w:type="dxa"/>
            <w:vMerge w:val="restart"/>
            <w:tcBorders>
              <w:top w:val="single" w:sz="4" w:space="0" w:color="000000"/>
              <w:left w:val="single" w:sz="4" w:space="0" w:color="000000"/>
              <w:right w:val="single" w:sz="4" w:space="0" w:color="000000"/>
            </w:tcBorders>
            <w:shd w:val="clear" w:color="auto" w:fill="BFBFBF"/>
            <w:vAlign w:val="center"/>
          </w:tcPr>
          <w:p w14:paraId="60455C52" w14:textId="77777777" w:rsidR="00387ACB" w:rsidRDefault="00000000">
            <w:pPr>
              <w:jc w:val="center"/>
              <w:rPr>
                <w:rFonts w:ascii="黑体" w:eastAsia="黑体" w:hint="eastAsia"/>
                <w:szCs w:val="21"/>
              </w:rPr>
            </w:pPr>
            <w:r>
              <w:rPr>
                <w:rFonts w:ascii="黑体" w:eastAsia="黑体" w:hint="eastAsia"/>
                <w:szCs w:val="21"/>
              </w:rPr>
              <w:t>测试用例</w:t>
            </w:r>
          </w:p>
        </w:tc>
        <w:tc>
          <w:tcPr>
            <w:tcW w:w="2658" w:type="dxa"/>
            <w:vMerge w:val="restart"/>
            <w:tcBorders>
              <w:top w:val="single" w:sz="4" w:space="0" w:color="000000"/>
              <w:left w:val="single" w:sz="4" w:space="0" w:color="000000"/>
              <w:right w:val="single" w:sz="4" w:space="0" w:color="000000"/>
            </w:tcBorders>
            <w:shd w:val="clear" w:color="auto" w:fill="BFBFBF"/>
            <w:vAlign w:val="center"/>
          </w:tcPr>
          <w:p w14:paraId="60455C53" w14:textId="77777777" w:rsidR="00387ACB" w:rsidRDefault="00000000">
            <w:pPr>
              <w:jc w:val="center"/>
              <w:rPr>
                <w:rFonts w:ascii="黑体" w:eastAsia="黑体" w:hint="eastAsia"/>
                <w:szCs w:val="21"/>
              </w:rPr>
            </w:pPr>
            <w:r>
              <w:rPr>
                <w:rFonts w:ascii="黑体" w:eastAsia="黑体" w:hint="eastAsia"/>
                <w:szCs w:val="21"/>
              </w:rPr>
              <w:t>测试内容</w:t>
            </w:r>
          </w:p>
        </w:tc>
        <w:tc>
          <w:tcPr>
            <w:tcW w:w="2977" w:type="dxa"/>
            <w:vMerge w:val="restart"/>
            <w:tcBorders>
              <w:top w:val="single" w:sz="4" w:space="0" w:color="000000"/>
              <w:left w:val="single" w:sz="4" w:space="0" w:color="000000"/>
              <w:right w:val="single" w:sz="4" w:space="0" w:color="000000"/>
            </w:tcBorders>
            <w:shd w:val="clear" w:color="auto" w:fill="BFBFBF"/>
            <w:vAlign w:val="center"/>
          </w:tcPr>
          <w:p w14:paraId="60455C54" w14:textId="77777777" w:rsidR="00387ACB" w:rsidRDefault="00000000">
            <w:pPr>
              <w:jc w:val="center"/>
              <w:rPr>
                <w:rFonts w:ascii="黑体" w:eastAsia="黑体" w:hint="eastAsia"/>
                <w:szCs w:val="21"/>
              </w:rPr>
            </w:pPr>
            <w:r>
              <w:rPr>
                <w:rFonts w:ascii="黑体" w:eastAsia="黑体" w:hint="eastAsia"/>
                <w:szCs w:val="21"/>
              </w:rPr>
              <w:t>预期结果</w:t>
            </w:r>
          </w:p>
        </w:tc>
        <w:tc>
          <w:tcPr>
            <w:tcW w:w="1276" w:type="dxa"/>
            <w:vMerge w:val="restart"/>
            <w:tcBorders>
              <w:top w:val="single" w:sz="4" w:space="0" w:color="000000"/>
              <w:left w:val="single" w:sz="4" w:space="0" w:color="000000"/>
              <w:right w:val="single" w:sz="4" w:space="0" w:color="000000"/>
            </w:tcBorders>
            <w:shd w:val="clear" w:color="auto" w:fill="BFBFBF"/>
            <w:vAlign w:val="center"/>
          </w:tcPr>
          <w:p w14:paraId="60455C55" w14:textId="77777777" w:rsidR="00387ACB" w:rsidRDefault="00000000">
            <w:pPr>
              <w:jc w:val="center"/>
              <w:rPr>
                <w:rFonts w:ascii="黑体" w:eastAsia="黑体" w:hint="eastAsia"/>
                <w:szCs w:val="21"/>
              </w:rPr>
            </w:pPr>
            <w:r>
              <w:rPr>
                <w:rFonts w:ascii="黑体" w:eastAsia="黑体" w:hint="eastAsia"/>
                <w:szCs w:val="21"/>
              </w:rPr>
              <w:t>实际结果</w:t>
            </w:r>
          </w:p>
        </w:tc>
        <w:tc>
          <w:tcPr>
            <w:tcW w:w="1733"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60455C56" w14:textId="77777777" w:rsidR="00387ACB" w:rsidRDefault="00000000">
            <w:pPr>
              <w:jc w:val="center"/>
              <w:rPr>
                <w:rFonts w:ascii="黑体" w:eastAsia="黑体" w:hint="eastAsia"/>
                <w:szCs w:val="21"/>
              </w:rPr>
            </w:pPr>
            <w:r>
              <w:rPr>
                <w:rFonts w:ascii="黑体" w:eastAsia="黑体" w:hint="eastAsia"/>
                <w:szCs w:val="21"/>
              </w:rPr>
              <w:t>指标达到情况</w:t>
            </w:r>
          </w:p>
        </w:tc>
      </w:tr>
      <w:tr w:rsidR="00387ACB" w14:paraId="60455C61" w14:textId="77777777" w:rsidTr="003973F7">
        <w:trPr>
          <w:trHeight w:val="554"/>
          <w:tblHeader/>
          <w:jc w:val="center"/>
        </w:trPr>
        <w:tc>
          <w:tcPr>
            <w:tcW w:w="569" w:type="dxa"/>
            <w:vMerge/>
            <w:tcBorders>
              <w:left w:val="single" w:sz="4" w:space="0" w:color="000000"/>
              <w:bottom w:val="single" w:sz="4" w:space="0" w:color="000000"/>
              <w:right w:val="single" w:sz="4" w:space="0" w:color="000000"/>
            </w:tcBorders>
            <w:shd w:val="clear" w:color="auto" w:fill="BFBFBF"/>
            <w:vAlign w:val="center"/>
          </w:tcPr>
          <w:p w14:paraId="60455C58" w14:textId="77777777" w:rsidR="00387ACB" w:rsidRDefault="00387ACB">
            <w:pPr>
              <w:rPr>
                <w:rFonts w:hint="eastAsia"/>
                <w:b/>
                <w:szCs w:val="21"/>
              </w:rPr>
            </w:pPr>
          </w:p>
        </w:tc>
        <w:tc>
          <w:tcPr>
            <w:tcW w:w="1524" w:type="dxa"/>
            <w:vMerge/>
            <w:tcBorders>
              <w:left w:val="single" w:sz="4" w:space="0" w:color="000000"/>
              <w:bottom w:val="single" w:sz="4" w:space="0" w:color="000000"/>
              <w:right w:val="single" w:sz="4" w:space="0" w:color="000000"/>
            </w:tcBorders>
            <w:shd w:val="clear" w:color="auto" w:fill="BFBFBF"/>
            <w:vAlign w:val="center"/>
          </w:tcPr>
          <w:p w14:paraId="60455C59" w14:textId="77777777" w:rsidR="00387ACB" w:rsidRDefault="00387ACB">
            <w:pPr>
              <w:rPr>
                <w:rFonts w:hint="eastAsia"/>
                <w:b/>
                <w:szCs w:val="21"/>
              </w:rPr>
            </w:pPr>
          </w:p>
        </w:tc>
        <w:tc>
          <w:tcPr>
            <w:tcW w:w="1736" w:type="dxa"/>
            <w:vMerge/>
            <w:tcBorders>
              <w:left w:val="single" w:sz="4" w:space="0" w:color="000000"/>
              <w:bottom w:val="single" w:sz="4" w:space="0" w:color="000000"/>
              <w:right w:val="single" w:sz="4" w:space="0" w:color="000000"/>
            </w:tcBorders>
            <w:shd w:val="clear" w:color="auto" w:fill="BFBFBF"/>
            <w:vAlign w:val="center"/>
          </w:tcPr>
          <w:p w14:paraId="60455C5A" w14:textId="77777777" w:rsidR="00387ACB" w:rsidRDefault="00387ACB">
            <w:pPr>
              <w:rPr>
                <w:rFonts w:hint="eastAsia"/>
                <w:b/>
                <w:szCs w:val="21"/>
              </w:rPr>
            </w:pPr>
          </w:p>
        </w:tc>
        <w:tc>
          <w:tcPr>
            <w:tcW w:w="1701" w:type="dxa"/>
            <w:vMerge/>
            <w:tcBorders>
              <w:left w:val="single" w:sz="4" w:space="0" w:color="000000"/>
              <w:bottom w:val="single" w:sz="4" w:space="0" w:color="000000"/>
              <w:right w:val="single" w:sz="4" w:space="0" w:color="000000"/>
            </w:tcBorders>
            <w:shd w:val="clear" w:color="auto" w:fill="BFBFBF"/>
            <w:vAlign w:val="center"/>
          </w:tcPr>
          <w:p w14:paraId="60455C5B" w14:textId="77777777" w:rsidR="00387ACB" w:rsidRDefault="00387ACB">
            <w:pPr>
              <w:rPr>
                <w:rFonts w:hint="eastAsia"/>
                <w:b/>
                <w:szCs w:val="21"/>
              </w:rPr>
            </w:pPr>
          </w:p>
        </w:tc>
        <w:tc>
          <w:tcPr>
            <w:tcW w:w="2658" w:type="dxa"/>
            <w:vMerge/>
            <w:tcBorders>
              <w:left w:val="single" w:sz="4" w:space="0" w:color="000000"/>
              <w:bottom w:val="single" w:sz="4" w:space="0" w:color="000000"/>
              <w:right w:val="single" w:sz="4" w:space="0" w:color="000000"/>
            </w:tcBorders>
            <w:shd w:val="clear" w:color="auto" w:fill="BFBFBF"/>
            <w:vAlign w:val="center"/>
          </w:tcPr>
          <w:p w14:paraId="60455C5C" w14:textId="77777777" w:rsidR="00387ACB" w:rsidRDefault="00387ACB">
            <w:pPr>
              <w:rPr>
                <w:rFonts w:hint="eastAsia"/>
                <w:b/>
                <w:szCs w:val="21"/>
              </w:rPr>
            </w:pPr>
          </w:p>
        </w:tc>
        <w:tc>
          <w:tcPr>
            <w:tcW w:w="2977" w:type="dxa"/>
            <w:vMerge/>
            <w:tcBorders>
              <w:left w:val="single" w:sz="4" w:space="0" w:color="000000"/>
              <w:bottom w:val="single" w:sz="4" w:space="0" w:color="000000"/>
              <w:right w:val="single" w:sz="4" w:space="0" w:color="000000"/>
            </w:tcBorders>
            <w:shd w:val="clear" w:color="auto" w:fill="BFBFBF"/>
            <w:vAlign w:val="center"/>
          </w:tcPr>
          <w:p w14:paraId="60455C5D" w14:textId="77777777" w:rsidR="00387ACB" w:rsidRDefault="00387ACB">
            <w:pPr>
              <w:rPr>
                <w:rFonts w:hint="eastAsia"/>
                <w:b/>
                <w:szCs w:val="21"/>
              </w:rPr>
            </w:pPr>
          </w:p>
        </w:tc>
        <w:tc>
          <w:tcPr>
            <w:tcW w:w="1276" w:type="dxa"/>
            <w:vMerge/>
            <w:tcBorders>
              <w:left w:val="single" w:sz="4" w:space="0" w:color="000000"/>
              <w:bottom w:val="single" w:sz="4" w:space="0" w:color="000000"/>
              <w:right w:val="single" w:sz="4" w:space="0" w:color="000000"/>
            </w:tcBorders>
            <w:shd w:val="clear" w:color="auto" w:fill="BFBFBF"/>
            <w:vAlign w:val="center"/>
          </w:tcPr>
          <w:p w14:paraId="60455C5E" w14:textId="77777777" w:rsidR="00387ACB" w:rsidRDefault="00387ACB">
            <w:pPr>
              <w:rPr>
                <w:rFonts w:hint="eastAsia"/>
                <w:b/>
                <w:szCs w:val="21"/>
              </w:rPr>
            </w:pPr>
          </w:p>
        </w:tc>
        <w:tc>
          <w:tcPr>
            <w:tcW w:w="8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0455C5F" w14:textId="77777777" w:rsidR="00387ACB" w:rsidRDefault="00000000">
            <w:pPr>
              <w:jc w:val="center"/>
              <w:rPr>
                <w:rFonts w:ascii="黑体" w:eastAsia="黑体" w:hint="eastAsia"/>
                <w:szCs w:val="21"/>
              </w:rPr>
            </w:pPr>
            <w:r>
              <w:rPr>
                <w:rFonts w:ascii="黑体" w:eastAsia="黑体" w:hint="eastAsia"/>
                <w:szCs w:val="21"/>
              </w:rPr>
              <w:t>合格</w:t>
            </w:r>
          </w:p>
        </w:tc>
        <w:tc>
          <w:tcPr>
            <w:tcW w:w="883"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0455C60" w14:textId="77777777" w:rsidR="00387ACB" w:rsidRDefault="00000000">
            <w:pPr>
              <w:jc w:val="center"/>
              <w:rPr>
                <w:rFonts w:ascii="黑体" w:eastAsia="黑体" w:hint="eastAsia"/>
                <w:szCs w:val="21"/>
              </w:rPr>
            </w:pPr>
            <w:r>
              <w:rPr>
                <w:rFonts w:ascii="黑体" w:eastAsia="黑体" w:hint="eastAsia"/>
                <w:szCs w:val="21"/>
              </w:rPr>
              <w:t>不合格</w:t>
            </w:r>
          </w:p>
        </w:tc>
      </w:tr>
      <w:tr w:rsidR="00387ACB" w14:paraId="60455C6B" w14:textId="77777777" w:rsidTr="003973F7">
        <w:trPr>
          <w:trHeight w:val="1555"/>
          <w:jc w:val="center"/>
        </w:trPr>
        <w:tc>
          <w:tcPr>
            <w:tcW w:w="569" w:type="dxa"/>
            <w:vMerge w:val="restart"/>
            <w:tcBorders>
              <w:top w:val="single" w:sz="4" w:space="0" w:color="000000"/>
              <w:left w:val="single" w:sz="4" w:space="0" w:color="000000"/>
              <w:right w:val="single" w:sz="4" w:space="0" w:color="000000"/>
            </w:tcBorders>
            <w:vAlign w:val="center"/>
          </w:tcPr>
          <w:p w14:paraId="60455C62" w14:textId="77777777" w:rsidR="00387ACB" w:rsidRDefault="00000000">
            <w:pPr>
              <w:pStyle w:val="23"/>
              <w:spacing w:line="240" w:lineRule="auto"/>
              <w:ind w:firstLineChars="0" w:firstLine="0"/>
              <w:jc w:val="center"/>
              <w:rPr>
                <w:rFonts w:hint="eastAsia"/>
                <w:sz w:val="21"/>
                <w:szCs w:val="21"/>
              </w:rPr>
            </w:pPr>
            <w:r>
              <w:rPr>
                <w:sz w:val="21"/>
                <w:szCs w:val="21"/>
              </w:rPr>
              <w:t>1</w:t>
            </w:r>
          </w:p>
        </w:tc>
        <w:tc>
          <w:tcPr>
            <w:tcW w:w="1524" w:type="dxa"/>
            <w:tcBorders>
              <w:top w:val="single" w:sz="4" w:space="0" w:color="000000"/>
              <w:left w:val="single" w:sz="4" w:space="0" w:color="000000"/>
              <w:bottom w:val="single" w:sz="4" w:space="0" w:color="000000"/>
              <w:right w:val="single" w:sz="4" w:space="0" w:color="000000"/>
            </w:tcBorders>
            <w:vAlign w:val="center"/>
          </w:tcPr>
          <w:p w14:paraId="60455C63" w14:textId="77777777" w:rsidR="00387ACB" w:rsidRDefault="00000000">
            <w:pPr>
              <w:jc w:val="center"/>
              <w:rPr>
                <w:rFonts w:hint="eastAsia"/>
                <w:snapToGrid w:val="0"/>
                <w:color w:val="000000"/>
                <w:szCs w:val="21"/>
              </w:rPr>
            </w:pPr>
            <w:r>
              <w:rPr>
                <w:snapToGrid w:val="0"/>
                <w:color w:val="000000"/>
                <w:szCs w:val="21"/>
              </w:rPr>
              <w:t>技术指标1</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C64" w14:textId="77777777" w:rsidR="00387ACB" w:rsidRDefault="00000000">
            <w:pPr>
              <w:rPr>
                <w:rFonts w:hint="eastAsia"/>
                <w:snapToGrid w:val="0"/>
                <w:color w:val="000000"/>
                <w:szCs w:val="21"/>
              </w:rPr>
            </w:pPr>
            <w:r>
              <w:rPr>
                <w:snapToGrid w:val="0"/>
                <w:color w:val="000000"/>
                <w:szCs w:val="21"/>
              </w:rPr>
              <w:t>线程命名空间隔离</w:t>
            </w:r>
          </w:p>
        </w:tc>
        <w:tc>
          <w:tcPr>
            <w:tcW w:w="1701" w:type="dxa"/>
            <w:vMerge w:val="restart"/>
            <w:tcBorders>
              <w:top w:val="single" w:sz="4" w:space="0" w:color="000000"/>
              <w:left w:val="single" w:sz="4" w:space="0" w:color="000000"/>
              <w:right w:val="single" w:sz="4" w:space="0" w:color="000000"/>
            </w:tcBorders>
            <w:vAlign w:val="center"/>
          </w:tcPr>
          <w:p w14:paraId="60455C65" w14:textId="77777777" w:rsidR="00387ACB" w:rsidRDefault="00000000">
            <w:pPr>
              <w:rPr>
                <w:rFonts w:hint="eastAsia"/>
                <w:snapToGrid w:val="0"/>
                <w:color w:val="000000"/>
                <w:szCs w:val="21"/>
              </w:rPr>
            </w:pPr>
            <w:r>
              <w:rPr>
                <w:snapToGrid w:val="0"/>
                <w:color w:val="000000"/>
                <w:szCs w:val="21"/>
              </w:rPr>
              <w:t>基RTEMS的PID容器删除与信息查询功能测试</w:t>
            </w:r>
          </w:p>
        </w:tc>
        <w:tc>
          <w:tcPr>
            <w:tcW w:w="2658" w:type="dxa"/>
            <w:vMerge w:val="restart"/>
            <w:tcBorders>
              <w:top w:val="single" w:sz="4" w:space="0" w:color="000000"/>
              <w:left w:val="single" w:sz="4" w:space="0" w:color="000000"/>
              <w:right w:val="single" w:sz="4" w:space="0" w:color="000000"/>
            </w:tcBorders>
            <w:vAlign w:val="center"/>
          </w:tcPr>
          <w:p w14:paraId="60455C66" w14:textId="77777777" w:rsidR="00387ACB" w:rsidRDefault="00000000">
            <w:pPr>
              <w:wordWrap w:val="0"/>
              <w:rPr>
                <w:rFonts w:hint="eastAsia"/>
                <w:szCs w:val="21"/>
              </w:rPr>
            </w:pPr>
            <w:r>
              <w:t>验证PID</w:t>
            </w:r>
            <w:r>
              <w:rPr>
                <w:rFonts w:hint="eastAsia"/>
              </w:rPr>
              <w:t>容器</w:t>
            </w:r>
            <w:r>
              <w:t>的创建、删除、任务迁移及信息查询功能</w:t>
            </w:r>
          </w:p>
        </w:tc>
        <w:tc>
          <w:tcPr>
            <w:tcW w:w="2977" w:type="dxa"/>
            <w:vMerge w:val="restart"/>
            <w:tcBorders>
              <w:top w:val="single" w:sz="4" w:space="0" w:color="000000"/>
              <w:left w:val="single" w:sz="4" w:space="0" w:color="000000"/>
              <w:right w:val="single" w:sz="4" w:space="0" w:color="000000"/>
            </w:tcBorders>
            <w:vAlign w:val="center"/>
          </w:tcPr>
          <w:p w14:paraId="60455C67" w14:textId="77777777" w:rsidR="00387ACB" w:rsidRDefault="00000000">
            <w:pPr>
              <w:rPr>
                <w:rFonts w:hint="eastAsia"/>
                <w:szCs w:val="21"/>
              </w:rPr>
            </w:pPr>
            <w:r>
              <w:t>系统支持PID</w:t>
            </w:r>
            <w:r>
              <w:rPr>
                <w:rFonts w:hint="eastAsia"/>
              </w:rPr>
              <w:t>容器</w:t>
            </w:r>
            <w:r>
              <w:t>创建、删除；任务可在容器间迁移；容器引用计数为0时自动回收；可正确查询当前PID容器信息</w:t>
            </w:r>
          </w:p>
        </w:tc>
        <w:tc>
          <w:tcPr>
            <w:tcW w:w="1276" w:type="dxa"/>
            <w:vMerge w:val="restart"/>
            <w:tcBorders>
              <w:top w:val="single" w:sz="4" w:space="0" w:color="000000"/>
              <w:left w:val="single" w:sz="4" w:space="0" w:color="000000"/>
              <w:right w:val="single" w:sz="4" w:space="0" w:color="000000"/>
            </w:tcBorders>
            <w:vAlign w:val="center"/>
          </w:tcPr>
          <w:p w14:paraId="60455C68"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vMerge w:val="restart"/>
            <w:tcBorders>
              <w:top w:val="single" w:sz="4" w:space="0" w:color="000000"/>
              <w:left w:val="single" w:sz="4" w:space="0" w:color="000000"/>
              <w:right w:val="single" w:sz="4" w:space="0" w:color="000000"/>
            </w:tcBorders>
            <w:vAlign w:val="center"/>
          </w:tcPr>
          <w:p w14:paraId="60455C69"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top w:val="single" w:sz="4" w:space="0" w:color="000000"/>
              <w:left w:val="single" w:sz="4" w:space="0" w:color="000000"/>
              <w:right w:val="single" w:sz="4" w:space="0" w:color="000000"/>
            </w:tcBorders>
            <w:vAlign w:val="center"/>
          </w:tcPr>
          <w:p w14:paraId="60455C6A" w14:textId="77777777" w:rsidR="00387ACB" w:rsidRDefault="00000000">
            <w:pPr>
              <w:jc w:val="center"/>
              <w:rPr>
                <w:rFonts w:hint="eastAsia"/>
                <w:color w:val="000000"/>
                <w:szCs w:val="21"/>
              </w:rPr>
            </w:pPr>
            <w:r>
              <w:rPr>
                <w:sz w:val="32"/>
                <w:szCs w:val="21"/>
              </w:rPr>
              <w:t>□</w:t>
            </w:r>
          </w:p>
        </w:tc>
      </w:tr>
      <w:tr w:rsidR="00387ACB" w14:paraId="60455C75" w14:textId="77777777" w:rsidTr="003973F7">
        <w:trPr>
          <w:trHeight w:val="1555"/>
          <w:jc w:val="center"/>
        </w:trPr>
        <w:tc>
          <w:tcPr>
            <w:tcW w:w="569" w:type="dxa"/>
            <w:vMerge/>
            <w:tcBorders>
              <w:left w:val="single" w:sz="4" w:space="0" w:color="000000"/>
              <w:bottom w:val="single" w:sz="4" w:space="0" w:color="000000"/>
              <w:right w:val="single" w:sz="4" w:space="0" w:color="000000"/>
            </w:tcBorders>
            <w:vAlign w:val="center"/>
          </w:tcPr>
          <w:p w14:paraId="60455C6C" w14:textId="77777777" w:rsidR="00387ACB" w:rsidRDefault="00387ACB">
            <w:pPr>
              <w:pStyle w:val="23"/>
              <w:spacing w:line="240" w:lineRule="auto"/>
              <w:ind w:firstLineChars="0" w:firstLine="0"/>
              <w:jc w:val="center"/>
              <w:rPr>
                <w:rFonts w:hint="eastAsia"/>
                <w:sz w:val="21"/>
                <w:szCs w:val="21"/>
              </w:rPr>
            </w:pPr>
          </w:p>
        </w:tc>
        <w:tc>
          <w:tcPr>
            <w:tcW w:w="1524" w:type="dxa"/>
            <w:tcBorders>
              <w:top w:val="single" w:sz="4" w:space="0" w:color="000000"/>
              <w:left w:val="single" w:sz="4" w:space="0" w:color="000000"/>
              <w:bottom w:val="single" w:sz="4" w:space="0" w:color="000000"/>
              <w:right w:val="single" w:sz="4" w:space="0" w:color="000000"/>
            </w:tcBorders>
            <w:vAlign w:val="center"/>
          </w:tcPr>
          <w:p w14:paraId="60455C6D" w14:textId="77777777" w:rsidR="00387ACB" w:rsidRDefault="00000000">
            <w:pPr>
              <w:jc w:val="center"/>
              <w:rPr>
                <w:rFonts w:hint="eastAsia"/>
                <w:snapToGrid w:val="0"/>
                <w:color w:val="000000"/>
                <w:szCs w:val="21"/>
              </w:rPr>
            </w:pPr>
            <w:r>
              <w:rPr>
                <w:snapToGrid w:val="0"/>
                <w:color w:val="000000"/>
                <w:szCs w:val="21"/>
              </w:rPr>
              <w:t>研究内容1</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C6E" w14:textId="77777777" w:rsidR="00387ACB" w:rsidRDefault="00000000">
            <w:pPr>
              <w:rPr>
                <w:rFonts w:hint="eastAsia"/>
                <w:snapToGrid w:val="0"/>
                <w:color w:val="000000"/>
                <w:szCs w:val="21"/>
              </w:rPr>
            </w:pPr>
            <w:r>
              <w:rPr>
                <w:snapToGrid w:val="0"/>
                <w:color w:val="000000"/>
                <w:szCs w:val="21"/>
              </w:rPr>
              <w:t>线程命名空间隔离</w:t>
            </w:r>
          </w:p>
        </w:tc>
        <w:tc>
          <w:tcPr>
            <w:tcW w:w="1701" w:type="dxa"/>
            <w:vMerge/>
            <w:tcBorders>
              <w:left w:val="single" w:sz="4" w:space="0" w:color="000000"/>
              <w:bottom w:val="single" w:sz="4" w:space="0" w:color="auto"/>
              <w:right w:val="single" w:sz="4" w:space="0" w:color="000000"/>
            </w:tcBorders>
            <w:vAlign w:val="center"/>
          </w:tcPr>
          <w:p w14:paraId="60455C6F" w14:textId="77777777" w:rsidR="00387ACB" w:rsidRDefault="00387ACB">
            <w:pPr>
              <w:pStyle w:val="23"/>
              <w:spacing w:line="240" w:lineRule="auto"/>
              <w:ind w:firstLineChars="0" w:firstLine="0"/>
              <w:rPr>
                <w:rFonts w:hint="eastAsia"/>
                <w:sz w:val="21"/>
                <w:szCs w:val="21"/>
              </w:rPr>
            </w:pPr>
          </w:p>
        </w:tc>
        <w:tc>
          <w:tcPr>
            <w:tcW w:w="2658" w:type="dxa"/>
            <w:vMerge/>
            <w:tcBorders>
              <w:left w:val="single" w:sz="4" w:space="0" w:color="000000"/>
              <w:bottom w:val="single" w:sz="4" w:space="0" w:color="000000"/>
              <w:right w:val="single" w:sz="4" w:space="0" w:color="000000"/>
            </w:tcBorders>
            <w:vAlign w:val="center"/>
          </w:tcPr>
          <w:p w14:paraId="60455C70" w14:textId="77777777" w:rsidR="00387ACB" w:rsidRDefault="00387ACB">
            <w:pPr>
              <w:rPr>
                <w:rFonts w:hint="eastAsia"/>
                <w:snapToGrid w:val="0"/>
                <w:szCs w:val="20"/>
              </w:rPr>
            </w:pPr>
          </w:p>
        </w:tc>
        <w:tc>
          <w:tcPr>
            <w:tcW w:w="2977" w:type="dxa"/>
            <w:vMerge/>
            <w:tcBorders>
              <w:left w:val="single" w:sz="4" w:space="0" w:color="000000"/>
              <w:bottom w:val="single" w:sz="4" w:space="0" w:color="000000"/>
              <w:right w:val="single" w:sz="4" w:space="0" w:color="000000"/>
            </w:tcBorders>
            <w:vAlign w:val="center"/>
          </w:tcPr>
          <w:p w14:paraId="60455C71" w14:textId="77777777" w:rsidR="00387ACB" w:rsidRDefault="00387ACB">
            <w:pPr>
              <w:pStyle w:val="23"/>
              <w:spacing w:line="240" w:lineRule="auto"/>
              <w:ind w:firstLineChars="0" w:firstLine="0"/>
              <w:rPr>
                <w:rFonts w:hint="eastAsia"/>
                <w:snapToGrid w:val="0"/>
                <w:sz w:val="21"/>
                <w:szCs w:val="20"/>
              </w:rPr>
            </w:pPr>
          </w:p>
        </w:tc>
        <w:tc>
          <w:tcPr>
            <w:tcW w:w="1276" w:type="dxa"/>
            <w:vMerge/>
            <w:tcBorders>
              <w:left w:val="single" w:sz="4" w:space="0" w:color="000000"/>
              <w:bottom w:val="single" w:sz="4" w:space="0" w:color="000000"/>
              <w:right w:val="single" w:sz="4" w:space="0" w:color="000000"/>
            </w:tcBorders>
            <w:vAlign w:val="center"/>
          </w:tcPr>
          <w:p w14:paraId="60455C72"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bottom w:val="single" w:sz="4" w:space="0" w:color="000000"/>
              <w:right w:val="single" w:sz="4" w:space="0" w:color="000000"/>
            </w:tcBorders>
            <w:vAlign w:val="center"/>
          </w:tcPr>
          <w:p w14:paraId="60455C73" w14:textId="77777777" w:rsidR="00387ACB" w:rsidRDefault="00387ACB">
            <w:pPr>
              <w:jc w:val="center"/>
              <w:rPr>
                <w:rFonts w:hint="eastAsia"/>
                <w:b/>
                <w:szCs w:val="21"/>
              </w:rPr>
            </w:pPr>
          </w:p>
        </w:tc>
        <w:tc>
          <w:tcPr>
            <w:tcW w:w="883" w:type="dxa"/>
            <w:vMerge/>
            <w:tcBorders>
              <w:left w:val="single" w:sz="4" w:space="0" w:color="000000"/>
              <w:bottom w:val="single" w:sz="4" w:space="0" w:color="000000"/>
              <w:right w:val="single" w:sz="4" w:space="0" w:color="000000"/>
            </w:tcBorders>
            <w:vAlign w:val="center"/>
          </w:tcPr>
          <w:p w14:paraId="60455C74" w14:textId="77777777" w:rsidR="00387ACB" w:rsidRDefault="00387ACB">
            <w:pPr>
              <w:jc w:val="center"/>
              <w:rPr>
                <w:rFonts w:hint="eastAsia"/>
                <w:sz w:val="32"/>
                <w:szCs w:val="21"/>
              </w:rPr>
            </w:pPr>
          </w:p>
        </w:tc>
      </w:tr>
      <w:tr w:rsidR="00387ACB" w14:paraId="60455C7F" w14:textId="77777777" w:rsidTr="003973F7">
        <w:trPr>
          <w:trHeight w:val="1555"/>
          <w:jc w:val="center"/>
        </w:trPr>
        <w:tc>
          <w:tcPr>
            <w:tcW w:w="569" w:type="dxa"/>
            <w:vMerge w:val="restart"/>
            <w:tcBorders>
              <w:top w:val="single" w:sz="4" w:space="0" w:color="000000"/>
              <w:left w:val="single" w:sz="4" w:space="0" w:color="000000"/>
              <w:right w:val="single" w:sz="4" w:space="0" w:color="000000"/>
            </w:tcBorders>
            <w:vAlign w:val="center"/>
          </w:tcPr>
          <w:p w14:paraId="60455C76" w14:textId="77777777" w:rsidR="00387ACB" w:rsidRDefault="00000000">
            <w:pPr>
              <w:pStyle w:val="23"/>
              <w:spacing w:line="240" w:lineRule="auto"/>
              <w:ind w:firstLineChars="0" w:firstLine="0"/>
              <w:jc w:val="center"/>
              <w:rPr>
                <w:rFonts w:hint="eastAsia"/>
                <w:sz w:val="21"/>
                <w:szCs w:val="21"/>
              </w:rPr>
            </w:pPr>
            <w:r>
              <w:rPr>
                <w:rFonts w:hint="eastAsia"/>
                <w:sz w:val="21"/>
                <w:szCs w:val="21"/>
              </w:rPr>
              <w:t>2</w:t>
            </w:r>
          </w:p>
        </w:tc>
        <w:tc>
          <w:tcPr>
            <w:tcW w:w="1524" w:type="dxa"/>
            <w:tcBorders>
              <w:top w:val="single" w:sz="4" w:space="0" w:color="000000"/>
              <w:left w:val="single" w:sz="4" w:space="0" w:color="000000"/>
              <w:bottom w:val="single" w:sz="4" w:space="0" w:color="000000"/>
              <w:right w:val="single" w:sz="4" w:space="0" w:color="000000"/>
            </w:tcBorders>
            <w:vAlign w:val="center"/>
          </w:tcPr>
          <w:p w14:paraId="60455C77" w14:textId="77777777" w:rsidR="00387ACB" w:rsidRDefault="00000000">
            <w:pPr>
              <w:jc w:val="center"/>
              <w:rPr>
                <w:rFonts w:hint="eastAsia"/>
                <w:snapToGrid w:val="0"/>
                <w:color w:val="000000"/>
                <w:szCs w:val="21"/>
              </w:rPr>
            </w:pPr>
            <w:r>
              <w:rPr>
                <w:snapToGrid w:val="0"/>
                <w:color w:val="000000"/>
                <w:szCs w:val="21"/>
              </w:rPr>
              <w:t>技术指标2</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C78" w14:textId="77777777" w:rsidR="00387ACB" w:rsidRDefault="00000000">
            <w:pPr>
              <w:rPr>
                <w:rFonts w:hint="eastAsia"/>
                <w:snapToGrid w:val="0"/>
                <w:color w:val="000000"/>
                <w:szCs w:val="21"/>
              </w:rPr>
            </w:pPr>
            <w:r>
              <w:rPr>
                <w:rFonts w:hint="eastAsia"/>
              </w:rPr>
              <w:t>文件系统视图隔离</w:t>
            </w:r>
          </w:p>
        </w:tc>
        <w:tc>
          <w:tcPr>
            <w:tcW w:w="1701" w:type="dxa"/>
            <w:vMerge w:val="restart"/>
            <w:tcBorders>
              <w:top w:val="single" w:sz="4" w:space="0" w:color="000000"/>
              <w:left w:val="single" w:sz="4" w:space="0" w:color="000000"/>
              <w:right w:val="single" w:sz="4" w:space="0" w:color="000000"/>
            </w:tcBorders>
            <w:vAlign w:val="center"/>
          </w:tcPr>
          <w:p w14:paraId="60455C79" w14:textId="77777777" w:rsidR="00387ACB" w:rsidRDefault="00000000">
            <w:pPr>
              <w:rPr>
                <w:rFonts w:hint="eastAsia"/>
                <w:szCs w:val="21"/>
              </w:rPr>
            </w:pPr>
            <w:r>
              <w:t>MNT容器挂载命名空间隔离功能测试</w:t>
            </w:r>
          </w:p>
        </w:tc>
        <w:tc>
          <w:tcPr>
            <w:tcW w:w="2658" w:type="dxa"/>
            <w:vMerge w:val="restart"/>
            <w:tcBorders>
              <w:top w:val="single" w:sz="4" w:space="0" w:color="000000"/>
              <w:left w:val="single" w:sz="4" w:space="0" w:color="000000"/>
              <w:right w:val="single" w:sz="4" w:space="0" w:color="000000"/>
            </w:tcBorders>
            <w:vAlign w:val="center"/>
          </w:tcPr>
          <w:p w14:paraId="60455C7A" w14:textId="77777777" w:rsidR="00387ACB" w:rsidRDefault="00000000">
            <w:pPr>
              <w:wordWrap w:val="0"/>
              <w:rPr>
                <w:rFonts w:hint="eastAsia"/>
                <w:snapToGrid w:val="0"/>
                <w:szCs w:val="20"/>
              </w:rPr>
            </w:pPr>
            <w:r>
              <w:t>验证不同</w:t>
            </w:r>
            <w:r>
              <w:rPr>
                <w:rFonts w:hint="eastAsia"/>
              </w:rPr>
              <w:t>容器</w:t>
            </w:r>
            <w:r>
              <w:t xml:space="preserve">的挂载点隔离、mount/unmount 行为以及 </w:t>
            </w:r>
            <w:proofErr w:type="spellStart"/>
            <w:r>
              <w:t>chdir</w:t>
            </w:r>
            <w:proofErr w:type="spellEnd"/>
            <w:r>
              <w:t xml:space="preserve"> 与相对路径语义</w:t>
            </w:r>
          </w:p>
        </w:tc>
        <w:tc>
          <w:tcPr>
            <w:tcW w:w="2977" w:type="dxa"/>
            <w:vMerge w:val="restart"/>
            <w:tcBorders>
              <w:top w:val="single" w:sz="4" w:space="0" w:color="000000"/>
              <w:left w:val="single" w:sz="4" w:space="0" w:color="000000"/>
              <w:right w:val="single" w:sz="4" w:space="0" w:color="000000"/>
            </w:tcBorders>
            <w:vAlign w:val="center"/>
          </w:tcPr>
          <w:p w14:paraId="60455C7B" w14:textId="77777777" w:rsidR="00387ACB" w:rsidRDefault="00000000">
            <w:pPr>
              <w:rPr>
                <w:rFonts w:hint="eastAsia"/>
              </w:rPr>
            </w:pPr>
            <w:r>
              <w:t>各</w:t>
            </w:r>
            <w:r>
              <w:rPr>
                <w:rFonts w:hint="eastAsia"/>
              </w:rPr>
              <w:t>容器</w:t>
            </w:r>
            <w:r>
              <w:t>挂载表相互隔离；mount/unmount 仅影响当前容器；</w:t>
            </w:r>
            <w:proofErr w:type="spellStart"/>
            <w:r>
              <w:t>chdir</w:t>
            </w:r>
            <w:proofErr w:type="spellEnd"/>
            <w:r>
              <w:t xml:space="preserve"> 和相对路径访问符合预期</w:t>
            </w:r>
          </w:p>
        </w:tc>
        <w:tc>
          <w:tcPr>
            <w:tcW w:w="1276" w:type="dxa"/>
            <w:vMerge w:val="restart"/>
            <w:tcBorders>
              <w:top w:val="single" w:sz="4" w:space="0" w:color="000000"/>
              <w:left w:val="single" w:sz="4" w:space="0" w:color="000000"/>
              <w:right w:val="single" w:sz="4" w:space="0" w:color="000000"/>
            </w:tcBorders>
            <w:vAlign w:val="center"/>
          </w:tcPr>
          <w:p w14:paraId="60455C7C"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vMerge w:val="restart"/>
            <w:tcBorders>
              <w:top w:val="single" w:sz="4" w:space="0" w:color="000000"/>
              <w:left w:val="single" w:sz="4" w:space="0" w:color="000000"/>
              <w:right w:val="single" w:sz="4" w:space="0" w:color="000000"/>
            </w:tcBorders>
            <w:vAlign w:val="center"/>
          </w:tcPr>
          <w:p w14:paraId="60455C7D"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top w:val="single" w:sz="4" w:space="0" w:color="000000"/>
              <w:left w:val="single" w:sz="4" w:space="0" w:color="000000"/>
              <w:right w:val="single" w:sz="4" w:space="0" w:color="000000"/>
            </w:tcBorders>
            <w:vAlign w:val="center"/>
          </w:tcPr>
          <w:p w14:paraId="60455C7E" w14:textId="77777777" w:rsidR="00387ACB" w:rsidRDefault="00000000">
            <w:pPr>
              <w:jc w:val="center"/>
              <w:rPr>
                <w:rFonts w:hint="eastAsia"/>
                <w:color w:val="000000"/>
                <w:szCs w:val="21"/>
              </w:rPr>
            </w:pPr>
            <w:r>
              <w:rPr>
                <w:sz w:val="32"/>
                <w:szCs w:val="21"/>
              </w:rPr>
              <w:t>□</w:t>
            </w:r>
          </w:p>
        </w:tc>
      </w:tr>
      <w:tr w:rsidR="00387ACB" w14:paraId="60455C89" w14:textId="77777777" w:rsidTr="003973F7">
        <w:trPr>
          <w:trHeight w:val="1555"/>
          <w:jc w:val="center"/>
        </w:trPr>
        <w:tc>
          <w:tcPr>
            <w:tcW w:w="569" w:type="dxa"/>
            <w:vMerge/>
            <w:tcBorders>
              <w:left w:val="single" w:sz="4" w:space="0" w:color="000000"/>
              <w:bottom w:val="single" w:sz="4" w:space="0" w:color="000000"/>
              <w:right w:val="single" w:sz="4" w:space="0" w:color="000000"/>
            </w:tcBorders>
            <w:vAlign w:val="center"/>
          </w:tcPr>
          <w:p w14:paraId="60455C80" w14:textId="77777777" w:rsidR="00387ACB" w:rsidRDefault="00387ACB">
            <w:pPr>
              <w:pStyle w:val="23"/>
              <w:spacing w:line="240" w:lineRule="auto"/>
              <w:ind w:firstLineChars="0" w:firstLine="0"/>
              <w:jc w:val="center"/>
              <w:rPr>
                <w:rFonts w:hint="eastAsia"/>
                <w:sz w:val="21"/>
                <w:szCs w:val="21"/>
              </w:rPr>
            </w:pPr>
          </w:p>
        </w:tc>
        <w:tc>
          <w:tcPr>
            <w:tcW w:w="1524" w:type="dxa"/>
            <w:tcBorders>
              <w:top w:val="single" w:sz="4" w:space="0" w:color="000000"/>
              <w:left w:val="single" w:sz="4" w:space="0" w:color="000000"/>
              <w:bottom w:val="single" w:sz="4" w:space="0" w:color="000000"/>
              <w:right w:val="single" w:sz="4" w:space="0" w:color="000000"/>
            </w:tcBorders>
            <w:vAlign w:val="center"/>
          </w:tcPr>
          <w:p w14:paraId="60455C81" w14:textId="77777777" w:rsidR="00387ACB" w:rsidRDefault="00000000">
            <w:pPr>
              <w:jc w:val="center"/>
              <w:rPr>
                <w:rFonts w:hint="eastAsia"/>
                <w:snapToGrid w:val="0"/>
                <w:color w:val="000000"/>
                <w:szCs w:val="21"/>
              </w:rPr>
            </w:pPr>
            <w:r>
              <w:rPr>
                <w:snapToGrid w:val="0"/>
                <w:color w:val="000000"/>
                <w:szCs w:val="21"/>
              </w:rPr>
              <w:t>研究内容2</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C82" w14:textId="77777777" w:rsidR="00387ACB" w:rsidRDefault="00000000">
            <w:pPr>
              <w:rPr>
                <w:rFonts w:hint="eastAsia"/>
                <w:snapToGrid w:val="0"/>
                <w:color w:val="000000"/>
                <w:szCs w:val="21"/>
              </w:rPr>
            </w:pPr>
            <w:r>
              <w:rPr>
                <w:rFonts w:hint="eastAsia"/>
              </w:rPr>
              <w:t>文件系统视图隔离</w:t>
            </w:r>
          </w:p>
        </w:tc>
        <w:tc>
          <w:tcPr>
            <w:tcW w:w="1701" w:type="dxa"/>
            <w:vMerge/>
            <w:tcBorders>
              <w:left w:val="single" w:sz="4" w:space="0" w:color="000000"/>
              <w:bottom w:val="single" w:sz="4" w:space="0" w:color="auto"/>
              <w:right w:val="single" w:sz="4" w:space="0" w:color="000000"/>
            </w:tcBorders>
            <w:vAlign w:val="center"/>
          </w:tcPr>
          <w:p w14:paraId="60455C83" w14:textId="77777777" w:rsidR="00387ACB" w:rsidRDefault="00387ACB">
            <w:pPr>
              <w:pStyle w:val="23"/>
              <w:spacing w:line="240" w:lineRule="auto"/>
              <w:ind w:firstLineChars="0" w:firstLine="0"/>
              <w:rPr>
                <w:rFonts w:hint="eastAsia"/>
                <w:sz w:val="21"/>
                <w:szCs w:val="21"/>
              </w:rPr>
            </w:pPr>
          </w:p>
        </w:tc>
        <w:tc>
          <w:tcPr>
            <w:tcW w:w="2658" w:type="dxa"/>
            <w:vMerge/>
            <w:tcBorders>
              <w:left w:val="single" w:sz="4" w:space="0" w:color="000000"/>
              <w:bottom w:val="single" w:sz="4" w:space="0" w:color="000000"/>
              <w:right w:val="single" w:sz="4" w:space="0" w:color="000000"/>
            </w:tcBorders>
            <w:vAlign w:val="center"/>
          </w:tcPr>
          <w:p w14:paraId="60455C84" w14:textId="77777777" w:rsidR="00387ACB" w:rsidRDefault="00387ACB">
            <w:pPr>
              <w:rPr>
                <w:rFonts w:hint="eastAsia"/>
                <w:snapToGrid w:val="0"/>
                <w:szCs w:val="20"/>
              </w:rPr>
            </w:pPr>
          </w:p>
        </w:tc>
        <w:tc>
          <w:tcPr>
            <w:tcW w:w="2977" w:type="dxa"/>
            <w:vMerge/>
            <w:tcBorders>
              <w:left w:val="single" w:sz="4" w:space="0" w:color="000000"/>
              <w:bottom w:val="single" w:sz="4" w:space="0" w:color="000000"/>
              <w:right w:val="single" w:sz="4" w:space="0" w:color="000000"/>
            </w:tcBorders>
            <w:vAlign w:val="center"/>
          </w:tcPr>
          <w:p w14:paraId="60455C85" w14:textId="77777777" w:rsidR="00387ACB" w:rsidRDefault="00387ACB">
            <w:pPr>
              <w:pStyle w:val="23"/>
              <w:spacing w:line="240" w:lineRule="auto"/>
              <w:ind w:firstLineChars="0" w:firstLine="0"/>
              <w:rPr>
                <w:rFonts w:hint="eastAsia"/>
                <w:snapToGrid w:val="0"/>
                <w:sz w:val="21"/>
                <w:szCs w:val="20"/>
              </w:rPr>
            </w:pPr>
          </w:p>
        </w:tc>
        <w:tc>
          <w:tcPr>
            <w:tcW w:w="1276" w:type="dxa"/>
            <w:vMerge/>
            <w:tcBorders>
              <w:left w:val="single" w:sz="4" w:space="0" w:color="000000"/>
              <w:bottom w:val="single" w:sz="4" w:space="0" w:color="000000"/>
              <w:right w:val="single" w:sz="4" w:space="0" w:color="000000"/>
            </w:tcBorders>
            <w:vAlign w:val="center"/>
          </w:tcPr>
          <w:p w14:paraId="60455C86"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bottom w:val="single" w:sz="4" w:space="0" w:color="000000"/>
              <w:right w:val="single" w:sz="4" w:space="0" w:color="000000"/>
            </w:tcBorders>
            <w:vAlign w:val="center"/>
          </w:tcPr>
          <w:p w14:paraId="60455C87" w14:textId="77777777" w:rsidR="00387ACB" w:rsidRDefault="00387ACB">
            <w:pPr>
              <w:jc w:val="center"/>
              <w:rPr>
                <w:rFonts w:hint="eastAsia"/>
                <w:b/>
                <w:szCs w:val="21"/>
              </w:rPr>
            </w:pPr>
          </w:p>
        </w:tc>
        <w:tc>
          <w:tcPr>
            <w:tcW w:w="883" w:type="dxa"/>
            <w:vMerge/>
            <w:tcBorders>
              <w:left w:val="single" w:sz="4" w:space="0" w:color="000000"/>
              <w:bottom w:val="single" w:sz="4" w:space="0" w:color="000000"/>
              <w:right w:val="single" w:sz="4" w:space="0" w:color="000000"/>
            </w:tcBorders>
            <w:vAlign w:val="center"/>
          </w:tcPr>
          <w:p w14:paraId="60455C88" w14:textId="77777777" w:rsidR="00387ACB" w:rsidRDefault="00387ACB">
            <w:pPr>
              <w:jc w:val="center"/>
              <w:rPr>
                <w:rFonts w:hint="eastAsia"/>
                <w:sz w:val="32"/>
                <w:szCs w:val="21"/>
              </w:rPr>
            </w:pPr>
          </w:p>
        </w:tc>
      </w:tr>
      <w:tr w:rsidR="00387ACB" w14:paraId="60455C93" w14:textId="77777777" w:rsidTr="003973F7">
        <w:trPr>
          <w:trHeight w:val="1547"/>
          <w:jc w:val="center"/>
        </w:trPr>
        <w:tc>
          <w:tcPr>
            <w:tcW w:w="569" w:type="dxa"/>
            <w:vMerge w:val="restart"/>
            <w:tcBorders>
              <w:left w:val="single" w:sz="4" w:space="0" w:color="000000"/>
              <w:right w:val="single" w:sz="4" w:space="0" w:color="000000"/>
            </w:tcBorders>
            <w:vAlign w:val="center"/>
          </w:tcPr>
          <w:p w14:paraId="60455C8A" w14:textId="77777777" w:rsidR="00387ACB" w:rsidRDefault="00000000">
            <w:pPr>
              <w:pStyle w:val="23"/>
              <w:spacing w:line="240" w:lineRule="auto"/>
              <w:ind w:firstLineChars="0" w:firstLine="0"/>
              <w:jc w:val="center"/>
              <w:rPr>
                <w:rFonts w:hint="eastAsia"/>
                <w:sz w:val="21"/>
                <w:szCs w:val="21"/>
              </w:rPr>
            </w:pPr>
            <w:r>
              <w:rPr>
                <w:rFonts w:hint="eastAsia"/>
                <w:sz w:val="21"/>
                <w:szCs w:val="21"/>
              </w:rPr>
              <w:lastRenderedPageBreak/>
              <w:t>3</w:t>
            </w:r>
          </w:p>
        </w:tc>
        <w:tc>
          <w:tcPr>
            <w:tcW w:w="1524" w:type="dxa"/>
            <w:tcBorders>
              <w:top w:val="single" w:sz="4" w:space="0" w:color="000000"/>
              <w:left w:val="single" w:sz="4" w:space="0" w:color="000000"/>
              <w:bottom w:val="single" w:sz="4" w:space="0" w:color="auto"/>
              <w:right w:val="single" w:sz="4" w:space="0" w:color="000000"/>
            </w:tcBorders>
            <w:vAlign w:val="center"/>
          </w:tcPr>
          <w:p w14:paraId="60455C8B" w14:textId="77777777" w:rsidR="00387ACB" w:rsidRDefault="00000000">
            <w:pPr>
              <w:jc w:val="center"/>
              <w:rPr>
                <w:rFonts w:hint="eastAsia"/>
                <w:snapToGrid w:val="0"/>
                <w:color w:val="000000"/>
                <w:szCs w:val="21"/>
              </w:rPr>
            </w:pPr>
            <w:r>
              <w:rPr>
                <w:snapToGrid w:val="0"/>
                <w:color w:val="000000"/>
                <w:szCs w:val="21"/>
              </w:rPr>
              <w:t>技术指标3</w:t>
            </w:r>
          </w:p>
        </w:tc>
        <w:tc>
          <w:tcPr>
            <w:tcW w:w="1736" w:type="dxa"/>
            <w:tcBorders>
              <w:top w:val="single" w:sz="4" w:space="0" w:color="000000"/>
              <w:left w:val="single" w:sz="4" w:space="0" w:color="000000"/>
              <w:bottom w:val="single" w:sz="4" w:space="0" w:color="auto"/>
              <w:right w:val="single" w:sz="4" w:space="0" w:color="000000"/>
            </w:tcBorders>
            <w:vAlign w:val="center"/>
          </w:tcPr>
          <w:p w14:paraId="60455C8C" w14:textId="77777777" w:rsidR="00387ACB" w:rsidRDefault="00000000">
            <w:pPr>
              <w:rPr>
                <w:rFonts w:hint="eastAsia"/>
                <w:snapToGrid w:val="0"/>
                <w:color w:val="000000"/>
                <w:szCs w:val="21"/>
              </w:rPr>
            </w:pPr>
            <w:r>
              <w:rPr>
                <w:rFonts w:hint="eastAsia"/>
              </w:rPr>
              <w:t>主机与域名隔离</w:t>
            </w:r>
          </w:p>
        </w:tc>
        <w:tc>
          <w:tcPr>
            <w:tcW w:w="1701" w:type="dxa"/>
            <w:vMerge w:val="restart"/>
            <w:tcBorders>
              <w:left w:val="single" w:sz="4" w:space="0" w:color="000000"/>
              <w:right w:val="single" w:sz="4" w:space="0" w:color="000000"/>
            </w:tcBorders>
            <w:vAlign w:val="center"/>
          </w:tcPr>
          <w:p w14:paraId="60455C8D" w14:textId="77777777" w:rsidR="00387ACB" w:rsidRDefault="00000000">
            <w:pPr>
              <w:rPr>
                <w:rFonts w:hint="eastAsia"/>
                <w:snapToGrid w:val="0"/>
                <w:color w:val="000000"/>
                <w:szCs w:val="21"/>
              </w:rPr>
            </w:pPr>
            <w:r>
              <w:rPr>
                <w:snapToGrid w:val="0"/>
                <w:color w:val="000000"/>
                <w:szCs w:val="21"/>
              </w:rPr>
              <w:t>UTS容器主机名隔离与设置功能测试</w:t>
            </w:r>
          </w:p>
        </w:tc>
        <w:tc>
          <w:tcPr>
            <w:tcW w:w="2658" w:type="dxa"/>
            <w:vMerge w:val="restart"/>
            <w:tcBorders>
              <w:left w:val="single" w:sz="4" w:space="0" w:color="000000"/>
              <w:right w:val="single" w:sz="4" w:space="0" w:color="000000"/>
            </w:tcBorders>
            <w:vAlign w:val="center"/>
          </w:tcPr>
          <w:p w14:paraId="60455C8E" w14:textId="77777777" w:rsidR="00387ACB" w:rsidRDefault="00000000">
            <w:pPr>
              <w:rPr>
                <w:rFonts w:hint="eastAsia"/>
                <w:szCs w:val="21"/>
              </w:rPr>
            </w:pPr>
            <w:r>
              <w:rPr>
                <w:szCs w:val="21"/>
              </w:rPr>
              <w:t>验证UTS</w:t>
            </w:r>
            <w:r>
              <w:rPr>
                <w:rFonts w:hint="eastAsia"/>
                <w:szCs w:val="21"/>
              </w:rPr>
              <w:t>容器</w:t>
            </w:r>
            <w:r>
              <w:rPr>
                <w:szCs w:val="21"/>
              </w:rPr>
              <w:t xml:space="preserve">内 </w:t>
            </w:r>
            <w:proofErr w:type="spellStart"/>
            <w:r>
              <w:rPr>
                <w:szCs w:val="21"/>
              </w:rPr>
              <w:t>gethostname</w:t>
            </w:r>
            <w:proofErr w:type="spellEnd"/>
            <w:r>
              <w:rPr>
                <w:szCs w:val="21"/>
              </w:rPr>
              <w:t>/</w:t>
            </w:r>
            <w:proofErr w:type="spellStart"/>
            <w:r>
              <w:rPr>
                <w:szCs w:val="21"/>
              </w:rPr>
              <w:t>sethostname</w:t>
            </w:r>
            <w:proofErr w:type="spellEnd"/>
            <w:r>
              <w:rPr>
                <w:szCs w:val="21"/>
              </w:rPr>
              <w:t xml:space="preserve"> 的正确性、多容器主机名隔离及容器自动回收机制</w:t>
            </w:r>
          </w:p>
        </w:tc>
        <w:tc>
          <w:tcPr>
            <w:tcW w:w="2977" w:type="dxa"/>
            <w:vMerge w:val="restart"/>
            <w:tcBorders>
              <w:left w:val="single" w:sz="4" w:space="0" w:color="000000"/>
              <w:right w:val="single" w:sz="4" w:space="0" w:color="000000"/>
            </w:tcBorders>
            <w:vAlign w:val="center"/>
          </w:tcPr>
          <w:p w14:paraId="60455C8F" w14:textId="77777777" w:rsidR="00387ACB" w:rsidRDefault="00000000">
            <w:pPr>
              <w:rPr>
                <w:rFonts w:hint="eastAsia"/>
              </w:rPr>
            </w:pPr>
            <w:r>
              <w:t>各UTS</w:t>
            </w:r>
            <w:r>
              <w:rPr>
                <w:rFonts w:hint="eastAsia"/>
              </w:rPr>
              <w:t>容器</w:t>
            </w:r>
            <w:r>
              <w:t>主机名相互独立；</w:t>
            </w:r>
            <w:proofErr w:type="spellStart"/>
            <w:r>
              <w:t>sethostname</w:t>
            </w:r>
            <w:proofErr w:type="spellEnd"/>
            <w:r>
              <w:t>仅影响当前容器；容器</w:t>
            </w:r>
            <w:proofErr w:type="spellStart"/>
            <w:r>
              <w:t>rc</w:t>
            </w:r>
            <w:proofErr w:type="spellEnd"/>
            <w:r>
              <w:t>=0时自动回收</w:t>
            </w:r>
          </w:p>
        </w:tc>
        <w:tc>
          <w:tcPr>
            <w:tcW w:w="1276" w:type="dxa"/>
            <w:vMerge w:val="restart"/>
            <w:tcBorders>
              <w:left w:val="single" w:sz="4" w:space="0" w:color="000000"/>
              <w:right w:val="single" w:sz="4" w:space="0" w:color="000000"/>
            </w:tcBorders>
            <w:vAlign w:val="center"/>
          </w:tcPr>
          <w:p w14:paraId="60455C90"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vMerge w:val="restart"/>
            <w:tcBorders>
              <w:left w:val="single" w:sz="4" w:space="0" w:color="000000"/>
              <w:right w:val="single" w:sz="4" w:space="0" w:color="000000"/>
            </w:tcBorders>
            <w:vAlign w:val="center"/>
          </w:tcPr>
          <w:p w14:paraId="60455C91"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left w:val="single" w:sz="4" w:space="0" w:color="000000"/>
              <w:right w:val="single" w:sz="4" w:space="0" w:color="000000"/>
            </w:tcBorders>
            <w:vAlign w:val="center"/>
          </w:tcPr>
          <w:p w14:paraId="60455C92" w14:textId="77777777" w:rsidR="00387ACB" w:rsidRDefault="00000000">
            <w:pPr>
              <w:jc w:val="center"/>
              <w:rPr>
                <w:rFonts w:hint="eastAsia"/>
                <w:color w:val="000000"/>
                <w:szCs w:val="21"/>
              </w:rPr>
            </w:pPr>
            <w:r>
              <w:rPr>
                <w:sz w:val="32"/>
                <w:szCs w:val="21"/>
              </w:rPr>
              <w:t>□</w:t>
            </w:r>
          </w:p>
        </w:tc>
      </w:tr>
      <w:tr w:rsidR="00387ACB" w14:paraId="60455C9D" w14:textId="77777777" w:rsidTr="003973F7">
        <w:trPr>
          <w:trHeight w:val="1412"/>
          <w:jc w:val="center"/>
        </w:trPr>
        <w:tc>
          <w:tcPr>
            <w:tcW w:w="569" w:type="dxa"/>
            <w:vMerge/>
            <w:tcBorders>
              <w:left w:val="single" w:sz="4" w:space="0" w:color="000000"/>
              <w:bottom w:val="single" w:sz="4" w:space="0" w:color="000000"/>
              <w:right w:val="single" w:sz="4" w:space="0" w:color="000000"/>
            </w:tcBorders>
            <w:vAlign w:val="center"/>
          </w:tcPr>
          <w:p w14:paraId="60455C94" w14:textId="77777777" w:rsidR="00387ACB" w:rsidRDefault="00387ACB">
            <w:pPr>
              <w:pStyle w:val="23"/>
              <w:spacing w:line="240" w:lineRule="auto"/>
              <w:ind w:firstLineChars="0" w:firstLine="0"/>
              <w:jc w:val="center"/>
              <w:rPr>
                <w:rFonts w:hint="eastAsia"/>
                <w:sz w:val="21"/>
                <w:szCs w:val="21"/>
              </w:rPr>
            </w:pPr>
          </w:p>
        </w:tc>
        <w:tc>
          <w:tcPr>
            <w:tcW w:w="1524" w:type="dxa"/>
            <w:tcBorders>
              <w:top w:val="single" w:sz="4" w:space="0" w:color="auto"/>
              <w:left w:val="single" w:sz="4" w:space="0" w:color="000000"/>
              <w:bottom w:val="single" w:sz="4" w:space="0" w:color="000000"/>
              <w:right w:val="single" w:sz="4" w:space="0" w:color="000000"/>
            </w:tcBorders>
            <w:vAlign w:val="center"/>
          </w:tcPr>
          <w:p w14:paraId="60455C95" w14:textId="77777777" w:rsidR="00387ACB" w:rsidRDefault="00000000">
            <w:pPr>
              <w:jc w:val="center"/>
              <w:rPr>
                <w:rFonts w:hint="eastAsia"/>
                <w:snapToGrid w:val="0"/>
                <w:color w:val="000000"/>
                <w:szCs w:val="21"/>
              </w:rPr>
            </w:pPr>
            <w:r>
              <w:rPr>
                <w:snapToGrid w:val="0"/>
                <w:color w:val="000000"/>
                <w:szCs w:val="21"/>
              </w:rPr>
              <w:t>技术指标3</w:t>
            </w:r>
          </w:p>
        </w:tc>
        <w:tc>
          <w:tcPr>
            <w:tcW w:w="1736" w:type="dxa"/>
            <w:tcBorders>
              <w:top w:val="single" w:sz="4" w:space="0" w:color="auto"/>
              <w:left w:val="single" w:sz="4" w:space="0" w:color="000000"/>
              <w:bottom w:val="single" w:sz="4" w:space="0" w:color="000000"/>
              <w:right w:val="single" w:sz="4" w:space="0" w:color="000000"/>
            </w:tcBorders>
            <w:vAlign w:val="center"/>
          </w:tcPr>
          <w:p w14:paraId="60455C96" w14:textId="77777777" w:rsidR="00387ACB" w:rsidRDefault="00000000">
            <w:pPr>
              <w:rPr>
                <w:rFonts w:hint="eastAsia"/>
                <w:snapToGrid w:val="0"/>
                <w:color w:val="000000"/>
                <w:szCs w:val="21"/>
              </w:rPr>
            </w:pPr>
            <w:r>
              <w:rPr>
                <w:rFonts w:hint="eastAsia"/>
              </w:rPr>
              <w:t>主机与域名隔离</w:t>
            </w:r>
          </w:p>
        </w:tc>
        <w:tc>
          <w:tcPr>
            <w:tcW w:w="1701" w:type="dxa"/>
            <w:vMerge/>
            <w:tcBorders>
              <w:left w:val="single" w:sz="4" w:space="0" w:color="000000"/>
              <w:bottom w:val="single" w:sz="4" w:space="0" w:color="auto"/>
              <w:right w:val="single" w:sz="4" w:space="0" w:color="000000"/>
            </w:tcBorders>
            <w:vAlign w:val="center"/>
          </w:tcPr>
          <w:p w14:paraId="60455C97" w14:textId="77777777" w:rsidR="00387ACB" w:rsidRDefault="00387ACB">
            <w:pPr>
              <w:rPr>
                <w:rFonts w:hint="eastAsia"/>
              </w:rPr>
            </w:pPr>
          </w:p>
        </w:tc>
        <w:tc>
          <w:tcPr>
            <w:tcW w:w="2658" w:type="dxa"/>
            <w:vMerge/>
            <w:tcBorders>
              <w:left w:val="single" w:sz="4" w:space="0" w:color="000000"/>
              <w:bottom w:val="single" w:sz="4" w:space="0" w:color="000000"/>
              <w:right w:val="single" w:sz="4" w:space="0" w:color="000000"/>
            </w:tcBorders>
            <w:vAlign w:val="center"/>
          </w:tcPr>
          <w:p w14:paraId="60455C98" w14:textId="77777777" w:rsidR="00387ACB" w:rsidRDefault="00387ACB">
            <w:pPr>
              <w:rPr>
                <w:rFonts w:hint="eastAsia"/>
              </w:rPr>
            </w:pPr>
          </w:p>
        </w:tc>
        <w:tc>
          <w:tcPr>
            <w:tcW w:w="2977" w:type="dxa"/>
            <w:vMerge/>
            <w:tcBorders>
              <w:left w:val="single" w:sz="4" w:space="0" w:color="000000"/>
              <w:bottom w:val="single" w:sz="4" w:space="0" w:color="000000"/>
              <w:right w:val="single" w:sz="4" w:space="0" w:color="000000"/>
            </w:tcBorders>
            <w:vAlign w:val="center"/>
          </w:tcPr>
          <w:p w14:paraId="60455C99" w14:textId="77777777" w:rsidR="00387ACB" w:rsidRDefault="00387ACB">
            <w:pPr>
              <w:rPr>
                <w:rFonts w:hint="eastAsia"/>
              </w:rPr>
            </w:pPr>
          </w:p>
        </w:tc>
        <w:tc>
          <w:tcPr>
            <w:tcW w:w="1276" w:type="dxa"/>
            <w:vMerge/>
            <w:tcBorders>
              <w:left w:val="single" w:sz="4" w:space="0" w:color="000000"/>
              <w:bottom w:val="single" w:sz="4" w:space="0" w:color="000000"/>
              <w:right w:val="single" w:sz="4" w:space="0" w:color="000000"/>
            </w:tcBorders>
            <w:vAlign w:val="center"/>
          </w:tcPr>
          <w:p w14:paraId="60455C9A"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bottom w:val="single" w:sz="4" w:space="0" w:color="000000"/>
              <w:right w:val="single" w:sz="4" w:space="0" w:color="000000"/>
            </w:tcBorders>
            <w:vAlign w:val="center"/>
          </w:tcPr>
          <w:p w14:paraId="60455C9B" w14:textId="77777777" w:rsidR="00387ACB" w:rsidRDefault="00387ACB">
            <w:pPr>
              <w:jc w:val="center"/>
              <w:rPr>
                <w:rFonts w:hint="eastAsia"/>
                <w:b/>
                <w:szCs w:val="21"/>
              </w:rPr>
            </w:pPr>
          </w:p>
        </w:tc>
        <w:tc>
          <w:tcPr>
            <w:tcW w:w="883" w:type="dxa"/>
            <w:vMerge/>
            <w:tcBorders>
              <w:left w:val="single" w:sz="4" w:space="0" w:color="000000"/>
              <w:bottom w:val="single" w:sz="4" w:space="0" w:color="000000"/>
              <w:right w:val="single" w:sz="4" w:space="0" w:color="000000"/>
            </w:tcBorders>
            <w:vAlign w:val="center"/>
          </w:tcPr>
          <w:p w14:paraId="60455C9C" w14:textId="77777777" w:rsidR="00387ACB" w:rsidRDefault="00387ACB">
            <w:pPr>
              <w:jc w:val="center"/>
              <w:rPr>
                <w:rFonts w:hint="eastAsia"/>
                <w:sz w:val="32"/>
                <w:szCs w:val="21"/>
              </w:rPr>
            </w:pPr>
          </w:p>
        </w:tc>
      </w:tr>
      <w:tr w:rsidR="00387ACB" w14:paraId="60455CA8" w14:textId="77777777" w:rsidTr="003973F7">
        <w:trPr>
          <w:trHeight w:val="2335"/>
          <w:jc w:val="center"/>
        </w:trPr>
        <w:tc>
          <w:tcPr>
            <w:tcW w:w="569" w:type="dxa"/>
            <w:vMerge w:val="restart"/>
            <w:tcBorders>
              <w:top w:val="single" w:sz="4" w:space="0" w:color="000000"/>
              <w:left w:val="single" w:sz="4" w:space="0" w:color="000000"/>
              <w:right w:val="single" w:sz="4" w:space="0" w:color="000000"/>
            </w:tcBorders>
            <w:vAlign w:val="center"/>
          </w:tcPr>
          <w:p w14:paraId="60455C9E" w14:textId="77777777" w:rsidR="00387ACB" w:rsidRDefault="00000000">
            <w:pPr>
              <w:pStyle w:val="23"/>
              <w:spacing w:line="240" w:lineRule="auto"/>
              <w:ind w:firstLineChars="0" w:firstLine="0"/>
              <w:jc w:val="center"/>
              <w:rPr>
                <w:rFonts w:hint="eastAsia"/>
                <w:sz w:val="21"/>
                <w:szCs w:val="21"/>
              </w:rPr>
            </w:pPr>
            <w:r>
              <w:rPr>
                <w:rFonts w:hint="eastAsia"/>
                <w:sz w:val="21"/>
                <w:szCs w:val="21"/>
              </w:rPr>
              <w:t>4</w:t>
            </w:r>
          </w:p>
        </w:tc>
        <w:tc>
          <w:tcPr>
            <w:tcW w:w="1524" w:type="dxa"/>
            <w:tcBorders>
              <w:top w:val="single" w:sz="4" w:space="0" w:color="000000"/>
              <w:left w:val="single" w:sz="4" w:space="0" w:color="000000"/>
              <w:bottom w:val="single" w:sz="4" w:space="0" w:color="000000"/>
              <w:right w:val="single" w:sz="4" w:space="0" w:color="000000"/>
            </w:tcBorders>
            <w:vAlign w:val="center"/>
          </w:tcPr>
          <w:p w14:paraId="60455C9F" w14:textId="77777777" w:rsidR="00387ACB" w:rsidRDefault="00000000">
            <w:pPr>
              <w:jc w:val="center"/>
              <w:rPr>
                <w:rFonts w:hint="eastAsia"/>
                <w:snapToGrid w:val="0"/>
                <w:color w:val="000000"/>
                <w:szCs w:val="21"/>
              </w:rPr>
            </w:pPr>
            <w:r>
              <w:rPr>
                <w:snapToGrid w:val="0"/>
                <w:color w:val="000000"/>
                <w:szCs w:val="21"/>
              </w:rPr>
              <w:t>技术指标4</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CA0" w14:textId="77777777" w:rsidR="00387ACB" w:rsidRDefault="00000000">
            <w:pPr>
              <w:rPr>
                <w:rFonts w:hint="eastAsia"/>
                <w:snapToGrid w:val="0"/>
                <w:color w:val="000000"/>
                <w:szCs w:val="21"/>
              </w:rPr>
            </w:pPr>
            <w:r>
              <w:rPr>
                <w:rFonts w:hint="eastAsia"/>
              </w:rPr>
              <w:t>线程间通信隔离</w:t>
            </w:r>
          </w:p>
        </w:tc>
        <w:tc>
          <w:tcPr>
            <w:tcW w:w="1701" w:type="dxa"/>
            <w:vMerge w:val="restart"/>
            <w:tcBorders>
              <w:top w:val="single" w:sz="4" w:space="0" w:color="000000"/>
              <w:left w:val="single" w:sz="4" w:space="0" w:color="000000"/>
              <w:right w:val="single" w:sz="4" w:space="0" w:color="000000"/>
            </w:tcBorders>
            <w:vAlign w:val="center"/>
          </w:tcPr>
          <w:p w14:paraId="60455CA1" w14:textId="77777777" w:rsidR="00387ACB" w:rsidRDefault="00000000">
            <w:pPr>
              <w:rPr>
                <w:rFonts w:hint="eastAsia"/>
              </w:rPr>
            </w:pPr>
            <w:r>
              <w:t>IPC容器消息队列隔离功能测试</w:t>
            </w:r>
          </w:p>
          <w:p w14:paraId="60455CA2" w14:textId="77777777" w:rsidR="00387ACB" w:rsidRDefault="00000000">
            <w:pPr>
              <w:rPr>
                <w:rFonts w:hint="eastAsia"/>
              </w:rPr>
            </w:pPr>
            <w:r>
              <w:br/>
              <w:t>IPC容器信号量隔离功能测试</w:t>
            </w:r>
          </w:p>
        </w:tc>
        <w:tc>
          <w:tcPr>
            <w:tcW w:w="2658" w:type="dxa"/>
            <w:vMerge w:val="restart"/>
            <w:tcBorders>
              <w:top w:val="single" w:sz="4" w:space="0" w:color="000000"/>
              <w:left w:val="single" w:sz="4" w:space="0" w:color="000000"/>
              <w:right w:val="single" w:sz="4" w:space="0" w:color="000000"/>
            </w:tcBorders>
            <w:vAlign w:val="center"/>
          </w:tcPr>
          <w:p w14:paraId="60455CA3" w14:textId="77777777" w:rsidR="00387ACB" w:rsidRDefault="00000000">
            <w:pPr>
              <w:rPr>
                <w:rFonts w:hint="eastAsia"/>
              </w:rPr>
            </w:pPr>
            <w:r>
              <w:t>验证消息队列在不同IPC</w:t>
            </w:r>
            <w:r>
              <w:rPr>
                <w:rFonts w:hint="eastAsia"/>
              </w:rPr>
              <w:t>容器</w:t>
            </w:r>
            <w:r>
              <w:t>中的创建、通信及隔离性</w:t>
            </w:r>
            <w:r>
              <w:rPr>
                <w:rFonts w:hint="eastAsia"/>
              </w:rPr>
              <w:t>；</w:t>
            </w:r>
            <w:r>
              <w:t>验证信号量在不同IPC</w:t>
            </w:r>
            <w:r>
              <w:rPr>
                <w:rFonts w:hint="eastAsia"/>
              </w:rPr>
              <w:t>容器</w:t>
            </w:r>
            <w:r>
              <w:t>中的创建、同步及隔离性</w:t>
            </w:r>
          </w:p>
        </w:tc>
        <w:tc>
          <w:tcPr>
            <w:tcW w:w="2977" w:type="dxa"/>
            <w:vMerge w:val="restart"/>
            <w:tcBorders>
              <w:top w:val="single" w:sz="4" w:space="0" w:color="000000"/>
              <w:left w:val="single" w:sz="4" w:space="0" w:color="000000"/>
              <w:right w:val="single" w:sz="4" w:space="0" w:color="000000"/>
            </w:tcBorders>
            <w:vAlign w:val="center"/>
          </w:tcPr>
          <w:p w14:paraId="60455CA4" w14:textId="77777777" w:rsidR="00387ACB" w:rsidRDefault="00000000">
            <w:pPr>
              <w:snapToGrid w:val="0"/>
              <w:spacing w:line="300" w:lineRule="auto"/>
              <w:rPr>
                <w:rFonts w:hint="eastAsia"/>
              </w:rPr>
            </w:pPr>
            <w:r>
              <w:t>同名消息队列可在不同容器中独立存在；跨容器访问失败</w:t>
            </w:r>
            <w:r>
              <w:rPr>
                <w:rFonts w:hint="eastAsia"/>
              </w:rPr>
              <w:t>。</w:t>
            </w:r>
            <w:r>
              <w:br/>
              <w:t>同名信号量在不同容器中互不干扰；跨容器操作失败</w:t>
            </w:r>
          </w:p>
        </w:tc>
        <w:tc>
          <w:tcPr>
            <w:tcW w:w="1276" w:type="dxa"/>
            <w:vMerge w:val="restart"/>
            <w:tcBorders>
              <w:top w:val="single" w:sz="4" w:space="0" w:color="000000"/>
              <w:left w:val="single" w:sz="4" w:space="0" w:color="000000"/>
              <w:right w:val="single" w:sz="4" w:space="0" w:color="000000"/>
            </w:tcBorders>
            <w:vAlign w:val="center"/>
          </w:tcPr>
          <w:p w14:paraId="60455CA5"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vMerge w:val="restart"/>
            <w:tcBorders>
              <w:top w:val="single" w:sz="4" w:space="0" w:color="000000"/>
              <w:left w:val="single" w:sz="4" w:space="0" w:color="000000"/>
              <w:right w:val="single" w:sz="4" w:space="0" w:color="000000"/>
            </w:tcBorders>
            <w:vAlign w:val="center"/>
          </w:tcPr>
          <w:p w14:paraId="60455CA6"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top w:val="single" w:sz="4" w:space="0" w:color="000000"/>
              <w:left w:val="single" w:sz="4" w:space="0" w:color="000000"/>
              <w:right w:val="single" w:sz="4" w:space="0" w:color="000000"/>
            </w:tcBorders>
            <w:vAlign w:val="center"/>
          </w:tcPr>
          <w:p w14:paraId="60455CA7" w14:textId="77777777" w:rsidR="00387ACB" w:rsidRDefault="00000000">
            <w:pPr>
              <w:jc w:val="center"/>
              <w:rPr>
                <w:rFonts w:hint="eastAsia"/>
                <w:color w:val="000000"/>
                <w:szCs w:val="21"/>
              </w:rPr>
            </w:pPr>
            <w:r>
              <w:rPr>
                <w:sz w:val="32"/>
                <w:szCs w:val="21"/>
              </w:rPr>
              <w:t>□</w:t>
            </w:r>
          </w:p>
        </w:tc>
      </w:tr>
      <w:tr w:rsidR="00387ACB" w14:paraId="60455CB2" w14:textId="77777777" w:rsidTr="003973F7">
        <w:trPr>
          <w:trHeight w:val="2335"/>
          <w:jc w:val="center"/>
        </w:trPr>
        <w:tc>
          <w:tcPr>
            <w:tcW w:w="569" w:type="dxa"/>
            <w:vMerge/>
            <w:tcBorders>
              <w:left w:val="single" w:sz="4" w:space="0" w:color="000000"/>
              <w:bottom w:val="single" w:sz="4" w:space="0" w:color="000000"/>
              <w:right w:val="single" w:sz="4" w:space="0" w:color="000000"/>
            </w:tcBorders>
            <w:vAlign w:val="center"/>
          </w:tcPr>
          <w:p w14:paraId="60455CA9" w14:textId="77777777" w:rsidR="00387ACB" w:rsidRDefault="00387ACB">
            <w:pPr>
              <w:pStyle w:val="23"/>
              <w:spacing w:line="240" w:lineRule="auto"/>
              <w:ind w:firstLineChars="0" w:firstLine="0"/>
              <w:jc w:val="center"/>
              <w:rPr>
                <w:rFonts w:hint="eastAsia"/>
                <w:sz w:val="21"/>
                <w:szCs w:val="21"/>
              </w:rPr>
            </w:pPr>
          </w:p>
        </w:tc>
        <w:tc>
          <w:tcPr>
            <w:tcW w:w="1524" w:type="dxa"/>
            <w:tcBorders>
              <w:top w:val="single" w:sz="4" w:space="0" w:color="000000"/>
              <w:left w:val="single" w:sz="4" w:space="0" w:color="000000"/>
              <w:bottom w:val="single" w:sz="4" w:space="0" w:color="000000"/>
              <w:right w:val="single" w:sz="4" w:space="0" w:color="000000"/>
            </w:tcBorders>
            <w:vAlign w:val="center"/>
          </w:tcPr>
          <w:p w14:paraId="60455CAA" w14:textId="77777777" w:rsidR="00387ACB" w:rsidRDefault="00000000">
            <w:pPr>
              <w:jc w:val="center"/>
              <w:rPr>
                <w:rFonts w:hint="eastAsia"/>
                <w:snapToGrid w:val="0"/>
                <w:color w:val="000000"/>
                <w:szCs w:val="21"/>
              </w:rPr>
            </w:pPr>
            <w:r>
              <w:rPr>
                <w:snapToGrid w:val="0"/>
                <w:color w:val="000000"/>
                <w:szCs w:val="21"/>
              </w:rPr>
              <w:t>技术指标4</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CAB" w14:textId="77777777" w:rsidR="00387ACB" w:rsidRDefault="00000000">
            <w:pPr>
              <w:rPr>
                <w:rFonts w:hint="eastAsia"/>
                <w:snapToGrid w:val="0"/>
                <w:color w:val="000000"/>
                <w:szCs w:val="21"/>
              </w:rPr>
            </w:pPr>
            <w:r>
              <w:rPr>
                <w:rFonts w:hint="eastAsia"/>
              </w:rPr>
              <w:t>线程间通信隔离</w:t>
            </w:r>
          </w:p>
        </w:tc>
        <w:tc>
          <w:tcPr>
            <w:tcW w:w="1701" w:type="dxa"/>
            <w:vMerge/>
            <w:tcBorders>
              <w:left w:val="single" w:sz="4" w:space="0" w:color="000000"/>
              <w:bottom w:val="single" w:sz="4" w:space="0" w:color="auto"/>
              <w:right w:val="single" w:sz="4" w:space="0" w:color="000000"/>
            </w:tcBorders>
            <w:vAlign w:val="center"/>
          </w:tcPr>
          <w:p w14:paraId="60455CAC" w14:textId="77777777" w:rsidR="00387ACB" w:rsidRDefault="00387ACB">
            <w:pPr>
              <w:pStyle w:val="23"/>
              <w:spacing w:line="240" w:lineRule="auto"/>
              <w:ind w:firstLineChars="0" w:firstLine="0"/>
              <w:rPr>
                <w:rFonts w:hint="eastAsia"/>
                <w:sz w:val="21"/>
                <w:szCs w:val="21"/>
              </w:rPr>
            </w:pPr>
          </w:p>
        </w:tc>
        <w:tc>
          <w:tcPr>
            <w:tcW w:w="2658" w:type="dxa"/>
            <w:vMerge/>
            <w:tcBorders>
              <w:left w:val="single" w:sz="4" w:space="0" w:color="000000"/>
              <w:bottom w:val="single" w:sz="4" w:space="0" w:color="000000"/>
              <w:right w:val="single" w:sz="4" w:space="0" w:color="000000"/>
            </w:tcBorders>
            <w:vAlign w:val="center"/>
          </w:tcPr>
          <w:p w14:paraId="60455CAD" w14:textId="77777777" w:rsidR="00387ACB" w:rsidRDefault="00387ACB">
            <w:pPr>
              <w:rPr>
                <w:rFonts w:hint="eastAsia"/>
                <w:snapToGrid w:val="0"/>
                <w:szCs w:val="20"/>
              </w:rPr>
            </w:pPr>
          </w:p>
        </w:tc>
        <w:tc>
          <w:tcPr>
            <w:tcW w:w="2977" w:type="dxa"/>
            <w:vMerge/>
            <w:tcBorders>
              <w:left w:val="single" w:sz="4" w:space="0" w:color="000000"/>
              <w:bottom w:val="single" w:sz="4" w:space="0" w:color="000000"/>
              <w:right w:val="single" w:sz="4" w:space="0" w:color="000000"/>
            </w:tcBorders>
            <w:vAlign w:val="center"/>
          </w:tcPr>
          <w:p w14:paraId="60455CAE" w14:textId="77777777" w:rsidR="00387ACB" w:rsidRDefault="00387ACB">
            <w:pPr>
              <w:pStyle w:val="23"/>
              <w:spacing w:line="240" w:lineRule="auto"/>
              <w:ind w:firstLineChars="0" w:firstLine="0"/>
              <w:rPr>
                <w:rFonts w:hint="eastAsia"/>
                <w:snapToGrid w:val="0"/>
                <w:sz w:val="21"/>
                <w:szCs w:val="20"/>
              </w:rPr>
            </w:pPr>
          </w:p>
        </w:tc>
        <w:tc>
          <w:tcPr>
            <w:tcW w:w="1276" w:type="dxa"/>
            <w:vMerge/>
            <w:tcBorders>
              <w:left w:val="single" w:sz="4" w:space="0" w:color="000000"/>
              <w:bottom w:val="single" w:sz="4" w:space="0" w:color="000000"/>
              <w:right w:val="single" w:sz="4" w:space="0" w:color="000000"/>
            </w:tcBorders>
            <w:vAlign w:val="center"/>
          </w:tcPr>
          <w:p w14:paraId="60455CAF"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bottom w:val="single" w:sz="4" w:space="0" w:color="000000"/>
              <w:right w:val="single" w:sz="4" w:space="0" w:color="000000"/>
            </w:tcBorders>
            <w:vAlign w:val="center"/>
          </w:tcPr>
          <w:p w14:paraId="60455CB0" w14:textId="77777777" w:rsidR="00387ACB" w:rsidRDefault="00387ACB">
            <w:pPr>
              <w:jc w:val="center"/>
              <w:rPr>
                <w:rFonts w:hint="eastAsia"/>
                <w:b/>
                <w:szCs w:val="21"/>
              </w:rPr>
            </w:pPr>
          </w:p>
        </w:tc>
        <w:tc>
          <w:tcPr>
            <w:tcW w:w="883" w:type="dxa"/>
            <w:vMerge/>
            <w:tcBorders>
              <w:left w:val="single" w:sz="4" w:space="0" w:color="000000"/>
              <w:bottom w:val="single" w:sz="4" w:space="0" w:color="000000"/>
              <w:right w:val="single" w:sz="4" w:space="0" w:color="000000"/>
            </w:tcBorders>
            <w:vAlign w:val="center"/>
          </w:tcPr>
          <w:p w14:paraId="60455CB1" w14:textId="77777777" w:rsidR="00387ACB" w:rsidRDefault="00387ACB">
            <w:pPr>
              <w:jc w:val="center"/>
              <w:rPr>
                <w:rFonts w:hint="eastAsia"/>
                <w:sz w:val="32"/>
                <w:szCs w:val="21"/>
              </w:rPr>
            </w:pPr>
          </w:p>
        </w:tc>
      </w:tr>
      <w:tr w:rsidR="00387ACB" w14:paraId="60455CC2" w14:textId="77777777" w:rsidTr="003973F7">
        <w:trPr>
          <w:trHeight w:val="1087"/>
          <w:jc w:val="center"/>
        </w:trPr>
        <w:tc>
          <w:tcPr>
            <w:tcW w:w="569" w:type="dxa"/>
            <w:vMerge w:val="restart"/>
            <w:tcBorders>
              <w:left w:val="single" w:sz="4" w:space="0" w:color="000000"/>
              <w:right w:val="single" w:sz="4" w:space="0" w:color="000000"/>
            </w:tcBorders>
            <w:vAlign w:val="center"/>
          </w:tcPr>
          <w:p w14:paraId="60455CB3" w14:textId="77777777" w:rsidR="00387ACB" w:rsidRDefault="00000000">
            <w:pPr>
              <w:pStyle w:val="23"/>
              <w:spacing w:line="240" w:lineRule="auto"/>
              <w:ind w:firstLineChars="0" w:firstLine="0"/>
              <w:jc w:val="center"/>
              <w:rPr>
                <w:rFonts w:hint="eastAsia"/>
                <w:sz w:val="21"/>
                <w:szCs w:val="21"/>
              </w:rPr>
            </w:pPr>
            <w:r>
              <w:rPr>
                <w:rFonts w:hint="eastAsia"/>
                <w:sz w:val="21"/>
                <w:szCs w:val="21"/>
              </w:rPr>
              <w:lastRenderedPageBreak/>
              <w:t>5</w:t>
            </w:r>
          </w:p>
        </w:tc>
        <w:tc>
          <w:tcPr>
            <w:tcW w:w="1524" w:type="dxa"/>
            <w:tcBorders>
              <w:top w:val="single" w:sz="4" w:space="0" w:color="000000"/>
              <w:left w:val="single" w:sz="4" w:space="0" w:color="000000"/>
              <w:bottom w:val="single" w:sz="4" w:space="0" w:color="auto"/>
              <w:right w:val="single" w:sz="4" w:space="0" w:color="000000"/>
            </w:tcBorders>
            <w:vAlign w:val="center"/>
          </w:tcPr>
          <w:p w14:paraId="60455CB4" w14:textId="77777777" w:rsidR="00387ACB" w:rsidRDefault="00000000">
            <w:pPr>
              <w:jc w:val="center"/>
              <w:rPr>
                <w:rFonts w:hint="eastAsia"/>
              </w:rPr>
            </w:pPr>
            <w:r>
              <w:rPr>
                <w:rFonts w:hint="eastAsia"/>
              </w:rPr>
              <w:t>技术指标5</w:t>
            </w:r>
          </w:p>
        </w:tc>
        <w:tc>
          <w:tcPr>
            <w:tcW w:w="1736" w:type="dxa"/>
            <w:tcBorders>
              <w:top w:val="single" w:sz="4" w:space="0" w:color="000000"/>
              <w:left w:val="single" w:sz="4" w:space="0" w:color="000000"/>
              <w:bottom w:val="single" w:sz="4" w:space="0" w:color="auto"/>
              <w:right w:val="single" w:sz="4" w:space="0" w:color="000000"/>
            </w:tcBorders>
            <w:vAlign w:val="center"/>
          </w:tcPr>
          <w:p w14:paraId="60455CB5" w14:textId="77777777" w:rsidR="00387ACB" w:rsidRDefault="00000000">
            <w:pPr>
              <w:rPr>
                <w:rFonts w:hint="eastAsia"/>
              </w:rPr>
            </w:pPr>
            <w:r>
              <w:rPr>
                <w:rFonts w:hint="eastAsia"/>
              </w:rPr>
              <w:t>网络隔离</w:t>
            </w:r>
          </w:p>
        </w:tc>
        <w:tc>
          <w:tcPr>
            <w:tcW w:w="1701" w:type="dxa"/>
            <w:vMerge w:val="restart"/>
            <w:tcBorders>
              <w:left w:val="single" w:sz="4" w:space="0" w:color="000000"/>
              <w:right w:val="single" w:sz="4" w:space="0" w:color="000000"/>
            </w:tcBorders>
            <w:vAlign w:val="center"/>
          </w:tcPr>
          <w:p w14:paraId="60455CB6" w14:textId="77777777" w:rsidR="00387ACB" w:rsidRDefault="00000000">
            <w:pPr>
              <w:rPr>
                <w:rFonts w:hint="eastAsia"/>
                <w:szCs w:val="21"/>
              </w:rPr>
            </w:pPr>
            <w:r>
              <w:rPr>
                <w:szCs w:val="21"/>
              </w:rPr>
              <w:t>NET</w:t>
            </w:r>
            <w:r>
              <w:rPr>
                <w:rFonts w:hint="eastAsia"/>
                <w:szCs w:val="21"/>
              </w:rPr>
              <w:t>容器</w:t>
            </w:r>
            <w:r>
              <w:rPr>
                <w:szCs w:val="21"/>
              </w:rPr>
              <w:t>虚拟网络接口隔离综合测试</w:t>
            </w:r>
          </w:p>
          <w:p w14:paraId="60455CB7" w14:textId="77777777" w:rsidR="00387ACB" w:rsidRDefault="00000000">
            <w:pPr>
              <w:rPr>
                <w:rFonts w:hint="eastAsia"/>
                <w:szCs w:val="21"/>
              </w:rPr>
            </w:pPr>
            <w:r>
              <w:rPr>
                <w:szCs w:val="21"/>
              </w:rPr>
              <w:t>NET</w:t>
            </w:r>
            <w:r>
              <w:rPr>
                <w:rFonts w:hint="eastAsia"/>
                <w:szCs w:val="21"/>
              </w:rPr>
              <w:t>容器</w:t>
            </w:r>
            <w:r>
              <w:rPr>
                <w:szCs w:val="21"/>
              </w:rPr>
              <w:t>网络命名空间隔离功能测试（loopback通信测试）</w:t>
            </w:r>
          </w:p>
          <w:p w14:paraId="60455CB8" w14:textId="77777777" w:rsidR="00387ACB" w:rsidRDefault="00000000">
            <w:pPr>
              <w:rPr>
                <w:rFonts w:hint="eastAsia"/>
                <w:szCs w:val="21"/>
              </w:rPr>
            </w:pPr>
            <w:r>
              <w:rPr>
                <w:szCs w:val="21"/>
              </w:rPr>
              <w:t>NET</w:t>
            </w:r>
            <w:r>
              <w:rPr>
                <w:rFonts w:hint="eastAsia"/>
                <w:szCs w:val="21"/>
              </w:rPr>
              <w:t>容器</w:t>
            </w:r>
            <w:r>
              <w:rPr>
                <w:szCs w:val="21"/>
              </w:rPr>
              <w:t>端口号隔离与复用功能测试</w:t>
            </w:r>
          </w:p>
        </w:tc>
        <w:tc>
          <w:tcPr>
            <w:tcW w:w="2658" w:type="dxa"/>
            <w:vMerge w:val="restart"/>
            <w:tcBorders>
              <w:left w:val="single" w:sz="4" w:space="0" w:color="000000"/>
              <w:right w:val="single" w:sz="4" w:space="0" w:color="000000"/>
            </w:tcBorders>
            <w:vAlign w:val="center"/>
          </w:tcPr>
          <w:p w14:paraId="60455CB9" w14:textId="77777777" w:rsidR="00387ACB" w:rsidRDefault="00000000">
            <w:pPr>
              <w:rPr>
                <w:rFonts w:hint="eastAsia"/>
              </w:rPr>
            </w:pPr>
            <w:r>
              <w:t>验证不同</w:t>
            </w:r>
            <w:r>
              <w:rPr>
                <w:rFonts w:hint="eastAsia"/>
              </w:rPr>
              <w:t>容器</w:t>
            </w:r>
            <w:r>
              <w:t>中虚拟网络接口的创建、配置与接口列表隔离</w:t>
            </w:r>
            <w:r>
              <w:rPr>
                <w:rFonts w:hint="eastAsia"/>
              </w:rPr>
              <w:t>；</w:t>
            </w:r>
          </w:p>
          <w:p w14:paraId="60455CBA" w14:textId="77777777" w:rsidR="00387ACB" w:rsidRDefault="00000000">
            <w:pPr>
              <w:rPr>
                <w:rFonts w:hint="eastAsia"/>
              </w:rPr>
            </w:pPr>
            <w:r>
              <w:t>验证</w:t>
            </w:r>
            <w:r>
              <w:rPr>
                <w:rFonts w:hint="eastAsia"/>
              </w:rPr>
              <w:t>容器</w:t>
            </w:r>
            <w:r>
              <w:t>内独立网络栈、loopback接口及socket通信</w:t>
            </w:r>
            <w:r>
              <w:rPr>
                <w:rFonts w:hint="eastAsia"/>
              </w:rPr>
              <w:t>；</w:t>
            </w:r>
          </w:p>
          <w:p w14:paraId="60455CBB" w14:textId="77777777" w:rsidR="00387ACB" w:rsidRDefault="00000000">
            <w:pPr>
              <w:rPr>
                <w:rFonts w:hint="eastAsia"/>
              </w:rPr>
            </w:pPr>
            <w:r>
              <w:t>验证不同容器可绑定相同端口号（UDP/TCP）</w:t>
            </w:r>
          </w:p>
        </w:tc>
        <w:tc>
          <w:tcPr>
            <w:tcW w:w="2977" w:type="dxa"/>
            <w:vMerge w:val="restart"/>
            <w:tcBorders>
              <w:left w:val="single" w:sz="4" w:space="0" w:color="000000"/>
              <w:right w:val="single" w:sz="4" w:space="0" w:color="000000"/>
            </w:tcBorders>
            <w:vAlign w:val="center"/>
          </w:tcPr>
          <w:p w14:paraId="60455CBC" w14:textId="77777777" w:rsidR="00387ACB" w:rsidRDefault="00000000">
            <w:pPr>
              <w:pStyle w:val="23"/>
              <w:spacing w:line="240" w:lineRule="auto"/>
              <w:ind w:firstLineChars="0" w:firstLine="0"/>
              <w:rPr>
                <w:rFonts w:hint="eastAsia"/>
                <w:color w:val="000000" w:themeColor="text1"/>
                <w:szCs w:val="20"/>
              </w:rPr>
            </w:pPr>
            <w:r>
              <w:rPr>
                <w:color w:val="000000" w:themeColor="text1"/>
                <w:szCs w:val="20"/>
              </w:rPr>
              <w:t>各</w:t>
            </w:r>
            <w:r>
              <w:rPr>
                <w:rFonts w:hint="eastAsia"/>
                <w:color w:val="000000" w:themeColor="text1"/>
                <w:szCs w:val="20"/>
              </w:rPr>
              <w:t>容器</w:t>
            </w:r>
            <w:r>
              <w:rPr>
                <w:color w:val="000000" w:themeColor="text1"/>
                <w:szCs w:val="20"/>
              </w:rPr>
              <w:t>仅能访问自身网络接口，接口参数互不影响；</w:t>
            </w:r>
          </w:p>
          <w:p w14:paraId="60455CBD" w14:textId="77777777" w:rsidR="00387ACB" w:rsidRDefault="00000000">
            <w:pPr>
              <w:pStyle w:val="23"/>
              <w:spacing w:line="240" w:lineRule="auto"/>
              <w:ind w:firstLineChars="0" w:firstLine="0"/>
              <w:rPr>
                <w:rFonts w:hint="eastAsia"/>
                <w:color w:val="000000" w:themeColor="text1"/>
                <w:szCs w:val="20"/>
              </w:rPr>
            </w:pPr>
            <w:r>
              <w:rPr>
                <w:color w:val="000000" w:themeColor="text1"/>
                <w:szCs w:val="20"/>
              </w:rPr>
              <w:t>容器内网络通信正常，网络栈相互隔离；</w:t>
            </w:r>
          </w:p>
          <w:p w14:paraId="60455CBE" w14:textId="77777777" w:rsidR="00387ACB" w:rsidRDefault="00000000">
            <w:pPr>
              <w:pStyle w:val="23"/>
              <w:spacing w:line="240" w:lineRule="auto"/>
              <w:ind w:firstLineChars="0" w:firstLine="0"/>
              <w:rPr>
                <w:rFonts w:hint="eastAsia"/>
                <w:snapToGrid w:val="0"/>
                <w:sz w:val="21"/>
                <w:szCs w:val="20"/>
              </w:rPr>
            </w:pPr>
            <w:r>
              <w:rPr>
                <w:color w:val="000000" w:themeColor="text1"/>
                <w:szCs w:val="20"/>
              </w:rPr>
              <w:t>相同端口在不同容器中绑定成功，无冲突</w:t>
            </w:r>
          </w:p>
        </w:tc>
        <w:tc>
          <w:tcPr>
            <w:tcW w:w="1276" w:type="dxa"/>
            <w:vMerge w:val="restart"/>
            <w:tcBorders>
              <w:left w:val="single" w:sz="4" w:space="0" w:color="000000"/>
              <w:right w:val="single" w:sz="4" w:space="0" w:color="000000"/>
            </w:tcBorders>
            <w:vAlign w:val="center"/>
          </w:tcPr>
          <w:p w14:paraId="60455CBF"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vMerge w:val="restart"/>
            <w:tcBorders>
              <w:left w:val="single" w:sz="4" w:space="0" w:color="000000"/>
              <w:right w:val="single" w:sz="4" w:space="0" w:color="000000"/>
            </w:tcBorders>
            <w:vAlign w:val="center"/>
          </w:tcPr>
          <w:p w14:paraId="60455CC0"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left w:val="single" w:sz="4" w:space="0" w:color="000000"/>
              <w:right w:val="single" w:sz="4" w:space="0" w:color="000000"/>
            </w:tcBorders>
            <w:vAlign w:val="center"/>
          </w:tcPr>
          <w:p w14:paraId="60455CC1" w14:textId="77777777" w:rsidR="00387ACB" w:rsidRDefault="00000000">
            <w:pPr>
              <w:jc w:val="center"/>
              <w:rPr>
                <w:rFonts w:hint="eastAsia"/>
                <w:color w:val="000000"/>
                <w:szCs w:val="21"/>
              </w:rPr>
            </w:pPr>
            <w:r>
              <w:rPr>
                <w:sz w:val="32"/>
                <w:szCs w:val="21"/>
              </w:rPr>
              <w:t>□</w:t>
            </w:r>
          </w:p>
        </w:tc>
      </w:tr>
      <w:tr w:rsidR="00387ACB" w14:paraId="60455CCC" w14:textId="77777777" w:rsidTr="003973F7">
        <w:trPr>
          <w:trHeight w:val="1087"/>
          <w:jc w:val="center"/>
        </w:trPr>
        <w:tc>
          <w:tcPr>
            <w:tcW w:w="569" w:type="dxa"/>
            <w:vMerge/>
            <w:tcBorders>
              <w:left w:val="single" w:sz="4" w:space="0" w:color="000000"/>
              <w:bottom w:val="single" w:sz="4" w:space="0" w:color="000000"/>
              <w:right w:val="single" w:sz="4" w:space="0" w:color="000000"/>
            </w:tcBorders>
            <w:vAlign w:val="center"/>
          </w:tcPr>
          <w:p w14:paraId="60455CC3" w14:textId="77777777" w:rsidR="00387ACB" w:rsidRDefault="00387ACB">
            <w:pPr>
              <w:pStyle w:val="23"/>
              <w:spacing w:line="240" w:lineRule="auto"/>
              <w:ind w:firstLineChars="0" w:firstLine="0"/>
              <w:jc w:val="center"/>
              <w:rPr>
                <w:rFonts w:hint="eastAsia"/>
                <w:sz w:val="21"/>
                <w:szCs w:val="21"/>
              </w:rPr>
            </w:pPr>
          </w:p>
        </w:tc>
        <w:tc>
          <w:tcPr>
            <w:tcW w:w="1524" w:type="dxa"/>
            <w:tcBorders>
              <w:top w:val="single" w:sz="4" w:space="0" w:color="auto"/>
              <w:left w:val="single" w:sz="4" w:space="0" w:color="000000"/>
              <w:bottom w:val="single" w:sz="4" w:space="0" w:color="000000"/>
              <w:right w:val="single" w:sz="4" w:space="0" w:color="000000"/>
            </w:tcBorders>
            <w:vAlign w:val="center"/>
          </w:tcPr>
          <w:p w14:paraId="60455CC4" w14:textId="77777777" w:rsidR="00387ACB" w:rsidRDefault="00000000">
            <w:pPr>
              <w:jc w:val="center"/>
              <w:rPr>
                <w:rFonts w:hint="eastAsia"/>
              </w:rPr>
            </w:pPr>
            <w:r>
              <w:rPr>
                <w:rFonts w:hint="eastAsia"/>
              </w:rPr>
              <w:t>研究内容5</w:t>
            </w:r>
          </w:p>
        </w:tc>
        <w:tc>
          <w:tcPr>
            <w:tcW w:w="1736" w:type="dxa"/>
            <w:tcBorders>
              <w:top w:val="single" w:sz="4" w:space="0" w:color="auto"/>
              <w:left w:val="single" w:sz="4" w:space="0" w:color="000000"/>
              <w:bottom w:val="single" w:sz="4" w:space="0" w:color="000000"/>
              <w:right w:val="single" w:sz="4" w:space="0" w:color="000000"/>
            </w:tcBorders>
            <w:vAlign w:val="center"/>
          </w:tcPr>
          <w:p w14:paraId="60455CC5" w14:textId="77777777" w:rsidR="00387ACB" w:rsidRDefault="00000000">
            <w:pPr>
              <w:rPr>
                <w:rFonts w:hint="eastAsia"/>
              </w:rPr>
            </w:pPr>
            <w:r>
              <w:rPr>
                <w:rFonts w:hint="eastAsia"/>
              </w:rPr>
              <w:t>网络隔离</w:t>
            </w:r>
          </w:p>
        </w:tc>
        <w:tc>
          <w:tcPr>
            <w:tcW w:w="1701" w:type="dxa"/>
            <w:vMerge/>
            <w:tcBorders>
              <w:left w:val="single" w:sz="4" w:space="0" w:color="000000"/>
              <w:bottom w:val="single" w:sz="4" w:space="0" w:color="auto"/>
              <w:right w:val="single" w:sz="4" w:space="0" w:color="000000"/>
            </w:tcBorders>
            <w:vAlign w:val="center"/>
          </w:tcPr>
          <w:p w14:paraId="60455CC6" w14:textId="77777777" w:rsidR="00387ACB" w:rsidRDefault="00387ACB">
            <w:pPr>
              <w:pStyle w:val="23"/>
              <w:spacing w:line="240" w:lineRule="auto"/>
              <w:ind w:firstLineChars="0" w:firstLine="0"/>
              <w:rPr>
                <w:rFonts w:hint="eastAsia"/>
              </w:rPr>
            </w:pPr>
          </w:p>
        </w:tc>
        <w:tc>
          <w:tcPr>
            <w:tcW w:w="2658" w:type="dxa"/>
            <w:vMerge/>
            <w:tcBorders>
              <w:left w:val="single" w:sz="4" w:space="0" w:color="000000"/>
              <w:bottom w:val="single" w:sz="4" w:space="0" w:color="000000"/>
              <w:right w:val="single" w:sz="4" w:space="0" w:color="000000"/>
            </w:tcBorders>
            <w:vAlign w:val="center"/>
          </w:tcPr>
          <w:p w14:paraId="60455CC7" w14:textId="77777777" w:rsidR="00387ACB" w:rsidRDefault="00387ACB">
            <w:pPr>
              <w:rPr>
                <w:rFonts w:hint="eastAsia"/>
              </w:rPr>
            </w:pPr>
          </w:p>
        </w:tc>
        <w:tc>
          <w:tcPr>
            <w:tcW w:w="2977" w:type="dxa"/>
            <w:vMerge/>
            <w:tcBorders>
              <w:left w:val="single" w:sz="4" w:space="0" w:color="000000"/>
              <w:bottom w:val="single" w:sz="4" w:space="0" w:color="000000"/>
              <w:right w:val="single" w:sz="4" w:space="0" w:color="000000"/>
            </w:tcBorders>
            <w:vAlign w:val="center"/>
          </w:tcPr>
          <w:p w14:paraId="60455CC8" w14:textId="77777777" w:rsidR="00387ACB" w:rsidRDefault="00387ACB">
            <w:pPr>
              <w:rPr>
                <w:rFonts w:hint="eastAsia"/>
              </w:rPr>
            </w:pPr>
          </w:p>
        </w:tc>
        <w:tc>
          <w:tcPr>
            <w:tcW w:w="1276" w:type="dxa"/>
            <w:vMerge/>
            <w:tcBorders>
              <w:left w:val="single" w:sz="4" w:space="0" w:color="000000"/>
              <w:bottom w:val="single" w:sz="4" w:space="0" w:color="000000"/>
              <w:right w:val="single" w:sz="4" w:space="0" w:color="000000"/>
            </w:tcBorders>
            <w:vAlign w:val="center"/>
          </w:tcPr>
          <w:p w14:paraId="60455CC9"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bottom w:val="single" w:sz="4" w:space="0" w:color="000000"/>
              <w:right w:val="single" w:sz="4" w:space="0" w:color="000000"/>
            </w:tcBorders>
            <w:vAlign w:val="center"/>
          </w:tcPr>
          <w:p w14:paraId="60455CCA" w14:textId="77777777" w:rsidR="00387ACB" w:rsidRDefault="00387ACB">
            <w:pPr>
              <w:jc w:val="center"/>
              <w:rPr>
                <w:rFonts w:hint="eastAsia"/>
                <w:b/>
                <w:szCs w:val="21"/>
              </w:rPr>
            </w:pPr>
          </w:p>
        </w:tc>
        <w:tc>
          <w:tcPr>
            <w:tcW w:w="883" w:type="dxa"/>
            <w:vMerge/>
            <w:tcBorders>
              <w:left w:val="single" w:sz="4" w:space="0" w:color="000000"/>
              <w:bottom w:val="single" w:sz="4" w:space="0" w:color="000000"/>
              <w:right w:val="single" w:sz="4" w:space="0" w:color="000000"/>
            </w:tcBorders>
            <w:vAlign w:val="center"/>
          </w:tcPr>
          <w:p w14:paraId="60455CCB" w14:textId="77777777" w:rsidR="00387ACB" w:rsidRDefault="00387ACB">
            <w:pPr>
              <w:jc w:val="center"/>
              <w:rPr>
                <w:rFonts w:hint="eastAsia"/>
                <w:sz w:val="32"/>
                <w:szCs w:val="21"/>
              </w:rPr>
            </w:pPr>
          </w:p>
        </w:tc>
      </w:tr>
      <w:tr w:rsidR="00387ACB" w14:paraId="60455CD6" w14:textId="77777777" w:rsidTr="003973F7">
        <w:trPr>
          <w:trHeight w:val="768"/>
          <w:jc w:val="center"/>
        </w:trPr>
        <w:tc>
          <w:tcPr>
            <w:tcW w:w="569" w:type="dxa"/>
            <w:tcBorders>
              <w:left w:val="single" w:sz="4" w:space="0" w:color="000000"/>
              <w:right w:val="single" w:sz="4" w:space="0" w:color="000000"/>
            </w:tcBorders>
            <w:vAlign w:val="center"/>
          </w:tcPr>
          <w:p w14:paraId="60455CCD" w14:textId="77777777" w:rsidR="00387ACB" w:rsidRDefault="00000000">
            <w:pPr>
              <w:pStyle w:val="23"/>
              <w:spacing w:line="240" w:lineRule="auto"/>
              <w:ind w:firstLineChars="0" w:firstLine="0"/>
              <w:jc w:val="center"/>
              <w:rPr>
                <w:rFonts w:hint="eastAsia"/>
                <w:sz w:val="21"/>
                <w:szCs w:val="21"/>
              </w:rPr>
            </w:pPr>
            <w:r>
              <w:rPr>
                <w:rFonts w:hint="eastAsia"/>
                <w:sz w:val="21"/>
                <w:szCs w:val="21"/>
              </w:rPr>
              <w:t>6</w:t>
            </w:r>
          </w:p>
        </w:tc>
        <w:tc>
          <w:tcPr>
            <w:tcW w:w="1524" w:type="dxa"/>
            <w:tcBorders>
              <w:top w:val="single" w:sz="4" w:space="0" w:color="000000"/>
              <w:left w:val="single" w:sz="4" w:space="0" w:color="000000"/>
              <w:right w:val="single" w:sz="4" w:space="0" w:color="000000"/>
            </w:tcBorders>
            <w:vAlign w:val="center"/>
          </w:tcPr>
          <w:p w14:paraId="60455CCE" w14:textId="77777777" w:rsidR="00387ACB" w:rsidRDefault="00000000">
            <w:pPr>
              <w:jc w:val="center"/>
              <w:rPr>
                <w:rFonts w:hint="eastAsia"/>
              </w:rPr>
            </w:pPr>
            <w:r>
              <w:rPr>
                <w:rFonts w:hint="eastAsia"/>
              </w:rPr>
              <w:t>研究内容</w:t>
            </w:r>
            <w:r>
              <w:t>6</w:t>
            </w:r>
          </w:p>
        </w:tc>
        <w:tc>
          <w:tcPr>
            <w:tcW w:w="1736" w:type="dxa"/>
            <w:tcBorders>
              <w:top w:val="single" w:sz="4" w:space="0" w:color="000000"/>
              <w:left w:val="single" w:sz="4" w:space="0" w:color="000000"/>
              <w:right w:val="single" w:sz="4" w:space="0" w:color="000000"/>
            </w:tcBorders>
            <w:vAlign w:val="center"/>
          </w:tcPr>
          <w:p w14:paraId="60455CCF" w14:textId="77777777" w:rsidR="00387ACB" w:rsidRDefault="00000000">
            <w:pPr>
              <w:rPr>
                <w:rFonts w:hint="eastAsia"/>
                <w:color w:val="000000" w:themeColor="text1"/>
              </w:rPr>
            </w:pPr>
            <w:r>
              <w:rPr>
                <w:rFonts w:hint="eastAsia"/>
                <w:color w:val="000000" w:themeColor="text1"/>
              </w:rPr>
              <w:t>CPU资源隔离</w:t>
            </w:r>
          </w:p>
        </w:tc>
        <w:tc>
          <w:tcPr>
            <w:tcW w:w="1701" w:type="dxa"/>
            <w:tcBorders>
              <w:left w:val="single" w:sz="4" w:space="0" w:color="000000"/>
              <w:right w:val="single" w:sz="4" w:space="0" w:color="000000"/>
            </w:tcBorders>
          </w:tcPr>
          <w:p w14:paraId="60455CD0" w14:textId="77777777" w:rsidR="00387ACB" w:rsidRDefault="00000000">
            <w:pPr>
              <w:rPr>
                <w:rFonts w:hint="eastAsia"/>
              </w:rPr>
            </w:pPr>
            <w:r>
              <w:rPr>
                <w:color w:val="000000" w:themeColor="text1"/>
              </w:rPr>
              <w:t xml:space="preserve">CPU </w:t>
            </w:r>
            <w:proofErr w:type="spellStart"/>
            <w:r>
              <w:rPr>
                <w:color w:val="000000" w:themeColor="text1"/>
              </w:rPr>
              <w:t>Cgroup</w:t>
            </w:r>
            <w:proofErr w:type="spellEnd"/>
            <w:r>
              <w:rPr>
                <w:color w:val="000000" w:themeColor="text1"/>
              </w:rPr>
              <w:t>基于配额和周期的控制功能测试</w:t>
            </w:r>
          </w:p>
        </w:tc>
        <w:tc>
          <w:tcPr>
            <w:tcW w:w="2658" w:type="dxa"/>
            <w:tcBorders>
              <w:left w:val="single" w:sz="4" w:space="0" w:color="000000"/>
              <w:right w:val="single" w:sz="4" w:space="0" w:color="000000"/>
            </w:tcBorders>
            <w:vAlign w:val="center"/>
          </w:tcPr>
          <w:p w14:paraId="60455CD1" w14:textId="77777777" w:rsidR="00387ACB" w:rsidRDefault="00000000">
            <w:pPr>
              <w:pStyle w:val="aff"/>
              <w:widowControl w:val="0"/>
              <w:jc w:val="both"/>
              <w:rPr>
                <w:rFonts w:hint="eastAsia"/>
                <w:color w:val="000000" w:themeColor="text1"/>
              </w:rPr>
            </w:pPr>
            <w:r>
              <w:rPr>
                <w:color w:val="000000" w:themeColor="text1"/>
              </w:rPr>
              <w:t xml:space="preserve">验证 CPU </w:t>
            </w:r>
            <w:proofErr w:type="spellStart"/>
            <w:r>
              <w:rPr>
                <w:color w:val="000000" w:themeColor="text1"/>
              </w:rPr>
              <w:t>cgroup</w:t>
            </w:r>
            <w:proofErr w:type="spellEnd"/>
            <w:r>
              <w:rPr>
                <w:color w:val="000000" w:themeColor="text1"/>
              </w:rPr>
              <w:t xml:space="preserve"> 资源控制服务在 RTEMS 中的功能完整性，重点覆盖 quota 扣减、耗尽阻塞、周期恢复、组间隔离</w:t>
            </w:r>
          </w:p>
        </w:tc>
        <w:tc>
          <w:tcPr>
            <w:tcW w:w="2977" w:type="dxa"/>
            <w:tcBorders>
              <w:left w:val="single" w:sz="4" w:space="0" w:color="000000"/>
              <w:right w:val="single" w:sz="4" w:space="0" w:color="000000"/>
            </w:tcBorders>
            <w:vAlign w:val="center"/>
          </w:tcPr>
          <w:p w14:paraId="60455CD2" w14:textId="77777777" w:rsidR="00387ACB" w:rsidRDefault="00000000">
            <w:pPr>
              <w:pStyle w:val="23"/>
              <w:spacing w:line="240" w:lineRule="auto"/>
              <w:ind w:firstLineChars="0" w:firstLine="0"/>
              <w:rPr>
                <w:rFonts w:hint="eastAsia"/>
                <w:snapToGrid w:val="0"/>
                <w:sz w:val="21"/>
                <w:szCs w:val="20"/>
              </w:rPr>
            </w:pPr>
            <w:r>
              <w:rPr>
                <w:rFonts w:hint="eastAsia"/>
                <w:color w:val="000000" w:themeColor="text1"/>
                <w:szCs w:val="20"/>
              </w:rPr>
              <w:t>在配额充足的情况下，任务按原本的调度策略调度运行；控制组CPU配额耗尽之后，在下个周期到达之前，组内所有任务被挂起</w:t>
            </w:r>
          </w:p>
        </w:tc>
        <w:tc>
          <w:tcPr>
            <w:tcW w:w="1276" w:type="dxa"/>
            <w:tcBorders>
              <w:left w:val="single" w:sz="4" w:space="0" w:color="000000"/>
              <w:right w:val="single" w:sz="4" w:space="0" w:color="000000"/>
            </w:tcBorders>
            <w:vAlign w:val="center"/>
          </w:tcPr>
          <w:p w14:paraId="60455CD3"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tcBorders>
              <w:left w:val="single" w:sz="4" w:space="0" w:color="000000"/>
              <w:right w:val="single" w:sz="4" w:space="0" w:color="000000"/>
            </w:tcBorders>
            <w:vAlign w:val="center"/>
          </w:tcPr>
          <w:p w14:paraId="60455CD4"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tcBorders>
              <w:left w:val="single" w:sz="4" w:space="0" w:color="000000"/>
              <w:right w:val="single" w:sz="4" w:space="0" w:color="000000"/>
            </w:tcBorders>
            <w:vAlign w:val="center"/>
          </w:tcPr>
          <w:p w14:paraId="60455CD5" w14:textId="77777777" w:rsidR="00387ACB" w:rsidRDefault="00000000">
            <w:pPr>
              <w:jc w:val="center"/>
              <w:rPr>
                <w:rFonts w:hint="eastAsia"/>
                <w:color w:val="000000"/>
                <w:szCs w:val="21"/>
              </w:rPr>
            </w:pPr>
            <w:r>
              <w:rPr>
                <w:sz w:val="32"/>
                <w:szCs w:val="21"/>
              </w:rPr>
              <w:t>□</w:t>
            </w:r>
          </w:p>
        </w:tc>
      </w:tr>
      <w:tr w:rsidR="00387ACB" w14:paraId="60455CE1" w14:textId="77777777" w:rsidTr="003973F7">
        <w:trPr>
          <w:trHeight w:val="1127"/>
          <w:jc w:val="center"/>
        </w:trPr>
        <w:tc>
          <w:tcPr>
            <w:tcW w:w="569" w:type="dxa"/>
            <w:tcBorders>
              <w:left w:val="single" w:sz="4" w:space="0" w:color="000000"/>
              <w:bottom w:val="single" w:sz="4" w:space="0" w:color="000000"/>
              <w:right w:val="single" w:sz="4" w:space="0" w:color="000000"/>
            </w:tcBorders>
            <w:vAlign w:val="center"/>
          </w:tcPr>
          <w:p w14:paraId="60455CD7" w14:textId="77777777" w:rsidR="00387ACB" w:rsidRDefault="00000000">
            <w:pPr>
              <w:pStyle w:val="23"/>
              <w:spacing w:line="240" w:lineRule="auto"/>
              <w:ind w:firstLineChars="0" w:firstLine="0"/>
              <w:jc w:val="center"/>
              <w:rPr>
                <w:rFonts w:hint="eastAsia"/>
                <w:sz w:val="21"/>
                <w:szCs w:val="21"/>
              </w:rPr>
            </w:pPr>
            <w:r>
              <w:rPr>
                <w:rFonts w:hint="eastAsia"/>
                <w:sz w:val="21"/>
                <w:szCs w:val="21"/>
              </w:rPr>
              <w:t>7</w:t>
            </w:r>
          </w:p>
        </w:tc>
        <w:tc>
          <w:tcPr>
            <w:tcW w:w="1524" w:type="dxa"/>
            <w:tcBorders>
              <w:left w:val="single" w:sz="4" w:space="0" w:color="000000"/>
              <w:bottom w:val="single" w:sz="4" w:space="0" w:color="000000"/>
              <w:right w:val="single" w:sz="4" w:space="0" w:color="000000"/>
            </w:tcBorders>
            <w:vAlign w:val="center"/>
          </w:tcPr>
          <w:p w14:paraId="60455CD8" w14:textId="77777777" w:rsidR="00387ACB" w:rsidRDefault="00000000">
            <w:pPr>
              <w:jc w:val="center"/>
              <w:rPr>
                <w:rFonts w:hint="eastAsia"/>
              </w:rPr>
            </w:pPr>
            <w:r>
              <w:rPr>
                <w:rFonts w:hint="eastAsia"/>
              </w:rPr>
              <w:t>研究内容</w:t>
            </w:r>
            <w:r>
              <w:t>7</w:t>
            </w:r>
          </w:p>
        </w:tc>
        <w:tc>
          <w:tcPr>
            <w:tcW w:w="1736" w:type="dxa"/>
            <w:tcBorders>
              <w:left w:val="single" w:sz="4" w:space="0" w:color="000000"/>
              <w:bottom w:val="single" w:sz="4" w:space="0" w:color="000000"/>
              <w:right w:val="single" w:sz="4" w:space="0" w:color="000000"/>
            </w:tcBorders>
            <w:vAlign w:val="center"/>
          </w:tcPr>
          <w:p w14:paraId="60455CD9" w14:textId="77777777" w:rsidR="00387ACB" w:rsidRDefault="00000000">
            <w:pPr>
              <w:rPr>
                <w:rFonts w:hint="eastAsia"/>
                <w:color w:val="000000" w:themeColor="text1"/>
              </w:rPr>
            </w:pPr>
            <w:r>
              <w:rPr>
                <w:rFonts w:hint="eastAsia"/>
                <w:color w:val="000000" w:themeColor="text1"/>
              </w:rPr>
              <w:t>内存资源隔离</w:t>
            </w:r>
          </w:p>
        </w:tc>
        <w:tc>
          <w:tcPr>
            <w:tcW w:w="1701" w:type="dxa"/>
            <w:tcBorders>
              <w:left w:val="single" w:sz="4" w:space="0" w:color="000000"/>
              <w:bottom w:val="single" w:sz="4" w:space="0" w:color="auto"/>
              <w:right w:val="single" w:sz="4" w:space="0" w:color="000000"/>
            </w:tcBorders>
            <w:vAlign w:val="center"/>
          </w:tcPr>
          <w:p w14:paraId="60455CDA" w14:textId="77777777" w:rsidR="00387ACB" w:rsidRDefault="00000000">
            <w:pPr>
              <w:rPr>
                <w:rFonts w:hint="eastAsia"/>
              </w:rPr>
            </w:pPr>
            <w:r>
              <w:rPr>
                <w:rFonts w:hint="eastAsia"/>
              </w:rPr>
              <w:t>Memory</w:t>
            </w:r>
            <w:r>
              <w:t xml:space="preserve"> </w:t>
            </w:r>
            <w:proofErr w:type="spellStart"/>
            <w:r>
              <w:t>Cgroup</w:t>
            </w:r>
            <w:proofErr w:type="spellEnd"/>
            <w:r>
              <w:rPr>
                <w:rFonts w:hint="eastAsia"/>
              </w:rPr>
              <w:t>资源控制</w:t>
            </w:r>
            <w:r>
              <w:t>功能测试</w:t>
            </w:r>
          </w:p>
        </w:tc>
        <w:tc>
          <w:tcPr>
            <w:tcW w:w="2658" w:type="dxa"/>
            <w:tcBorders>
              <w:left w:val="single" w:sz="4" w:space="0" w:color="000000"/>
              <w:bottom w:val="single" w:sz="4" w:space="0" w:color="000000"/>
              <w:right w:val="single" w:sz="4" w:space="0" w:color="000000"/>
            </w:tcBorders>
            <w:vAlign w:val="center"/>
          </w:tcPr>
          <w:p w14:paraId="60455CDB" w14:textId="77777777" w:rsidR="00387ACB" w:rsidRDefault="00000000">
            <w:pPr>
              <w:pStyle w:val="aff"/>
              <w:rPr>
                <w:rFonts w:hint="eastAsia"/>
              </w:rPr>
            </w:pPr>
            <w:r>
              <w:t xml:space="preserve">验证 Memory </w:t>
            </w:r>
            <w:proofErr w:type="spellStart"/>
            <w:r>
              <w:rPr>
                <w:rFonts w:hint="eastAsia"/>
              </w:rPr>
              <w:t>C</w:t>
            </w:r>
            <w:r>
              <w:t>group</w:t>
            </w:r>
            <w:proofErr w:type="spellEnd"/>
            <w:r>
              <w:t xml:space="preserve"> 资源控制服务在 RTEMS 中的功能完整性，重点覆盖 </w:t>
            </w:r>
            <w:proofErr w:type="spellStart"/>
            <w:r>
              <w:t>memory_limit</w:t>
            </w:r>
            <w:proofErr w:type="spellEnd"/>
            <w:r>
              <w:t>、生效范围、超限处理、回收回补。</w:t>
            </w:r>
          </w:p>
          <w:p w14:paraId="60455CDC" w14:textId="77777777" w:rsidR="00387ACB" w:rsidRDefault="00387ACB">
            <w:pPr>
              <w:autoSpaceDE w:val="0"/>
              <w:autoSpaceDN w:val="0"/>
              <w:adjustRightInd w:val="0"/>
              <w:rPr>
                <w:rFonts w:hint="eastAsia"/>
              </w:rPr>
            </w:pPr>
          </w:p>
        </w:tc>
        <w:tc>
          <w:tcPr>
            <w:tcW w:w="2977" w:type="dxa"/>
            <w:tcBorders>
              <w:left w:val="single" w:sz="4" w:space="0" w:color="000000"/>
              <w:bottom w:val="single" w:sz="4" w:space="0" w:color="000000"/>
              <w:right w:val="single" w:sz="4" w:space="0" w:color="000000"/>
            </w:tcBorders>
            <w:vAlign w:val="center"/>
          </w:tcPr>
          <w:p w14:paraId="60455CDD" w14:textId="77777777" w:rsidR="00387ACB" w:rsidRDefault="00000000">
            <w:pPr>
              <w:rPr>
                <w:rFonts w:hint="eastAsia"/>
              </w:rPr>
            </w:pPr>
            <w:r>
              <w:rPr>
                <w:rFonts w:hint="eastAsia"/>
              </w:rPr>
              <w:t>控制组内任务申请内存的总量不能超过控制组内存上限；注册的shrink回调可以对弹性内存灵活处理以在内存不足时以自定义的方式回收内存</w:t>
            </w:r>
          </w:p>
        </w:tc>
        <w:tc>
          <w:tcPr>
            <w:tcW w:w="1276" w:type="dxa"/>
            <w:tcBorders>
              <w:left w:val="single" w:sz="4" w:space="0" w:color="000000"/>
              <w:bottom w:val="single" w:sz="4" w:space="0" w:color="000000"/>
              <w:right w:val="single" w:sz="4" w:space="0" w:color="000000"/>
            </w:tcBorders>
            <w:vAlign w:val="center"/>
          </w:tcPr>
          <w:p w14:paraId="60455CDE"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tcBorders>
              <w:left w:val="single" w:sz="4" w:space="0" w:color="000000"/>
              <w:bottom w:val="single" w:sz="4" w:space="0" w:color="000000"/>
              <w:right w:val="single" w:sz="4" w:space="0" w:color="000000"/>
            </w:tcBorders>
            <w:vAlign w:val="center"/>
          </w:tcPr>
          <w:p w14:paraId="60455CDF"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tcBorders>
              <w:left w:val="single" w:sz="4" w:space="0" w:color="000000"/>
              <w:bottom w:val="single" w:sz="4" w:space="0" w:color="000000"/>
              <w:right w:val="single" w:sz="4" w:space="0" w:color="000000"/>
            </w:tcBorders>
            <w:vAlign w:val="center"/>
          </w:tcPr>
          <w:p w14:paraId="60455CE0" w14:textId="77777777" w:rsidR="00387ACB" w:rsidRDefault="00000000">
            <w:pPr>
              <w:jc w:val="center"/>
              <w:rPr>
                <w:rFonts w:hint="eastAsia"/>
                <w:color w:val="000000"/>
                <w:szCs w:val="21"/>
              </w:rPr>
            </w:pPr>
            <w:r>
              <w:rPr>
                <w:sz w:val="32"/>
                <w:szCs w:val="21"/>
              </w:rPr>
              <w:t>□</w:t>
            </w:r>
          </w:p>
        </w:tc>
      </w:tr>
      <w:tr w:rsidR="00387ACB" w14:paraId="60455CF0" w14:textId="77777777" w:rsidTr="003973F7">
        <w:trPr>
          <w:trHeight w:val="9418"/>
          <w:jc w:val="center"/>
        </w:trPr>
        <w:tc>
          <w:tcPr>
            <w:tcW w:w="569" w:type="dxa"/>
            <w:tcBorders>
              <w:left w:val="single" w:sz="4" w:space="0" w:color="000000"/>
              <w:right w:val="single" w:sz="4" w:space="0" w:color="000000"/>
            </w:tcBorders>
            <w:vAlign w:val="center"/>
          </w:tcPr>
          <w:p w14:paraId="60455CE2" w14:textId="77777777" w:rsidR="00387ACB" w:rsidRDefault="00000000">
            <w:pPr>
              <w:pStyle w:val="23"/>
              <w:spacing w:line="240" w:lineRule="auto"/>
              <w:ind w:firstLineChars="0" w:firstLine="0"/>
              <w:jc w:val="center"/>
              <w:rPr>
                <w:rFonts w:hint="eastAsia"/>
                <w:sz w:val="21"/>
                <w:szCs w:val="21"/>
              </w:rPr>
            </w:pPr>
            <w:r>
              <w:rPr>
                <w:rFonts w:hint="eastAsia"/>
                <w:sz w:val="21"/>
                <w:szCs w:val="21"/>
              </w:rPr>
              <w:lastRenderedPageBreak/>
              <w:t>8</w:t>
            </w:r>
          </w:p>
        </w:tc>
        <w:tc>
          <w:tcPr>
            <w:tcW w:w="1524" w:type="dxa"/>
            <w:tcBorders>
              <w:left w:val="single" w:sz="4" w:space="0" w:color="000000"/>
              <w:right w:val="single" w:sz="4" w:space="0" w:color="000000"/>
            </w:tcBorders>
            <w:vAlign w:val="center"/>
          </w:tcPr>
          <w:p w14:paraId="60455CE3" w14:textId="77777777" w:rsidR="00387ACB" w:rsidRDefault="00000000">
            <w:pPr>
              <w:jc w:val="center"/>
              <w:rPr>
                <w:rFonts w:hint="eastAsia"/>
              </w:rPr>
            </w:pPr>
            <w:r>
              <w:rPr>
                <w:rFonts w:hint="eastAsia"/>
              </w:rPr>
              <w:t>研究内容</w:t>
            </w:r>
            <w:r>
              <w:t>8</w:t>
            </w:r>
          </w:p>
        </w:tc>
        <w:tc>
          <w:tcPr>
            <w:tcW w:w="1736" w:type="dxa"/>
            <w:tcBorders>
              <w:left w:val="single" w:sz="4" w:space="0" w:color="000000"/>
              <w:right w:val="single" w:sz="4" w:space="0" w:color="000000"/>
            </w:tcBorders>
            <w:vAlign w:val="center"/>
          </w:tcPr>
          <w:p w14:paraId="60455CE4" w14:textId="77777777" w:rsidR="00387ACB" w:rsidRDefault="00000000">
            <w:pPr>
              <w:rPr>
                <w:rFonts w:hint="eastAsia"/>
              </w:rPr>
            </w:pPr>
            <w:r>
              <w:rPr>
                <w:rFonts w:hint="eastAsia"/>
              </w:rPr>
              <w:t>磁盘</w:t>
            </w:r>
            <w:r>
              <w:t xml:space="preserve">I/O </w:t>
            </w:r>
            <w:r>
              <w:rPr>
                <w:rFonts w:hint="eastAsia"/>
              </w:rPr>
              <w:t>控制</w:t>
            </w:r>
          </w:p>
        </w:tc>
        <w:tc>
          <w:tcPr>
            <w:tcW w:w="1701" w:type="dxa"/>
            <w:tcBorders>
              <w:left w:val="single" w:sz="4" w:space="0" w:color="000000"/>
              <w:right w:val="single" w:sz="4" w:space="0" w:color="000000"/>
            </w:tcBorders>
            <w:vAlign w:val="center"/>
          </w:tcPr>
          <w:p w14:paraId="60455CE5" w14:textId="77777777" w:rsidR="00387ACB" w:rsidRDefault="00000000">
            <w:pPr>
              <w:rPr>
                <w:rFonts w:hint="eastAsia"/>
              </w:rPr>
            </w:pPr>
            <w:r>
              <w:t xml:space="preserve">基于RTEMS的IO </w:t>
            </w:r>
            <w:proofErr w:type="spellStart"/>
            <w:r>
              <w:t>Cgroup</w:t>
            </w:r>
            <w:proofErr w:type="spellEnd"/>
            <w:r>
              <w:t>带宽限制与权重分配功能测试</w:t>
            </w:r>
          </w:p>
        </w:tc>
        <w:tc>
          <w:tcPr>
            <w:tcW w:w="2658" w:type="dxa"/>
            <w:tcBorders>
              <w:left w:val="single" w:sz="4" w:space="0" w:color="000000"/>
              <w:right w:val="single" w:sz="4" w:space="0" w:color="000000"/>
            </w:tcBorders>
            <w:vAlign w:val="center"/>
          </w:tcPr>
          <w:p w14:paraId="60455CE6" w14:textId="77777777" w:rsidR="00387ACB" w:rsidRDefault="00000000">
            <w:pPr>
              <w:autoSpaceDE w:val="0"/>
              <w:autoSpaceDN w:val="0"/>
              <w:adjustRightInd w:val="0"/>
              <w:rPr>
                <w:rFonts w:hint="eastAsia"/>
              </w:rPr>
            </w:pPr>
            <w:r>
              <w:rPr>
                <w:rFonts w:hint="eastAsia"/>
              </w:rPr>
              <w:t xml:space="preserve">验证IO </w:t>
            </w:r>
            <w:proofErr w:type="spellStart"/>
            <w:r>
              <w:rPr>
                <w:rFonts w:hint="eastAsia"/>
              </w:rPr>
              <w:t>Cgroup</w:t>
            </w:r>
            <w:proofErr w:type="spellEnd"/>
            <w:r>
              <w:rPr>
                <w:rFonts w:hint="eastAsia"/>
              </w:rPr>
              <w:t>的带宽限制和权重分配功能;</w:t>
            </w:r>
          </w:p>
          <w:p w14:paraId="60455CE7" w14:textId="77777777" w:rsidR="00387ACB" w:rsidRDefault="00000000">
            <w:pPr>
              <w:autoSpaceDE w:val="0"/>
              <w:autoSpaceDN w:val="0"/>
              <w:adjustRightInd w:val="0"/>
              <w:rPr>
                <w:rFonts w:hint="eastAsia"/>
              </w:rPr>
            </w:pPr>
            <w:r>
              <w:rPr>
                <w:rFonts w:hint="eastAsia"/>
              </w:rPr>
              <w:t>验证不同权重的</w:t>
            </w:r>
            <w:proofErr w:type="spellStart"/>
            <w:r>
              <w:rPr>
                <w:rFonts w:hint="eastAsia"/>
              </w:rPr>
              <w:t>Cgroup</w:t>
            </w:r>
            <w:proofErr w:type="spellEnd"/>
            <w:r>
              <w:rPr>
                <w:rFonts w:hint="eastAsia"/>
              </w:rPr>
              <w:t>在I/O资源竞争时的带宽分配比例;</w:t>
            </w:r>
          </w:p>
          <w:p w14:paraId="60455CE8" w14:textId="77777777" w:rsidR="00387ACB" w:rsidRDefault="00000000">
            <w:pPr>
              <w:autoSpaceDE w:val="0"/>
              <w:autoSpaceDN w:val="0"/>
              <w:adjustRightInd w:val="0"/>
              <w:rPr>
                <w:rFonts w:hint="eastAsia"/>
              </w:rPr>
            </w:pPr>
            <w:r>
              <w:rPr>
                <w:rFonts w:hint="eastAsia"/>
              </w:rPr>
              <w:t>验证IO限速机制能够按照权重正确限制各</w:t>
            </w:r>
            <w:proofErr w:type="spellStart"/>
            <w:r>
              <w:rPr>
                <w:rFonts w:hint="eastAsia"/>
              </w:rPr>
              <w:t>Cgroup</w:t>
            </w:r>
            <w:proofErr w:type="spellEnd"/>
            <w:r>
              <w:rPr>
                <w:rFonts w:hint="eastAsia"/>
              </w:rPr>
              <w:t>的I/O速率</w:t>
            </w:r>
          </w:p>
        </w:tc>
        <w:tc>
          <w:tcPr>
            <w:tcW w:w="2977" w:type="dxa"/>
            <w:tcBorders>
              <w:left w:val="single" w:sz="4" w:space="0" w:color="000000"/>
              <w:right w:val="single" w:sz="4" w:space="0" w:color="000000"/>
            </w:tcBorders>
            <w:vAlign w:val="center"/>
          </w:tcPr>
          <w:p w14:paraId="60455CE9" w14:textId="77777777" w:rsidR="00387ACB" w:rsidRDefault="00000000">
            <w:pPr>
              <w:rPr>
                <w:rFonts w:hint="eastAsia"/>
              </w:rPr>
            </w:pPr>
            <w:r>
              <w:rPr>
                <w:rFonts w:hint="eastAsia"/>
              </w:rPr>
              <w:t xml:space="preserve">系统支持IO </w:t>
            </w:r>
            <w:proofErr w:type="spellStart"/>
            <w:r>
              <w:rPr>
                <w:rFonts w:hint="eastAsia"/>
              </w:rPr>
              <w:t>Cgroup</w:t>
            </w:r>
            <w:proofErr w:type="spellEnd"/>
            <w:r>
              <w:rPr>
                <w:rFonts w:hint="eastAsia"/>
              </w:rPr>
              <w:t>创建和带宽管理;</w:t>
            </w:r>
          </w:p>
          <w:p w14:paraId="60455CEA" w14:textId="77777777" w:rsidR="00387ACB" w:rsidRDefault="00000000">
            <w:pPr>
              <w:rPr>
                <w:rFonts w:hint="eastAsia"/>
              </w:rPr>
            </w:pPr>
            <w:r>
              <w:rPr>
                <w:rFonts w:hint="eastAsia"/>
              </w:rPr>
              <w:t>高权重</w:t>
            </w:r>
            <w:proofErr w:type="spellStart"/>
            <w:r>
              <w:rPr>
                <w:rFonts w:hint="eastAsia"/>
              </w:rPr>
              <w:t>Cgroup</w:t>
            </w:r>
            <w:proofErr w:type="spellEnd"/>
            <w:r>
              <w:rPr>
                <w:rFonts w:hint="eastAsia"/>
              </w:rPr>
              <w:t>(70)比低权重</w:t>
            </w:r>
            <w:proofErr w:type="spellStart"/>
            <w:r>
              <w:rPr>
                <w:rFonts w:hint="eastAsia"/>
              </w:rPr>
              <w:t>Cgroup</w:t>
            </w:r>
            <w:proofErr w:type="spellEnd"/>
            <w:r>
              <w:rPr>
                <w:rFonts w:hint="eastAsia"/>
              </w:rPr>
              <w:t>(30)获得更多带宽,吞吐量比例约为7:3;</w:t>
            </w:r>
          </w:p>
          <w:p w14:paraId="60455CEB" w14:textId="77777777" w:rsidR="00387ACB" w:rsidRDefault="00000000">
            <w:pPr>
              <w:rPr>
                <w:rFonts w:hint="eastAsia"/>
              </w:rPr>
            </w:pPr>
            <w:r>
              <w:rPr>
                <w:rFonts w:hint="eastAsia"/>
              </w:rPr>
              <w:t>限速机制正常工作,各</w:t>
            </w:r>
            <w:proofErr w:type="spellStart"/>
            <w:r>
              <w:rPr>
                <w:rFonts w:hint="eastAsia"/>
              </w:rPr>
              <w:t>Cgroup</w:t>
            </w:r>
            <w:proofErr w:type="spellEnd"/>
            <w:r>
              <w:rPr>
                <w:rFonts w:hint="eastAsia"/>
              </w:rPr>
              <w:t>的I/O速率受到正确限制;</w:t>
            </w:r>
          </w:p>
          <w:p w14:paraId="60455CEC" w14:textId="77777777" w:rsidR="00387ACB" w:rsidRDefault="00000000">
            <w:pPr>
              <w:rPr>
                <w:rFonts w:hint="eastAsia"/>
              </w:rPr>
            </w:pPr>
            <w:r>
              <w:rPr>
                <w:rFonts w:hint="eastAsia"/>
              </w:rPr>
              <w:t>并发I/O操作时资源分配符合权重设置</w:t>
            </w:r>
          </w:p>
        </w:tc>
        <w:tc>
          <w:tcPr>
            <w:tcW w:w="1276" w:type="dxa"/>
            <w:tcBorders>
              <w:left w:val="single" w:sz="4" w:space="0" w:color="000000"/>
              <w:right w:val="single" w:sz="4" w:space="0" w:color="000000"/>
            </w:tcBorders>
            <w:vAlign w:val="center"/>
          </w:tcPr>
          <w:p w14:paraId="60455CED"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tcBorders>
              <w:left w:val="single" w:sz="4" w:space="0" w:color="000000"/>
              <w:right w:val="single" w:sz="4" w:space="0" w:color="000000"/>
            </w:tcBorders>
            <w:vAlign w:val="center"/>
          </w:tcPr>
          <w:p w14:paraId="60455CEE"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tcBorders>
              <w:left w:val="single" w:sz="4" w:space="0" w:color="000000"/>
              <w:right w:val="single" w:sz="4" w:space="0" w:color="000000"/>
            </w:tcBorders>
            <w:vAlign w:val="center"/>
          </w:tcPr>
          <w:p w14:paraId="60455CEF" w14:textId="77777777" w:rsidR="00387ACB" w:rsidRDefault="00000000">
            <w:pPr>
              <w:jc w:val="center"/>
              <w:rPr>
                <w:rFonts w:hint="eastAsia"/>
                <w:color w:val="000000"/>
                <w:szCs w:val="21"/>
              </w:rPr>
            </w:pPr>
            <w:r>
              <w:rPr>
                <w:sz w:val="32"/>
                <w:szCs w:val="21"/>
              </w:rPr>
              <w:t>□</w:t>
            </w:r>
          </w:p>
        </w:tc>
      </w:tr>
      <w:tr w:rsidR="00387ACB" w14:paraId="60455D00" w14:textId="77777777" w:rsidTr="003973F7">
        <w:trPr>
          <w:trHeight w:val="3120"/>
          <w:jc w:val="center"/>
        </w:trPr>
        <w:tc>
          <w:tcPr>
            <w:tcW w:w="569" w:type="dxa"/>
            <w:vMerge w:val="restart"/>
            <w:tcBorders>
              <w:left w:val="single" w:sz="4" w:space="0" w:color="000000"/>
              <w:right w:val="single" w:sz="4" w:space="0" w:color="000000"/>
            </w:tcBorders>
            <w:vAlign w:val="center"/>
          </w:tcPr>
          <w:p w14:paraId="60455CF1" w14:textId="77777777" w:rsidR="00387ACB" w:rsidRDefault="00000000">
            <w:pPr>
              <w:pStyle w:val="23"/>
              <w:spacing w:line="240" w:lineRule="auto"/>
              <w:ind w:firstLineChars="0" w:firstLine="0"/>
              <w:jc w:val="center"/>
              <w:rPr>
                <w:rFonts w:hint="eastAsia"/>
                <w:sz w:val="21"/>
                <w:szCs w:val="21"/>
              </w:rPr>
            </w:pPr>
            <w:r>
              <w:rPr>
                <w:rFonts w:hint="eastAsia"/>
                <w:sz w:val="21"/>
                <w:szCs w:val="21"/>
              </w:rPr>
              <w:lastRenderedPageBreak/>
              <w:t>9</w:t>
            </w:r>
          </w:p>
        </w:tc>
        <w:tc>
          <w:tcPr>
            <w:tcW w:w="1524" w:type="dxa"/>
            <w:tcBorders>
              <w:left w:val="single" w:sz="4" w:space="0" w:color="000000"/>
              <w:right w:val="single" w:sz="4" w:space="0" w:color="000000"/>
            </w:tcBorders>
            <w:vAlign w:val="center"/>
          </w:tcPr>
          <w:p w14:paraId="60455CF2" w14:textId="77777777" w:rsidR="00387ACB" w:rsidRDefault="00000000">
            <w:pPr>
              <w:jc w:val="center"/>
              <w:rPr>
                <w:rFonts w:hint="eastAsia"/>
              </w:rPr>
            </w:pPr>
            <w:r>
              <w:rPr>
                <w:rFonts w:hint="eastAsia"/>
              </w:rPr>
              <w:t>技术指标</w:t>
            </w:r>
            <w:r>
              <w:t>9</w:t>
            </w:r>
          </w:p>
        </w:tc>
        <w:tc>
          <w:tcPr>
            <w:tcW w:w="1736" w:type="dxa"/>
            <w:tcBorders>
              <w:left w:val="single" w:sz="4" w:space="0" w:color="000000"/>
              <w:right w:val="single" w:sz="4" w:space="0" w:color="000000"/>
            </w:tcBorders>
            <w:vAlign w:val="center"/>
          </w:tcPr>
          <w:p w14:paraId="60455CF3" w14:textId="77777777" w:rsidR="00387ACB" w:rsidRDefault="00000000">
            <w:pPr>
              <w:rPr>
                <w:rFonts w:hint="eastAsia"/>
              </w:rPr>
            </w:pPr>
            <w:r>
              <w:rPr>
                <w:rFonts w:hint="eastAsia"/>
              </w:rPr>
              <w:t>实时容器控制</w:t>
            </w:r>
          </w:p>
        </w:tc>
        <w:tc>
          <w:tcPr>
            <w:tcW w:w="1701" w:type="dxa"/>
            <w:vMerge w:val="restart"/>
            <w:tcBorders>
              <w:left w:val="single" w:sz="4" w:space="0" w:color="000000"/>
              <w:right w:val="single" w:sz="4" w:space="0" w:color="000000"/>
            </w:tcBorders>
            <w:vAlign w:val="center"/>
          </w:tcPr>
          <w:p w14:paraId="60455CF4" w14:textId="77777777" w:rsidR="00387ACB" w:rsidRDefault="00000000">
            <w:pPr>
              <w:rPr>
                <w:rFonts w:hint="eastAsia"/>
                <w:szCs w:val="21"/>
              </w:rPr>
            </w:pPr>
            <w:r>
              <w:rPr>
                <w:szCs w:val="21"/>
              </w:rPr>
              <w:t>实时容器控制功能测试</w:t>
            </w:r>
          </w:p>
        </w:tc>
        <w:tc>
          <w:tcPr>
            <w:tcW w:w="2658" w:type="dxa"/>
            <w:vMerge w:val="restart"/>
            <w:tcBorders>
              <w:left w:val="single" w:sz="4" w:space="0" w:color="000000"/>
              <w:right w:val="single" w:sz="4" w:space="0" w:color="000000"/>
            </w:tcBorders>
            <w:vAlign w:val="center"/>
          </w:tcPr>
          <w:p w14:paraId="60455CF5" w14:textId="77777777" w:rsidR="00387ACB" w:rsidRDefault="00000000">
            <w:pPr>
              <w:autoSpaceDE w:val="0"/>
              <w:autoSpaceDN w:val="0"/>
              <w:adjustRightInd w:val="0"/>
              <w:rPr>
                <w:rFonts w:hint="eastAsia"/>
              </w:rPr>
            </w:pPr>
            <w:r>
              <w:rPr>
                <w:rFonts w:hint="eastAsia"/>
              </w:rPr>
              <w:t>1.</w:t>
            </w:r>
            <w:r>
              <w:rPr>
                <w:rFonts w:hint="eastAsia"/>
              </w:rPr>
              <w:tab/>
              <w:t>使用 open(O_WRONLY) 打开对应容器类型的控制文件（如 /</w:t>
            </w:r>
            <w:proofErr w:type="spellStart"/>
            <w:r>
              <w:rPr>
                <w:rFonts w:hint="eastAsia"/>
              </w:rPr>
              <w:t>ipcctl</w:t>
            </w:r>
            <w:proofErr w:type="spellEnd"/>
            <w:r>
              <w:rPr>
                <w:rFonts w:hint="eastAsia"/>
              </w:rPr>
              <w:t>）。</w:t>
            </w:r>
          </w:p>
          <w:p w14:paraId="60455CF6" w14:textId="77777777" w:rsidR="00387ACB" w:rsidRDefault="00000000">
            <w:pPr>
              <w:autoSpaceDE w:val="0"/>
              <w:autoSpaceDN w:val="0"/>
              <w:adjustRightInd w:val="0"/>
              <w:rPr>
                <w:rFonts w:hint="eastAsia"/>
              </w:rPr>
            </w:pPr>
            <w:r>
              <w:rPr>
                <w:rFonts w:hint="eastAsia"/>
              </w:rPr>
              <w:t>2.</w:t>
            </w:r>
            <w:r>
              <w:rPr>
                <w:rFonts w:hint="eastAsia"/>
              </w:rPr>
              <w:tab/>
              <w:t>通过 write() 向控制文件写入控制命令字符串（如 "create\n"、"list\n" 等）。</w:t>
            </w:r>
          </w:p>
          <w:p w14:paraId="60455CF7" w14:textId="77777777" w:rsidR="00387ACB" w:rsidRDefault="00000000">
            <w:pPr>
              <w:autoSpaceDE w:val="0"/>
              <w:autoSpaceDN w:val="0"/>
              <w:adjustRightInd w:val="0"/>
              <w:rPr>
                <w:rFonts w:hint="eastAsia"/>
              </w:rPr>
            </w:pPr>
            <w:r>
              <w:rPr>
                <w:rFonts w:hint="eastAsia"/>
              </w:rPr>
              <w:t>3.</w:t>
            </w:r>
            <w:r>
              <w:rPr>
                <w:rFonts w:hint="eastAsia"/>
              </w:rPr>
              <w:tab/>
              <w:t xml:space="preserve">关闭文件描述符，触发内核 </w:t>
            </w:r>
            <w:proofErr w:type="spellStart"/>
            <w:r>
              <w:rPr>
                <w:rFonts w:hint="eastAsia"/>
              </w:rPr>
              <w:t>containerfs</w:t>
            </w:r>
            <w:proofErr w:type="spellEnd"/>
            <w:r>
              <w:rPr>
                <w:rFonts w:hint="eastAsia"/>
              </w:rPr>
              <w:t xml:space="preserve"> 模块处理命令。</w:t>
            </w:r>
          </w:p>
          <w:p w14:paraId="60455CF8" w14:textId="77777777" w:rsidR="00387ACB" w:rsidRDefault="00000000">
            <w:pPr>
              <w:autoSpaceDE w:val="0"/>
              <w:autoSpaceDN w:val="0"/>
              <w:adjustRightInd w:val="0"/>
              <w:rPr>
                <w:rFonts w:hint="eastAsia"/>
              </w:rPr>
            </w:pPr>
            <w:r>
              <w:rPr>
                <w:rFonts w:hint="eastAsia"/>
              </w:rPr>
              <w:t>4.</w:t>
            </w:r>
            <w:r>
              <w:rPr>
                <w:rFonts w:hint="eastAsia"/>
              </w:rPr>
              <w:tab/>
              <w:t>观察系统日志输出及容器状态变化，验证容器控制命令是否被正确解析和执行。</w:t>
            </w:r>
          </w:p>
          <w:p w14:paraId="60455CF9" w14:textId="77777777" w:rsidR="00387ACB" w:rsidRDefault="00000000">
            <w:pPr>
              <w:autoSpaceDE w:val="0"/>
              <w:autoSpaceDN w:val="0"/>
              <w:adjustRightInd w:val="0"/>
              <w:rPr>
                <w:rFonts w:hint="eastAsia"/>
              </w:rPr>
            </w:pPr>
            <w:r>
              <w:rPr>
                <w:rFonts w:hint="eastAsia"/>
              </w:rPr>
              <w:t>5.</w:t>
            </w:r>
            <w:r>
              <w:rPr>
                <w:rFonts w:hint="eastAsia"/>
              </w:rPr>
              <w:tab/>
              <w:t>在不同容器上下文中重复上述操作，验证容器继承与隔离效果。</w:t>
            </w:r>
          </w:p>
        </w:tc>
        <w:tc>
          <w:tcPr>
            <w:tcW w:w="2977" w:type="dxa"/>
            <w:vMerge w:val="restart"/>
            <w:tcBorders>
              <w:left w:val="single" w:sz="4" w:space="0" w:color="000000"/>
              <w:right w:val="single" w:sz="4" w:space="0" w:color="000000"/>
            </w:tcBorders>
            <w:vAlign w:val="center"/>
          </w:tcPr>
          <w:p w14:paraId="60455CFA" w14:textId="77777777" w:rsidR="00387ACB" w:rsidRDefault="00000000">
            <w:pPr>
              <w:rPr>
                <w:rFonts w:hint="eastAsia"/>
              </w:rPr>
            </w:pPr>
            <w:r>
              <w:rPr>
                <w:rFonts w:hint="eastAsia"/>
              </w:rPr>
              <w:t>•向控制文件写入合法命令后，内核能够正确解析并执行对应容器操作。</w:t>
            </w:r>
          </w:p>
          <w:p w14:paraId="60455CFB" w14:textId="77777777" w:rsidR="00387ACB" w:rsidRDefault="00000000">
            <w:pPr>
              <w:rPr>
                <w:rFonts w:hint="eastAsia"/>
              </w:rPr>
            </w:pPr>
            <w:r>
              <w:rPr>
                <w:rFonts w:hint="eastAsia"/>
              </w:rPr>
              <w:t>•容器创建、继承及列举功能正常，容器状态与命令语义一致。</w:t>
            </w:r>
          </w:p>
          <w:p w14:paraId="60455CFC" w14:textId="77777777" w:rsidR="00387ACB" w:rsidRDefault="00000000">
            <w:pPr>
              <w:rPr>
                <w:rFonts w:hint="eastAsia"/>
              </w:rPr>
            </w:pPr>
            <w:r>
              <w:rPr>
                <w:rFonts w:hint="eastAsia"/>
              </w:rPr>
              <w:t>•系统日志输出正确，未出现异常错误或系统崩溃。</w:t>
            </w:r>
          </w:p>
        </w:tc>
        <w:tc>
          <w:tcPr>
            <w:tcW w:w="1276" w:type="dxa"/>
            <w:vMerge w:val="restart"/>
            <w:tcBorders>
              <w:left w:val="single" w:sz="4" w:space="0" w:color="000000"/>
              <w:right w:val="single" w:sz="4" w:space="0" w:color="000000"/>
            </w:tcBorders>
            <w:vAlign w:val="center"/>
          </w:tcPr>
          <w:p w14:paraId="60455CFD" w14:textId="77777777" w:rsidR="00387ACB" w:rsidRDefault="00000000">
            <w:pPr>
              <w:pStyle w:val="23"/>
              <w:spacing w:line="240" w:lineRule="auto"/>
              <w:ind w:firstLineChars="0" w:firstLine="0"/>
              <w:rPr>
                <w:rFonts w:hint="eastAsia"/>
                <w:sz w:val="21"/>
                <w:szCs w:val="21"/>
              </w:rPr>
            </w:pPr>
            <w:r>
              <w:rPr>
                <w:sz w:val="21"/>
                <w:szCs w:val="21"/>
              </w:rPr>
              <w:t>与预期结果一致</w:t>
            </w:r>
          </w:p>
        </w:tc>
        <w:tc>
          <w:tcPr>
            <w:tcW w:w="850" w:type="dxa"/>
            <w:vMerge w:val="restart"/>
            <w:tcBorders>
              <w:left w:val="single" w:sz="4" w:space="0" w:color="000000"/>
              <w:right w:val="single" w:sz="4" w:space="0" w:color="000000"/>
            </w:tcBorders>
            <w:vAlign w:val="center"/>
          </w:tcPr>
          <w:p w14:paraId="60455CFE"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left w:val="single" w:sz="4" w:space="0" w:color="000000"/>
              <w:right w:val="single" w:sz="4" w:space="0" w:color="000000"/>
            </w:tcBorders>
            <w:vAlign w:val="center"/>
          </w:tcPr>
          <w:p w14:paraId="60455CFF" w14:textId="77777777" w:rsidR="00387ACB" w:rsidRDefault="00000000">
            <w:pPr>
              <w:jc w:val="center"/>
              <w:rPr>
                <w:rFonts w:hint="eastAsia"/>
                <w:color w:val="000000"/>
                <w:szCs w:val="21"/>
              </w:rPr>
            </w:pPr>
            <w:r>
              <w:rPr>
                <w:sz w:val="32"/>
                <w:szCs w:val="21"/>
              </w:rPr>
              <w:t>□</w:t>
            </w:r>
          </w:p>
        </w:tc>
      </w:tr>
      <w:tr w:rsidR="00387ACB" w14:paraId="60455D0A" w14:textId="77777777" w:rsidTr="003973F7">
        <w:trPr>
          <w:trHeight w:val="852"/>
          <w:jc w:val="center"/>
        </w:trPr>
        <w:tc>
          <w:tcPr>
            <w:tcW w:w="569" w:type="dxa"/>
            <w:vMerge/>
            <w:tcBorders>
              <w:left w:val="single" w:sz="4" w:space="0" w:color="000000"/>
              <w:right w:val="single" w:sz="4" w:space="0" w:color="000000"/>
            </w:tcBorders>
            <w:vAlign w:val="center"/>
          </w:tcPr>
          <w:p w14:paraId="60455D01" w14:textId="77777777" w:rsidR="00387ACB" w:rsidRDefault="00387ACB">
            <w:pPr>
              <w:pStyle w:val="23"/>
              <w:spacing w:line="240" w:lineRule="auto"/>
              <w:ind w:firstLineChars="0" w:firstLine="0"/>
              <w:jc w:val="center"/>
              <w:rPr>
                <w:rFonts w:hint="eastAsia"/>
                <w:sz w:val="21"/>
                <w:szCs w:val="21"/>
              </w:rPr>
            </w:pPr>
          </w:p>
        </w:tc>
        <w:tc>
          <w:tcPr>
            <w:tcW w:w="1524" w:type="dxa"/>
            <w:tcBorders>
              <w:left w:val="single" w:sz="4" w:space="0" w:color="000000"/>
              <w:right w:val="single" w:sz="4" w:space="0" w:color="000000"/>
            </w:tcBorders>
            <w:vAlign w:val="center"/>
          </w:tcPr>
          <w:p w14:paraId="60455D02" w14:textId="77777777" w:rsidR="00387ACB" w:rsidRDefault="00000000">
            <w:pPr>
              <w:jc w:val="center"/>
              <w:rPr>
                <w:rFonts w:hint="eastAsia"/>
              </w:rPr>
            </w:pPr>
            <w:r>
              <w:rPr>
                <w:rFonts w:hint="eastAsia"/>
              </w:rPr>
              <w:t>研究内容</w:t>
            </w:r>
            <w:r>
              <w:t>9</w:t>
            </w:r>
          </w:p>
        </w:tc>
        <w:tc>
          <w:tcPr>
            <w:tcW w:w="1736" w:type="dxa"/>
            <w:tcBorders>
              <w:left w:val="single" w:sz="4" w:space="0" w:color="000000"/>
              <w:right w:val="single" w:sz="4" w:space="0" w:color="000000"/>
            </w:tcBorders>
            <w:vAlign w:val="center"/>
          </w:tcPr>
          <w:p w14:paraId="60455D03" w14:textId="77777777" w:rsidR="00387ACB" w:rsidRDefault="00000000">
            <w:pPr>
              <w:rPr>
                <w:rFonts w:hint="eastAsia"/>
              </w:rPr>
            </w:pPr>
            <w:r>
              <w:rPr>
                <w:rFonts w:hint="eastAsia"/>
              </w:rPr>
              <w:t>实时容器控制</w:t>
            </w:r>
          </w:p>
        </w:tc>
        <w:tc>
          <w:tcPr>
            <w:tcW w:w="1701" w:type="dxa"/>
            <w:vMerge/>
            <w:tcBorders>
              <w:left w:val="single" w:sz="4" w:space="0" w:color="000000"/>
              <w:right w:val="single" w:sz="4" w:space="0" w:color="000000"/>
            </w:tcBorders>
            <w:vAlign w:val="center"/>
          </w:tcPr>
          <w:p w14:paraId="60455D04" w14:textId="77777777" w:rsidR="00387ACB" w:rsidRDefault="00387ACB">
            <w:pPr>
              <w:pStyle w:val="23"/>
              <w:spacing w:line="240" w:lineRule="auto"/>
              <w:ind w:firstLineChars="0" w:firstLine="0"/>
              <w:rPr>
                <w:rFonts w:hint="eastAsia"/>
                <w:sz w:val="21"/>
                <w:szCs w:val="21"/>
              </w:rPr>
            </w:pPr>
          </w:p>
        </w:tc>
        <w:tc>
          <w:tcPr>
            <w:tcW w:w="2658" w:type="dxa"/>
            <w:vMerge/>
            <w:tcBorders>
              <w:left w:val="single" w:sz="4" w:space="0" w:color="000000"/>
              <w:right w:val="single" w:sz="4" w:space="0" w:color="000000"/>
            </w:tcBorders>
            <w:vAlign w:val="center"/>
          </w:tcPr>
          <w:p w14:paraId="60455D05" w14:textId="77777777" w:rsidR="00387ACB" w:rsidRDefault="00387ACB">
            <w:pPr>
              <w:autoSpaceDE w:val="0"/>
              <w:autoSpaceDN w:val="0"/>
              <w:adjustRightInd w:val="0"/>
              <w:rPr>
                <w:rFonts w:hint="eastAsia"/>
              </w:rPr>
            </w:pPr>
          </w:p>
        </w:tc>
        <w:tc>
          <w:tcPr>
            <w:tcW w:w="2977" w:type="dxa"/>
            <w:vMerge/>
            <w:tcBorders>
              <w:left w:val="single" w:sz="4" w:space="0" w:color="000000"/>
              <w:right w:val="single" w:sz="4" w:space="0" w:color="000000"/>
            </w:tcBorders>
            <w:vAlign w:val="center"/>
          </w:tcPr>
          <w:p w14:paraId="60455D06" w14:textId="77777777" w:rsidR="00387ACB" w:rsidRDefault="00387ACB">
            <w:pPr>
              <w:rPr>
                <w:rFonts w:hint="eastAsia"/>
              </w:rPr>
            </w:pPr>
          </w:p>
        </w:tc>
        <w:tc>
          <w:tcPr>
            <w:tcW w:w="1276" w:type="dxa"/>
            <w:vMerge/>
            <w:tcBorders>
              <w:left w:val="single" w:sz="4" w:space="0" w:color="000000"/>
              <w:right w:val="single" w:sz="4" w:space="0" w:color="000000"/>
            </w:tcBorders>
            <w:vAlign w:val="center"/>
          </w:tcPr>
          <w:p w14:paraId="60455D07"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right w:val="single" w:sz="4" w:space="0" w:color="000000"/>
            </w:tcBorders>
            <w:vAlign w:val="center"/>
          </w:tcPr>
          <w:p w14:paraId="60455D08" w14:textId="77777777" w:rsidR="00387ACB" w:rsidRDefault="00387ACB">
            <w:pPr>
              <w:jc w:val="center"/>
              <w:rPr>
                <w:rFonts w:hint="eastAsia"/>
                <w:b/>
                <w:color w:val="000000"/>
                <w:szCs w:val="21"/>
              </w:rPr>
            </w:pPr>
          </w:p>
        </w:tc>
        <w:tc>
          <w:tcPr>
            <w:tcW w:w="883" w:type="dxa"/>
            <w:vMerge/>
            <w:tcBorders>
              <w:left w:val="single" w:sz="4" w:space="0" w:color="000000"/>
              <w:right w:val="single" w:sz="4" w:space="0" w:color="000000"/>
            </w:tcBorders>
            <w:vAlign w:val="center"/>
          </w:tcPr>
          <w:p w14:paraId="60455D09" w14:textId="77777777" w:rsidR="00387ACB" w:rsidRDefault="00387ACB">
            <w:pPr>
              <w:jc w:val="center"/>
              <w:rPr>
                <w:rFonts w:hint="eastAsia"/>
                <w:color w:val="000000"/>
                <w:szCs w:val="21"/>
              </w:rPr>
            </w:pPr>
          </w:p>
        </w:tc>
      </w:tr>
      <w:tr w:rsidR="00387ACB" w14:paraId="60455D18" w14:textId="77777777" w:rsidTr="003973F7">
        <w:trPr>
          <w:trHeight w:val="724"/>
          <w:jc w:val="center"/>
        </w:trPr>
        <w:tc>
          <w:tcPr>
            <w:tcW w:w="569" w:type="dxa"/>
            <w:vMerge w:val="restart"/>
            <w:tcBorders>
              <w:left w:val="single" w:sz="4" w:space="0" w:color="000000"/>
              <w:right w:val="single" w:sz="4" w:space="0" w:color="000000"/>
            </w:tcBorders>
            <w:vAlign w:val="center"/>
          </w:tcPr>
          <w:p w14:paraId="60455D0B" w14:textId="77777777" w:rsidR="00387ACB" w:rsidRDefault="00000000">
            <w:pPr>
              <w:pStyle w:val="23"/>
              <w:spacing w:line="240" w:lineRule="auto"/>
              <w:ind w:firstLineChars="0" w:firstLine="0"/>
              <w:jc w:val="center"/>
              <w:rPr>
                <w:rFonts w:hint="eastAsia"/>
                <w:sz w:val="21"/>
                <w:szCs w:val="21"/>
              </w:rPr>
            </w:pPr>
            <w:r>
              <w:rPr>
                <w:sz w:val="21"/>
                <w:szCs w:val="21"/>
              </w:rPr>
              <w:t>10</w:t>
            </w:r>
          </w:p>
        </w:tc>
        <w:tc>
          <w:tcPr>
            <w:tcW w:w="1524" w:type="dxa"/>
            <w:tcBorders>
              <w:left w:val="single" w:sz="4" w:space="0" w:color="000000"/>
              <w:right w:val="single" w:sz="4" w:space="0" w:color="000000"/>
            </w:tcBorders>
            <w:vAlign w:val="center"/>
          </w:tcPr>
          <w:p w14:paraId="60455D0C" w14:textId="77777777" w:rsidR="00387ACB" w:rsidRDefault="00000000">
            <w:pPr>
              <w:jc w:val="center"/>
              <w:rPr>
                <w:rFonts w:hint="eastAsia"/>
              </w:rPr>
            </w:pPr>
            <w:r>
              <w:rPr>
                <w:rFonts w:hint="eastAsia"/>
              </w:rPr>
              <w:t>技术指标</w:t>
            </w:r>
            <w:r>
              <w:t>10</w:t>
            </w:r>
          </w:p>
        </w:tc>
        <w:tc>
          <w:tcPr>
            <w:tcW w:w="1736" w:type="dxa"/>
            <w:tcBorders>
              <w:left w:val="single" w:sz="4" w:space="0" w:color="000000"/>
              <w:right w:val="single" w:sz="4" w:space="0" w:color="000000"/>
            </w:tcBorders>
            <w:vAlign w:val="center"/>
          </w:tcPr>
          <w:p w14:paraId="60455D0D" w14:textId="77777777" w:rsidR="00387ACB" w:rsidRDefault="00000000">
            <w:pPr>
              <w:rPr>
                <w:rFonts w:hint="eastAsia"/>
              </w:rPr>
            </w:pPr>
            <w:r>
              <w:rPr>
                <w:rFonts w:hint="eastAsia"/>
              </w:rPr>
              <w:t>日志子系统</w:t>
            </w:r>
          </w:p>
        </w:tc>
        <w:tc>
          <w:tcPr>
            <w:tcW w:w="1701" w:type="dxa"/>
            <w:vMerge w:val="restart"/>
            <w:tcBorders>
              <w:left w:val="single" w:sz="4" w:space="0" w:color="000000"/>
              <w:right w:val="single" w:sz="4" w:space="0" w:color="000000"/>
            </w:tcBorders>
            <w:vAlign w:val="center"/>
          </w:tcPr>
          <w:p w14:paraId="60455D0E" w14:textId="77777777" w:rsidR="00387ACB" w:rsidRDefault="00000000">
            <w:pPr>
              <w:autoSpaceDE w:val="0"/>
              <w:autoSpaceDN w:val="0"/>
              <w:adjustRightInd w:val="0"/>
              <w:rPr>
                <w:rFonts w:hint="eastAsia"/>
                <w:szCs w:val="21"/>
              </w:rPr>
            </w:pPr>
            <w:r>
              <w:rPr>
                <w:szCs w:val="21"/>
              </w:rPr>
              <w:t>容器日志功能与可观测性测试</w:t>
            </w:r>
          </w:p>
        </w:tc>
        <w:tc>
          <w:tcPr>
            <w:tcW w:w="2658" w:type="dxa"/>
            <w:vMerge w:val="restart"/>
            <w:tcBorders>
              <w:left w:val="single" w:sz="4" w:space="0" w:color="000000"/>
              <w:right w:val="single" w:sz="4" w:space="0" w:color="000000"/>
            </w:tcBorders>
            <w:vAlign w:val="center"/>
          </w:tcPr>
          <w:p w14:paraId="60455D0F" w14:textId="77777777" w:rsidR="00387ACB" w:rsidRDefault="00000000">
            <w:pPr>
              <w:wordWrap w:val="0"/>
              <w:autoSpaceDE w:val="0"/>
              <w:autoSpaceDN w:val="0"/>
              <w:adjustRightInd w:val="0"/>
              <w:rPr>
                <w:rFonts w:hint="eastAsia"/>
              </w:rPr>
            </w:pPr>
            <w:r>
              <w:t>在启用 RTEMSCFG_CONTAINER_LOG 配置下，执行容器创建、迁移、销毁等操作，并通过不同日志级别（INFO/WARN/</w:t>
            </w:r>
            <w:r>
              <w:lastRenderedPageBreak/>
              <w:t>ERROR）触发日志输出，观察其是否按配置正确写入控制台、内存缓冲区或文件</w:t>
            </w:r>
          </w:p>
        </w:tc>
        <w:tc>
          <w:tcPr>
            <w:tcW w:w="2977" w:type="dxa"/>
            <w:vMerge w:val="restart"/>
            <w:tcBorders>
              <w:left w:val="single" w:sz="4" w:space="0" w:color="000000"/>
              <w:right w:val="single" w:sz="4" w:space="0" w:color="000000"/>
            </w:tcBorders>
            <w:vAlign w:val="center"/>
          </w:tcPr>
          <w:p w14:paraId="60455D10" w14:textId="77777777" w:rsidR="00387ACB" w:rsidRDefault="00000000">
            <w:pPr>
              <w:rPr>
                <w:rFonts w:hint="eastAsia"/>
              </w:rPr>
            </w:pPr>
            <w:r>
              <w:rPr>
                <w:rFonts w:hint="eastAsia"/>
              </w:rPr>
              <w:lastRenderedPageBreak/>
              <w:t>1. 日志按配置级别过滤，低级别日志不输出；</w:t>
            </w:r>
          </w:p>
          <w:p w14:paraId="60455D11" w14:textId="77777777" w:rsidR="00387ACB" w:rsidRDefault="00000000">
            <w:pPr>
              <w:rPr>
                <w:rFonts w:hint="eastAsia"/>
              </w:rPr>
            </w:pPr>
            <w:r>
              <w:rPr>
                <w:rFonts w:hint="eastAsia"/>
              </w:rPr>
              <w:t>2. 日志内容包含操作类型、时间戳、容器ID等关键信息；</w:t>
            </w:r>
          </w:p>
          <w:p w14:paraId="60455D12" w14:textId="77777777" w:rsidR="00387ACB" w:rsidRDefault="00000000">
            <w:pPr>
              <w:rPr>
                <w:rFonts w:hint="eastAsia"/>
              </w:rPr>
            </w:pPr>
            <w:r>
              <w:rPr>
                <w:rFonts w:hint="eastAsia"/>
              </w:rPr>
              <w:lastRenderedPageBreak/>
              <w:t>3. 多目标输出正常（如同时输出到控制台和环形缓冲区）；</w:t>
            </w:r>
          </w:p>
          <w:p w14:paraId="60455D13" w14:textId="77777777" w:rsidR="00387ACB" w:rsidRDefault="00000000">
            <w:pPr>
              <w:rPr>
                <w:rFonts w:hint="eastAsia"/>
              </w:rPr>
            </w:pPr>
            <w:r>
              <w:rPr>
                <w:rFonts w:hint="eastAsia"/>
              </w:rPr>
              <w:t>4. 线程安全：多任务并发操作无竞争或死锁；</w:t>
            </w:r>
          </w:p>
          <w:p w14:paraId="60455D14" w14:textId="77777777" w:rsidR="00387ACB" w:rsidRDefault="00000000">
            <w:pPr>
              <w:rPr>
                <w:rFonts w:hint="eastAsia"/>
              </w:rPr>
            </w:pPr>
            <w:r>
              <w:rPr>
                <w:rFonts w:hint="eastAsia"/>
              </w:rPr>
              <w:t>5. 编译时未启用日志时，相关宏为空，无运行时开销</w:t>
            </w:r>
          </w:p>
        </w:tc>
        <w:tc>
          <w:tcPr>
            <w:tcW w:w="1276" w:type="dxa"/>
            <w:vMerge w:val="restart"/>
            <w:tcBorders>
              <w:left w:val="single" w:sz="4" w:space="0" w:color="000000"/>
              <w:right w:val="single" w:sz="4" w:space="0" w:color="000000"/>
            </w:tcBorders>
            <w:vAlign w:val="center"/>
          </w:tcPr>
          <w:p w14:paraId="60455D15" w14:textId="77777777" w:rsidR="00387ACB" w:rsidRDefault="00000000">
            <w:pPr>
              <w:pStyle w:val="23"/>
              <w:spacing w:line="240" w:lineRule="auto"/>
              <w:ind w:firstLineChars="0" w:firstLine="0"/>
              <w:rPr>
                <w:rFonts w:hint="eastAsia"/>
                <w:sz w:val="21"/>
                <w:szCs w:val="21"/>
              </w:rPr>
            </w:pPr>
            <w:r>
              <w:rPr>
                <w:sz w:val="21"/>
                <w:szCs w:val="21"/>
              </w:rPr>
              <w:lastRenderedPageBreak/>
              <w:t>与预期结果一致</w:t>
            </w:r>
          </w:p>
        </w:tc>
        <w:tc>
          <w:tcPr>
            <w:tcW w:w="850" w:type="dxa"/>
            <w:vMerge w:val="restart"/>
            <w:tcBorders>
              <w:left w:val="single" w:sz="4" w:space="0" w:color="000000"/>
              <w:right w:val="single" w:sz="4" w:space="0" w:color="000000"/>
            </w:tcBorders>
            <w:vAlign w:val="center"/>
          </w:tcPr>
          <w:p w14:paraId="60455D16" w14:textId="77777777" w:rsidR="00387ACB" w:rsidRDefault="00000000">
            <w:pPr>
              <w:jc w:val="center"/>
              <w:rPr>
                <w:rFonts w:ascii="Wingdings 2" w:eastAsia="Wingdings 2" w:hAnsi="Wingdings 2" w:cs="Wingdings 2"/>
                <w:b/>
                <w:szCs w:val="21"/>
              </w:rPr>
            </w:pPr>
            <w:r>
              <w:rPr>
                <w:rFonts w:ascii="Wingdings 2" w:eastAsia="Wingdings 2" w:hAnsi="Wingdings 2" w:cs="Wingdings 2"/>
                <w:b/>
                <w:szCs w:val="21"/>
              </w:rPr>
              <w:t>R</w:t>
            </w:r>
          </w:p>
        </w:tc>
        <w:tc>
          <w:tcPr>
            <w:tcW w:w="883" w:type="dxa"/>
            <w:vMerge w:val="restart"/>
            <w:tcBorders>
              <w:left w:val="single" w:sz="4" w:space="0" w:color="000000"/>
              <w:right w:val="single" w:sz="4" w:space="0" w:color="000000"/>
            </w:tcBorders>
            <w:vAlign w:val="center"/>
          </w:tcPr>
          <w:p w14:paraId="60455D17" w14:textId="77777777" w:rsidR="00387ACB" w:rsidRDefault="00000000">
            <w:pPr>
              <w:jc w:val="center"/>
              <w:rPr>
                <w:rFonts w:hint="eastAsia"/>
                <w:sz w:val="32"/>
                <w:szCs w:val="21"/>
              </w:rPr>
            </w:pPr>
            <w:r>
              <w:rPr>
                <w:sz w:val="32"/>
                <w:szCs w:val="21"/>
              </w:rPr>
              <w:t>□</w:t>
            </w:r>
          </w:p>
        </w:tc>
      </w:tr>
      <w:tr w:rsidR="00387ACB" w14:paraId="60455D22" w14:textId="77777777" w:rsidTr="003973F7">
        <w:trPr>
          <w:trHeight w:val="329"/>
          <w:jc w:val="center"/>
        </w:trPr>
        <w:tc>
          <w:tcPr>
            <w:tcW w:w="569" w:type="dxa"/>
            <w:vMerge/>
            <w:tcBorders>
              <w:left w:val="single" w:sz="4" w:space="0" w:color="000000"/>
              <w:right w:val="single" w:sz="4" w:space="0" w:color="000000"/>
            </w:tcBorders>
            <w:vAlign w:val="center"/>
          </w:tcPr>
          <w:p w14:paraId="60455D19" w14:textId="77777777" w:rsidR="00387ACB" w:rsidRDefault="00387ACB">
            <w:pPr>
              <w:pStyle w:val="23"/>
              <w:spacing w:line="240" w:lineRule="auto"/>
              <w:ind w:firstLineChars="0" w:firstLine="0"/>
              <w:jc w:val="center"/>
              <w:rPr>
                <w:rFonts w:hint="eastAsia"/>
                <w:sz w:val="21"/>
                <w:szCs w:val="21"/>
              </w:rPr>
            </w:pPr>
          </w:p>
        </w:tc>
        <w:tc>
          <w:tcPr>
            <w:tcW w:w="1524" w:type="dxa"/>
            <w:tcBorders>
              <w:left w:val="single" w:sz="4" w:space="0" w:color="000000"/>
              <w:right w:val="single" w:sz="4" w:space="0" w:color="000000"/>
            </w:tcBorders>
            <w:vAlign w:val="center"/>
          </w:tcPr>
          <w:p w14:paraId="60455D1A" w14:textId="77777777" w:rsidR="00387ACB" w:rsidRDefault="00000000">
            <w:pPr>
              <w:jc w:val="center"/>
              <w:rPr>
                <w:rFonts w:hint="eastAsia"/>
              </w:rPr>
            </w:pPr>
            <w:r>
              <w:rPr>
                <w:rFonts w:hint="eastAsia"/>
              </w:rPr>
              <w:t>研究内容</w:t>
            </w:r>
            <w:r>
              <w:t>10</w:t>
            </w:r>
          </w:p>
        </w:tc>
        <w:tc>
          <w:tcPr>
            <w:tcW w:w="1736" w:type="dxa"/>
            <w:tcBorders>
              <w:left w:val="single" w:sz="4" w:space="0" w:color="000000"/>
              <w:right w:val="single" w:sz="4" w:space="0" w:color="000000"/>
            </w:tcBorders>
            <w:vAlign w:val="center"/>
          </w:tcPr>
          <w:p w14:paraId="60455D1B" w14:textId="77777777" w:rsidR="00387ACB" w:rsidRDefault="00000000">
            <w:pPr>
              <w:rPr>
                <w:rFonts w:hint="eastAsia"/>
              </w:rPr>
            </w:pPr>
            <w:r>
              <w:rPr>
                <w:rFonts w:hint="eastAsia"/>
              </w:rPr>
              <w:t>日志子系统</w:t>
            </w:r>
          </w:p>
        </w:tc>
        <w:tc>
          <w:tcPr>
            <w:tcW w:w="1701" w:type="dxa"/>
            <w:vMerge/>
            <w:tcBorders>
              <w:left w:val="single" w:sz="4" w:space="0" w:color="000000"/>
              <w:right w:val="single" w:sz="4" w:space="0" w:color="000000"/>
            </w:tcBorders>
            <w:vAlign w:val="center"/>
          </w:tcPr>
          <w:p w14:paraId="60455D1C" w14:textId="77777777" w:rsidR="00387ACB" w:rsidRDefault="00387ACB">
            <w:pPr>
              <w:autoSpaceDE w:val="0"/>
              <w:autoSpaceDN w:val="0"/>
              <w:adjustRightInd w:val="0"/>
              <w:rPr>
                <w:rFonts w:hint="eastAsia"/>
                <w:szCs w:val="21"/>
              </w:rPr>
            </w:pPr>
          </w:p>
        </w:tc>
        <w:tc>
          <w:tcPr>
            <w:tcW w:w="2658" w:type="dxa"/>
            <w:vMerge/>
            <w:tcBorders>
              <w:left w:val="single" w:sz="4" w:space="0" w:color="000000"/>
              <w:bottom w:val="single" w:sz="4" w:space="0" w:color="000000"/>
              <w:right w:val="single" w:sz="4" w:space="0" w:color="000000"/>
            </w:tcBorders>
            <w:vAlign w:val="center"/>
          </w:tcPr>
          <w:p w14:paraId="60455D1D" w14:textId="77777777" w:rsidR="00387ACB" w:rsidRDefault="00387ACB">
            <w:pPr>
              <w:wordWrap w:val="0"/>
              <w:autoSpaceDE w:val="0"/>
              <w:autoSpaceDN w:val="0"/>
              <w:adjustRightInd w:val="0"/>
              <w:rPr>
                <w:rFonts w:hint="eastAsia"/>
              </w:rPr>
            </w:pPr>
          </w:p>
        </w:tc>
        <w:tc>
          <w:tcPr>
            <w:tcW w:w="2977" w:type="dxa"/>
            <w:vMerge/>
            <w:tcBorders>
              <w:left w:val="single" w:sz="4" w:space="0" w:color="000000"/>
              <w:bottom w:val="single" w:sz="4" w:space="0" w:color="000000"/>
              <w:right w:val="single" w:sz="4" w:space="0" w:color="000000"/>
            </w:tcBorders>
            <w:vAlign w:val="center"/>
          </w:tcPr>
          <w:p w14:paraId="60455D1E" w14:textId="77777777" w:rsidR="00387ACB" w:rsidRDefault="00387ACB">
            <w:pPr>
              <w:numPr>
                <w:ilvl w:val="0"/>
                <w:numId w:val="30"/>
              </w:numPr>
              <w:ind w:left="0"/>
              <w:rPr>
                <w:rFonts w:hint="eastAsia"/>
              </w:rPr>
            </w:pPr>
          </w:p>
        </w:tc>
        <w:tc>
          <w:tcPr>
            <w:tcW w:w="1276" w:type="dxa"/>
            <w:vMerge/>
            <w:tcBorders>
              <w:left w:val="single" w:sz="4" w:space="0" w:color="000000"/>
              <w:bottom w:val="single" w:sz="4" w:space="0" w:color="000000"/>
              <w:right w:val="single" w:sz="4" w:space="0" w:color="000000"/>
            </w:tcBorders>
            <w:vAlign w:val="center"/>
          </w:tcPr>
          <w:p w14:paraId="60455D1F"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bottom w:val="single" w:sz="4" w:space="0" w:color="000000"/>
              <w:right w:val="single" w:sz="4" w:space="0" w:color="000000"/>
            </w:tcBorders>
            <w:vAlign w:val="center"/>
          </w:tcPr>
          <w:p w14:paraId="60455D20" w14:textId="77777777" w:rsidR="00387ACB" w:rsidRDefault="00387ACB">
            <w:pPr>
              <w:jc w:val="center"/>
              <w:rPr>
                <w:rFonts w:ascii="Wingdings 2" w:eastAsia="Wingdings 2" w:hAnsi="Wingdings 2" w:cs="Wingdings 2"/>
                <w:b/>
                <w:szCs w:val="21"/>
              </w:rPr>
            </w:pPr>
          </w:p>
        </w:tc>
        <w:tc>
          <w:tcPr>
            <w:tcW w:w="883" w:type="dxa"/>
            <w:vMerge/>
            <w:tcBorders>
              <w:left w:val="single" w:sz="4" w:space="0" w:color="000000"/>
              <w:bottom w:val="single" w:sz="4" w:space="0" w:color="000000"/>
              <w:right w:val="single" w:sz="4" w:space="0" w:color="000000"/>
            </w:tcBorders>
            <w:vAlign w:val="center"/>
          </w:tcPr>
          <w:p w14:paraId="60455D21" w14:textId="77777777" w:rsidR="00387ACB" w:rsidRDefault="00387ACB">
            <w:pPr>
              <w:jc w:val="center"/>
              <w:rPr>
                <w:rFonts w:hint="eastAsia"/>
                <w:sz w:val="32"/>
                <w:szCs w:val="21"/>
              </w:rPr>
            </w:pPr>
          </w:p>
        </w:tc>
      </w:tr>
      <w:tr w:rsidR="00387ACB" w14:paraId="60455D32" w14:textId="77777777" w:rsidTr="003973F7">
        <w:trPr>
          <w:trHeight w:val="4254"/>
          <w:jc w:val="center"/>
        </w:trPr>
        <w:tc>
          <w:tcPr>
            <w:tcW w:w="569" w:type="dxa"/>
            <w:vMerge w:val="restart"/>
            <w:tcBorders>
              <w:left w:val="single" w:sz="4" w:space="0" w:color="000000"/>
              <w:right w:val="single" w:sz="4" w:space="0" w:color="000000"/>
            </w:tcBorders>
            <w:vAlign w:val="center"/>
          </w:tcPr>
          <w:p w14:paraId="60455D23" w14:textId="77777777" w:rsidR="00387ACB" w:rsidRDefault="00000000">
            <w:pPr>
              <w:pStyle w:val="23"/>
              <w:spacing w:line="240" w:lineRule="auto"/>
              <w:ind w:firstLineChars="0" w:firstLine="0"/>
              <w:jc w:val="center"/>
              <w:rPr>
                <w:rFonts w:hint="eastAsia"/>
                <w:sz w:val="21"/>
                <w:szCs w:val="21"/>
              </w:rPr>
            </w:pPr>
            <w:r>
              <w:rPr>
                <w:rFonts w:hint="eastAsia"/>
                <w:sz w:val="21"/>
                <w:szCs w:val="21"/>
              </w:rPr>
              <w:t>11</w:t>
            </w:r>
          </w:p>
        </w:tc>
        <w:tc>
          <w:tcPr>
            <w:tcW w:w="1524" w:type="dxa"/>
            <w:tcBorders>
              <w:left w:val="single" w:sz="4" w:space="0" w:color="000000"/>
              <w:right w:val="single" w:sz="4" w:space="0" w:color="000000"/>
            </w:tcBorders>
            <w:vAlign w:val="center"/>
          </w:tcPr>
          <w:p w14:paraId="60455D24" w14:textId="77777777" w:rsidR="00387ACB" w:rsidRDefault="00000000">
            <w:pPr>
              <w:jc w:val="center"/>
              <w:rPr>
                <w:rFonts w:hint="eastAsia"/>
              </w:rPr>
            </w:pPr>
            <w:r>
              <w:rPr>
                <w:rFonts w:hint="eastAsia"/>
              </w:rPr>
              <w:t>技术指标</w:t>
            </w:r>
            <w:r>
              <w:t>1</w:t>
            </w:r>
            <w:r>
              <w:rPr>
                <w:rFonts w:hint="eastAsia"/>
              </w:rPr>
              <w:t>1</w:t>
            </w:r>
          </w:p>
        </w:tc>
        <w:tc>
          <w:tcPr>
            <w:tcW w:w="1736" w:type="dxa"/>
            <w:tcBorders>
              <w:left w:val="single" w:sz="4" w:space="0" w:color="000000"/>
              <w:right w:val="single" w:sz="4" w:space="0" w:color="000000"/>
            </w:tcBorders>
            <w:vAlign w:val="center"/>
          </w:tcPr>
          <w:p w14:paraId="60455D25" w14:textId="77777777" w:rsidR="00387ACB" w:rsidRDefault="00000000">
            <w:pPr>
              <w:rPr>
                <w:rFonts w:hint="eastAsia"/>
              </w:rPr>
            </w:pPr>
            <w:r>
              <w:rPr>
                <w:rFonts w:hint="eastAsia"/>
              </w:rPr>
              <w:t>CPU监控</w:t>
            </w:r>
          </w:p>
        </w:tc>
        <w:tc>
          <w:tcPr>
            <w:tcW w:w="1701" w:type="dxa"/>
            <w:vMerge w:val="restart"/>
            <w:tcBorders>
              <w:left w:val="single" w:sz="4" w:space="0" w:color="000000"/>
              <w:right w:val="single" w:sz="4" w:space="0" w:color="000000"/>
            </w:tcBorders>
            <w:vAlign w:val="center"/>
          </w:tcPr>
          <w:p w14:paraId="60455D26" w14:textId="77777777" w:rsidR="00387ACB" w:rsidRDefault="00000000">
            <w:pPr>
              <w:autoSpaceDE w:val="0"/>
              <w:autoSpaceDN w:val="0"/>
              <w:adjustRightInd w:val="0"/>
              <w:rPr>
                <w:rFonts w:hint="eastAsia"/>
                <w:szCs w:val="21"/>
              </w:rPr>
            </w:pPr>
            <w:r>
              <w:rPr>
                <w:szCs w:val="21"/>
              </w:rPr>
              <w:t>CPU监控功能与性能测试</w:t>
            </w:r>
          </w:p>
        </w:tc>
        <w:tc>
          <w:tcPr>
            <w:tcW w:w="2658" w:type="dxa"/>
            <w:vMerge w:val="restart"/>
            <w:tcBorders>
              <w:left w:val="single" w:sz="4" w:space="0" w:color="000000"/>
              <w:right w:val="single" w:sz="4" w:space="0" w:color="000000"/>
            </w:tcBorders>
            <w:vAlign w:val="center"/>
          </w:tcPr>
          <w:p w14:paraId="60455D27" w14:textId="77777777" w:rsidR="00387ACB" w:rsidRDefault="00000000">
            <w:pPr>
              <w:wordWrap w:val="0"/>
              <w:autoSpaceDE w:val="0"/>
              <w:autoSpaceDN w:val="0"/>
              <w:adjustRightInd w:val="0"/>
              <w:rPr>
                <w:rFonts w:hint="eastAsia"/>
              </w:rPr>
            </w:pPr>
            <w:r>
              <w:t>在启用 RTEMSCFG_MONITOR_CPU 配置下，创建多个不同优先级和负载的任务，执行初始化、采样、重置、报告等操作，验证CPU使用统计是否准确反映任务行为，并检查高并发场景下的稳定性与性能开销</w:t>
            </w:r>
          </w:p>
        </w:tc>
        <w:tc>
          <w:tcPr>
            <w:tcW w:w="2977" w:type="dxa"/>
            <w:vMerge w:val="restart"/>
            <w:tcBorders>
              <w:left w:val="single" w:sz="4" w:space="0" w:color="000000"/>
              <w:right w:val="single" w:sz="4" w:space="0" w:color="000000"/>
            </w:tcBorders>
            <w:vAlign w:val="center"/>
          </w:tcPr>
          <w:p w14:paraId="60455D28" w14:textId="77777777" w:rsidR="00387ACB" w:rsidRDefault="00000000">
            <w:pPr>
              <w:rPr>
                <w:rFonts w:hint="eastAsia"/>
              </w:rPr>
            </w:pPr>
            <w:r>
              <w:rPr>
                <w:rFonts w:hint="eastAsia"/>
              </w:rPr>
              <w:t xml:space="preserve">1. </w:t>
            </w:r>
            <w:proofErr w:type="spellStart"/>
            <w:r>
              <w:rPr>
                <w:rFonts w:hint="eastAsia"/>
              </w:rPr>
              <w:t>rtems_monitor_initialize</w:t>
            </w:r>
            <w:proofErr w:type="spellEnd"/>
            <w:r>
              <w:rPr>
                <w:rFonts w:hint="eastAsia"/>
              </w:rPr>
              <w:t>() 成功初始化监控系统；</w:t>
            </w:r>
          </w:p>
          <w:p w14:paraId="60455D29" w14:textId="77777777" w:rsidR="00387ACB" w:rsidRDefault="00000000">
            <w:pPr>
              <w:rPr>
                <w:rFonts w:hint="eastAsia"/>
              </w:rPr>
            </w:pPr>
            <w:r>
              <w:rPr>
                <w:rFonts w:hint="eastAsia"/>
              </w:rPr>
              <w:t xml:space="preserve">2. </w:t>
            </w:r>
            <w:proofErr w:type="spellStart"/>
            <w:r>
              <w:rPr>
                <w:rFonts w:hint="eastAsia"/>
              </w:rPr>
              <w:t>rtems_monitor_sample</w:t>
            </w:r>
            <w:proofErr w:type="spellEnd"/>
            <w:r>
              <w:rPr>
                <w:rFonts w:hint="eastAsia"/>
              </w:rPr>
              <w:t>() 能正确采集任务上下文切换时间与CPU累计使用；</w:t>
            </w:r>
          </w:p>
          <w:p w14:paraId="60455D2A" w14:textId="77777777" w:rsidR="00387ACB" w:rsidRDefault="00000000">
            <w:pPr>
              <w:rPr>
                <w:rFonts w:hint="eastAsia"/>
              </w:rPr>
            </w:pPr>
            <w:r>
              <w:rPr>
                <w:rFonts w:hint="eastAsia"/>
              </w:rPr>
              <w:t xml:space="preserve">3. </w:t>
            </w:r>
            <w:proofErr w:type="spellStart"/>
            <w:r>
              <w:rPr>
                <w:rFonts w:hint="eastAsia"/>
              </w:rPr>
              <w:t>rtems_cpu_usage_report</w:t>
            </w:r>
            <w:proofErr w:type="spellEnd"/>
            <w:r>
              <w:rPr>
                <w:rFonts w:hint="eastAsia"/>
              </w:rPr>
              <w:t>() 输出各任务的CPU时间，且高负载任务占比更高；</w:t>
            </w:r>
          </w:p>
          <w:p w14:paraId="60455D2B" w14:textId="77777777" w:rsidR="00387ACB" w:rsidRDefault="00000000">
            <w:pPr>
              <w:rPr>
                <w:rFonts w:hint="eastAsia"/>
              </w:rPr>
            </w:pPr>
            <w:r>
              <w:rPr>
                <w:rFonts w:hint="eastAsia"/>
              </w:rPr>
              <w:t xml:space="preserve">4. </w:t>
            </w:r>
            <w:proofErr w:type="spellStart"/>
            <w:r>
              <w:rPr>
                <w:rFonts w:hint="eastAsia"/>
              </w:rPr>
              <w:t>rtems_cpu_usage_reset</w:t>
            </w:r>
            <w:proofErr w:type="spellEnd"/>
            <w:r>
              <w:rPr>
                <w:rFonts w:hint="eastAsia"/>
              </w:rPr>
              <w:t>() 可清零历史数据，用于新周期测试；</w:t>
            </w:r>
          </w:p>
          <w:p w14:paraId="60455D2C" w14:textId="77777777" w:rsidR="00387ACB" w:rsidRDefault="00000000">
            <w:pPr>
              <w:rPr>
                <w:rFonts w:hint="eastAsia"/>
              </w:rPr>
            </w:pPr>
            <w:r>
              <w:rPr>
                <w:rFonts w:hint="eastAsia"/>
              </w:rPr>
              <w:t>5. 多次快照采样显示数据随时间单调递增，无跳变或</w:t>
            </w:r>
            <w:r>
              <w:rPr>
                <w:rFonts w:hint="eastAsia"/>
              </w:rPr>
              <w:lastRenderedPageBreak/>
              <w:t>负值；</w:t>
            </w:r>
          </w:p>
          <w:p w14:paraId="60455D2D" w14:textId="77777777" w:rsidR="00387ACB" w:rsidRDefault="00000000">
            <w:pPr>
              <w:rPr>
                <w:rFonts w:hint="eastAsia"/>
              </w:rPr>
            </w:pPr>
            <w:r>
              <w:rPr>
                <w:rFonts w:hint="eastAsia"/>
              </w:rPr>
              <w:t>6. 高频采样与多任务并发下系统稳定，无崩溃或死锁；</w:t>
            </w:r>
          </w:p>
          <w:p w14:paraId="60455D2E" w14:textId="77777777" w:rsidR="00387ACB" w:rsidRDefault="00000000">
            <w:pPr>
              <w:rPr>
                <w:rFonts w:hint="eastAsia"/>
              </w:rPr>
            </w:pPr>
            <w:r>
              <w:rPr>
                <w:rFonts w:hint="eastAsia"/>
              </w:rPr>
              <w:t>7. 未启用配置时测试安全跳过，无异常</w:t>
            </w:r>
          </w:p>
        </w:tc>
        <w:tc>
          <w:tcPr>
            <w:tcW w:w="1276" w:type="dxa"/>
            <w:vMerge w:val="restart"/>
            <w:tcBorders>
              <w:left w:val="single" w:sz="4" w:space="0" w:color="000000"/>
              <w:right w:val="single" w:sz="4" w:space="0" w:color="000000"/>
            </w:tcBorders>
            <w:vAlign w:val="center"/>
          </w:tcPr>
          <w:p w14:paraId="60455D2F" w14:textId="77777777" w:rsidR="00387ACB" w:rsidRDefault="00000000">
            <w:pPr>
              <w:pStyle w:val="23"/>
              <w:spacing w:line="240" w:lineRule="auto"/>
              <w:ind w:firstLineChars="0" w:firstLine="0"/>
              <w:rPr>
                <w:rFonts w:hint="eastAsia"/>
                <w:sz w:val="21"/>
                <w:szCs w:val="21"/>
              </w:rPr>
            </w:pPr>
            <w:r>
              <w:rPr>
                <w:sz w:val="21"/>
                <w:szCs w:val="21"/>
              </w:rPr>
              <w:lastRenderedPageBreak/>
              <w:t>与预期结果一致</w:t>
            </w:r>
          </w:p>
        </w:tc>
        <w:tc>
          <w:tcPr>
            <w:tcW w:w="850" w:type="dxa"/>
            <w:vMerge w:val="restart"/>
            <w:tcBorders>
              <w:left w:val="single" w:sz="4" w:space="0" w:color="000000"/>
              <w:right w:val="single" w:sz="4" w:space="0" w:color="000000"/>
            </w:tcBorders>
            <w:vAlign w:val="center"/>
          </w:tcPr>
          <w:p w14:paraId="60455D30"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left w:val="single" w:sz="4" w:space="0" w:color="000000"/>
              <w:right w:val="single" w:sz="4" w:space="0" w:color="000000"/>
            </w:tcBorders>
            <w:vAlign w:val="center"/>
          </w:tcPr>
          <w:p w14:paraId="60455D31" w14:textId="77777777" w:rsidR="00387ACB" w:rsidRDefault="00000000">
            <w:pPr>
              <w:jc w:val="center"/>
              <w:rPr>
                <w:rFonts w:hint="eastAsia"/>
                <w:color w:val="000000"/>
                <w:szCs w:val="21"/>
              </w:rPr>
            </w:pPr>
            <w:r>
              <w:rPr>
                <w:sz w:val="32"/>
                <w:szCs w:val="21"/>
              </w:rPr>
              <w:t>□</w:t>
            </w:r>
          </w:p>
        </w:tc>
      </w:tr>
      <w:tr w:rsidR="00387ACB" w14:paraId="60455D3C" w14:textId="77777777" w:rsidTr="003973F7">
        <w:trPr>
          <w:trHeight w:val="590"/>
          <w:jc w:val="center"/>
        </w:trPr>
        <w:tc>
          <w:tcPr>
            <w:tcW w:w="569" w:type="dxa"/>
            <w:vMerge/>
            <w:tcBorders>
              <w:left w:val="single" w:sz="4" w:space="0" w:color="000000"/>
              <w:right w:val="single" w:sz="4" w:space="0" w:color="000000"/>
            </w:tcBorders>
            <w:vAlign w:val="center"/>
          </w:tcPr>
          <w:p w14:paraId="60455D33" w14:textId="77777777" w:rsidR="00387ACB" w:rsidRDefault="00387ACB">
            <w:pPr>
              <w:pStyle w:val="23"/>
              <w:spacing w:line="240" w:lineRule="auto"/>
              <w:ind w:firstLineChars="0" w:firstLine="0"/>
              <w:jc w:val="center"/>
              <w:rPr>
                <w:rFonts w:hint="eastAsia"/>
                <w:sz w:val="21"/>
                <w:szCs w:val="21"/>
              </w:rPr>
            </w:pPr>
          </w:p>
        </w:tc>
        <w:tc>
          <w:tcPr>
            <w:tcW w:w="1524" w:type="dxa"/>
            <w:tcBorders>
              <w:left w:val="single" w:sz="4" w:space="0" w:color="000000"/>
              <w:right w:val="single" w:sz="4" w:space="0" w:color="000000"/>
            </w:tcBorders>
            <w:vAlign w:val="center"/>
          </w:tcPr>
          <w:p w14:paraId="60455D34" w14:textId="77777777" w:rsidR="00387ACB" w:rsidRDefault="00000000">
            <w:pPr>
              <w:jc w:val="center"/>
              <w:rPr>
                <w:rFonts w:hint="eastAsia"/>
              </w:rPr>
            </w:pPr>
            <w:r>
              <w:rPr>
                <w:rFonts w:hint="eastAsia"/>
              </w:rPr>
              <w:t>研究内容</w:t>
            </w:r>
            <w:r>
              <w:t>1</w:t>
            </w:r>
            <w:r>
              <w:rPr>
                <w:rFonts w:hint="eastAsia"/>
              </w:rPr>
              <w:t>1</w:t>
            </w:r>
          </w:p>
        </w:tc>
        <w:tc>
          <w:tcPr>
            <w:tcW w:w="1736" w:type="dxa"/>
            <w:tcBorders>
              <w:left w:val="single" w:sz="4" w:space="0" w:color="000000"/>
              <w:right w:val="single" w:sz="4" w:space="0" w:color="000000"/>
            </w:tcBorders>
            <w:vAlign w:val="center"/>
          </w:tcPr>
          <w:p w14:paraId="60455D35" w14:textId="77777777" w:rsidR="00387ACB" w:rsidRDefault="00000000">
            <w:pPr>
              <w:rPr>
                <w:rFonts w:hint="eastAsia"/>
              </w:rPr>
            </w:pPr>
            <w:r>
              <w:rPr>
                <w:rFonts w:hint="eastAsia"/>
              </w:rPr>
              <w:t>CPU监控</w:t>
            </w:r>
          </w:p>
        </w:tc>
        <w:tc>
          <w:tcPr>
            <w:tcW w:w="1701" w:type="dxa"/>
            <w:vMerge/>
            <w:tcBorders>
              <w:left w:val="single" w:sz="4" w:space="0" w:color="000000"/>
              <w:right w:val="single" w:sz="4" w:space="0" w:color="000000"/>
            </w:tcBorders>
            <w:vAlign w:val="center"/>
          </w:tcPr>
          <w:p w14:paraId="60455D36" w14:textId="77777777" w:rsidR="00387ACB" w:rsidRDefault="00387ACB">
            <w:pPr>
              <w:pStyle w:val="23"/>
              <w:spacing w:line="240" w:lineRule="auto"/>
              <w:ind w:firstLineChars="0" w:firstLine="0"/>
              <w:rPr>
                <w:rFonts w:hint="eastAsia"/>
                <w:sz w:val="21"/>
                <w:szCs w:val="21"/>
              </w:rPr>
            </w:pPr>
          </w:p>
        </w:tc>
        <w:tc>
          <w:tcPr>
            <w:tcW w:w="2658" w:type="dxa"/>
            <w:vMerge/>
            <w:tcBorders>
              <w:left w:val="single" w:sz="4" w:space="0" w:color="000000"/>
              <w:right w:val="single" w:sz="4" w:space="0" w:color="000000"/>
            </w:tcBorders>
            <w:vAlign w:val="center"/>
          </w:tcPr>
          <w:p w14:paraId="60455D37" w14:textId="77777777" w:rsidR="00387ACB" w:rsidRDefault="00387ACB">
            <w:pPr>
              <w:autoSpaceDE w:val="0"/>
              <w:autoSpaceDN w:val="0"/>
              <w:adjustRightInd w:val="0"/>
              <w:rPr>
                <w:rFonts w:ascii="新宋体" w:hAnsi="新宋体" w:cs="新宋体" w:hint="eastAsia"/>
                <w:color w:val="A31515"/>
                <w:sz w:val="19"/>
                <w:szCs w:val="19"/>
              </w:rPr>
            </w:pPr>
          </w:p>
        </w:tc>
        <w:tc>
          <w:tcPr>
            <w:tcW w:w="2977" w:type="dxa"/>
            <w:vMerge/>
            <w:tcBorders>
              <w:left w:val="single" w:sz="4" w:space="0" w:color="000000"/>
              <w:right w:val="single" w:sz="4" w:space="0" w:color="000000"/>
            </w:tcBorders>
            <w:vAlign w:val="center"/>
          </w:tcPr>
          <w:p w14:paraId="60455D38" w14:textId="77777777" w:rsidR="00387ACB" w:rsidRDefault="00387ACB">
            <w:pPr>
              <w:numPr>
                <w:ilvl w:val="0"/>
                <w:numId w:val="30"/>
              </w:numPr>
              <w:ind w:left="0"/>
              <w:rPr>
                <w:rFonts w:hint="eastAsia"/>
              </w:rPr>
            </w:pPr>
          </w:p>
        </w:tc>
        <w:tc>
          <w:tcPr>
            <w:tcW w:w="1276" w:type="dxa"/>
            <w:vMerge/>
            <w:tcBorders>
              <w:left w:val="single" w:sz="4" w:space="0" w:color="000000"/>
              <w:right w:val="single" w:sz="4" w:space="0" w:color="000000"/>
            </w:tcBorders>
            <w:vAlign w:val="center"/>
          </w:tcPr>
          <w:p w14:paraId="60455D39"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right w:val="single" w:sz="4" w:space="0" w:color="000000"/>
            </w:tcBorders>
            <w:vAlign w:val="center"/>
          </w:tcPr>
          <w:p w14:paraId="60455D3A" w14:textId="77777777" w:rsidR="00387ACB" w:rsidRDefault="00387ACB">
            <w:pPr>
              <w:jc w:val="center"/>
              <w:rPr>
                <w:rFonts w:hint="eastAsia"/>
                <w:b/>
                <w:color w:val="000000"/>
                <w:szCs w:val="21"/>
              </w:rPr>
            </w:pPr>
          </w:p>
        </w:tc>
        <w:tc>
          <w:tcPr>
            <w:tcW w:w="883" w:type="dxa"/>
            <w:vMerge/>
            <w:tcBorders>
              <w:left w:val="single" w:sz="4" w:space="0" w:color="000000"/>
              <w:right w:val="single" w:sz="4" w:space="0" w:color="000000"/>
            </w:tcBorders>
            <w:vAlign w:val="center"/>
          </w:tcPr>
          <w:p w14:paraId="60455D3B" w14:textId="77777777" w:rsidR="00387ACB" w:rsidRDefault="00387ACB">
            <w:pPr>
              <w:jc w:val="center"/>
              <w:rPr>
                <w:rFonts w:hint="eastAsia"/>
                <w:color w:val="000000"/>
                <w:szCs w:val="21"/>
              </w:rPr>
            </w:pPr>
          </w:p>
        </w:tc>
      </w:tr>
      <w:tr w:rsidR="00387ACB" w14:paraId="60455D4C" w14:textId="77777777" w:rsidTr="003973F7">
        <w:trPr>
          <w:trHeight w:val="1127"/>
          <w:jc w:val="center"/>
        </w:trPr>
        <w:tc>
          <w:tcPr>
            <w:tcW w:w="569" w:type="dxa"/>
            <w:vMerge w:val="restart"/>
            <w:tcBorders>
              <w:left w:val="single" w:sz="4" w:space="0" w:color="000000"/>
              <w:right w:val="single" w:sz="4" w:space="0" w:color="000000"/>
            </w:tcBorders>
            <w:vAlign w:val="center"/>
          </w:tcPr>
          <w:p w14:paraId="60455D3D" w14:textId="77777777" w:rsidR="00387ACB" w:rsidRDefault="00000000">
            <w:pPr>
              <w:pStyle w:val="23"/>
              <w:spacing w:line="240" w:lineRule="auto"/>
              <w:ind w:firstLineChars="0" w:firstLine="0"/>
              <w:jc w:val="center"/>
              <w:rPr>
                <w:rFonts w:hint="eastAsia"/>
                <w:sz w:val="21"/>
                <w:szCs w:val="21"/>
              </w:rPr>
            </w:pPr>
            <w:r>
              <w:rPr>
                <w:rFonts w:hint="eastAsia"/>
                <w:sz w:val="21"/>
                <w:szCs w:val="21"/>
              </w:rPr>
              <w:t>12</w:t>
            </w:r>
          </w:p>
        </w:tc>
        <w:tc>
          <w:tcPr>
            <w:tcW w:w="1524" w:type="dxa"/>
            <w:tcBorders>
              <w:left w:val="single" w:sz="4" w:space="0" w:color="000000"/>
              <w:bottom w:val="single" w:sz="4" w:space="0" w:color="000000"/>
              <w:right w:val="single" w:sz="4" w:space="0" w:color="000000"/>
            </w:tcBorders>
            <w:vAlign w:val="center"/>
          </w:tcPr>
          <w:p w14:paraId="60455D3E" w14:textId="77777777" w:rsidR="00387ACB" w:rsidRDefault="00000000">
            <w:pPr>
              <w:jc w:val="center"/>
              <w:rPr>
                <w:rFonts w:hint="eastAsia"/>
              </w:rPr>
            </w:pPr>
            <w:r>
              <w:rPr>
                <w:rFonts w:hint="eastAsia"/>
              </w:rPr>
              <w:t>关键技术</w:t>
            </w:r>
            <w:r>
              <w:t>1</w:t>
            </w:r>
            <w:r>
              <w:rPr>
                <w:rFonts w:hint="eastAsia"/>
              </w:rPr>
              <w:t>2</w:t>
            </w:r>
          </w:p>
        </w:tc>
        <w:tc>
          <w:tcPr>
            <w:tcW w:w="1736" w:type="dxa"/>
            <w:tcBorders>
              <w:left w:val="single" w:sz="4" w:space="0" w:color="000000"/>
              <w:bottom w:val="single" w:sz="4" w:space="0" w:color="000000"/>
              <w:right w:val="single" w:sz="4" w:space="0" w:color="000000"/>
            </w:tcBorders>
            <w:vAlign w:val="center"/>
          </w:tcPr>
          <w:p w14:paraId="60455D3F" w14:textId="77777777" w:rsidR="00387ACB" w:rsidRDefault="00000000">
            <w:pPr>
              <w:rPr>
                <w:rFonts w:hint="eastAsia"/>
              </w:rPr>
            </w:pPr>
            <w:r>
              <w:rPr>
                <w:rFonts w:hint="eastAsia"/>
              </w:rPr>
              <w:t>内存监控</w:t>
            </w:r>
          </w:p>
        </w:tc>
        <w:tc>
          <w:tcPr>
            <w:tcW w:w="1701" w:type="dxa"/>
            <w:vMerge w:val="restart"/>
            <w:tcBorders>
              <w:left w:val="single" w:sz="4" w:space="0" w:color="000000"/>
              <w:right w:val="single" w:sz="4" w:space="0" w:color="000000"/>
            </w:tcBorders>
            <w:vAlign w:val="center"/>
          </w:tcPr>
          <w:p w14:paraId="60455D40" w14:textId="77777777" w:rsidR="00387ACB" w:rsidRDefault="00000000">
            <w:pPr>
              <w:autoSpaceDE w:val="0"/>
              <w:autoSpaceDN w:val="0"/>
              <w:adjustRightInd w:val="0"/>
              <w:rPr>
                <w:rFonts w:hint="eastAsia"/>
                <w:szCs w:val="21"/>
              </w:rPr>
            </w:pPr>
            <w:r>
              <w:rPr>
                <w:szCs w:val="21"/>
              </w:rPr>
              <w:t>内存监控功能与性能测试</w:t>
            </w:r>
          </w:p>
        </w:tc>
        <w:tc>
          <w:tcPr>
            <w:tcW w:w="2658" w:type="dxa"/>
            <w:vMerge w:val="restart"/>
            <w:tcBorders>
              <w:left w:val="single" w:sz="4" w:space="0" w:color="000000"/>
              <w:right w:val="single" w:sz="4" w:space="0" w:color="000000"/>
            </w:tcBorders>
            <w:vAlign w:val="center"/>
          </w:tcPr>
          <w:p w14:paraId="60455D41" w14:textId="77777777" w:rsidR="00387ACB" w:rsidRDefault="00000000">
            <w:pPr>
              <w:autoSpaceDE w:val="0"/>
              <w:autoSpaceDN w:val="0"/>
              <w:adjustRightInd w:val="0"/>
              <w:rPr>
                <w:rFonts w:hint="eastAsia"/>
              </w:rPr>
            </w:pPr>
            <w:r>
              <w:t xml:space="preserve">在启用 RTEMSCFG_MONITOR_MEM 配置下，创建多个任务执行不同规模的内存分配与释放操作，调用 </w:t>
            </w:r>
            <w:proofErr w:type="spellStart"/>
            <w:r>
              <w:t>rtems_monitor_sample</w:t>
            </w:r>
            <w:proofErr w:type="spellEnd"/>
            <w:r>
              <w:t xml:space="preserve">() 进行采样，并通过 </w:t>
            </w:r>
            <w:proofErr w:type="spellStart"/>
            <w:r>
              <w:t>rtems_monitor_get_mem</w:t>
            </w:r>
            <w:proofErr w:type="spellEnd"/>
            <w:r>
              <w:t>() 获取快照，验证内存使用数据是否准确反映堆状态变化，同时检查高并发场景下的稳定性与性能开销</w:t>
            </w:r>
          </w:p>
        </w:tc>
        <w:tc>
          <w:tcPr>
            <w:tcW w:w="2977" w:type="dxa"/>
            <w:vMerge w:val="restart"/>
            <w:tcBorders>
              <w:left w:val="single" w:sz="4" w:space="0" w:color="000000"/>
              <w:right w:val="single" w:sz="4" w:space="0" w:color="000000"/>
            </w:tcBorders>
            <w:vAlign w:val="center"/>
          </w:tcPr>
          <w:p w14:paraId="60455D42" w14:textId="77777777" w:rsidR="00387ACB" w:rsidRDefault="00000000">
            <w:pPr>
              <w:rPr>
                <w:rFonts w:hint="eastAsia"/>
              </w:rPr>
            </w:pPr>
            <w:r>
              <w:rPr>
                <w:rFonts w:hint="eastAsia"/>
              </w:rPr>
              <w:t xml:space="preserve">1. </w:t>
            </w:r>
            <w:proofErr w:type="spellStart"/>
            <w:r>
              <w:rPr>
                <w:rFonts w:hint="eastAsia"/>
              </w:rPr>
              <w:t>rtems_monitor_initialize</w:t>
            </w:r>
            <w:proofErr w:type="spellEnd"/>
            <w:r>
              <w:rPr>
                <w:rFonts w:hint="eastAsia"/>
              </w:rPr>
              <w:t>() 成功初始化内存监控模块；</w:t>
            </w:r>
          </w:p>
          <w:p w14:paraId="60455D43" w14:textId="77777777" w:rsidR="00387ACB" w:rsidRDefault="00000000">
            <w:pPr>
              <w:rPr>
                <w:rFonts w:hint="eastAsia"/>
              </w:rPr>
            </w:pPr>
            <w:r>
              <w:rPr>
                <w:rFonts w:hint="eastAsia"/>
              </w:rPr>
              <w:t xml:space="preserve">2. </w:t>
            </w:r>
            <w:proofErr w:type="spellStart"/>
            <w:r>
              <w:rPr>
                <w:rFonts w:hint="eastAsia"/>
              </w:rPr>
              <w:t>rtems_monitor_sample</w:t>
            </w:r>
            <w:proofErr w:type="spellEnd"/>
            <w:r>
              <w:rPr>
                <w:rFonts w:hint="eastAsia"/>
              </w:rPr>
              <w:t>() 能正确采集堆内存状态（如总内存、已用、空闲、最大连续块）；</w:t>
            </w:r>
          </w:p>
          <w:p w14:paraId="60455D44" w14:textId="77777777" w:rsidR="00387ACB" w:rsidRDefault="00000000">
            <w:pPr>
              <w:rPr>
                <w:rFonts w:hint="eastAsia"/>
              </w:rPr>
            </w:pPr>
            <w:r>
              <w:rPr>
                <w:rFonts w:hint="eastAsia"/>
              </w:rPr>
              <w:t>3. 多次采样显示内存使用量随分配/释放单调变化，无跳变或负值；</w:t>
            </w:r>
          </w:p>
          <w:p w14:paraId="60455D45" w14:textId="77777777" w:rsidR="00387ACB" w:rsidRDefault="00000000">
            <w:pPr>
              <w:rPr>
                <w:rFonts w:hint="eastAsia"/>
              </w:rPr>
            </w:pPr>
            <w:r>
              <w:rPr>
                <w:rFonts w:hint="eastAsia"/>
              </w:rPr>
              <w:t xml:space="preserve">4. </w:t>
            </w:r>
            <w:proofErr w:type="spellStart"/>
            <w:r>
              <w:rPr>
                <w:rFonts w:hint="eastAsia"/>
              </w:rPr>
              <w:t>rtems_monitor_get_mem</w:t>
            </w:r>
            <w:proofErr w:type="spellEnd"/>
            <w:r>
              <w:rPr>
                <w:rFonts w:hint="eastAsia"/>
              </w:rPr>
              <w:t xml:space="preserve">() 返回的数据与 </w:t>
            </w:r>
            <w:proofErr w:type="spellStart"/>
            <w:r>
              <w:rPr>
                <w:rFonts w:hint="eastAsia"/>
              </w:rPr>
              <w:t>print_detailed_report</w:t>
            </w:r>
            <w:proofErr w:type="spellEnd"/>
            <w:r>
              <w:rPr>
                <w:rFonts w:hint="eastAsia"/>
              </w:rPr>
              <w:t>() 输出一致；</w:t>
            </w:r>
          </w:p>
          <w:p w14:paraId="60455D46" w14:textId="77777777" w:rsidR="00387ACB" w:rsidRDefault="00000000">
            <w:pPr>
              <w:rPr>
                <w:rFonts w:hint="eastAsia"/>
              </w:rPr>
            </w:pPr>
            <w:r>
              <w:rPr>
                <w:rFonts w:hint="eastAsia"/>
              </w:rPr>
              <w:t>5. 小、中、大三类内存任</w:t>
            </w:r>
            <w:r>
              <w:rPr>
                <w:rFonts w:hint="eastAsia"/>
              </w:rPr>
              <w:lastRenderedPageBreak/>
              <w:t>务分别导致可区分的内存占用增长；</w:t>
            </w:r>
          </w:p>
          <w:p w14:paraId="60455D47" w14:textId="77777777" w:rsidR="00387ACB" w:rsidRDefault="00000000">
            <w:pPr>
              <w:rPr>
                <w:rFonts w:hint="eastAsia"/>
              </w:rPr>
            </w:pPr>
            <w:r>
              <w:rPr>
                <w:rFonts w:hint="eastAsia"/>
              </w:rPr>
              <w:t>6. 多任务并发内存操作时，监控数据准确且无竞争异常；</w:t>
            </w:r>
          </w:p>
          <w:p w14:paraId="60455D48" w14:textId="77777777" w:rsidR="00387ACB" w:rsidRDefault="00000000">
            <w:pPr>
              <w:rPr>
                <w:rFonts w:hint="eastAsia"/>
              </w:rPr>
            </w:pPr>
            <w:r>
              <w:rPr>
                <w:rFonts w:hint="eastAsia"/>
              </w:rPr>
              <w:t>7. 未启用配置时测试安全跳过，无崩</w:t>
            </w:r>
          </w:p>
        </w:tc>
        <w:tc>
          <w:tcPr>
            <w:tcW w:w="1276" w:type="dxa"/>
            <w:vMerge w:val="restart"/>
            <w:tcBorders>
              <w:left w:val="single" w:sz="4" w:space="0" w:color="000000"/>
              <w:right w:val="single" w:sz="4" w:space="0" w:color="000000"/>
            </w:tcBorders>
            <w:vAlign w:val="center"/>
          </w:tcPr>
          <w:p w14:paraId="60455D49" w14:textId="77777777" w:rsidR="00387ACB" w:rsidRDefault="00000000">
            <w:pPr>
              <w:pStyle w:val="23"/>
              <w:spacing w:line="240" w:lineRule="auto"/>
              <w:ind w:firstLineChars="0" w:firstLine="0"/>
              <w:rPr>
                <w:rFonts w:hint="eastAsia"/>
                <w:sz w:val="21"/>
                <w:szCs w:val="21"/>
              </w:rPr>
            </w:pPr>
            <w:r>
              <w:rPr>
                <w:sz w:val="21"/>
                <w:szCs w:val="21"/>
              </w:rPr>
              <w:lastRenderedPageBreak/>
              <w:t>与预期结果一致</w:t>
            </w:r>
          </w:p>
        </w:tc>
        <w:tc>
          <w:tcPr>
            <w:tcW w:w="850" w:type="dxa"/>
            <w:vMerge w:val="restart"/>
            <w:tcBorders>
              <w:left w:val="single" w:sz="4" w:space="0" w:color="000000"/>
              <w:right w:val="single" w:sz="4" w:space="0" w:color="000000"/>
            </w:tcBorders>
            <w:vAlign w:val="center"/>
          </w:tcPr>
          <w:p w14:paraId="60455D4A" w14:textId="77777777" w:rsidR="00387ACB" w:rsidRDefault="00000000">
            <w:pPr>
              <w:jc w:val="center"/>
              <w:rPr>
                <w:rFonts w:hint="eastAsia"/>
                <w:b/>
                <w:color w:val="000000"/>
                <w:szCs w:val="21"/>
              </w:rPr>
            </w:pPr>
            <w:r>
              <w:rPr>
                <w:rFonts w:ascii="Wingdings 2" w:eastAsia="Wingdings 2" w:hAnsi="Wingdings 2" w:cs="Wingdings 2"/>
                <w:b/>
                <w:szCs w:val="21"/>
              </w:rPr>
              <w:t>R</w:t>
            </w:r>
          </w:p>
        </w:tc>
        <w:tc>
          <w:tcPr>
            <w:tcW w:w="883" w:type="dxa"/>
            <w:vMerge w:val="restart"/>
            <w:tcBorders>
              <w:left w:val="single" w:sz="4" w:space="0" w:color="000000"/>
              <w:right w:val="single" w:sz="4" w:space="0" w:color="000000"/>
            </w:tcBorders>
            <w:vAlign w:val="center"/>
          </w:tcPr>
          <w:p w14:paraId="60455D4B" w14:textId="77777777" w:rsidR="00387ACB" w:rsidRDefault="00000000">
            <w:pPr>
              <w:jc w:val="center"/>
              <w:rPr>
                <w:rFonts w:hint="eastAsia"/>
                <w:color w:val="000000"/>
                <w:szCs w:val="21"/>
              </w:rPr>
            </w:pPr>
            <w:r>
              <w:rPr>
                <w:sz w:val="32"/>
                <w:szCs w:val="21"/>
              </w:rPr>
              <w:t>□</w:t>
            </w:r>
          </w:p>
        </w:tc>
      </w:tr>
      <w:tr w:rsidR="00387ACB" w14:paraId="60455D56" w14:textId="77777777" w:rsidTr="003973F7">
        <w:trPr>
          <w:trHeight w:val="1208"/>
          <w:jc w:val="center"/>
        </w:trPr>
        <w:tc>
          <w:tcPr>
            <w:tcW w:w="569" w:type="dxa"/>
            <w:vMerge/>
            <w:tcBorders>
              <w:left w:val="single" w:sz="4" w:space="0" w:color="000000"/>
              <w:bottom w:val="single" w:sz="4" w:space="0" w:color="000000"/>
              <w:right w:val="single" w:sz="4" w:space="0" w:color="000000"/>
            </w:tcBorders>
            <w:vAlign w:val="center"/>
          </w:tcPr>
          <w:p w14:paraId="60455D4D" w14:textId="77777777" w:rsidR="00387ACB" w:rsidRDefault="00387ACB">
            <w:pPr>
              <w:pStyle w:val="23"/>
              <w:spacing w:line="240" w:lineRule="auto"/>
              <w:ind w:firstLineChars="0" w:firstLine="0"/>
              <w:jc w:val="center"/>
              <w:rPr>
                <w:rFonts w:hint="eastAsia"/>
                <w:sz w:val="21"/>
                <w:szCs w:val="21"/>
              </w:rPr>
            </w:pPr>
          </w:p>
        </w:tc>
        <w:tc>
          <w:tcPr>
            <w:tcW w:w="1524" w:type="dxa"/>
            <w:tcBorders>
              <w:left w:val="single" w:sz="4" w:space="0" w:color="000000"/>
              <w:bottom w:val="single" w:sz="4" w:space="0" w:color="000000"/>
              <w:right w:val="single" w:sz="4" w:space="0" w:color="000000"/>
            </w:tcBorders>
            <w:vAlign w:val="center"/>
          </w:tcPr>
          <w:p w14:paraId="60455D4E" w14:textId="77777777" w:rsidR="00387ACB" w:rsidRDefault="00000000">
            <w:pPr>
              <w:jc w:val="center"/>
              <w:rPr>
                <w:rFonts w:hint="eastAsia"/>
              </w:rPr>
            </w:pPr>
            <w:r>
              <w:rPr>
                <w:rFonts w:hint="eastAsia"/>
              </w:rPr>
              <w:t>研究内容</w:t>
            </w:r>
            <w:r>
              <w:t>1</w:t>
            </w:r>
            <w:r>
              <w:rPr>
                <w:rFonts w:hint="eastAsia"/>
              </w:rPr>
              <w:t>2</w:t>
            </w:r>
          </w:p>
        </w:tc>
        <w:tc>
          <w:tcPr>
            <w:tcW w:w="1736" w:type="dxa"/>
            <w:tcBorders>
              <w:left w:val="single" w:sz="4" w:space="0" w:color="000000"/>
              <w:bottom w:val="single" w:sz="4" w:space="0" w:color="000000"/>
              <w:right w:val="single" w:sz="4" w:space="0" w:color="000000"/>
            </w:tcBorders>
            <w:vAlign w:val="center"/>
          </w:tcPr>
          <w:p w14:paraId="60455D4F" w14:textId="77777777" w:rsidR="00387ACB" w:rsidRDefault="00000000">
            <w:pPr>
              <w:rPr>
                <w:rFonts w:hint="eastAsia"/>
              </w:rPr>
            </w:pPr>
            <w:r>
              <w:rPr>
                <w:rFonts w:hint="eastAsia"/>
              </w:rPr>
              <w:t>内存监控</w:t>
            </w:r>
          </w:p>
        </w:tc>
        <w:tc>
          <w:tcPr>
            <w:tcW w:w="1701" w:type="dxa"/>
            <w:vMerge/>
            <w:tcBorders>
              <w:left w:val="single" w:sz="4" w:space="0" w:color="000000"/>
              <w:bottom w:val="single" w:sz="4" w:space="0" w:color="auto"/>
              <w:right w:val="single" w:sz="4" w:space="0" w:color="000000"/>
            </w:tcBorders>
            <w:vAlign w:val="center"/>
          </w:tcPr>
          <w:p w14:paraId="60455D50" w14:textId="77777777" w:rsidR="00387ACB" w:rsidRDefault="00387ACB">
            <w:pPr>
              <w:pStyle w:val="23"/>
              <w:spacing w:line="240" w:lineRule="auto"/>
              <w:ind w:firstLineChars="0" w:firstLine="0"/>
              <w:rPr>
                <w:rFonts w:hint="eastAsia"/>
                <w:sz w:val="21"/>
                <w:szCs w:val="21"/>
              </w:rPr>
            </w:pPr>
          </w:p>
        </w:tc>
        <w:tc>
          <w:tcPr>
            <w:tcW w:w="2658" w:type="dxa"/>
            <w:vMerge/>
            <w:tcBorders>
              <w:left w:val="single" w:sz="4" w:space="0" w:color="000000"/>
              <w:bottom w:val="single" w:sz="4" w:space="0" w:color="000000"/>
              <w:right w:val="single" w:sz="4" w:space="0" w:color="000000"/>
            </w:tcBorders>
            <w:vAlign w:val="center"/>
          </w:tcPr>
          <w:p w14:paraId="60455D51" w14:textId="77777777" w:rsidR="00387ACB" w:rsidRDefault="00387ACB">
            <w:pPr>
              <w:autoSpaceDE w:val="0"/>
              <w:autoSpaceDN w:val="0"/>
              <w:adjustRightInd w:val="0"/>
              <w:rPr>
                <w:rFonts w:hint="eastAsia"/>
              </w:rPr>
            </w:pPr>
          </w:p>
        </w:tc>
        <w:tc>
          <w:tcPr>
            <w:tcW w:w="2977" w:type="dxa"/>
            <w:vMerge/>
            <w:tcBorders>
              <w:left w:val="single" w:sz="4" w:space="0" w:color="000000"/>
              <w:bottom w:val="single" w:sz="4" w:space="0" w:color="000000"/>
              <w:right w:val="single" w:sz="4" w:space="0" w:color="000000"/>
            </w:tcBorders>
            <w:vAlign w:val="center"/>
          </w:tcPr>
          <w:p w14:paraId="60455D52" w14:textId="77777777" w:rsidR="00387ACB" w:rsidRDefault="00387ACB">
            <w:pPr>
              <w:rPr>
                <w:rFonts w:hint="eastAsia"/>
              </w:rPr>
            </w:pPr>
          </w:p>
        </w:tc>
        <w:tc>
          <w:tcPr>
            <w:tcW w:w="1276" w:type="dxa"/>
            <w:vMerge/>
            <w:tcBorders>
              <w:left w:val="single" w:sz="4" w:space="0" w:color="000000"/>
              <w:bottom w:val="single" w:sz="4" w:space="0" w:color="000000"/>
              <w:right w:val="single" w:sz="4" w:space="0" w:color="000000"/>
            </w:tcBorders>
            <w:vAlign w:val="center"/>
          </w:tcPr>
          <w:p w14:paraId="60455D53" w14:textId="77777777" w:rsidR="00387ACB" w:rsidRDefault="00387ACB">
            <w:pPr>
              <w:pStyle w:val="23"/>
              <w:spacing w:line="240" w:lineRule="auto"/>
              <w:ind w:firstLine="420"/>
              <w:rPr>
                <w:rFonts w:hint="eastAsia"/>
                <w:sz w:val="21"/>
                <w:szCs w:val="21"/>
              </w:rPr>
            </w:pPr>
          </w:p>
        </w:tc>
        <w:tc>
          <w:tcPr>
            <w:tcW w:w="850" w:type="dxa"/>
            <w:vMerge/>
            <w:tcBorders>
              <w:left w:val="single" w:sz="4" w:space="0" w:color="000000"/>
              <w:bottom w:val="single" w:sz="4" w:space="0" w:color="000000"/>
              <w:right w:val="single" w:sz="4" w:space="0" w:color="000000"/>
            </w:tcBorders>
            <w:vAlign w:val="center"/>
          </w:tcPr>
          <w:p w14:paraId="60455D54" w14:textId="77777777" w:rsidR="00387ACB" w:rsidRDefault="00387ACB">
            <w:pPr>
              <w:jc w:val="center"/>
              <w:rPr>
                <w:rFonts w:hint="eastAsia"/>
                <w:b/>
                <w:color w:val="000000"/>
                <w:szCs w:val="21"/>
              </w:rPr>
            </w:pPr>
          </w:p>
        </w:tc>
        <w:tc>
          <w:tcPr>
            <w:tcW w:w="883" w:type="dxa"/>
            <w:vMerge/>
            <w:tcBorders>
              <w:left w:val="single" w:sz="4" w:space="0" w:color="000000"/>
              <w:bottom w:val="single" w:sz="4" w:space="0" w:color="000000"/>
              <w:right w:val="single" w:sz="4" w:space="0" w:color="000000"/>
            </w:tcBorders>
            <w:vAlign w:val="center"/>
          </w:tcPr>
          <w:p w14:paraId="60455D55" w14:textId="77777777" w:rsidR="00387ACB" w:rsidRDefault="00387ACB">
            <w:pPr>
              <w:jc w:val="center"/>
              <w:rPr>
                <w:rFonts w:hint="eastAsia"/>
                <w:color w:val="000000"/>
                <w:szCs w:val="21"/>
              </w:rPr>
            </w:pPr>
          </w:p>
        </w:tc>
      </w:tr>
      <w:tr w:rsidR="00387ACB" w14:paraId="60455D66" w14:textId="77777777" w:rsidTr="003973F7">
        <w:trPr>
          <w:trHeight w:val="1136"/>
          <w:jc w:val="center"/>
        </w:trPr>
        <w:tc>
          <w:tcPr>
            <w:tcW w:w="569" w:type="dxa"/>
            <w:vMerge w:val="restart"/>
            <w:tcBorders>
              <w:top w:val="single" w:sz="4" w:space="0" w:color="000000"/>
              <w:left w:val="single" w:sz="4" w:space="0" w:color="000000"/>
              <w:right w:val="single" w:sz="4" w:space="0" w:color="000000"/>
            </w:tcBorders>
            <w:vAlign w:val="center"/>
          </w:tcPr>
          <w:p w14:paraId="60455D57" w14:textId="77777777" w:rsidR="00387ACB" w:rsidRDefault="00000000">
            <w:pPr>
              <w:pStyle w:val="23"/>
              <w:spacing w:line="240" w:lineRule="auto"/>
              <w:ind w:firstLineChars="0" w:firstLine="0"/>
              <w:jc w:val="center"/>
              <w:rPr>
                <w:rFonts w:hint="eastAsia"/>
                <w:sz w:val="21"/>
                <w:szCs w:val="21"/>
              </w:rPr>
            </w:pPr>
            <w:r>
              <w:rPr>
                <w:rFonts w:hint="eastAsia"/>
                <w:sz w:val="21"/>
                <w:szCs w:val="21"/>
              </w:rPr>
              <w:t>13</w:t>
            </w:r>
          </w:p>
        </w:tc>
        <w:tc>
          <w:tcPr>
            <w:tcW w:w="1524" w:type="dxa"/>
            <w:tcBorders>
              <w:top w:val="single" w:sz="4" w:space="0" w:color="000000"/>
              <w:left w:val="single" w:sz="4" w:space="0" w:color="000000"/>
              <w:right w:val="single" w:sz="4" w:space="0" w:color="000000"/>
            </w:tcBorders>
            <w:vAlign w:val="center"/>
          </w:tcPr>
          <w:p w14:paraId="60455D58" w14:textId="77777777" w:rsidR="00387ACB" w:rsidRDefault="00000000">
            <w:pPr>
              <w:pStyle w:val="23"/>
              <w:spacing w:line="240" w:lineRule="auto"/>
              <w:ind w:firstLineChars="0" w:firstLine="0"/>
              <w:rPr>
                <w:rFonts w:hint="eastAsia"/>
                <w:snapToGrid w:val="0"/>
                <w:color w:val="000000"/>
                <w:sz w:val="21"/>
                <w:szCs w:val="21"/>
              </w:rPr>
            </w:pPr>
            <w:r>
              <w:rPr>
                <w:sz w:val="21"/>
                <w:szCs w:val="21"/>
              </w:rPr>
              <w:t>关键技术</w:t>
            </w:r>
            <w:r>
              <w:rPr>
                <w:rFonts w:hint="eastAsia"/>
                <w:sz w:val="21"/>
                <w:szCs w:val="21"/>
              </w:rPr>
              <w:t>13</w:t>
            </w:r>
          </w:p>
        </w:tc>
        <w:tc>
          <w:tcPr>
            <w:tcW w:w="1736" w:type="dxa"/>
            <w:tcBorders>
              <w:top w:val="single" w:sz="4" w:space="0" w:color="000000"/>
              <w:left w:val="single" w:sz="4" w:space="0" w:color="000000"/>
              <w:right w:val="single" w:sz="4" w:space="0" w:color="000000"/>
            </w:tcBorders>
            <w:vAlign w:val="center"/>
          </w:tcPr>
          <w:p w14:paraId="60455D59" w14:textId="77777777" w:rsidR="00387ACB" w:rsidRDefault="00000000">
            <w:pPr>
              <w:rPr>
                <w:rFonts w:hint="eastAsia"/>
                <w:snapToGrid w:val="0"/>
                <w:color w:val="000000"/>
                <w:szCs w:val="21"/>
              </w:rPr>
            </w:pPr>
            <w:r>
              <w:rPr>
                <w:snapToGrid w:val="0"/>
                <w:color w:val="000000"/>
                <w:szCs w:val="21"/>
              </w:rPr>
              <w:t>网络流量监控</w:t>
            </w:r>
          </w:p>
        </w:tc>
        <w:tc>
          <w:tcPr>
            <w:tcW w:w="1701" w:type="dxa"/>
            <w:vMerge w:val="restart"/>
            <w:tcBorders>
              <w:top w:val="single" w:sz="4" w:space="0" w:color="auto"/>
              <w:left w:val="single" w:sz="4" w:space="0" w:color="000000"/>
              <w:right w:val="single" w:sz="4" w:space="0" w:color="000000"/>
            </w:tcBorders>
            <w:vAlign w:val="center"/>
          </w:tcPr>
          <w:p w14:paraId="60455D5A" w14:textId="77777777" w:rsidR="00387ACB" w:rsidRDefault="00000000">
            <w:pPr>
              <w:pStyle w:val="23"/>
              <w:spacing w:line="240" w:lineRule="auto"/>
              <w:ind w:firstLineChars="0" w:firstLine="0"/>
              <w:rPr>
                <w:rFonts w:hint="eastAsia"/>
                <w:szCs w:val="24"/>
              </w:rPr>
            </w:pPr>
            <w:r>
              <w:rPr>
                <w:szCs w:val="24"/>
              </w:rPr>
              <w:t>网络监控功能与性能测试</w:t>
            </w:r>
          </w:p>
        </w:tc>
        <w:tc>
          <w:tcPr>
            <w:tcW w:w="2658" w:type="dxa"/>
            <w:vMerge w:val="restart"/>
            <w:tcBorders>
              <w:top w:val="single" w:sz="4" w:space="0" w:color="000000"/>
              <w:left w:val="single" w:sz="4" w:space="0" w:color="000000"/>
              <w:right w:val="single" w:sz="4" w:space="0" w:color="000000"/>
            </w:tcBorders>
            <w:vAlign w:val="center"/>
          </w:tcPr>
          <w:p w14:paraId="60455D5B" w14:textId="77777777" w:rsidR="00387ACB" w:rsidRDefault="00000000">
            <w:pPr>
              <w:rPr>
                <w:rFonts w:hint="eastAsia"/>
                <w:snapToGrid w:val="0"/>
                <w:szCs w:val="20"/>
              </w:rPr>
            </w:pPr>
            <w:r>
              <w:rPr>
                <w:snapToGrid w:val="0"/>
                <w:szCs w:val="20"/>
              </w:rPr>
              <w:t>在启用 RTEMSCFG_MONITOR_NET 配置下，执行初始化、采样、快照获取、打印输出等操作，验证网络统计信息（RX/TX 字节、包数、错误）能否正确采集并反映系统状态变化；同时测量监控接口在高频调用下的 CPU 开销，并验证未启用配置时的安全降级行为</w:t>
            </w:r>
          </w:p>
        </w:tc>
        <w:tc>
          <w:tcPr>
            <w:tcW w:w="2977" w:type="dxa"/>
            <w:vMerge w:val="restart"/>
            <w:tcBorders>
              <w:top w:val="single" w:sz="4" w:space="0" w:color="000000"/>
              <w:left w:val="single" w:sz="4" w:space="0" w:color="000000"/>
              <w:right w:val="single" w:sz="4" w:space="0" w:color="000000"/>
            </w:tcBorders>
            <w:vAlign w:val="center"/>
          </w:tcPr>
          <w:p w14:paraId="60455D5C" w14:textId="77777777" w:rsidR="00387ACB" w:rsidRDefault="00000000">
            <w:pPr>
              <w:pStyle w:val="23"/>
              <w:ind w:firstLineChars="0" w:firstLine="0"/>
              <w:rPr>
                <w:rFonts w:hint="eastAsia"/>
                <w:snapToGrid w:val="0"/>
                <w:szCs w:val="24"/>
              </w:rPr>
            </w:pPr>
            <w:r>
              <w:rPr>
                <w:snapToGrid w:val="0"/>
                <w:szCs w:val="24"/>
              </w:rPr>
              <w:t>1.rtems_monitor_initialize() 成功初始化网络监控模块；</w:t>
            </w:r>
          </w:p>
          <w:p w14:paraId="60455D5D" w14:textId="77777777" w:rsidR="00387ACB" w:rsidRDefault="00000000">
            <w:pPr>
              <w:pStyle w:val="23"/>
              <w:ind w:firstLineChars="0" w:firstLine="0"/>
              <w:rPr>
                <w:rFonts w:hint="eastAsia"/>
                <w:snapToGrid w:val="0"/>
                <w:szCs w:val="24"/>
              </w:rPr>
            </w:pPr>
            <w:r>
              <w:rPr>
                <w:snapToGrid w:val="0"/>
                <w:szCs w:val="24"/>
              </w:rPr>
              <w:t xml:space="preserve">2.rtems_monitor_sample() 能正确采集底层网络栈（如 </w:t>
            </w:r>
            <w:proofErr w:type="spellStart"/>
            <w:r>
              <w:rPr>
                <w:snapToGrid w:val="0"/>
                <w:szCs w:val="24"/>
              </w:rPr>
              <w:t>ifnet</w:t>
            </w:r>
            <w:proofErr w:type="spellEnd"/>
            <w:r>
              <w:rPr>
                <w:snapToGrid w:val="0"/>
                <w:szCs w:val="24"/>
              </w:rPr>
              <w:t>）的 RX/TX 统计值；</w:t>
            </w:r>
          </w:p>
          <w:p w14:paraId="60455D5E" w14:textId="77777777" w:rsidR="00387ACB" w:rsidRDefault="00000000">
            <w:pPr>
              <w:pStyle w:val="23"/>
              <w:ind w:firstLineChars="0" w:firstLine="0"/>
              <w:rPr>
                <w:rFonts w:hint="eastAsia"/>
                <w:snapToGrid w:val="0"/>
                <w:szCs w:val="24"/>
              </w:rPr>
            </w:pPr>
            <w:r>
              <w:rPr>
                <w:snapToGrid w:val="0"/>
                <w:szCs w:val="24"/>
              </w:rPr>
              <w:t xml:space="preserve">3.rtems_monitor_get_snapshot() 返回的数据中 </w:t>
            </w:r>
            <w:proofErr w:type="spellStart"/>
            <w:r>
              <w:rPr>
                <w:snapToGrid w:val="0"/>
                <w:szCs w:val="24"/>
              </w:rPr>
              <w:t>net.rx_bytes</w:t>
            </w:r>
            <w:proofErr w:type="spellEnd"/>
            <w:r>
              <w:rPr>
                <w:snapToGrid w:val="0"/>
                <w:szCs w:val="24"/>
              </w:rPr>
              <w:t xml:space="preserve">, </w:t>
            </w:r>
            <w:proofErr w:type="spellStart"/>
            <w:r>
              <w:rPr>
                <w:snapToGrid w:val="0"/>
                <w:szCs w:val="24"/>
              </w:rPr>
              <w:t>tx_packets</w:t>
            </w:r>
            <w:proofErr w:type="spellEnd"/>
            <w:r>
              <w:rPr>
                <w:snapToGrid w:val="0"/>
                <w:szCs w:val="24"/>
              </w:rPr>
              <w:t xml:space="preserve"> 等字段随时间</w:t>
            </w:r>
            <w:r>
              <w:rPr>
                <w:snapToGrid w:val="0"/>
                <w:szCs w:val="24"/>
              </w:rPr>
              <w:lastRenderedPageBreak/>
              <w:t>单调递增或稳定，无异常跳变；</w:t>
            </w:r>
          </w:p>
          <w:p w14:paraId="60455D5F" w14:textId="77777777" w:rsidR="00387ACB" w:rsidRDefault="00000000">
            <w:pPr>
              <w:pStyle w:val="23"/>
              <w:ind w:firstLineChars="0" w:firstLine="0"/>
              <w:rPr>
                <w:rFonts w:hint="eastAsia"/>
                <w:snapToGrid w:val="0"/>
                <w:szCs w:val="24"/>
              </w:rPr>
            </w:pPr>
            <w:r>
              <w:rPr>
                <w:snapToGrid w:val="0"/>
                <w:szCs w:val="24"/>
              </w:rPr>
              <w:t>4.rtems_monitor_print_line() 输出简洁有效的网络状态摘要；</w:t>
            </w:r>
          </w:p>
          <w:p w14:paraId="60455D60" w14:textId="77777777" w:rsidR="00387ACB" w:rsidRDefault="00000000">
            <w:pPr>
              <w:pStyle w:val="23"/>
              <w:ind w:firstLineChars="0" w:firstLine="0"/>
              <w:rPr>
                <w:rFonts w:hint="eastAsia"/>
                <w:snapToGrid w:val="0"/>
                <w:szCs w:val="24"/>
              </w:rPr>
            </w:pPr>
            <w:r>
              <w:rPr>
                <w:snapToGrid w:val="0"/>
                <w:szCs w:val="24"/>
              </w:rPr>
              <w:t>5.高频采样与快照获取操作耗时可控，对实时任务影响可接受；</w:t>
            </w:r>
          </w:p>
          <w:p w14:paraId="60455D61" w14:textId="77777777" w:rsidR="00387ACB" w:rsidRDefault="00000000">
            <w:pPr>
              <w:pStyle w:val="23"/>
              <w:spacing w:line="240" w:lineRule="auto"/>
              <w:ind w:firstLineChars="0" w:firstLine="0"/>
              <w:rPr>
                <w:rFonts w:hint="eastAsia"/>
                <w:snapToGrid w:val="0"/>
                <w:sz w:val="21"/>
                <w:szCs w:val="20"/>
              </w:rPr>
            </w:pPr>
            <w:r>
              <w:rPr>
                <w:snapToGrid w:val="0"/>
                <w:szCs w:val="24"/>
              </w:rPr>
              <w:t>6.未启用RTEMSCFG_MONITOR_NET 时，测试安全跳过，无崩溃或错误</w:t>
            </w:r>
          </w:p>
        </w:tc>
        <w:tc>
          <w:tcPr>
            <w:tcW w:w="1276" w:type="dxa"/>
            <w:vMerge w:val="restart"/>
            <w:tcBorders>
              <w:top w:val="single" w:sz="4" w:space="0" w:color="000000"/>
              <w:left w:val="single" w:sz="4" w:space="0" w:color="000000"/>
              <w:right w:val="single" w:sz="4" w:space="0" w:color="000000"/>
            </w:tcBorders>
            <w:vAlign w:val="center"/>
          </w:tcPr>
          <w:p w14:paraId="60455D62" w14:textId="77777777" w:rsidR="00387ACB" w:rsidRDefault="00000000">
            <w:pPr>
              <w:pStyle w:val="23"/>
              <w:spacing w:line="240" w:lineRule="auto"/>
              <w:ind w:firstLineChars="0" w:firstLine="0"/>
              <w:rPr>
                <w:rFonts w:hint="eastAsia"/>
                <w:sz w:val="21"/>
                <w:szCs w:val="21"/>
              </w:rPr>
            </w:pPr>
            <w:r>
              <w:rPr>
                <w:sz w:val="21"/>
                <w:szCs w:val="21"/>
              </w:rPr>
              <w:lastRenderedPageBreak/>
              <w:t>与预期结果一致</w:t>
            </w:r>
          </w:p>
        </w:tc>
        <w:tc>
          <w:tcPr>
            <w:tcW w:w="850" w:type="dxa"/>
            <w:vMerge w:val="restart"/>
            <w:tcBorders>
              <w:top w:val="single" w:sz="4" w:space="0" w:color="000000"/>
              <w:left w:val="single" w:sz="4" w:space="0" w:color="000000"/>
              <w:right w:val="single" w:sz="4" w:space="0" w:color="000000"/>
            </w:tcBorders>
            <w:vAlign w:val="center"/>
          </w:tcPr>
          <w:p w14:paraId="60455D63" w14:textId="77777777" w:rsidR="00387ACB" w:rsidRDefault="00000000">
            <w:pPr>
              <w:jc w:val="center"/>
              <w:rPr>
                <w:rFonts w:hint="eastAsia"/>
                <w:b/>
                <w:szCs w:val="21"/>
              </w:rPr>
            </w:pPr>
            <w:r>
              <w:rPr>
                <w:rFonts w:ascii="Wingdings 2" w:eastAsia="Wingdings 2" w:hAnsi="Wingdings 2" w:cs="Wingdings 2"/>
                <w:b/>
                <w:szCs w:val="21"/>
              </w:rPr>
              <w:t>R</w:t>
            </w:r>
          </w:p>
        </w:tc>
        <w:tc>
          <w:tcPr>
            <w:tcW w:w="883" w:type="dxa"/>
            <w:vMerge w:val="restart"/>
            <w:tcBorders>
              <w:top w:val="single" w:sz="4" w:space="0" w:color="000000"/>
              <w:left w:val="single" w:sz="4" w:space="0" w:color="000000"/>
              <w:right w:val="single" w:sz="4" w:space="0" w:color="000000"/>
            </w:tcBorders>
            <w:vAlign w:val="center"/>
          </w:tcPr>
          <w:p w14:paraId="60455D64" w14:textId="77777777" w:rsidR="00387ACB" w:rsidRDefault="00000000">
            <w:pPr>
              <w:jc w:val="center"/>
              <w:rPr>
                <w:rFonts w:hint="eastAsia"/>
                <w:sz w:val="32"/>
                <w:szCs w:val="21"/>
              </w:rPr>
            </w:pPr>
            <w:r>
              <w:rPr>
                <w:sz w:val="32"/>
                <w:szCs w:val="21"/>
              </w:rPr>
              <w:t>□</w:t>
            </w:r>
          </w:p>
          <w:p w14:paraId="60455D65" w14:textId="77777777" w:rsidR="00387ACB" w:rsidRDefault="00387ACB">
            <w:pPr>
              <w:rPr>
                <w:rFonts w:hint="eastAsia"/>
                <w:sz w:val="32"/>
                <w:szCs w:val="21"/>
              </w:rPr>
            </w:pPr>
          </w:p>
        </w:tc>
      </w:tr>
      <w:tr w:rsidR="00387ACB" w14:paraId="60455D70" w14:textId="77777777" w:rsidTr="003973F7">
        <w:trPr>
          <w:trHeight w:val="1125"/>
          <w:jc w:val="center"/>
        </w:trPr>
        <w:tc>
          <w:tcPr>
            <w:tcW w:w="569" w:type="dxa"/>
            <w:vMerge/>
            <w:tcBorders>
              <w:left w:val="single" w:sz="4" w:space="0" w:color="000000"/>
              <w:right w:val="single" w:sz="4" w:space="0" w:color="000000"/>
            </w:tcBorders>
            <w:vAlign w:val="center"/>
          </w:tcPr>
          <w:p w14:paraId="60455D67" w14:textId="77777777" w:rsidR="00387ACB" w:rsidRDefault="00387ACB">
            <w:pPr>
              <w:pStyle w:val="23"/>
              <w:spacing w:line="240" w:lineRule="auto"/>
              <w:ind w:firstLineChars="0" w:firstLine="0"/>
              <w:jc w:val="center"/>
              <w:rPr>
                <w:rFonts w:hint="eastAsia"/>
                <w:sz w:val="21"/>
                <w:szCs w:val="21"/>
              </w:rPr>
            </w:pPr>
          </w:p>
        </w:tc>
        <w:tc>
          <w:tcPr>
            <w:tcW w:w="1524" w:type="dxa"/>
            <w:tcBorders>
              <w:top w:val="single" w:sz="4" w:space="0" w:color="000000"/>
              <w:left w:val="single" w:sz="4" w:space="0" w:color="000000"/>
              <w:bottom w:val="single" w:sz="4" w:space="0" w:color="000000"/>
              <w:right w:val="single" w:sz="4" w:space="0" w:color="000000"/>
            </w:tcBorders>
            <w:vAlign w:val="center"/>
          </w:tcPr>
          <w:p w14:paraId="60455D68" w14:textId="77777777" w:rsidR="00387ACB" w:rsidRDefault="00000000">
            <w:pPr>
              <w:pStyle w:val="23"/>
              <w:spacing w:line="240" w:lineRule="auto"/>
              <w:ind w:firstLineChars="0" w:firstLine="0"/>
              <w:jc w:val="center"/>
              <w:rPr>
                <w:rFonts w:hint="eastAsia"/>
                <w:sz w:val="21"/>
                <w:szCs w:val="21"/>
              </w:rPr>
            </w:pPr>
            <w:r>
              <w:rPr>
                <w:rFonts w:hint="eastAsia"/>
                <w:sz w:val="21"/>
                <w:szCs w:val="21"/>
              </w:rPr>
              <w:t>研究内容13</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D69" w14:textId="77777777" w:rsidR="00387ACB" w:rsidRDefault="00000000">
            <w:pPr>
              <w:rPr>
                <w:rFonts w:hint="eastAsia"/>
                <w:snapToGrid w:val="0"/>
                <w:color w:val="000000"/>
                <w:szCs w:val="21"/>
              </w:rPr>
            </w:pPr>
            <w:r>
              <w:rPr>
                <w:snapToGrid w:val="0"/>
                <w:color w:val="000000"/>
                <w:szCs w:val="21"/>
              </w:rPr>
              <w:t>网络流量监控</w:t>
            </w:r>
          </w:p>
        </w:tc>
        <w:tc>
          <w:tcPr>
            <w:tcW w:w="1701" w:type="dxa"/>
            <w:vMerge/>
            <w:tcBorders>
              <w:left w:val="single" w:sz="4" w:space="0" w:color="000000"/>
              <w:right w:val="single" w:sz="4" w:space="0" w:color="000000"/>
            </w:tcBorders>
            <w:vAlign w:val="center"/>
          </w:tcPr>
          <w:p w14:paraId="60455D6A" w14:textId="77777777" w:rsidR="00387ACB" w:rsidRDefault="00387ACB">
            <w:pPr>
              <w:ind w:firstLine="420"/>
              <w:rPr>
                <w:rFonts w:hint="eastAsia"/>
                <w:szCs w:val="21"/>
              </w:rPr>
            </w:pPr>
          </w:p>
        </w:tc>
        <w:tc>
          <w:tcPr>
            <w:tcW w:w="2658" w:type="dxa"/>
            <w:vMerge/>
            <w:tcBorders>
              <w:left w:val="single" w:sz="4" w:space="0" w:color="000000"/>
              <w:right w:val="single" w:sz="4" w:space="0" w:color="000000"/>
            </w:tcBorders>
            <w:vAlign w:val="center"/>
          </w:tcPr>
          <w:p w14:paraId="60455D6B" w14:textId="77777777" w:rsidR="00387ACB" w:rsidRDefault="00387ACB">
            <w:pPr>
              <w:pStyle w:val="23"/>
              <w:spacing w:line="240" w:lineRule="auto"/>
              <w:ind w:firstLineChars="0" w:firstLine="0"/>
              <w:rPr>
                <w:rFonts w:hint="eastAsia"/>
                <w:sz w:val="21"/>
                <w:szCs w:val="21"/>
              </w:rPr>
            </w:pPr>
          </w:p>
        </w:tc>
        <w:tc>
          <w:tcPr>
            <w:tcW w:w="2977" w:type="dxa"/>
            <w:vMerge/>
            <w:tcBorders>
              <w:left w:val="single" w:sz="4" w:space="0" w:color="000000"/>
              <w:right w:val="single" w:sz="4" w:space="0" w:color="000000"/>
            </w:tcBorders>
            <w:vAlign w:val="center"/>
          </w:tcPr>
          <w:p w14:paraId="60455D6C" w14:textId="77777777" w:rsidR="00387ACB" w:rsidRDefault="00387ACB">
            <w:pPr>
              <w:pStyle w:val="23"/>
              <w:spacing w:line="240" w:lineRule="auto"/>
              <w:ind w:firstLineChars="0" w:firstLine="0"/>
              <w:rPr>
                <w:rFonts w:hint="eastAsia"/>
                <w:sz w:val="21"/>
                <w:szCs w:val="21"/>
              </w:rPr>
            </w:pPr>
          </w:p>
        </w:tc>
        <w:tc>
          <w:tcPr>
            <w:tcW w:w="1276" w:type="dxa"/>
            <w:vMerge/>
            <w:tcBorders>
              <w:left w:val="single" w:sz="4" w:space="0" w:color="000000"/>
              <w:right w:val="single" w:sz="4" w:space="0" w:color="000000"/>
            </w:tcBorders>
            <w:vAlign w:val="center"/>
          </w:tcPr>
          <w:p w14:paraId="60455D6D" w14:textId="77777777" w:rsidR="00387ACB" w:rsidRDefault="00387ACB">
            <w:pPr>
              <w:pStyle w:val="23"/>
              <w:spacing w:line="240" w:lineRule="auto"/>
              <w:ind w:firstLineChars="0" w:firstLine="0"/>
              <w:rPr>
                <w:rFonts w:hint="eastAsia"/>
                <w:sz w:val="21"/>
                <w:szCs w:val="21"/>
              </w:rPr>
            </w:pPr>
          </w:p>
        </w:tc>
        <w:tc>
          <w:tcPr>
            <w:tcW w:w="850" w:type="dxa"/>
            <w:vMerge/>
            <w:tcBorders>
              <w:left w:val="single" w:sz="4" w:space="0" w:color="000000"/>
              <w:right w:val="single" w:sz="4" w:space="0" w:color="000000"/>
            </w:tcBorders>
            <w:vAlign w:val="center"/>
          </w:tcPr>
          <w:p w14:paraId="60455D6E" w14:textId="77777777" w:rsidR="00387ACB" w:rsidRDefault="00387ACB">
            <w:pPr>
              <w:jc w:val="center"/>
              <w:rPr>
                <w:rFonts w:hint="eastAsia"/>
                <w:b/>
                <w:szCs w:val="21"/>
              </w:rPr>
            </w:pPr>
          </w:p>
        </w:tc>
        <w:tc>
          <w:tcPr>
            <w:tcW w:w="883" w:type="dxa"/>
            <w:vMerge/>
            <w:tcBorders>
              <w:left w:val="single" w:sz="4" w:space="0" w:color="000000"/>
              <w:right w:val="single" w:sz="4" w:space="0" w:color="000000"/>
            </w:tcBorders>
            <w:vAlign w:val="center"/>
          </w:tcPr>
          <w:p w14:paraId="60455D6F" w14:textId="77777777" w:rsidR="00387ACB" w:rsidRDefault="00387ACB">
            <w:pPr>
              <w:jc w:val="center"/>
              <w:rPr>
                <w:rFonts w:hint="eastAsia"/>
                <w:sz w:val="32"/>
                <w:szCs w:val="21"/>
              </w:rPr>
            </w:pPr>
          </w:p>
        </w:tc>
      </w:tr>
      <w:tr w:rsidR="00387ACB" w14:paraId="60455D8E" w14:textId="77777777" w:rsidTr="003973F7">
        <w:trPr>
          <w:trHeight w:val="1125"/>
          <w:jc w:val="center"/>
        </w:trPr>
        <w:tc>
          <w:tcPr>
            <w:tcW w:w="569" w:type="dxa"/>
            <w:tcBorders>
              <w:left w:val="single" w:sz="4" w:space="0" w:color="000000"/>
              <w:right w:val="single" w:sz="4" w:space="0" w:color="000000"/>
            </w:tcBorders>
            <w:vAlign w:val="center"/>
          </w:tcPr>
          <w:p w14:paraId="60455D71" w14:textId="77777777" w:rsidR="00387ACB" w:rsidRDefault="00000000">
            <w:pPr>
              <w:pStyle w:val="23"/>
              <w:spacing w:line="240" w:lineRule="auto"/>
              <w:ind w:firstLineChars="0" w:firstLine="0"/>
              <w:jc w:val="center"/>
              <w:rPr>
                <w:rFonts w:hint="eastAsia"/>
                <w:sz w:val="21"/>
                <w:szCs w:val="21"/>
              </w:rPr>
            </w:pPr>
            <w:r>
              <w:rPr>
                <w:rFonts w:hint="eastAsia"/>
                <w:sz w:val="21"/>
                <w:szCs w:val="21"/>
              </w:rPr>
              <w:t>13</w:t>
            </w:r>
          </w:p>
        </w:tc>
        <w:tc>
          <w:tcPr>
            <w:tcW w:w="1524" w:type="dxa"/>
            <w:tcBorders>
              <w:top w:val="single" w:sz="4" w:space="0" w:color="000000"/>
              <w:left w:val="single" w:sz="4" w:space="0" w:color="000000"/>
              <w:bottom w:val="single" w:sz="4" w:space="0" w:color="000000"/>
              <w:right w:val="single" w:sz="4" w:space="0" w:color="000000"/>
            </w:tcBorders>
            <w:vAlign w:val="center"/>
          </w:tcPr>
          <w:p w14:paraId="60455D72" w14:textId="77777777" w:rsidR="00387ACB" w:rsidRDefault="00000000">
            <w:pPr>
              <w:pStyle w:val="23"/>
              <w:spacing w:line="240" w:lineRule="auto"/>
              <w:ind w:firstLineChars="0" w:firstLine="0"/>
              <w:jc w:val="center"/>
              <w:rPr>
                <w:rFonts w:hint="eastAsia"/>
                <w:sz w:val="21"/>
                <w:szCs w:val="21"/>
              </w:rPr>
            </w:pPr>
            <w:r>
              <w:rPr>
                <w:rFonts w:hint="eastAsia"/>
                <w:sz w:val="21"/>
                <w:szCs w:val="21"/>
              </w:rPr>
              <w:t>研究内容1-8</w:t>
            </w:r>
          </w:p>
        </w:tc>
        <w:tc>
          <w:tcPr>
            <w:tcW w:w="1736" w:type="dxa"/>
            <w:tcBorders>
              <w:top w:val="single" w:sz="4" w:space="0" w:color="000000"/>
              <w:left w:val="single" w:sz="4" w:space="0" w:color="000000"/>
              <w:bottom w:val="single" w:sz="4" w:space="0" w:color="000000"/>
              <w:right w:val="single" w:sz="4" w:space="0" w:color="000000"/>
            </w:tcBorders>
            <w:vAlign w:val="center"/>
          </w:tcPr>
          <w:p w14:paraId="60455D73" w14:textId="77777777" w:rsidR="00387ACB" w:rsidRDefault="00000000">
            <w:pPr>
              <w:rPr>
                <w:rFonts w:hint="eastAsia"/>
                <w:snapToGrid w:val="0"/>
                <w:color w:val="000000"/>
                <w:szCs w:val="21"/>
              </w:rPr>
            </w:pPr>
            <w:r>
              <w:rPr>
                <w:rFonts w:hint="eastAsia"/>
                <w:snapToGrid w:val="0"/>
                <w:color w:val="000000"/>
                <w:szCs w:val="21"/>
              </w:rPr>
              <w:t>容器综合隔离功能</w:t>
            </w:r>
          </w:p>
        </w:tc>
        <w:tc>
          <w:tcPr>
            <w:tcW w:w="1701" w:type="dxa"/>
            <w:tcBorders>
              <w:left w:val="single" w:sz="4" w:space="0" w:color="000000"/>
              <w:right w:val="single" w:sz="4" w:space="0" w:color="000000"/>
            </w:tcBorders>
            <w:vAlign w:val="center"/>
          </w:tcPr>
          <w:p w14:paraId="60455D74" w14:textId="77777777" w:rsidR="00387ACB" w:rsidRDefault="00000000">
            <w:pPr>
              <w:rPr>
                <w:rFonts w:hint="eastAsia"/>
                <w:szCs w:val="21"/>
              </w:rPr>
            </w:pPr>
            <w:r>
              <w:rPr>
                <w:rFonts w:hint="eastAsia"/>
                <w:szCs w:val="21"/>
              </w:rPr>
              <w:t>容器综合测试</w:t>
            </w:r>
          </w:p>
        </w:tc>
        <w:tc>
          <w:tcPr>
            <w:tcW w:w="2658" w:type="dxa"/>
            <w:tcBorders>
              <w:left w:val="single" w:sz="4" w:space="0" w:color="000000"/>
              <w:right w:val="single" w:sz="4" w:space="0" w:color="000000"/>
            </w:tcBorders>
            <w:vAlign w:val="center"/>
          </w:tcPr>
          <w:p w14:paraId="60455D75" w14:textId="77777777" w:rsidR="00387ACB" w:rsidRDefault="00000000">
            <w:pPr>
              <w:pStyle w:val="23"/>
              <w:spacing w:line="240" w:lineRule="auto"/>
              <w:ind w:firstLineChars="0" w:firstLine="0"/>
              <w:rPr>
                <w:rFonts w:hint="eastAsia"/>
                <w:sz w:val="21"/>
                <w:szCs w:val="21"/>
              </w:rPr>
            </w:pPr>
            <w:r>
              <w:rPr>
                <w:snapToGrid w:val="0"/>
                <w:szCs w:val="24"/>
              </w:rPr>
              <w:t xml:space="preserve">在启用统一容器、PID 隔离、IPC 隔离、MNT 隔离、NET 隔离、UTS 隔离以及 </w:t>
            </w:r>
            <w:proofErr w:type="spellStart"/>
            <w:r>
              <w:rPr>
                <w:snapToGrid w:val="0"/>
                <w:szCs w:val="24"/>
              </w:rPr>
              <w:t>cgroup</w:t>
            </w:r>
            <w:proofErr w:type="spellEnd"/>
            <w:r>
              <w:rPr>
                <w:snapToGrid w:val="0"/>
                <w:szCs w:val="24"/>
              </w:rPr>
              <w:t xml:space="preserve"> 资源控制相关配置下，执行统一容器初始化、配置、创建、任务进入、隔离功能验证、资源控制验</w:t>
            </w:r>
            <w:r>
              <w:rPr>
                <w:snapToGrid w:val="0"/>
                <w:szCs w:val="24"/>
              </w:rPr>
              <w:lastRenderedPageBreak/>
              <w:t>证、任务退出、容器删除和资源释放检查等操作，验证统一容器能否正确完成完整生命周期管理；同时验证 PID、IPC、MNT、NET、UTS 等隔离功能是否生效，</w:t>
            </w:r>
            <w:proofErr w:type="spellStart"/>
            <w:r>
              <w:rPr>
                <w:snapToGrid w:val="0"/>
                <w:szCs w:val="24"/>
              </w:rPr>
              <w:t>cgroup</w:t>
            </w:r>
            <w:proofErr w:type="spellEnd"/>
            <w:r>
              <w:rPr>
                <w:snapToGrid w:val="0"/>
                <w:szCs w:val="24"/>
              </w:rPr>
              <w:t xml:space="preserve"> 中 CPU、内存、I/O 资源控制与统计信息是否正确更新，并验证容器退出和删除后系统状态能够恢复且相关资源被安全释放。</w:t>
            </w:r>
          </w:p>
        </w:tc>
        <w:tc>
          <w:tcPr>
            <w:tcW w:w="2977" w:type="dxa"/>
            <w:tcBorders>
              <w:left w:val="single" w:sz="4" w:space="0" w:color="000000"/>
              <w:right w:val="single" w:sz="4" w:space="0" w:color="000000"/>
            </w:tcBorders>
            <w:vAlign w:val="center"/>
          </w:tcPr>
          <w:p w14:paraId="60455D76" w14:textId="77777777" w:rsidR="00387ACB" w:rsidRDefault="00000000">
            <w:pPr>
              <w:pStyle w:val="23"/>
              <w:ind w:firstLineChars="0" w:firstLine="0"/>
              <w:rPr>
                <w:rFonts w:hint="eastAsia"/>
                <w:snapToGrid w:val="0"/>
                <w:szCs w:val="24"/>
              </w:rPr>
            </w:pPr>
            <w:r>
              <w:rPr>
                <w:snapToGrid w:val="0"/>
                <w:szCs w:val="24"/>
              </w:rPr>
              <w:lastRenderedPageBreak/>
              <w:t xml:space="preserve">1. </w:t>
            </w:r>
            <w:proofErr w:type="spellStart"/>
            <w:r>
              <w:rPr>
                <w:snapToGrid w:val="0"/>
                <w:szCs w:val="24"/>
              </w:rPr>
              <w:t>rtems_unified_container_config_initialize</w:t>
            </w:r>
            <w:proofErr w:type="spellEnd"/>
            <w:r>
              <w:rPr>
                <w:snapToGrid w:val="0"/>
                <w:szCs w:val="24"/>
              </w:rPr>
              <w:t>() 能成功初始化统一容器配置结构，默认配置状态正确；</w:t>
            </w:r>
          </w:p>
          <w:p w14:paraId="60455D77" w14:textId="77777777" w:rsidR="00387ACB" w:rsidRDefault="00000000">
            <w:pPr>
              <w:pStyle w:val="23"/>
              <w:ind w:firstLineChars="0" w:firstLine="0"/>
              <w:rPr>
                <w:rFonts w:hint="eastAsia"/>
                <w:snapToGrid w:val="0"/>
                <w:szCs w:val="24"/>
              </w:rPr>
            </w:pPr>
            <w:r>
              <w:rPr>
                <w:snapToGrid w:val="0"/>
                <w:szCs w:val="24"/>
              </w:rPr>
              <w:lastRenderedPageBreak/>
              <w:t xml:space="preserve">2. 设置 RTEMS_UNIFIED_CONTAINER_ALL 后，统一容器创建接口 </w:t>
            </w:r>
            <w:proofErr w:type="spellStart"/>
            <w:r>
              <w:rPr>
                <w:snapToGrid w:val="0"/>
                <w:szCs w:val="24"/>
              </w:rPr>
              <w:t>rtems_unified_container_create</w:t>
            </w:r>
            <w:proofErr w:type="spellEnd"/>
            <w:r>
              <w:rPr>
                <w:snapToGrid w:val="0"/>
                <w:szCs w:val="24"/>
              </w:rPr>
              <w:t>() 返回 RTEMS_SUCCESSFUL，并生成有效的统一容器对象；</w:t>
            </w:r>
          </w:p>
          <w:p w14:paraId="60455D78" w14:textId="77777777" w:rsidR="00387ACB" w:rsidRDefault="00000000">
            <w:pPr>
              <w:pStyle w:val="23"/>
              <w:ind w:firstLineChars="0" w:firstLine="0"/>
              <w:rPr>
                <w:rFonts w:hint="eastAsia"/>
                <w:snapToGrid w:val="0"/>
                <w:szCs w:val="24"/>
              </w:rPr>
            </w:pPr>
            <w:r>
              <w:rPr>
                <w:snapToGrid w:val="0"/>
                <w:szCs w:val="24"/>
              </w:rPr>
              <w:t>3. 统一容器创建完成后，PID、IPC、MNT、NET、UTS 隔离功能对应的内部对象均创建成功，且与根环境中的对应对象不同；</w:t>
            </w:r>
          </w:p>
          <w:p w14:paraId="60455D79" w14:textId="77777777" w:rsidR="00387ACB" w:rsidRDefault="00000000">
            <w:pPr>
              <w:pStyle w:val="23"/>
              <w:ind w:firstLineChars="0" w:firstLine="0"/>
              <w:rPr>
                <w:rFonts w:hint="eastAsia"/>
                <w:snapToGrid w:val="0"/>
                <w:szCs w:val="24"/>
              </w:rPr>
            </w:pPr>
            <w:r>
              <w:rPr>
                <w:snapToGrid w:val="0"/>
                <w:szCs w:val="24"/>
              </w:rPr>
              <w:t xml:space="preserve">4. 统一容器关联的 </w:t>
            </w:r>
            <w:proofErr w:type="spellStart"/>
            <w:r>
              <w:rPr>
                <w:snapToGrid w:val="0"/>
                <w:szCs w:val="24"/>
              </w:rPr>
              <w:t>cgroup</w:t>
            </w:r>
            <w:proofErr w:type="spellEnd"/>
            <w:r>
              <w:rPr>
                <w:snapToGrid w:val="0"/>
                <w:szCs w:val="24"/>
              </w:rPr>
              <w:t xml:space="preserve"> 创建成功，CPU 配额、内存限制和 I/O 限制</w:t>
            </w:r>
            <w:r>
              <w:rPr>
                <w:snapToGrid w:val="0"/>
                <w:szCs w:val="24"/>
              </w:rPr>
              <w:lastRenderedPageBreak/>
              <w:t>等资源控制参数与配置值一致或处于合理范围内；</w:t>
            </w:r>
          </w:p>
          <w:p w14:paraId="60455D7A" w14:textId="77777777" w:rsidR="00387ACB" w:rsidRDefault="00000000">
            <w:pPr>
              <w:pStyle w:val="23"/>
              <w:ind w:firstLineChars="0" w:firstLine="0"/>
              <w:rPr>
                <w:rFonts w:hint="eastAsia"/>
                <w:snapToGrid w:val="0"/>
                <w:szCs w:val="24"/>
              </w:rPr>
            </w:pPr>
            <w:r>
              <w:rPr>
                <w:snapToGrid w:val="0"/>
                <w:szCs w:val="24"/>
              </w:rPr>
              <w:t xml:space="preserve">5. 当前任务调用 </w:t>
            </w:r>
            <w:proofErr w:type="spellStart"/>
            <w:r>
              <w:rPr>
                <w:snapToGrid w:val="0"/>
                <w:szCs w:val="24"/>
              </w:rPr>
              <w:t>rtems_unified_container_enter</w:t>
            </w:r>
            <w:proofErr w:type="spellEnd"/>
            <w:r>
              <w:rPr>
                <w:snapToGrid w:val="0"/>
                <w:szCs w:val="24"/>
              </w:rPr>
              <w:t>() 后能够成功进入统一容器，任务控制块中的 PID、IPC、MNT、NET、UTS 隔离环境均切换为统一容器对应环境；</w:t>
            </w:r>
          </w:p>
          <w:p w14:paraId="60455D7B" w14:textId="77777777" w:rsidR="00387ACB" w:rsidRDefault="00000000">
            <w:pPr>
              <w:pStyle w:val="23"/>
              <w:ind w:firstLineChars="0" w:firstLine="0"/>
              <w:rPr>
                <w:rFonts w:hint="eastAsia"/>
                <w:snapToGrid w:val="0"/>
                <w:szCs w:val="24"/>
              </w:rPr>
            </w:pPr>
            <w:r>
              <w:rPr>
                <w:snapToGrid w:val="0"/>
                <w:szCs w:val="24"/>
              </w:rPr>
              <w:t>6. 进入统一容器后，PID 隔离功能能够正确返回当前任务的容器内 PID 信息，任务不再被识别为根环境任务，且容器 ID 与统一容器中的 PID 隔离环境一致；</w:t>
            </w:r>
          </w:p>
          <w:p w14:paraId="60455D7C" w14:textId="77777777" w:rsidR="00387ACB" w:rsidRDefault="00000000">
            <w:pPr>
              <w:pStyle w:val="23"/>
              <w:ind w:firstLineChars="0" w:firstLine="0"/>
              <w:rPr>
                <w:rFonts w:hint="eastAsia"/>
                <w:snapToGrid w:val="0"/>
                <w:szCs w:val="24"/>
              </w:rPr>
            </w:pPr>
            <w:r>
              <w:rPr>
                <w:snapToGrid w:val="0"/>
                <w:szCs w:val="24"/>
              </w:rPr>
              <w:lastRenderedPageBreak/>
              <w:t>7. 进入统一容器后，IPC 隔离功能生效，容器内可创建与根环境同名但不同 ID 的消息队列，且消息队列查找结果优先指向容器内对象；</w:t>
            </w:r>
          </w:p>
          <w:p w14:paraId="60455D7D" w14:textId="77777777" w:rsidR="00387ACB" w:rsidRDefault="00000000">
            <w:pPr>
              <w:pStyle w:val="23"/>
              <w:ind w:firstLineChars="0" w:firstLine="0"/>
              <w:rPr>
                <w:rFonts w:hint="eastAsia"/>
                <w:snapToGrid w:val="0"/>
                <w:szCs w:val="24"/>
              </w:rPr>
            </w:pPr>
            <w:r>
              <w:rPr>
                <w:snapToGrid w:val="0"/>
                <w:szCs w:val="24"/>
              </w:rPr>
              <w:t>8. 进入统一容器后，MNT 隔离功能生效，当前任务获取到的挂载环境与统一容器对应的 MNT 隔离环境一致；</w:t>
            </w:r>
          </w:p>
          <w:p w14:paraId="60455D7E" w14:textId="77777777" w:rsidR="00387ACB" w:rsidRDefault="00000000">
            <w:pPr>
              <w:pStyle w:val="23"/>
              <w:ind w:firstLineChars="0" w:firstLine="0"/>
              <w:rPr>
                <w:rFonts w:hint="eastAsia"/>
                <w:snapToGrid w:val="0"/>
                <w:szCs w:val="24"/>
              </w:rPr>
            </w:pPr>
            <w:r>
              <w:rPr>
                <w:snapToGrid w:val="0"/>
                <w:szCs w:val="24"/>
              </w:rPr>
              <w:t>9. 进入统一容器后，NET 隔离功能生效，网络接口对象和网络分组对象有效，能够支撑容器内网络环境访问；</w:t>
            </w:r>
          </w:p>
          <w:p w14:paraId="60455D7F" w14:textId="77777777" w:rsidR="00387ACB" w:rsidRDefault="00000000">
            <w:pPr>
              <w:pStyle w:val="23"/>
              <w:ind w:firstLineChars="0" w:firstLine="0"/>
              <w:rPr>
                <w:rFonts w:hint="eastAsia"/>
                <w:snapToGrid w:val="0"/>
                <w:szCs w:val="24"/>
              </w:rPr>
            </w:pPr>
            <w:r>
              <w:rPr>
                <w:snapToGrid w:val="0"/>
                <w:szCs w:val="24"/>
              </w:rPr>
              <w:lastRenderedPageBreak/>
              <w:t>10. 进入统一容器后，UTS 隔离功能生效，容器内设置主机名后读取结果正确，且不影响根环境主机名；</w:t>
            </w:r>
          </w:p>
          <w:p w14:paraId="60455D80" w14:textId="77777777" w:rsidR="00387ACB" w:rsidRDefault="00000000">
            <w:pPr>
              <w:pStyle w:val="23"/>
              <w:ind w:firstLineChars="0" w:firstLine="0"/>
              <w:rPr>
                <w:rFonts w:hint="eastAsia"/>
                <w:snapToGrid w:val="0"/>
                <w:szCs w:val="24"/>
              </w:rPr>
            </w:pPr>
            <w:r>
              <w:rPr>
                <w:snapToGrid w:val="0"/>
                <w:szCs w:val="24"/>
              </w:rPr>
              <w:t xml:space="preserve">11. 当前任务进入统一容器后能够正确绑定到统一容器的 </w:t>
            </w:r>
            <w:proofErr w:type="spellStart"/>
            <w:r>
              <w:rPr>
                <w:snapToGrid w:val="0"/>
                <w:szCs w:val="24"/>
              </w:rPr>
              <w:t>cgroup</w:t>
            </w:r>
            <w:proofErr w:type="spellEnd"/>
            <w:r>
              <w:rPr>
                <w:snapToGrid w:val="0"/>
                <w:szCs w:val="24"/>
              </w:rPr>
              <w:t>，任务加入状态有效，</w:t>
            </w:r>
            <w:proofErr w:type="spellStart"/>
            <w:r>
              <w:rPr>
                <w:snapToGrid w:val="0"/>
                <w:szCs w:val="24"/>
              </w:rPr>
              <w:t>cgroup</w:t>
            </w:r>
            <w:proofErr w:type="spellEnd"/>
            <w:r>
              <w:rPr>
                <w:snapToGrid w:val="0"/>
                <w:szCs w:val="24"/>
              </w:rPr>
              <w:t xml:space="preserve"> 线程计数正确更新；</w:t>
            </w:r>
          </w:p>
          <w:p w14:paraId="60455D81" w14:textId="77777777" w:rsidR="00387ACB" w:rsidRDefault="00000000">
            <w:pPr>
              <w:pStyle w:val="23"/>
              <w:ind w:firstLineChars="0" w:firstLine="0"/>
              <w:rPr>
                <w:rFonts w:hint="eastAsia"/>
                <w:snapToGrid w:val="0"/>
                <w:szCs w:val="24"/>
              </w:rPr>
            </w:pPr>
            <w:r>
              <w:rPr>
                <w:snapToGrid w:val="0"/>
                <w:szCs w:val="24"/>
              </w:rPr>
              <w:t xml:space="preserve">12. </w:t>
            </w:r>
            <w:proofErr w:type="spellStart"/>
            <w:r>
              <w:rPr>
                <w:snapToGrid w:val="0"/>
                <w:szCs w:val="24"/>
              </w:rPr>
              <w:t>cgroup</w:t>
            </w:r>
            <w:proofErr w:type="spellEnd"/>
            <w:r>
              <w:rPr>
                <w:snapToGrid w:val="0"/>
                <w:szCs w:val="24"/>
              </w:rPr>
              <w:t xml:space="preserve"> 中 CPU 控制功能正常，执行 CPU 配额消耗操作后，CPU 可用配额按预期减少，无异常跳变；</w:t>
            </w:r>
          </w:p>
          <w:p w14:paraId="60455D82" w14:textId="77777777" w:rsidR="00387ACB" w:rsidRDefault="00000000">
            <w:pPr>
              <w:pStyle w:val="23"/>
              <w:ind w:firstLineChars="0" w:firstLine="0"/>
              <w:rPr>
                <w:rFonts w:hint="eastAsia"/>
                <w:snapToGrid w:val="0"/>
                <w:szCs w:val="24"/>
              </w:rPr>
            </w:pPr>
            <w:r>
              <w:rPr>
                <w:snapToGrid w:val="0"/>
                <w:szCs w:val="24"/>
              </w:rPr>
              <w:t xml:space="preserve">13. </w:t>
            </w:r>
            <w:proofErr w:type="spellStart"/>
            <w:r>
              <w:rPr>
                <w:snapToGrid w:val="0"/>
                <w:szCs w:val="24"/>
              </w:rPr>
              <w:t>cgroup</w:t>
            </w:r>
            <w:proofErr w:type="spellEnd"/>
            <w:r>
              <w:rPr>
                <w:snapToGrid w:val="0"/>
                <w:szCs w:val="24"/>
              </w:rPr>
              <w:t xml:space="preserve"> 中内存控制功能正常，当前可用内存配额不超过配置的内存限制，任</w:t>
            </w:r>
            <w:r>
              <w:rPr>
                <w:snapToGrid w:val="0"/>
                <w:szCs w:val="24"/>
              </w:rPr>
              <w:lastRenderedPageBreak/>
              <w:t>务进入容器后的内存配额状态合理；</w:t>
            </w:r>
          </w:p>
          <w:p w14:paraId="60455D83" w14:textId="77777777" w:rsidR="00387ACB" w:rsidRDefault="00000000">
            <w:pPr>
              <w:pStyle w:val="23"/>
              <w:ind w:firstLineChars="0" w:firstLine="0"/>
              <w:rPr>
                <w:rFonts w:hint="eastAsia"/>
                <w:snapToGrid w:val="0"/>
                <w:szCs w:val="24"/>
              </w:rPr>
            </w:pPr>
            <w:r>
              <w:rPr>
                <w:snapToGrid w:val="0"/>
                <w:szCs w:val="24"/>
              </w:rPr>
              <w:t xml:space="preserve">14. </w:t>
            </w:r>
            <w:proofErr w:type="spellStart"/>
            <w:r>
              <w:rPr>
                <w:snapToGrid w:val="0"/>
                <w:szCs w:val="24"/>
              </w:rPr>
              <w:t>cgroup</w:t>
            </w:r>
            <w:proofErr w:type="spellEnd"/>
            <w:r>
              <w:rPr>
                <w:snapToGrid w:val="0"/>
                <w:szCs w:val="24"/>
              </w:rPr>
              <w:t xml:space="preserve"> 中 I/O 控制功能正常，执行读写请求统计后，对应 I/O 字节数或统计字段能够按请求大小正确更新；</w:t>
            </w:r>
          </w:p>
          <w:p w14:paraId="60455D84" w14:textId="77777777" w:rsidR="00387ACB" w:rsidRDefault="00000000">
            <w:pPr>
              <w:pStyle w:val="23"/>
              <w:ind w:firstLineChars="0" w:firstLine="0"/>
              <w:rPr>
                <w:rFonts w:hint="eastAsia"/>
                <w:snapToGrid w:val="0"/>
                <w:szCs w:val="24"/>
              </w:rPr>
            </w:pPr>
            <w:r>
              <w:rPr>
                <w:snapToGrid w:val="0"/>
                <w:szCs w:val="24"/>
              </w:rPr>
              <w:t xml:space="preserve">15. 当前任务调用 </w:t>
            </w:r>
            <w:proofErr w:type="spellStart"/>
            <w:r>
              <w:rPr>
                <w:snapToGrid w:val="0"/>
                <w:szCs w:val="24"/>
              </w:rPr>
              <w:t>rtems_unified_container_leave</w:t>
            </w:r>
            <w:proofErr w:type="spellEnd"/>
            <w:r>
              <w:rPr>
                <w:snapToGrid w:val="0"/>
                <w:szCs w:val="24"/>
              </w:rPr>
              <w:t>() 后能够成功退出统一容器，任务的 PID、IPC、MNT、NET、UTS 隔离环境恢复为根环境；</w:t>
            </w:r>
          </w:p>
          <w:p w14:paraId="60455D85" w14:textId="77777777" w:rsidR="00387ACB" w:rsidRDefault="00000000">
            <w:pPr>
              <w:pStyle w:val="23"/>
              <w:ind w:firstLineChars="0" w:firstLine="0"/>
              <w:rPr>
                <w:rFonts w:hint="eastAsia"/>
                <w:snapToGrid w:val="0"/>
                <w:szCs w:val="24"/>
              </w:rPr>
            </w:pPr>
            <w:r>
              <w:rPr>
                <w:snapToGrid w:val="0"/>
                <w:szCs w:val="24"/>
              </w:rPr>
              <w:t>16. 当前任务退出统一容器后，</w:t>
            </w:r>
            <w:proofErr w:type="spellStart"/>
            <w:r>
              <w:rPr>
                <w:snapToGrid w:val="0"/>
                <w:szCs w:val="24"/>
              </w:rPr>
              <w:t>cgroup</w:t>
            </w:r>
            <w:proofErr w:type="spellEnd"/>
            <w:r>
              <w:rPr>
                <w:snapToGrid w:val="0"/>
                <w:szCs w:val="24"/>
              </w:rPr>
              <w:t xml:space="preserve"> 绑定状态被正确解除，任务不再处于统</w:t>
            </w:r>
            <w:r>
              <w:rPr>
                <w:snapToGrid w:val="0"/>
                <w:szCs w:val="24"/>
              </w:rPr>
              <w:lastRenderedPageBreak/>
              <w:t xml:space="preserve">一容器 </w:t>
            </w:r>
            <w:proofErr w:type="spellStart"/>
            <w:r>
              <w:rPr>
                <w:snapToGrid w:val="0"/>
                <w:szCs w:val="24"/>
              </w:rPr>
              <w:t>cgroup</w:t>
            </w:r>
            <w:proofErr w:type="spellEnd"/>
            <w:r>
              <w:rPr>
                <w:snapToGrid w:val="0"/>
                <w:szCs w:val="24"/>
              </w:rPr>
              <w:t xml:space="preserve"> 中；</w:t>
            </w:r>
          </w:p>
          <w:p w14:paraId="60455D86" w14:textId="77777777" w:rsidR="00387ACB" w:rsidRDefault="00000000">
            <w:pPr>
              <w:pStyle w:val="23"/>
              <w:ind w:firstLineChars="0" w:firstLine="0"/>
              <w:rPr>
                <w:rFonts w:hint="eastAsia"/>
                <w:snapToGrid w:val="0"/>
                <w:szCs w:val="24"/>
              </w:rPr>
            </w:pPr>
            <w:r>
              <w:rPr>
                <w:snapToGrid w:val="0"/>
                <w:szCs w:val="24"/>
              </w:rPr>
              <w:t>17. 当前任务退出统一容器后，根环境主机名仍保持原始值，说明容器内 UTS 修改未污染根环境；</w:t>
            </w:r>
          </w:p>
          <w:p w14:paraId="60455D87" w14:textId="77777777" w:rsidR="00387ACB" w:rsidRDefault="00000000">
            <w:pPr>
              <w:pStyle w:val="23"/>
              <w:ind w:firstLineChars="0" w:firstLine="0"/>
              <w:rPr>
                <w:rFonts w:hint="eastAsia"/>
                <w:snapToGrid w:val="0"/>
                <w:szCs w:val="24"/>
              </w:rPr>
            </w:pPr>
            <w:r>
              <w:rPr>
                <w:snapToGrid w:val="0"/>
                <w:szCs w:val="24"/>
              </w:rPr>
              <w:t>18. 根环境中创建的 IPC 消息队列在容器进入、退出过程中保持有效，退出后可正常查找和删除；</w:t>
            </w:r>
          </w:p>
          <w:p w14:paraId="60455D88" w14:textId="77777777" w:rsidR="00387ACB" w:rsidRDefault="00000000">
            <w:pPr>
              <w:pStyle w:val="23"/>
              <w:ind w:firstLineChars="0" w:firstLine="0"/>
              <w:rPr>
                <w:rFonts w:hint="eastAsia"/>
                <w:snapToGrid w:val="0"/>
                <w:szCs w:val="24"/>
              </w:rPr>
            </w:pPr>
            <w:r>
              <w:rPr>
                <w:snapToGrid w:val="0"/>
                <w:szCs w:val="24"/>
              </w:rPr>
              <w:t xml:space="preserve">19. 调用 </w:t>
            </w:r>
            <w:proofErr w:type="spellStart"/>
            <w:r>
              <w:rPr>
                <w:snapToGrid w:val="0"/>
                <w:szCs w:val="24"/>
              </w:rPr>
              <w:t>rtems_unified_container_delete</w:t>
            </w:r>
            <w:proofErr w:type="spellEnd"/>
            <w:r>
              <w:rPr>
                <w:snapToGrid w:val="0"/>
                <w:szCs w:val="24"/>
              </w:rPr>
              <w:t>() 后统一容器能够被成功删除，相关 PID、UTS、MNT、NET、IPC 隔离资源不再存在或不再挂接于根环境管理链表；</w:t>
            </w:r>
          </w:p>
          <w:p w14:paraId="60455D89" w14:textId="77777777" w:rsidR="00387ACB" w:rsidRDefault="00000000">
            <w:pPr>
              <w:pStyle w:val="23"/>
              <w:ind w:firstLineChars="0" w:firstLine="0"/>
              <w:rPr>
                <w:rFonts w:hint="eastAsia"/>
                <w:snapToGrid w:val="0"/>
                <w:szCs w:val="24"/>
              </w:rPr>
            </w:pPr>
            <w:r>
              <w:rPr>
                <w:snapToGrid w:val="0"/>
                <w:szCs w:val="24"/>
              </w:rPr>
              <w:lastRenderedPageBreak/>
              <w:t>20. 统一容器删除后，</w:t>
            </w:r>
            <w:proofErr w:type="spellStart"/>
            <w:r>
              <w:rPr>
                <w:snapToGrid w:val="0"/>
                <w:szCs w:val="24"/>
              </w:rPr>
              <w:t>cgroup</w:t>
            </w:r>
            <w:proofErr w:type="spellEnd"/>
            <w:r>
              <w:rPr>
                <w:snapToGrid w:val="0"/>
                <w:szCs w:val="24"/>
              </w:rPr>
              <w:t xml:space="preserve"> 相关资源被正确释放，通过原 </w:t>
            </w:r>
            <w:proofErr w:type="spellStart"/>
            <w:r>
              <w:rPr>
                <w:snapToGrid w:val="0"/>
                <w:szCs w:val="24"/>
              </w:rPr>
              <w:t>cgroup</w:t>
            </w:r>
            <w:proofErr w:type="spellEnd"/>
            <w:r>
              <w:rPr>
                <w:snapToGrid w:val="0"/>
                <w:szCs w:val="24"/>
              </w:rPr>
              <w:t xml:space="preserve"> ID 查询任务数量返回无效 ID，I/O 统计与控制对象也无法再通过原 ID 获取；</w:t>
            </w:r>
          </w:p>
          <w:p w14:paraId="60455D8A" w14:textId="77777777" w:rsidR="00387ACB" w:rsidRDefault="00000000">
            <w:pPr>
              <w:pStyle w:val="23"/>
              <w:ind w:firstLineChars="0" w:firstLine="0"/>
              <w:rPr>
                <w:rFonts w:hint="eastAsia"/>
                <w:sz w:val="21"/>
                <w:szCs w:val="21"/>
              </w:rPr>
            </w:pPr>
            <w:r>
              <w:rPr>
                <w:snapToGrid w:val="0"/>
                <w:szCs w:val="24"/>
              </w:rPr>
              <w:t>21. 整个测试过程中所有接口返回值符合预期，无断言失败、无空指针访问、无资源泄漏、无系统崩溃。</w:t>
            </w:r>
          </w:p>
        </w:tc>
        <w:tc>
          <w:tcPr>
            <w:tcW w:w="1276" w:type="dxa"/>
            <w:tcBorders>
              <w:left w:val="single" w:sz="4" w:space="0" w:color="000000"/>
              <w:right w:val="single" w:sz="4" w:space="0" w:color="000000"/>
            </w:tcBorders>
            <w:vAlign w:val="center"/>
          </w:tcPr>
          <w:p w14:paraId="60455D8B" w14:textId="77777777" w:rsidR="00387ACB" w:rsidRDefault="00000000">
            <w:pPr>
              <w:pStyle w:val="23"/>
              <w:spacing w:line="240" w:lineRule="auto"/>
              <w:ind w:firstLineChars="0" w:firstLine="0"/>
              <w:rPr>
                <w:rFonts w:hint="eastAsia"/>
                <w:sz w:val="21"/>
                <w:szCs w:val="21"/>
              </w:rPr>
            </w:pPr>
            <w:r>
              <w:rPr>
                <w:sz w:val="21"/>
                <w:szCs w:val="21"/>
              </w:rPr>
              <w:lastRenderedPageBreak/>
              <w:t>与预期结果一致</w:t>
            </w:r>
          </w:p>
        </w:tc>
        <w:tc>
          <w:tcPr>
            <w:tcW w:w="850" w:type="dxa"/>
            <w:tcBorders>
              <w:left w:val="single" w:sz="4" w:space="0" w:color="000000"/>
              <w:right w:val="single" w:sz="4" w:space="0" w:color="000000"/>
            </w:tcBorders>
            <w:vAlign w:val="center"/>
          </w:tcPr>
          <w:p w14:paraId="60455D8C" w14:textId="77777777" w:rsidR="00387ACB" w:rsidRDefault="00000000">
            <w:pPr>
              <w:jc w:val="center"/>
              <w:rPr>
                <w:rFonts w:hint="eastAsia"/>
                <w:b/>
                <w:szCs w:val="21"/>
              </w:rPr>
            </w:pPr>
            <w:r>
              <w:rPr>
                <w:rFonts w:ascii="Wingdings 2" w:eastAsia="Wingdings 2" w:hAnsi="Wingdings 2" w:cs="Wingdings 2"/>
                <w:b/>
                <w:szCs w:val="21"/>
              </w:rPr>
              <w:t>R</w:t>
            </w:r>
          </w:p>
        </w:tc>
        <w:tc>
          <w:tcPr>
            <w:tcW w:w="883" w:type="dxa"/>
            <w:tcBorders>
              <w:left w:val="single" w:sz="4" w:space="0" w:color="000000"/>
              <w:right w:val="single" w:sz="4" w:space="0" w:color="000000"/>
            </w:tcBorders>
            <w:vAlign w:val="center"/>
          </w:tcPr>
          <w:p w14:paraId="60455D8D" w14:textId="77777777" w:rsidR="00387ACB" w:rsidRDefault="00000000">
            <w:pPr>
              <w:jc w:val="center"/>
              <w:rPr>
                <w:rFonts w:hint="eastAsia"/>
                <w:sz w:val="32"/>
                <w:szCs w:val="21"/>
              </w:rPr>
            </w:pPr>
            <w:r>
              <w:rPr>
                <w:sz w:val="32"/>
                <w:szCs w:val="21"/>
              </w:rPr>
              <w:t>□</w:t>
            </w:r>
          </w:p>
        </w:tc>
      </w:tr>
      <w:tr w:rsidR="003973F7" w14:paraId="6661D93C" w14:textId="77777777" w:rsidTr="003973F7">
        <w:trPr>
          <w:trHeight w:val="1125"/>
          <w:jc w:val="center"/>
        </w:trPr>
        <w:tc>
          <w:tcPr>
            <w:tcW w:w="569" w:type="dxa"/>
            <w:vMerge w:val="restart"/>
            <w:tcBorders>
              <w:left w:val="single" w:sz="4" w:space="0" w:color="000000"/>
              <w:right w:val="single" w:sz="4" w:space="0" w:color="000000"/>
            </w:tcBorders>
            <w:vAlign w:val="center"/>
          </w:tcPr>
          <w:p w14:paraId="70774391" w14:textId="77777777" w:rsidR="003973F7" w:rsidRDefault="003973F7">
            <w:pPr>
              <w:pStyle w:val="23"/>
              <w:spacing w:line="240" w:lineRule="auto"/>
              <w:ind w:firstLineChars="0" w:firstLine="0"/>
              <w:jc w:val="center"/>
              <w:rPr>
                <w:rFonts w:hint="eastAsia"/>
                <w:sz w:val="21"/>
                <w:szCs w:val="21"/>
              </w:rPr>
            </w:pPr>
            <w:r>
              <w:rPr>
                <w:rFonts w:hint="eastAsia"/>
                <w:sz w:val="21"/>
                <w:szCs w:val="21"/>
              </w:rPr>
              <w:lastRenderedPageBreak/>
              <w:t>14</w:t>
            </w:r>
          </w:p>
        </w:tc>
        <w:tc>
          <w:tcPr>
            <w:tcW w:w="1524" w:type="dxa"/>
            <w:vMerge w:val="restart"/>
            <w:tcBorders>
              <w:left w:val="single" w:sz="4" w:space="0" w:color="000000"/>
              <w:right w:val="single" w:sz="4" w:space="0" w:color="000000"/>
            </w:tcBorders>
            <w:vAlign w:val="center"/>
          </w:tcPr>
          <w:p w14:paraId="661CB4DB" w14:textId="34245255" w:rsidR="003973F7" w:rsidRDefault="003973F7">
            <w:pPr>
              <w:pStyle w:val="23"/>
              <w:spacing w:line="240" w:lineRule="auto"/>
              <w:ind w:firstLineChars="0" w:firstLine="0"/>
              <w:jc w:val="center"/>
              <w:rPr>
                <w:rFonts w:hint="eastAsia"/>
                <w:sz w:val="21"/>
                <w:szCs w:val="21"/>
              </w:rPr>
            </w:pPr>
            <w:r>
              <w:rPr>
                <w:rFonts w:hint="eastAsia"/>
                <w:sz w:val="21"/>
                <w:szCs w:val="21"/>
              </w:rPr>
              <w:t>技术指标12-13</w:t>
            </w:r>
          </w:p>
        </w:tc>
        <w:tc>
          <w:tcPr>
            <w:tcW w:w="1736" w:type="dxa"/>
            <w:tcBorders>
              <w:top w:val="single" w:sz="4" w:space="0" w:color="000000"/>
              <w:left w:val="single" w:sz="4" w:space="0" w:color="000000"/>
              <w:bottom w:val="single" w:sz="4" w:space="0" w:color="000000"/>
              <w:right w:val="single" w:sz="4" w:space="0" w:color="000000"/>
            </w:tcBorders>
            <w:vAlign w:val="center"/>
          </w:tcPr>
          <w:p w14:paraId="76532B58" w14:textId="5FF9167B" w:rsidR="003973F7" w:rsidRDefault="003973F7">
            <w:pPr>
              <w:rPr>
                <w:rFonts w:hint="eastAsia"/>
                <w:snapToGrid w:val="0"/>
                <w:color w:val="000000"/>
                <w:szCs w:val="21"/>
              </w:rPr>
            </w:pPr>
            <w:r w:rsidRPr="00683E67">
              <w:rPr>
                <w:rFonts w:hint="eastAsia"/>
                <w:snapToGrid w:val="0"/>
                <w:color w:val="000000"/>
                <w:szCs w:val="21"/>
              </w:rPr>
              <w:t>容器内中断响应时间为us级</w:t>
            </w:r>
          </w:p>
        </w:tc>
        <w:tc>
          <w:tcPr>
            <w:tcW w:w="1701" w:type="dxa"/>
            <w:tcBorders>
              <w:left w:val="single" w:sz="4" w:space="0" w:color="000000"/>
              <w:right w:val="single" w:sz="4" w:space="0" w:color="000000"/>
            </w:tcBorders>
            <w:vAlign w:val="center"/>
          </w:tcPr>
          <w:p w14:paraId="6FB2BD7C" w14:textId="78827429" w:rsidR="003973F7" w:rsidRDefault="003973F7">
            <w:pPr>
              <w:rPr>
                <w:rFonts w:hint="eastAsia"/>
                <w:szCs w:val="21"/>
              </w:rPr>
            </w:pPr>
            <w:r>
              <w:rPr>
                <w:rFonts w:hint="eastAsia"/>
                <w:szCs w:val="21"/>
              </w:rPr>
              <w:t>容器内中断响应时间测试</w:t>
            </w:r>
          </w:p>
        </w:tc>
        <w:tc>
          <w:tcPr>
            <w:tcW w:w="2658" w:type="dxa"/>
            <w:tcBorders>
              <w:left w:val="single" w:sz="4" w:space="0" w:color="000000"/>
              <w:right w:val="single" w:sz="4" w:space="0" w:color="000000"/>
            </w:tcBorders>
            <w:vAlign w:val="center"/>
          </w:tcPr>
          <w:p w14:paraId="371C3B41" w14:textId="153649DE" w:rsidR="003973F7" w:rsidRDefault="001148D5">
            <w:pPr>
              <w:pStyle w:val="23"/>
              <w:spacing w:line="240" w:lineRule="auto"/>
              <w:ind w:firstLineChars="0" w:firstLine="0"/>
              <w:rPr>
                <w:rFonts w:hint="eastAsia"/>
                <w:snapToGrid w:val="0"/>
                <w:szCs w:val="24"/>
              </w:rPr>
            </w:pPr>
            <w:r w:rsidRPr="001148D5">
              <w:rPr>
                <w:snapToGrid w:val="0"/>
                <w:szCs w:val="24"/>
              </w:rPr>
              <w:t>开启 PID 容器隔离配置，在子容器内通过信号量模拟中断触发，连续执行 1000 轮中断响应循环测试，采集每轮触发与响应高精度时间戳并统计时延</w:t>
            </w:r>
          </w:p>
        </w:tc>
        <w:tc>
          <w:tcPr>
            <w:tcW w:w="2977" w:type="dxa"/>
            <w:tcBorders>
              <w:left w:val="single" w:sz="4" w:space="0" w:color="000000"/>
              <w:right w:val="single" w:sz="4" w:space="0" w:color="000000"/>
            </w:tcBorders>
            <w:vAlign w:val="center"/>
          </w:tcPr>
          <w:p w14:paraId="2E0C96EE" w14:textId="77777777" w:rsidR="00F07854" w:rsidRPr="00F07854" w:rsidRDefault="00F07854" w:rsidP="00C7113F">
            <w:pPr>
              <w:pStyle w:val="23"/>
              <w:ind w:firstLineChars="0" w:firstLine="0"/>
              <w:rPr>
                <w:snapToGrid w:val="0"/>
                <w:szCs w:val="24"/>
              </w:rPr>
            </w:pPr>
            <w:r w:rsidRPr="00F07854">
              <w:rPr>
                <w:snapToGrid w:val="0"/>
                <w:szCs w:val="24"/>
              </w:rPr>
              <w:t>1. PID 容器隔离环境正常生效，测试任务可在子容器内稳定运行；</w:t>
            </w:r>
          </w:p>
          <w:p w14:paraId="3406E2E8" w14:textId="77777777" w:rsidR="00F07854" w:rsidRPr="00F07854" w:rsidRDefault="00F07854" w:rsidP="00C7113F">
            <w:pPr>
              <w:pStyle w:val="23"/>
              <w:ind w:firstLineChars="0" w:firstLine="0"/>
              <w:rPr>
                <w:snapToGrid w:val="0"/>
                <w:szCs w:val="24"/>
              </w:rPr>
            </w:pPr>
            <w:r w:rsidRPr="00F07854">
              <w:rPr>
                <w:snapToGrid w:val="0"/>
                <w:szCs w:val="24"/>
              </w:rPr>
              <w:t>2. 1000 轮中断均可正常响应，无中断丢失、任务卡死；</w:t>
            </w:r>
          </w:p>
          <w:p w14:paraId="073BABD6" w14:textId="77777777" w:rsidR="00F07854" w:rsidRPr="00F07854" w:rsidRDefault="00F07854" w:rsidP="00C7113F">
            <w:pPr>
              <w:pStyle w:val="23"/>
              <w:ind w:firstLineChars="0" w:firstLine="0"/>
              <w:rPr>
                <w:snapToGrid w:val="0"/>
                <w:szCs w:val="24"/>
              </w:rPr>
            </w:pPr>
            <w:r w:rsidRPr="00F07854">
              <w:rPr>
                <w:snapToGrid w:val="0"/>
                <w:szCs w:val="24"/>
              </w:rPr>
              <w:lastRenderedPageBreak/>
              <w:t>3. 统计时延满足微秒级指标，平均≤100μs、最小≤50μs、最大≤200μs；</w:t>
            </w:r>
          </w:p>
          <w:p w14:paraId="5119F42B" w14:textId="173BE425" w:rsidR="003973F7" w:rsidRDefault="00F07854" w:rsidP="00C7113F">
            <w:pPr>
              <w:pStyle w:val="23"/>
              <w:ind w:firstLineChars="0" w:firstLine="0"/>
              <w:rPr>
                <w:snapToGrid w:val="0"/>
                <w:szCs w:val="24"/>
              </w:rPr>
            </w:pPr>
            <w:r w:rsidRPr="00F07854">
              <w:rPr>
                <w:snapToGrid w:val="0"/>
                <w:szCs w:val="24"/>
              </w:rPr>
              <w:t>4. 测试结束资源完整释放，无内存泄漏、系统崩溃</w:t>
            </w:r>
          </w:p>
        </w:tc>
        <w:tc>
          <w:tcPr>
            <w:tcW w:w="1276" w:type="dxa"/>
            <w:vMerge w:val="restart"/>
            <w:tcBorders>
              <w:left w:val="single" w:sz="4" w:space="0" w:color="000000"/>
              <w:right w:val="single" w:sz="4" w:space="0" w:color="000000"/>
            </w:tcBorders>
            <w:vAlign w:val="center"/>
          </w:tcPr>
          <w:p w14:paraId="6BB9015E" w14:textId="12B1D3E6" w:rsidR="003973F7" w:rsidRDefault="003973F7">
            <w:pPr>
              <w:pStyle w:val="23"/>
              <w:spacing w:line="240" w:lineRule="auto"/>
              <w:ind w:firstLineChars="0" w:firstLine="0"/>
              <w:rPr>
                <w:rFonts w:hint="eastAsia"/>
                <w:sz w:val="21"/>
                <w:szCs w:val="21"/>
              </w:rPr>
            </w:pPr>
            <w:r>
              <w:rPr>
                <w:rFonts w:hint="eastAsia"/>
                <w:sz w:val="21"/>
                <w:szCs w:val="21"/>
              </w:rPr>
              <w:lastRenderedPageBreak/>
              <w:t>与预期结果一致</w:t>
            </w:r>
          </w:p>
        </w:tc>
        <w:tc>
          <w:tcPr>
            <w:tcW w:w="850" w:type="dxa"/>
            <w:vMerge w:val="restart"/>
            <w:tcBorders>
              <w:left w:val="single" w:sz="4" w:space="0" w:color="000000"/>
              <w:right w:val="single" w:sz="4" w:space="0" w:color="000000"/>
            </w:tcBorders>
            <w:vAlign w:val="center"/>
          </w:tcPr>
          <w:p w14:paraId="337654A2" w14:textId="6065B53C" w:rsidR="003973F7" w:rsidRDefault="003973F7" w:rsidP="00226101">
            <w:pPr>
              <w:jc w:val="center"/>
              <w:rPr>
                <w:rFonts w:ascii="Wingdings 2" w:eastAsia="Wingdings 2" w:hAnsi="Wingdings 2" w:cs="Wingdings 2" w:hint="eastAsia"/>
                <w:b/>
                <w:szCs w:val="21"/>
              </w:rPr>
            </w:pPr>
            <w:r>
              <w:rPr>
                <w:rFonts w:ascii="Wingdings 2" w:eastAsia="Wingdings 2" w:hAnsi="Wingdings 2" w:cs="Wingdings 2"/>
                <w:b/>
                <w:szCs w:val="21"/>
              </w:rPr>
              <w:t>R</w:t>
            </w:r>
          </w:p>
        </w:tc>
        <w:tc>
          <w:tcPr>
            <w:tcW w:w="883" w:type="dxa"/>
            <w:vMerge w:val="restart"/>
            <w:tcBorders>
              <w:left w:val="single" w:sz="4" w:space="0" w:color="000000"/>
              <w:right w:val="single" w:sz="4" w:space="0" w:color="000000"/>
            </w:tcBorders>
            <w:vAlign w:val="center"/>
          </w:tcPr>
          <w:p w14:paraId="5D998A77" w14:textId="77777777" w:rsidR="003973F7" w:rsidRDefault="003973F7">
            <w:pPr>
              <w:jc w:val="center"/>
              <w:rPr>
                <w:sz w:val="32"/>
                <w:szCs w:val="21"/>
              </w:rPr>
            </w:pPr>
          </w:p>
        </w:tc>
      </w:tr>
      <w:tr w:rsidR="003973F7" w14:paraId="0E74D829" w14:textId="77777777" w:rsidTr="003973F7">
        <w:trPr>
          <w:trHeight w:val="1125"/>
          <w:jc w:val="center"/>
        </w:trPr>
        <w:tc>
          <w:tcPr>
            <w:tcW w:w="569" w:type="dxa"/>
            <w:vMerge/>
            <w:tcBorders>
              <w:left w:val="single" w:sz="4" w:space="0" w:color="000000"/>
              <w:bottom w:val="single" w:sz="4" w:space="0" w:color="000000"/>
              <w:right w:val="single" w:sz="4" w:space="0" w:color="000000"/>
            </w:tcBorders>
            <w:vAlign w:val="center"/>
          </w:tcPr>
          <w:p w14:paraId="61714BCB" w14:textId="77777777" w:rsidR="003973F7" w:rsidRDefault="003973F7">
            <w:pPr>
              <w:pStyle w:val="23"/>
              <w:spacing w:line="240" w:lineRule="auto"/>
              <w:ind w:firstLineChars="0" w:firstLine="0"/>
              <w:jc w:val="center"/>
              <w:rPr>
                <w:rFonts w:hint="eastAsia"/>
                <w:sz w:val="21"/>
                <w:szCs w:val="21"/>
              </w:rPr>
            </w:pPr>
          </w:p>
        </w:tc>
        <w:tc>
          <w:tcPr>
            <w:tcW w:w="1524" w:type="dxa"/>
            <w:vMerge/>
            <w:tcBorders>
              <w:left w:val="single" w:sz="4" w:space="0" w:color="000000"/>
              <w:bottom w:val="single" w:sz="4" w:space="0" w:color="000000"/>
              <w:right w:val="single" w:sz="4" w:space="0" w:color="000000"/>
            </w:tcBorders>
            <w:vAlign w:val="center"/>
          </w:tcPr>
          <w:p w14:paraId="5A03118E" w14:textId="1C617279" w:rsidR="003973F7" w:rsidRDefault="003973F7">
            <w:pPr>
              <w:pStyle w:val="23"/>
              <w:spacing w:line="240" w:lineRule="auto"/>
              <w:ind w:firstLineChars="0" w:firstLine="0"/>
              <w:jc w:val="center"/>
              <w:rPr>
                <w:rFonts w:hint="eastAsia"/>
                <w:sz w:val="21"/>
                <w:szCs w:val="21"/>
              </w:rPr>
            </w:pPr>
          </w:p>
        </w:tc>
        <w:tc>
          <w:tcPr>
            <w:tcW w:w="1736" w:type="dxa"/>
            <w:tcBorders>
              <w:top w:val="single" w:sz="4" w:space="0" w:color="000000"/>
              <w:left w:val="single" w:sz="4" w:space="0" w:color="000000"/>
              <w:right w:val="single" w:sz="4" w:space="0" w:color="000000"/>
            </w:tcBorders>
            <w:vAlign w:val="center"/>
          </w:tcPr>
          <w:p w14:paraId="42C5583E" w14:textId="7A669C74" w:rsidR="003973F7" w:rsidRPr="00777DE0" w:rsidRDefault="003973F7">
            <w:pPr>
              <w:rPr>
                <w:rFonts w:hint="eastAsia"/>
                <w:snapToGrid w:val="0"/>
                <w:color w:val="000000"/>
                <w:szCs w:val="21"/>
              </w:rPr>
            </w:pPr>
            <w:r w:rsidRPr="00683E67">
              <w:rPr>
                <w:rFonts w:hint="eastAsia"/>
                <w:snapToGrid w:val="0"/>
                <w:color w:val="000000"/>
                <w:szCs w:val="21"/>
              </w:rPr>
              <w:t>容器切换时间为us级</w:t>
            </w:r>
          </w:p>
        </w:tc>
        <w:tc>
          <w:tcPr>
            <w:tcW w:w="1701" w:type="dxa"/>
            <w:tcBorders>
              <w:left w:val="single" w:sz="4" w:space="0" w:color="000000"/>
              <w:right w:val="single" w:sz="4" w:space="0" w:color="000000"/>
            </w:tcBorders>
            <w:vAlign w:val="center"/>
          </w:tcPr>
          <w:p w14:paraId="27D70C54" w14:textId="2A1C8803" w:rsidR="003973F7" w:rsidRDefault="003973F7">
            <w:pPr>
              <w:rPr>
                <w:rFonts w:hint="eastAsia"/>
                <w:szCs w:val="21"/>
              </w:rPr>
            </w:pPr>
            <w:r>
              <w:rPr>
                <w:rFonts w:hint="eastAsia"/>
                <w:szCs w:val="21"/>
              </w:rPr>
              <w:t>容器间切换时间测试</w:t>
            </w:r>
          </w:p>
        </w:tc>
        <w:tc>
          <w:tcPr>
            <w:tcW w:w="2658" w:type="dxa"/>
            <w:tcBorders>
              <w:left w:val="single" w:sz="4" w:space="0" w:color="000000"/>
              <w:right w:val="single" w:sz="4" w:space="0" w:color="000000"/>
            </w:tcBorders>
            <w:vAlign w:val="center"/>
          </w:tcPr>
          <w:p w14:paraId="0000C923" w14:textId="646C8C29" w:rsidR="003973F7" w:rsidRPr="00A35698" w:rsidRDefault="00F07854">
            <w:pPr>
              <w:pStyle w:val="23"/>
              <w:spacing w:line="240" w:lineRule="auto"/>
              <w:ind w:firstLineChars="0" w:firstLine="0"/>
              <w:rPr>
                <w:rFonts w:hint="eastAsia"/>
                <w:snapToGrid w:val="0"/>
                <w:szCs w:val="24"/>
              </w:rPr>
            </w:pPr>
            <w:r w:rsidRPr="00F07854">
              <w:rPr>
                <w:snapToGrid w:val="0"/>
                <w:szCs w:val="24"/>
              </w:rPr>
              <w:t>搭建根容器与 PID 子容器双任务架构，执行 1000 次往返双向切换，共计 2000 次容器任务迁移，每 200 次输出一次测试进度，记录每次切换耗时时间戳</w:t>
            </w:r>
          </w:p>
        </w:tc>
        <w:tc>
          <w:tcPr>
            <w:tcW w:w="2977" w:type="dxa"/>
            <w:tcBorders>
              <w:left w:val="single" w:sz="4" w:space="0" w:color="000000"/>
              <w:right w:val="single" w:sz="4" w:space="0" w:color="000000"/>
            </w:tcBorders>
            <w:vAlign w:val="center"/>
          </w:tcPr>
          <w:p w14:paraId="7075A112" w14:textId="77777777" w:rsidR="00F07854" w:rsidRPr="00F07854" w:rsidRDefault="00F07854" w:rsidP="00C7113F">
            <w:pPr>
              <w:pStyle w:val="23"/>
              <w:ind w:firstLineChars="0" w:firstLine="0"/>
              <w:rPr>
                <w:snapToGrid w:val="0"/>
                <w:szCs w:val="24"/>
              </w:rPr>
            </w:pPr>
            <w:r w:rsidRPr="00F07854">
              <w:rPr>
                <w:snapToGrid w:val="0"/>
                <w:szCs w:val="24"/>
              </w:rPr>
              <w:t>1. 根容器、子容器创建与任务迁移正常，双任务稳定运行；</w:t>
            </w:r>
          </w:p>
          <w:p w14:paraId="6BB12C4B" w14:textId="77777777" w:rsidR="00F07854" w:rsidRPr="00F07854" w:rsidRDefault="00F07854" w:rsidP="00C7113F">
            <w:pPr>
              <w:pStyle w:val="23"/>
              <w:ind w:firstLineChars="0" w:firstLine="0"/>
              <w:rPr>
                <w:snapToGrid w:val="0"/>
                <w:szCs w:val="24"/>
              </w:rPr>
            </w:pPr>
            <w:r w:rsidRPr="00F07854">
              <w:rPr>
                <w:snapToGrid w:val="0"/>
                <w:szCs w:val="24"/>
              </w:rPr>
              <w:t>2. 1000 轮跨容器往返切换全部执行成功，无调度失败；</w:t>
            </w:r>
          </w:p>
          <w:p w14:paraId="06FD23B9" w14:textId="77777777" w:rsidR="00F07854" w:rsidRPr="00F07854" w:rsidRDefault="00F07854" w:rsidP="00C7113F">
            <w:pPr>
              <w:pStyle w:val="23"/>
              <w:ind w:firstLineChars="0" w:firstLine="0"/>
              <w:rPr>
                <w:snapToGrid w:val="0"/>
                <w:szCs w:val="24"/>
              </w:rPr>
            </w:pPr>
            <w:r w:rsidRPr="00F07854">
              <w:rPr>
                <w:snapToGrid w:val="0"/>
                <w:szCs w:val="24"/>
              </w:rPr>
              <w:t>3. 切换耗时满足微秒级指标，平均≤100μs、最小≤50μs、最大≤200μs；</w:t>
            </w:r>
          </w:p>
          <w:p w14:paraId="3930F64B" w14:textId="38502808" w:rsidR="003973F7" w:rsidRDefault="00F07854" w:rsidP="00C7113F">
            <w:pPr>
              <w:pStyle w:val="23"/>
              <w:ind w:firstLineChars="0" w:firstLine="0"/>
              <w:rPr>
                <w:snapToGrid w:val="0"/>
                <w:szCs w:val="24"/>
              </w:rPr>
            </w:pPr>
            <w:r w:rsidRPr="00F07854">
              <w:rPr>
                <w:snapToGrid w:val="0"/>
                <w:szCs w:val="24"/>
              </w:rPr>
              <w:t>4. 过程日志完整可追溯，测试后任务挂起、资源无残</w:t>
            </w:r>
            <w:r w:rsidRPr="00F07854">
              <w:rPr>
                <w:snapToGrid w:val="0"/>
                <w:szCs w:val="24"/>
              </w:rPr>
              <w:lastRenderedPageBreak/>
              <w:t>留</w:t>
            </w:r>
          </w:p>
        </w:tc>
        <w:tc>
          <w:tcPr>
            <w:tcW w:w="1276" w:type="dxa"/>
            <w:vMerge/>
            <w:tcBorders>
              <w:left w:val="single" w:sz="4" w:space="0" w:color="000000"/>
              <w:right w:val="single" w:sz="4" w:space="0" w:color="000000"/>
            </w:tcBorders>
            <w:vAlign w:val="center"/>
          </w:tcPr>
          <w:p w14:paraId="26656607" w14:textId="77777777" w:rsidR="003973F7" w:rsidRDefault="003973F7">
            <w:pPr>
              <w:pStyle w:val="23"/>
              <w:spacing w:line="240" w:lineRule="auto"/>
              <w:ind w:firstLineChars="0" w:firstLine="0"/>
              <w:rPr>
                <w:sz w:val="21"/>
                <w:szCs w:val="21"/>
              </w:rPr>
            </w:pPr>
          </w:p>
        </w:tc>
        <w:tc>
          <w:tcPr>
            <w:tcW w:w="850" w:type="dxa"/>
            <w:vMerge/>
            <w:tcBorders>
              <w:left w:val="single" w:sz="4" w:space="0" w:color="000000"/>
              <w:right w:val="single" w:sz="4" w:space="0" w:color="000000"/>
            </w:tcBorders>
            <w:vAlign w:val="center"/>
          </w:tcPr>
          <w:p w14:paraId="1B07E673" w14:textId="5C5F4E94" w:rsidR="003973F7" w:rsidRDefault="003973F7">
            <w:pPr>
              <w:jc w:val="center"/>
              <w:rPr>
                <w:rFonts w:ascii="Wingdings 2" w:eastAsia="Wingdings 2" w:hAnsi="Wingdings 2" w:cs="Wingdings 2"/>
                <w:b/>
                <w:szCs w:val="21"/>
              </w:rPr>
            </w:pPr>
          </w:p>
        </w:tc>
        <w:tc>
          <w:tcPr>
            <w:tcW w:w="883" w:type="dxa"/>
            <w:vMerge/>
            <w:tcBorders>
              <w:left w:val="single" w:sz="4" w:space="0" w:color="000000"/>
              <w:right w:val="single" w:sz="4" w:space="0" w:color="000000"/>
            </w:tcBorders>
            <w:vAlign w:val="center"/>
          </w:tcPr>
          <w:p w14:paraId="19207D55" w14:textId="77777777" w:rsidR="003973F7" w:rsidRDefault="003973F7">
            <w:pPr>
              <w:jc w:val="center"/>
              <w:rPr>
                <w:sz w:val="32"/>
                <w:szCs w:val="21"/>
              </w:rPr>
            </w:pPr>
          </w:p>
        </w:tc>
      </w:tr>
    </w:tbl>
    <w:p w14:paraId="60455D8F" w14:textId="77777777" w:rsidR="00387ACB" w:rsidRDefault="00387ACB">
      <w:pPr>
        <w:pStyle w:val="aff1"/>
        <w:rPr>
          <w:rFonts w:hint="eastAsia"/>
        </w:rPr>
      </w:pPr>
    </w:p>
    <w:sectPr w:rsidR="00387ACB">
      <w:pgSz w:w="16838" w:h="11906" w:orient="landscape"/>
      <w:pgMar w:top="1361" w:right="1361" w:bottom="1588" w:left="1588" w:header="851" w:footer="11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A3EF4" w14:textId="77777777" w:rsidR="00AB6710" w:rsidRDefault="00AB6710">
      <w:pPr>
        <w:rPr>
          <w:rFonts w:hint="eastAsia"/>
        </w:rPr>
      </w:pPr>
      <w:r>
        <w:separator/>
      </w:r>
    </w:p>
  </w:endnote>
  <w:endnote w:type="continuationSeparator" w:id="0">
    <w:p w14:paraId="56E11727" w14:textId="77777777" w:rsidR="00AB6710" w:rsidRDefault="00AB67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BA" w14:textId="77777777" w:rsidR="00387ACB" w:rsidRDefault="00000000">
    <w:pPr>
      <w:pStyle w:val="af2"/>
      <w:framePr w:wrap="around" w:vAnchor="text" w:hAnchor="margin" w:xAlign="center" w:y="1"/>
      <w:rPr>
        <w:rStyle w:val="afb"/>
        <w:rFonts w:hint="eastAsia"/>
      </w:rPr>
    </w:pPr>
    <w:r>
      <w:rPr>
        <w:rStyle w:val="afb"/>
      </w:rPr>
      <w:fldChar w:fldCharType="begin"/>
    </w:r>
    <w:r>
      <w:rPr>
        <w:rStyle w:val="afb"/>
      </w:rPr>
      <w:instrText xml:space="preserve">PAGE  </w:instrText>
    </w:r>
    <w:r>
      <w:rPr>
        <w:rStyle w:val="afb"/>
      </w:rPr>
      <w:fldChar w:fldCharType="end"/>
    </w:r>
  </w:p>
  <w:p w14:paraId="60455DBB" w14:textId="77777777" w:rsidR="00387ACB" w:rsidRDefault="00387ACB">
    <w:pPr>
      <w:pStyle w:val="af2"/>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BC" w14:textId="77777777" w:rsidR="00387ACB" w:rsidRDefault="00000000">
    <w:pPr>
      <w:pStyle w:val="af2"/>
      <w:ind w:right="360"/>
      <w:rPr>
        <w:rFonts w:hint="eastAsia"/>
      </w:rPr>
    </w:pPr>
    <w:r>
      <w:rPr>
        <w:noProof/>
        <w:sz w:val="24"/>
        <w:szCs w:val="24"/>
      </w:rPr>
      <mc:AlternateContent>
        <mc:Choice Requires="wps">
          <w:drawing>
            <wp:anchor distT="0" distB="0" distL="0" distR="0" simplePos="0" relativeHeight="251660288" behindDoc="0" locked="0" layoutInCell="1" allowOverlap="1" wp14:anchorId="60455DC7" wp14:editId="60455DC8">
              <wp:simplePos x="0" y="0"/>
              <wp:positionH relativeFrom="column">
                <wp:posOffset>4307840</wp:posOffset>
              </wp:positionH>
              <wp:positionV relativeFrom="paragraph">
                <wp:posOffset>9151620</wp:posOffset>
              </wp:positionV>
              <wp:extent cx="1807845" cy="567055"/>
              <wp:effectExtent l="412115" t="7620" r="8890" b="73025"/>
              <wp:wrapNone/>
              <wp:docPr id="4097" name="AutoShape 1"/>
              <wp:cNvGraphicFramePr/>
              <a:graphic xmlns:a="http://schemas.openxmlformats.org/drawingml/2006/main">
                <a:graphicData uri="http://schemas.microsoft.com/office/word/2010/wordprocessingShape">
                  <wps:wsp>
                    <wps:cNvSpPr/>
                    <wps:spPr>
                      <a:xfrm>
                        <a:off x="0" y="0"/>
                        <a:ext cx="1807845" cy="567055"/>
                      </a:xfrm>
                      <a:prstGeom prst="wedgeRoundRectCallout">
                        <a:avLst>
                          <a:gd name="adj1" fmla="val -70583"/>
                          <a:gd name="adj2" fmla="val 58176"/>
                          <a:gd name="adj3" fmla="val 16667"/>
                        </a:avLst>
                      </a:prstGeom>
                      <a:solidFill>
                        <a:srgbClr val="FFFFFF"/>
                      </a:solidFill>
                      <a:ln w="9525" cap="flat" cmpd="sng">
                        <a:solidFill>
                          <a:srgbClr val="FF0000"/>
                        </a:solidFill>
                        <a:prstDash val="solid"/>
                        <a:miter/>
                      </a:ln>
                    </wps:spPr>
                    <wps:txbx>
                      <w:txbxContent>
                        <w:p w14:paraId="60455F22" w14:textId="77777777" w:rsidR="00387ACB" w:rsidRDefault="00000000">
                          <w:pPr>
                            <w:rPr>
                              <w:rFonts w:hint="eastAsia"/>
                              <w:b/>
                              <w:color w:val="FF0000"/>
                              <w:sz w:val="16"/>
                              <w:szCs w:val="21"/>
                            </w:rPr>
                          </w:pPr>
                          <w:r>
                            <w:rPr>
                              <w:b/>
                              <w:color w:val="FF0000"/>
                              <w:sz w:val="16"/>
                              <w:szCs w:val="21"/>
                            </w:rPr>
                            <w:t>目录页码用“I、II等进行编号，居中，小五，Times New Roman”</w:t>
                          </w:r>
                        </w:p>
                        <w:p w14:paraId="60455F23" w14:textId="77777777" w:rsidR="00387ACB" w:rsidRDefault="00387ACB">
                          <w:pPr>
                            <w:ind w:firstLine="482"/>
                            <w:rPr>
                              <w:rFonts w:hint="eastAsia"/>
                              <w:b/>
                              <w:color w:val="FF0000"/>
                              <w:szCs w:val="21"/>
                            </w:rPr>
                          </w:pPr>
                        </w:p>
                      </w:txbxContent>
                    </wps:txbx>
                    <wps:bodyPr vert="horz" wrap="square" lIns="91440" tIns="45720" rIns="91440" bIns="45720" anchor="t" upright="1">
                      <a:noAutofit/>
                    </wps:bodyPr>
                  </wps:wsp>
                </a:graphicData>
              </a:graphic>
            </wp:anchor>
          </w:drawing>
        </mc:Choice>
        <mc:Fallback>
          <w:pict>
            <v:shapetype w14:anchorId="60455DC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 o:spid="_x0000_s1262" type="#_x0000_t62" style="position:absolute;margin-left:339.2pt;margin-top:720.6pt;width:142.35pt;height:44.6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" adj="-4446,23366" strokecolor="red">
              <v:textbox>
                <w:txbxContent>
                  <w:p w14:paraId="60455F22" w14:textId="77777777" w:rsidR="00387ACB" w:rsidRDefault="00000000">
                    <w:pPr>
                      <w:rPr>
                        <w:rFonts w:hint="eastAsia"/>
                        <w:b/>
                        <w:color w:val="FF0000"/>
                        <w:sz w:val="16"/>
                        <w:szCs w:val="21"/>
                      </w:rPr>
                    </w:pPr>
                    <w:r>
                      <w:rPr>
                        <w:b/>
                        <w:color w:val="FF0000"/>
                        <w:sz w:val="16"/>
                        <w:szCs w:val="21"/>
                      </w:rPr>
                      <w:t>目录页码用“I、II等进行编号，居中，小五，Times New Roman”</w:t>
                    </w:r>
                  </w:p>
                  <w:p w14:paraId="60455F23" w14:textId="77777777" w:rsidR="00387ACB" w:rsidRDefault="00387ACB">
                    <w:pPr>
                      <w:ind w:firstLine="482"/>
                      <w:rPr>
                        <w:rFonts w:hint="eastAsia"/>
                        <w:b/>
                        <w:color w:val="FF0000"/>
                        <w:szCs w:val="21"/>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BE" w14:textId="77777777" w:rsidR="00387ACB" w:rsidRDefault="00000000">
    <w:pPr>
      <w:pStyle w:val="af2"/>
      <w:jc w:val="center"/>
      <w:rPr>
        <w:rFonts w:hint="eastAsia"/>
      </w:rPr>
    </w:pPr>
    <w:r>
      <w:fldChar w:fldCharType="begin"/>
    </w:r>
    <w:r>
      <w:instrText>PAGE   \* MERGEFORMAT</w:instrText>
    </w:r>
    <w:r>
      <w:fldChar w:fldCharType="separate"/>
    </w:r>
    <w:r>
      <w:rPr>
        <w:lang w:val="zh-CN"/>
      </w:rPr>
      <w:t>I</w:t>
    </w:r>
    <w:r>
      <w:rPr>
        <w:lang w:val="zh-CN"/>
      </w:rPr>
      <w:t>I</w:t>
    </w:r>
    <w:r>
      <w:fldChar w:fldCharType="end"/>
    </w:r>
  </w:p>
  <w:p w14:paraId="60455DBF" w14:textId="77777777" w:rsidR="00387ACB" w:rsidRDefault="00387ACB">
    <w:pPr>
      <w:pStyle w:val="af2"/>
      <w:ind w:right="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C1" w14:textId="77777777" w:rsidR="00387ACB" w:rsidRDefault="00000000">
    <w:pPr>
      <w:pStyle w:val="af2"/>
      <w:jc w:val="center"/>
      <w:rPr>
        <w:rFonts w:hint="eastAsia"/>
      </w:rPr>
    </w:pPr>
    <w:r>
      <w:fldChar w:fldCharType="begin"/>
    </w:r>
    <w:r>
      <w:instrText>PAGE   \* MERGEFORMAT</w:instrText>
    </w:r>
    <w:r>
      <w:fldChar w:fldCharType="separate"/>
    </w:r>
    <w:r>
      <w:rPr>
        <w:lang w:val="zh-CN"/>
      </w:rPr>
      <w:t>21</w:t>
    </w:r>
    <w:r>
      <w:fldChar w:fldCharType="end"/>
    </w:r>
  </w:p>
  <w:p w14:paraId="60455DC2" w14:textId="77777777" w:rsidR="00387ACB" w:rsidRDefault="00387ACB">
    <w:pPr>
      <w:pStyle w:val="af2"/>
      <w:ind w:right="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C4" w14:textId="77777777" w:rsidR="00387ACB" w:rsidRDefault="00000000">
    <w:pPr>
      <w:pStyle w:val="af2"/>
      <w:jc w:val="center"/>
      <w:rPr>
        <w:rFonts w:hint="eastAsia"/>
      </w:rPr>
    </w:pPr>
    <w:r>
      <w:fldChar w:fldCharType="begin"/>
    </w:r>
    <w:r>
      <w:instrText>PAGE   \* MERGEFORMAT</w:instrText>
    </w:r>
    <w:r>
      <w:fldChar w:fldCharType="separate"/>
    </w:r>
    <w:r>
      <w:rPr>
        <w:lang w:val="zh-CN"/>
      </w:rPr>
      <w:t>2</w:t>
    </w:r>
    <w:r>
      <w:rPr>
        <w:lang w:val="zh-CN"/>
      </w:rPr>
      <w:t>5</w:t>
    </w:r>
    <w:r>
      <w:rPr>
        <w:lang w:val="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C6" w14:textId="77777777" w:rsidR="00387ACB" w:rsidRDefault="00000000">
    <w:pPr>
      <w:pStyle w:val="af2"/>
      <w:jc w:val="center"/>
      <w:rPr>
        <w:rFonts w:hint="eastAsia"/>
      </w:rPr>
    </w:pPr>
    <w:r>
      <w:fldChar w:fldCharType="begin"/>
    </w:r>
    <w:r>
      <w:instrText>PAGE   \* MERGEFORMAT</w:instrText>
    </w:r>
    <w:r>
      <w:fldChar w:fldCharType="separate"/>
    </w:r>
    <w:r>
      <w:rPr>
        <w:lang w:val="zh-CN"/>
      </w:rPr>
      <w:t>46</w:t>
    </w:r>
    <w:r>
      <w:rPr>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04EB5" w14:textId="77777777" w:rsidR="00AB6710" w:rsidRDefault="00AB6710">
      <w:pPr>
        <w:rPr>
          <w:rFonts w:hint="eastAsia"/>
        </w:rPr>
      </w:pPr>
      <w:r>
        <w:separator/>
      </w:r>
    </w:p>
  </w:footnote>
  <w:footnote w:type="continuationSeparator" w:id="0">
    <w:p w14:paraId="51D07B7B" w14:textId="77777777" w:rsidR="00AB6710" w:rsidRDefault="00AB671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B9" w14:textId="77777777" w:rsidR="00387ACB" w:rsidRDefault="00387ACB">
    <w:pPr>
      <w:pStyle w:val="af3"/>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BD" w14:textId="77777777" w:rsidR="00387ACB" w:rsidRDefault="00387ACB">
    <w:pPr>
      <w:pStyle w:val="af3"/>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C0" w14:textId="77777777" w:rsidR="00387ACB" w:rsidRDefault="00387ACB">
    <w:pP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C3" w14:textId="77777777" w:rsidR="00387ACB" w:rsidRDefault="00387ACB">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5DC5" w14:textId="77777777" w:rsidR="00387ACB" w:rsidRDefault="00387ACB">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00000006"/>
    <w:lvl w:ilvl="0">
      <w:start w:val="1"/>
      <w:numFmt w:val="decimal"/>
      <w:lvlText w:val="%1"/>
      <w:lvlJc w:val="left"/>
      <w:pPr>
        <w:ind w:left="432" w:hanging="432"/>
      </w:pPr>
    </w:lvl>
    <w:lvl w:ilvl="1">
      <w:start w:val="1"/>
      <w:numFmt w:val="decimal"/>
      <w:lvlText w:val="3.%2"/>
      <w:lvlJc w:val="left"/>
      <w:pPr>
        <w:ind w:left="718" w:hanging="576"/>
      </w:pPr>
      <w:rPr>
        <w:rFonts w:ascii="Times New Roman" w:hAnsi="Times New Roman" w:cs="Times New Roman"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7"/>
    <w:multiLevelType w:val="multilevel"/>
    <w:tmpl w:val="000000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8"/>
    <w:multiLevelType w:val="multilevel"/>
    <w:tmpl w:val="00000008"/>
    <w:lvl w:ilvl="0">
      <w:start w:val="1"/>
      <w:numFmt w:val="decimal"/>
      <w:lvlText w:val="%1."/>
      <w:lvlJc w:val="left"/>
      <w:pPr>
        <w:ind w:left="420" w:hanging="420"/>
      </w:pPr>
    </w:lvl>
    <w:lvl w:ilvl="1">
      <w:start w:val="1"/>
      <w:numFmt w:val="decimalEnclosedCircle"/>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00000A"/>
    <w:multiLevelType w:val="multilevel"/>
    <w:tmpl w:val="0000000A"/>
    <w:lvl w:ilvl="0">
      <w:start w:val="1"/>
      <w:numFmt w:val="decimal"/>
      <w:pStyle w:val="1"/>
      <w:lvlText w:val="%1"/>
      <w:lvlJc w:val="left"/>
      <w:pPr>
        <w:tabs>
          <w:tab w:val="left" w:pos="0"/>
        </w:tabs>
        <w:ind w:left="420" w:hanging="420"/>
      </w:pPr>
      <w:rPr>
        <w:rFonts w:ascii="黑体" w:eastAsia="黑体" w:hAnsi="宋体" w:hint="eastAsia"/>
      </w:rPr>
    </w:lvl>
    <w:lvl w:ilvl="1">
      <w:start w:val="1"/>
      <w:numFmt w:val="decimal"/>
      <w:pStyle w:val="2"/>
      <w:lvlText w:val="%1.%2"/>
      <w:lvlJc w:val="left"/>
      <w:pPr>
        <w:tabs>
          <w:tab w:val="left" w:pos="576"/>
        </w:tabs>
        <w:ind w:left="576" w:hanging="576"/>
      </w:pPr>
      <w:rPr>
        <w:rFonts w:ascii="黑体" w:eastAsia="黑体" w:hAnsi="宋体" w:hint="eastAsia"/>
      </w:rPr>
    </w:lvl>
    <w:lvl w:ilvl="2">
      <w:start w:val="1"/>
      <w:numFmt w:val="decimal"/>
      <w:lvlText w:val="5.1.%3"/>
      <w:lvlJc w:val="left"/>
      <w:pPr>
        <w:tabs>
          <w:tab w:val="left" w:pos="720"/>
        </w:tabs>
        <w:ind w:left="720" w:hanging="720"/>
      </w:pPr>
      <w:rPr>
        <w:rFonts w:ascii="Times New Roman" w:hAnsi="Times New Roman" w:cs="Times New Roman" w:hint="default"/>
        <w:b w:val="0"/>
        <w:color w:val="auto"/>
      </w:rPr>
    </w:lvl>
    <w:lvl w:ilvl="3">
      <w:start w:val="1"/>
      <w:numFmt w:val="decimal"/>
      <w:pStyle w:val="4"/>
      <w:lvlText w:val="%1.%2.%3.%4"/>
      <w:lvlJc w:val="left"/>
      <w:pPr>
        <w:tabs>
          <w:tab w:val="left" w:pos="1006"/>
        </w:tabs>
        <w:ind w:left="1006" w:hanging="864"/>
      </w:pPr>
      <w:rPr>
        <w:rFonts w:ascii="黑体" w:eastAsia="黑体" w:hAnsi="宋体" w:hint="eastAsia"/>
        <w:b w:val="0"/>
      </w:rPr>
    </w:lvl>
    <w:lvl w:ilvl="4">
      <w:start w:val="1"/>
      <w:numFmt w:val="decimal"/>
      <w:pStyle w:val="5"/>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 w15:restartNumberingAfterBreak="0">
    <w:nsid w:val="0000000C"/>
    <w:multiLevelType w:val="multilevel"/>
    <w:tmpl w:val="0000000C"/>
    <w:lvl w:ilvl="0">
      <w:start w:val="1"/>
      <w:numFmt w:val="bullet"/>
      <w:lvlText w:val=""/>
      <w:lvlJc w:val="left"/>
      <w:pPr>
        <w:tabs>
          <w:tab w:val="left" w:pos="902"/>
        </w:tabs>
        <w:ind w:left="902" w:hanging="420"/>
      </w:pPr>
      <w:rPr>
        <w:rFonts w:ascii="Symbol" w:hAnsi="Symbol" w:hint="default"/>
        <w:color w:val="auto"/>
      </w:rPr>
    </w:lvl>
    <w:lvl w:ilvl="1">
      <w:start w:val="1"/>
      <w:numFmt w:val="bullet"/>
      <w:pStyle w:val="3"/>
      <w:lvlText w:val=""/>
      <w:lvlJc w:val="left"/>
      <w:pPr>
        <w:tabs>
          <w:tab w:val="left" w:pos="840"/>
        </w:tabs>
        <w:ind w:left="840" w:hanging="420"/>
      </w:pPr>
      <w:rPr>
        <w:rFonts w:ascii="Symbol" w:hAnsi="Symbol" w:hint="default"/>
        <w:color w:val="auto"/>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0000000D"/>
    <w:multiLevelType w:val="multilevel"/>
    <w:tmpl w:val="0000000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0000000F"/>
    <w:multiLevelType w:val="multilevel"/>
    <w:tmpl w:val="0000000F"/>
    <w:lvl w:ilvl="0">
      <w:start w:val="1"/>
      <w:numFmt w:val="decimal"/>
      <w:lvlText w:val="%1"/>
      <w:lvlJc w:val="left"/>
      <w:pPr>
        <w:ind w:left="432" w:hanging="432"/>
      </w:pPr>
      <w:rPr>
        <w:rFonts w:hint="eastAsia"/>
      </w:rPr>
    </w:lvl>
    <w:lvl w:ilvl="1">
      <w:start w:val="1"/>
      <w:numFmt w:val="decimal"/>
      <w:lvlText w:val="5.%2"/>
      <w:lvlJc w:val="left"/>
      <w:pPr>
        <w:ind w:left="718" w:hanging="576"/>
      </w:pPr>
      <w:rPr>
        <w:rFonts w:ascii="Times New Roman" w:hAnsi="Times New Roman" w:cs="Times New Roman" w:hint="default"/>
        <w:color w:val="auto"/>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7" w15:restartNumberingAfterBreak="0">
    <w:nsid w:val="00000010"/>
    <w:multiLevelType w:val="multilevel"/>
    <w:tmpl w:val="00000010"/>
    <w:lvl w:ilvl="0">
      <w:start w:val="1"/>
      <w:numFmt w:val="decimal"/>
      <w:lvlText w:val="%1"/>
      <w:lvlJc w:val="left"/>
      <w:pPr>
        <w:ind w:left="432" w:hanging="432"/>
      </w:pPr>
      <w:rPr>
        <w:rFonts w:hint="eastAsia"/>
      </w:rPr>
    </w:lvl>
    <w:lvl w:ilvl="1">
      <w:start w:val="1"/>
      <w:numFmt w:val="decimal"/>
      <w:lvlText w:val="2.%2"/>
      <w:lvlJc w:val="left"/>
      <w:pPr>
        <w:ind w:left="718" w:hanging="576"/>
      </w:pPr>
      <w:rPr>
        <w:rFonts w:ascii="Times New Roman" w:hAnsi="Times New Roman" w:cs="Times New Roman" w:hint="default"/>
      </w:rPr>
    </w:lvl>
    <w:lvl w:ilvl="2">
      <w:start w:val="1"/>
      <w:numFmt w:val="decimal"/>
      <w:lvlText w:val="4.2.%3"/>
      <w:lvlJc w:val="left"/>
      <w:pPr>
        <w:ind w:left="720" w:hanging="720"/>
      </w:pPr>
      <w:rPr>
        <w:rFonts w:ascii="Times New Roman" w:hAnsi="Times New Roman" w:cs="Times New Roman" w:hint="default"/>
        <w:color w:val="auto"/>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00000018"/>
    <w:multiLevelType w:val="singleLevel"/>
    <w:tmpl w:val="00000018"/>
    <w:lvl w:ilvl="0">
      <w:start w:val="1"/>
      <w:numFmt w:val="lowerLetter"/>
      <w:pStyle w:val="a"/>
      <w:lvlText w:val="%1) "/>
      <w:lvlJc w:val="left"/>
      <w:pPr>
        <w:tabs>
          <w:tab w:val="left" w:pos="842"/>
        </w:tabs>
        <w:ind w:left="0" w:firstLine="420"/>
      </w:pPr>
      <w:rPr>
        <w:rFonts w:ascii="黑体" w:eastAsia="黑体" w:hint="eastAsia"/>
        <w:b/>
        <w:i w:val="0"/>
        <w:sz w:val="24"/>
      </w:rPr>
    </w:lvl>
  </w:abstractNum>
  <w:abstractNum w:abstractNumId="9" w15:restartNumberingAfterBreak="0">
    <w:nsid w:val="0000001A"/>
    <w:multiLevelType w:val="multilevel"/>
    <w:tmpl w:val="0000001A"/>
    <w:lvl w:ilvl="0">
      <w:start w:val="1"/>
      <w:numFmt w:val="decimal"/>
      <w:pStyle w:val="a0"/>
      <w:lvlText w:val="表 %1  "/>
      <w:lvlJc w:val="left"/>
      <w:pPr>
        <w:tabs>
          <w:tab w:val="left" w:pos="720"/>
        </w:tabs>
        <w:ind w:left="0" w:firstLine="0"/>
      </w:pPr>
      <w:rPr>
        <w:rFonts w:ascii="黑体" w:eastAsia="黑体" w:hint="eastAsia"/>
        <w:b w:val="0"/>
        <w:i w:val="0"/>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00000024"/>
    <w:multiLevelType w:val="multilevel"/>
    <w:tmpl w:val="00000024"/>
    <w:lvl w:ilvl="0">
      <w:start w:val="1"/>
      <w:numFmt w:val="decimal"/>
      <w:pStyle w:val="a1"/>
      <w:suff w:val="nothing"/>
      <w:lvlText w:val="图%1　"/>
      <w:lvlJc w:val="left"/>
      <w:pPr>
        <w:ind w:left="0" w:firstLine="0"/>
      </w:pPr>
      <w:rPr>
        <w:rFonts w:ascii="黑体" w:eastAsia="黑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1" w15:restartNumberingAfterBreak="0">
    <w:nsid w:val="00000025"/>
    <w:multiLevelType w:val="multilevel"/>
    <w:tmpl w:val="00000025"/>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0000028"/>
    <w:multiLevelType w:val="multilevel"/>
    <w:tmpl w:val="00000028"/>
    <w:lvl w:ilvl="0">
      <w:start w:val="1"/>
      <w:numFmt w:val="bullet"/>
      <w:lvlText w:val=""/>
      <w:lvlJc w:val="left"/>
      <w:pPr>
        <w:ind w:left="0" w:firstLine="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00000029"/>
    <w:multiLevelType w:val="multilevel"/>
    <w:tmpl w:val="00000029"/>
    <w:lvl w:ilvl="0">
      <w:start w:val="1"/>
      <w:numFmt w:val="decimal"/>
      <w:pStyle w:val="a2"/>
      <w:suff w:val="nothing"/>
      <w:lvlText w:val="表%1　"/>
      <w:lvlJc w:val="left"/>
      <w:pPr>
        <w:ind w:left="6521" w:firstLine="0"/>
      </w:pPr>
      <w:rPr>
        <w:rFonts w:ascii="黑体" w:eastAsia="黑体" w:hAnsi="Times New Roman" w:hint="eastAsia"/>
        <w:b w:val="0"/>
        <w:i w:val="0"/>
        <w:color w:val="auto"/>
        <w:sz w:val="24"/>
        <w:lang w:val="en-US"/>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4" w15:restartNumberingAfterBreak="0">
    <w:nsid w:val="0000002C"/>
    <w:multiLevelType w:val="singleLevel"/>
    <w:tmpl w:val="0000002C"/>
    <w:lvl w:ilvl="0">
      <w:start w:val="1"/>
      <w:numFmt w:val="decimal"/>
      <w:pStyle w:val="10"/>
      <w:lvlText w:val="%1)"/>
      <w:lvlJc w:val="left"/>
      <w:pPr>
        <w:tabs>
          <w:tab w:val="left" w:pos="1211"/>
        </w:tabs>
        <w:ind w:left="1208" w:hanging="357"/>
      </w:pPr>
      <w:rPr>
        <w:rFonts w:ascii="黑体" w:eastAsia="黑体" w:hint="eastAsia"/>
        <w:b/>
        <w:i w:val="0"/>
        <w:sz w:val="24"/>
      </w:rPr>
    </w:lvl>
  </w:abstractNum>
  <w:abstractNum w:abstractNumId="15" w15:restartNumberingAfterBreak="0">
    <w:nsid w:val="0000002F"/>
    <w:multiLevelType w:val="multilevel"/>
    <w:tmpl w:val="0000002F"/>
    <w:lvl w:ilvl="0">
      <w:start w:val="1"/>
      <w:numFmt w:val="decimal"/>
      <w:pStyle w:val="a3"/>
      <w:lvlText w:val="图 %1  "/>
      <w:lvlJc w:val="left"/>
      <w:pPr>
        <w:tabs>
          <w:tab w:val="left" w:pos="720"/>
        </w:tabs>
        <w:ind w:left="0" w:firstLine="0"/>
      </w:pPr>
      <w:rPr>
        <w:rFonts w:ascii="黑体" w:eastAsia="黑体" w:hint="eastAsia"/>
        <w:b w:val="0"/>
        <w:i w:val="0"/>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00000030"/>
    <w:multiLevelType w:val="singleLevel"/>
    <w:tmpl w:val="00000030"/>
    <w:lvl w:ilvl="0">
      <w:start w:val="1"/>
      <w:numFmt w:val="bullet"/>
      <w:pStyle w:val="20"/>
      <w:lvlText w:val=""/>
      <w:lvlJc w:val="left"/>
      <w:pPr>
        <w:tabs>
          <w:tab w:val="left" w:pos="927"/>
        </w:tabs>
        <w:ind w:left="907" w:hanging="340"/>
      </w:pPr>
      <w:rPr>
        <w:rFonts w:ascii="Wingdings" w:hAnsi="Wingdings" w:hint="default"/>
        <w:b w:val="0"/>
        <w:i w:val="0"/>
        <w:sz w:val="15"/>
      </w:rPr>
    </w:lvl>
  </w:abstractNum>
  <w:abstractNum w:abstractNumId="17" w15:restartNumberingAfterBreak="0">
    <w:nsid w:val="00000037"/>
    <w:multiLevelType w:val="multilevel"/>
    <w:tmpl w:val="0000003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0B992AE3"/>
    <w:multiLevelType w:val="multilevel"/>
    <w:tmpl w:val="0B992AE3"/>
    <w:lvl w:ilvl="0">
      <w:start w:val="5"/>
      <w:numFmt w:val="decimal"/>
      <w:lvlText w:val="%1"/>
      <w:lvlJc w:val="left"/>
      <w:pPr>
        <w:ind w:left="740" w:hanging="740"/>
      </w:pPr>
      <w:rPr>
        <w:rFonts w:hint="default"/>
      </w:rPr>
    </w:lvl>
    <w:lvl w:ilvl="1">
      <w:start w:val="4"/>
      <w:numFmt w:val="decimal"/>
      <w:lvlText w:val="%1.%2"/>
      <w:lvlJc w:val="left"/>
      <w:pPr>
        <w:ind w:left="787" w:hanging="740"/>
      </w:pPr>
      <w:rPr>
        <w:rFonts w:hint="default"/>
      </w:rPr>
    </w:lvl>
    <w:lvl w:ilvl="2">
      <w:start w:val="3"/>
      <w:numFmt w:val="decimal"/>
      <w:lvlText w:val="%1.%2.%3"/>
      <w:lvlJc w:val="left"/>
      <w:pPr>
        <w:ind w:left="834" w:hanging="740"/>
      </w:pPr>
      <w:rPr>
        <w:rFonts w:hint="default"/>
      </w:rPr>
    </w:lvl>
    <w:lvl w:ilvl="3">
      <w:start w:val="1"/>
      <w:numFmt w:val="decimal"/>
      <w:lvlText w:val="%1.%2.%3.%4"/>
      <w:lvlJc w:val="left"/>
      <w:pPr>
        <w:ind w:left="1221" w:hanging="108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19" w15:restartNumberingAfterBreak="0">
    <w:nsid w:val="2F965327"/>
    <w:multiLevelType w:val="multilevel"/>
    <w:tmpl w:val="2F965327"/>
    <w:lvl w:ilvl="0">
      <w:start w:val="5"/>
      <w:numFmt w:val="decimal"/>
      <w:lvlText w:val="%1"/>
      <w:lvlJc w:val="left"/>
      <w:pPr>
        <w:ind w:left="740" w:hanging="740"/>
      </w:pPr>
      <w:rPr>
        <w:rFonts w:hint="eastAsia"/>
      </w:rPr>
    </w:lvl>
    <w:lvl w:ilvl="1">
      <w:start w:val="1"/>
      <w:numFmt w:val="decimal"/>
      <w:lvlText w:val="%1.%2"/>
      <w:lvlJc w:val="left"/>
      <w:pPr>
        <w:ind w:left="787" w:hanging="740"/>
      </w:pPr>
      <w:rPr>
        <w:rFonts w:hint="eastAsia"/>
      </w:rPr>
    </w:lvl>
    <w:lvl w:ilvl="2">
      <w:start w:val="3"/>
      <w:numFmt w:val="decimal"/>
      <w:lvlText w:val="%1.%2.%3"/>
      <w:lvlJc w:val="left"/>
      <w:pPr>
        <w:ind w:left="834" w:hanging="740"/>
      </w:pPr>
      <w:rPr>
        <w:rFonts w:hint="eastAsia"/>
      </w:rPr>
    </w:lvl>
    <w:lvl w:ilvl="3">
      <w:start w:val="1"/>
      <w:numFmt w:val="decimal"/>
      <w:lvlText w:val="%1.%2.%3.%4"/>
      <w:lvlJc w:val="left"/>
      <w:pPr>
        <w:ind w:left="1221" w:hanging="1080"/>
      </w:pPr>
      <w:rPr>
        <w:rFonts w:hint="eastAsia"/>
      </w:rPr>
    </w:lvl>
    <w:lvl w:ilvl="4">
      <w:start w:val="1"/>
      <w:numFmt w:val="decimal"/>
      <w:lvlText w:val="%1.%2.%3.%4.%5"/>
      <w:lvlJc w:val="left"/>
      <w:pPr>
        <w:ind w:left="1268" w:hanging="1080"/>
      </w:pPr>
      <w:rPr>
        <w:rFonts w:hint="eastAsia"/>
      </w:rPr>
    </w:lvl>
    <w:lvl w:ilvl="5">
      <w:start w:val="1"/>
      <w:numFmt w:val="decimal"/>
      <w:lvlText w:val="%1.%2.%3.%4.%5.%6"/>
      <w:lvlJc w:val="left"/>
      <w:pPr>
        <w:ind w:left="1675" w:hanging="1440"/>
      </w:pPr>
      <w:rPr>
        <w:rFonts w:hint="eastAsia"/>
      </w:rPr>
    </w:lvl>
    <w:lvl w:ilvl="6">
      <w:start w:val="1"/>
      <w:numFmt w:val="decimal"/>
      <w:lvlText w:val="%1.%2.%3.%4.%5.%6.%7"/>
      <w:lvlJc w:val="left"/>
      <w:pPr>
        <w:ind w:left="1722" w:hanging="1440"/>
      </w:pPr>
      <w:rPr>
        <w:rFonts w:hint="eastAsia"/>
      </w:rPr>
    </w:lvl>
    <w:lvl w:ilvl="7">
      <w:start w:val="1"/>
      <w:numFmt w:val="decimal"/>
      <w:lvlText w:val="%1.%2.%3.%4.%5.%6.%7.%8"/>
      <w:lvlJc w:val="left"/>
      <w:pPr>
        <w:ind w:left="2129" w:hanging="1800"/>
      </w:pPr>
      <w:rPr>
        <w:rFonts w:hint="eastAsia"/>
      </w:rPr>
    </w:lvl>
    <w:lvl w:ilvl="8">
      <w:start w:val="1"/>
      <w:numFmt w:val="decimal"/>
      <w:lvlText w:val="%1.%2.%3.%4.%5.%6.%7.%8.%9"/>
      <w:lvlJc w:val="left"/>
      <w:pPr>
        <w:ind w:left="2176" w:hanging="1800"/>
      </w:pPr>
      <w:rPr>
        <w:rFonts w:hint="eastAsia"/>
      </w:rPr>
    </w:lvl>
  </w:abstractNum>
  <w:abstractNum w:abstractNumId="20" w15:restartNumberingAfterBreak="0">
    <w:nsid w:val="339755AD"/>
    <w:multiLevelType w:val="multilevel"/>
    <w:tmpl w:val="339755AD"/>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E5D1534"/>
    <w:multiLevelType w:val="multilevel"/>
    <w:tmpl w:val="4E5D1534"/>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6A6C10"/>
    <w:multiLevelType w:val="multilevel"/>
    <w:tmpl w:val="4F6A6C10"/>
    <w:lvl w:ilvl="0">
      <w:start w:val="5"/>
      <w:numFmt w:val="decimal"/>
      <w:lvlText w:val="%1"/>
      <w:lvlJc w:val="left"/>
      <w:pPr>
        <w:ind w:left="520" w:hanging="520"/>
      </w:pPr>
      <w:rPr>
        <w:rFonts w:hint="default"/>
      </w:rPr>
    </w:lvl>
    <w:lvl w:ilvl="1">
      <w:start w:val="5"/>
      <w:numFmt w:val="decimal"/>
      <w:lvlText w:val="%1.%2"/>
      <w:lvlJc w:val="left"/>
      <w:pPr>
        <w:ind w:left="567" w:hanging="520"/>
      </w:pPr>
      <w:rPr>
        <w:rFonts w:hint="default"/>
      </w:rPr>
    </w:lvl>
    <w:lvl w:ilvl="2">
      <w:start w:val="1"/>
      <w:numFmt w:val="decimal"/>
      <w:lvlText w:val="%1.%2.%3"/>
      <w:lvlJc w:val="left"/>
      <w:pPr>
        <w:ind w:left="814" w:hanging="720"/>
      </w:pPr>
      <w:rPr>
        <w:rFonts w:hint="default"/>
      </w:rPr>
    </w:lvl>
    <w:lvl w:ilvl="3">
      <w:start w:val="1"/>
      <w:numFmt w:val="decimal"/>
      <w:lvlText w:val="%1.%2.%3.%4"/>
      <w:lvlJc w:val="left"/>
      <w:pPr>
        <w:ind w:left="1221" w:hanging="108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23" w15:restartNumberingAfterBreak="0">
    <w:nsid w:val="52610F38"/>
    <w:multiLevelType w:val="multilevel"/>
    <w:tmpl w:val="52610F38"/>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1B11F35"/>
    <w:multiLevelType w:val="multilevel"/>
    <w:tmpl w:val="61B11F3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4BC4939"/>
    <w:multiLevelType w:val="multilevel"/>
    <w:tmpl w:val="64BC4939"/>
    <w:lvl w:ilvl="0">
      <w:start w:val="3"/>
      <w:numFmt w:val="bullet"/>
      <w:lvlText w:val="-"/>
      <w:lvlJc w:val="left"/>
      <w:pPr>
        <w:ind w:left="360" w:hanging="360"/>
      </w:pPr>
      <w:rPr>
        <w:rFonts w:ascii="Times New Roman" w:eastAsiaTheme="minorEastAsia" w:hAnsi="Times New Roman" w:cs="Times New Roman"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15:restartNumberingAfterBreak="0">
    <w:nsid w:val="654D03E4"/>
    <w:multiLevelType w:val="multilevel"/>
    <w:tmpl w:val="654D03E4"/>
    <w:lvl w:ilvl="0">
      <w:start w:val="5"/>
      <w:numFmt w:val="decimal"/>
      <w:lvlText w:val="%1"/>
      <w:lvlJc w:val="left"/>
      <w:pPr>
        <w:ind w:left="740" w:hanging="740"/>
      </w:pPr>
      <w:rPr>
        <w:rFonts w:hint="default"/>
      </w:rPr>
    </w:lvl>
    <w:lvl w:ilvl="1">
      <w:start w:val="4"/>
      <w:numFmt w:val="decimal"/>
      <w:lvlText w:val="%1.%2"/>
      <w:lvlJc w:val="left"/>
      <w:pPr>
        <w:ind w:left="787" w:hanging="740"/>
      </w:pPr>
      <w:rPr>
        <w:rFonts w:hint="default"/>
      </w:rPr>
    </w:lvl>
    <w:lvl w:ilvl="2">
      <w:start w:val="2"/>
      <w:numFmt w:val="decimal"/>
      <w:lvlText w:val="%1.%2.%3"/>
      <w:lvlJc w:val="left"/>
      <w:pPr>
        <w:ind w:left="834" w:hanging="740"/>
      </w:pPr>
      <w:rPr>
        <w:rFonts w:hint="default"/>
      </w:rPr>
    </w:lvl>
    <w:lvl w:ilvl="3">
      <w:start w:val="2"/>
      <w:numFmt w:val="decimal"/>
      <w:lvlText w:val="%1.%2.%3.%4"/>
      <w:lvlJc w:val="left"/>
      <w:pPr>
        <w:ind w:left="1221" w:hanging="108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27" w15:restartNumberingAfterBreak="0">
    <w:nsid w:val="6E5756FE"/>
    <w:multiLevelType w:val="multilevel"/>
    <w:tmpl w:val="6E5756FE"/>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8" w15:restartNumberingAfterBreak="0">
    <w:nsid w:val="74052EDA"/>
    <w:multiLevelType w:val="multilevel"/>
    <w:tmpl w:val="74052EDA"/>
    <w:lvl w:ilvl="0">
      <w:start w:val="5"/>
      <w:numFmt w:val="decimal"/>
      <w:lvlText w:val="%1"/>
      <w:lvlJc w:val="left"/>
      <w:pPr>
        <w:ind w:left="740" w:hanging="740"/>
      </w:pPr>
      <w:rPr>
        <w:rFonts w:hint="eastAsia"/>
      </w:rPr>
    </w:lvl>
    <w:lvl w:ilvl="1">
      <w:start w:val="1"/>
      <w:numFmt w:val="decimal"/>
      <w:lvlText w:val="%1.%2"/>
      <w:lvlJc w:val="left"/>
      <w:pPr>
        <w:ind w:left="787" w:hanging="740"/>
      </w:pPr>
      <w:rPr>
        <w:rFonts w:hint="eastAsia"/>
      </w:rPr>
    </w:lvl>
    <w:lvl w:ilvl="2">
      <w:start w:val="2"/>
      <w:numFmt w:val="decimal"/>
      <w:lvlText w:val="%1.%2.%3"/>
      <w:lvlJc w:val="left"/>
      <w:pPr>
        <w:ind w:left="834" w:hanging="740"/>
      </w:pPr>
      <w:rPr>
        <w:rFonts w:hint="eastAsia"/>
      </w:rPr>
    </w:lvl>
    <w:lvl w:ilvl="3">
      <w:start w:val="2"/>
      <w:numFmt w:val="decimal"/>
      <w:lvlText w:val="%1.%2.%3.%4"/>
      <w:lvlJc w:val="left"/>
      <w:pPr>
        <w:ind w:left="1221" w:hanging="1080"/>
      </w:pPr>
      <w:rPr>
        <w:rFonts w:hint="eastAsia"/>
      </w:rPr>
    </w:lvl>
    <w:lvl w:ilvl="4">
      <w:start w:val="1"/>
      <w:numFmt w:val="decimal"/>
      <w:lvlText w:val="%1.%2.%3.%4.%5"/>
      <w:lvlJc w:val="left"/>
      <w:pPr>
        <w:ind w:left="1268" w:hanging="1080"/>
      </w:pPr>
      <w:rPr>
        <w:rFonts w:hint="eastAsia"/>
      </w:rPr>
    </w:lvl>
    <w:lvl w:ilvl="5">
      <w:start w:val="1"/>
      <w:numFmt w:val="decimal"/>
      <w:lvlText w:val="%1.%2.%3.%4.%5.%6"/>
      <w:lvlJc w:val="left"/>
      <w:pPr>
        <w:ind w:left="1675" w:hanging="1440"/>
      </w:pPr>
      <w:rPr>
        <w:rFonts w:hint="eastAsia"/>
      </w:rPr>
    </w:lvl>
    <w:lvl w:ilvl="6">
      <w:start w:val="1"/>
      <w:numFmt w:val="decimal"/>
      <w:lvlText w:val="%1.%2.%3.%4.%5.%6.%7"/>
      <w:lvlJc w:val="left"/>
      <w:pPr>
        <w:ind w:left="1722" w:hanging="1440"/>
      </w:pPr>
      <w:rPr>
        <w:rFonts w:hint="eastAsia"/>
      </w:rPr>
    </w:lvl>
    <w:lvl w:ilvl="7">
      <w:start w:val="1"/>
      <w:numFmt w:val="decimal"/>
      <w:lvlText w:val="%1.%2.%3.%4.%5.%6.%7.%8"/>
      <w:lvlJc w:val="left"/>
      <w:pPr>
        <w:ind w:left="2129" w:hanging="1800"/>
      </w:pPr>
      <w:rPr>
        <w:rFonts w:hint="eastAsia"/>
      </w:rPr>
    </w:lvl>
    <w:lvl w:ilvl="8">
      <w:start w:val="1"/>
      <w:numFmt w:val="decimal"/>
      <w:lvlText w:val="%1.%2.%3.%4.%5.%6.%7.%8.%9"/>
      <w:lvlJc w:val="left"/>
      <w:pPr>
        <w:ind w:left="2176" w:hanging="1800"/>
      </w:pPr>
      <w:rPr>
        <w:rFonts w:hint="eastAsia"/>
      </w:rPr>
    </w:lvl>
  </w:abstractNum>
  <w:abstractNum w:abstractNumId="29" w15:restartNumberingAfterBreak="0">
    <w:nsid w:val="797C550A"/>
    <w:multiLevelType w:val="multilevel"/>
    <w:tmpl w:val="797C550A"/>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39744603">
    <w:abstractNumId w:val="3"/>
  </w:num>
  <w:num w:numId="2" w16cid:durableId="1972438312">
    <w:abstractNumId w:val="7"/>
  </w:num>
  <w:num w:numId="3" w16cid:durableId="1150630655">
    <w:abstractNumId w:val="8"/>
  </w:num>
  <w:num w:numId="4" w16cid:durableId="472017148">
    <w:abstractNumId w:val="16"/>
  </w:num>
  <w:num w:numId="5" w16cid:durableId="1148089268">
    <w:abstractNumId w:val="14"/>
  </w:num>
  <w:num w:numId="6" w16cid:durableId="345405263">
    <w:abstractNumId w:val="4"/>
  </w:num>
  <w:num w:numId="7" w16cid:durableId="503788511">
    <w:abstractNumId w:val="15"/>
  </w:num>
  <w:num w:numId="8" w16cid:durableId="1271402272">
    <w:abstractNumId w:val="9"/>
  </w:num>
  <w:num w:numId="9" w16cid:durableId="1369061756">
    <w:abstractNumId w:val="13"/>
  </w:num>
  <w:num w:numId="10" w16cid:durableId="547379730">
    <w:abstractNumId w:val="10"/>
  </w:num>
  <w:num w:numId="11" w16cid:durableId="1540970811">
    <w:abstractNumId w:val="2"/>
  </w:num>
  <w:num w:numId="12" w16cid:durableId="1890654378">
    <w:abstractNumId w:val="11"/>
  </w:num>
  <w:num w:numId="13" w16cid:durableId="1192573383">
    <w:abstractNumId w:val="0"/>
  </w:num>
  <w:num w:numId="14" w16cid:durableId="1545561517">
    <w:abstractNumId w:val="5"/>
  </w:num>
  <w:num w:numId="15" w16cid:durableId="520045056">
    <w:abstractNumId w:val="6"/>
  </w:num>
  <w:num w:numId="16" w16cid:durableId="650600283">
    <w:abstractNumId w:val="29"/>
  </w:num>
  <w:num w:numId="17" w16cid:durableId="1532184998">
    <w:abstractNumId w:val="21"/>
  </w:num>
  <w:num w:numId="18" w16cid:durableId="1220167062">
    <w:abstractNumId w:val="25"/>
  </w:num>
  <w:num w:numId="19" w16cid:durableId="787163272">
    <w:abstractNumId w:val="28"/>
  </w:num>
  <w:num w:numId="20" w16cid:durableId="302395698">
    <w:abstractNumId w:val="19"/>
  </w:num>
  <w:num w:numId="21" w16cid:durableId="1341354947">
    <w:abstractNumId w:val="23"/>
  </w:num>
  <w:num w:numId="22" w16cid:durableId="873080081">
    <w:abstractNumId w:val="20"/>
  </w:num>
  <w:num w:numId="23" w16cid:durableId="872310524">
    <w:abstractNumId w:val="27"/>
  </w:num>
  <w:num w:numId="24" w16cid:durableId="1718965802">
    <w:abstractNumId w:val="24"/>
  </w:num>
  <w:num w:numId="25" w16cid:durableId="1296838800">
    <w:abstractNumId w:val="26"/>
  </w:num>
  <w:num w:numId="26" w16cid:durableId="1419911841">
    <w:abstractNumId w:val="18"/>
  </w:num>
  <w:num w:numId="27" w16cid:durableId="387648564">
    <w:abstractNumId w:val="22"/>
  </w:num>
  <w:num w:numId="28" w16cid:durableId="968513862">
    <w:abstractNumId w:val="12"/>
  </w:num>
  <w:num w:numId="29" w16cid:durableId="200559507">
    <w:abstractNumId w:val="17"/>
  </w:num>
  <w:num w:numId="30" w16cid:durableId="218640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A41"/>
    <w:rsid w:val="000017EE"/>
    <w:rsid w:val="000027D4"/>
    <w:rsid w:val="00002C03"/>
    <w:rsid w:val="00004E6F"/>
    <w:rsid w:val="0000756C"/>
    <w:rsid w:val="00007DF9"/>
    <w:rsid w:val="00016174"/>
    <w:rsid w:val="000202BD"/>
    <w:rsid w:val="00020EA9"/>
    <w:rsid w:val="00021D18"/>
    <w:rsid w:val="000226F1"/>
    <w:rsid w:val="00023003"/>
    <w:rsid w:val="00026426"/>
    <w:rsid w:val="00030E0D"/>
    <w:rsid w:val="00033ADF"/>
    <w:rsid w:val="000365A0"/>
    <w:rsid w:val="00040CE1"/>
    <w:rsid w:val="00041899"/>
    <w:rsid w:val="000472E9"/>
    <w:rsid w:val="00051659"/>
    <w:rsid w:val="00052220"/>
    <w:rsid w:val="00052EBE"/>
    <w:rsid w:val="000559DC"/>
    <w:rsid w:val="00055B7F"/>
    <w:rsid w:val="0006241C"/>
    <w:rsid w:val="00063C82"/>
    <w:rsid w:val="00063F07"/>
    <w:rsid w:val="00065C64"/>
    <w:rsid w:val="00067214"/>
    <w:rsid w:val="00067795"/>
    <w:rsid w:val="00071C63"/>
    <w:rsid w:val="000728D2"/>
    <w:rsid w:val="00073C29"/>
    <w:rsid w:val="00073D21"/>
    <w:rsid w:val="00080A1F"/>
    <w:rsid w:val="00082FFE"/>
    <w:rsid w:val="00086E40"/>
    <w:rsid w:val="00093DC9"/>
    <w:rsid w:val="000963CD"/>
    <w:rsid w:val="000967C1"/>
    <w:rsid w:val="000B0A35"/>
    <w:rsid w:val="000B35D2"/>
    <w:rsid w:val="000B47A6"/>
    <w:rsid w:val="000B4F7D"/>
    <w:rsid w:val="000B580B"/>
    <w:rsid w:val="000B69AD"/>
    <w:rsid w:val="000C09AE"/>
    <w:rsid w:val="000C2D0B"/>
    <w:rsid w:val="000C459D"/>
    <w:rsid w:val="000C71EA"/>
    <w:rsid w:val="000D00CE"/>
    <w:rsid w:val="000D03CA"/>
    <w:rsid w:val="000D2860"/>
    <w:rsid w:val="000D2A25"/>
    <w:rsid w:val="000D2CF7"/>
    <w:rsid w:val="000D621F"/>
    <w:rsid w:val="000D7D84"/>
    <w:rsid w:val="000E01AE"/>
    <w:rsid w:val="000E08E1"/>
    <w:rsid w:val="000E32CF"/>
    <w:rsid w:val="000E34B9"/>
    <w:rsid w:val="000F1022"/>
    <w:rsid w:val="000F13E2"/>
    <w:rsid w:val="000F2B7D"/>
    <w:rsid w:val="000F4354"/>
    <w:rsid w:val="000F66A4"/>
    <w:rsid w:val="000F7921"/>
    <w:rsid w:val="001018A3"/>
    <w:rsid w:val="0010305F"/>
    <w:rsid w:val="0010332D"/>
    <w:rsid w:val="0010547C"/>
    <w:rsid w:val="00107FD6"/>
    <w:rsid w:val="001118DC"/>
    <w:rsid w:val="00112598"/>
    <w:rsid w:val="001148D5"/>
    <w:rsid w:val="001235D6"/>
    <w:rsid w:val="00123F65"/>
    <w:rsid w:val="00124FBD"/>
    <w:rsid w:val="00125E4D"/>
    <w:rsid w:val="00133E30"/>
    <w:rsid w:val="00133FA6"/>
    <w:rsid w:val="001348BA"/>
    <w:rsid w:val="00135DDC"/>
    <w:rsid w:val="00137C8F"/>
    <w:rsid w:val="001409CC"/>
    <w:rsid w:val="001439FF"/>
    <w:rsid w:val="00143F6F"/>
    <w:rsid w:val="00145D4B"/>
    <w:rsid w:val="00146102"/>
    <w:rsid w:val="0014630F"/>
    <w:rsid w:val="0014665B"/>
    <w:rsid w:val="00146CF5"/>
    <w:rsid w:val="00147479"/>
    <w:rsid w:val="00155C0A"/>
    <w:rsid w:val="00160FB3"/>
    <w:rsid w:val="00161F17"/>
    <w:rsid w:val="0016235B"/>
    <w:rsid w:val="00165250"/>
    <w:rsid w:val="0016543C"/>
    <w:rsid w:val="001679CE"/>
    <w:rsid w:val="001716D7"/>
    <w:rsid w:val="0017192D"/>
    <w:rsid w:val="001720AB"/>
    <w:rsid w:val="001725C6"/>
    <w:rsid w:val="0017298A"/>
    <w:rsid w:val="00172DF9"/>
    <w:rsid w:val="001755D9"/>
    <w:rsid w:val="00181FE9"/>
    <w:rsid w:val="0018580D"/>
    <w:rsid w:val="001928A5"/>
    <w:rsid w:val="00196C9B"/>
    <w:rsid w:val="001A32A4"/>
    <w:rsid w:val="001A5031"/>
    <w:rsid w:val="001A7339"/>
    <w:rsid w:val="001B3A31"/>
    <w:rsid w:val="001B5782"/>
    <w:rsid w:val="001B66DA"/>
    <w:rsid w:val="001C0184"/>
    <w:rsid w:val="001C16E8"/>
    <w:rsid w:val="001C1717"/>
    <w:rsid w:val="001C1B21"/>
    <w:rsid w:val="001C66BC"/>
    <w:rsid w:val="001C7876"/>
    <w:rsid w:val="001D4C65"/>
    <w:rsid w:val="001D5371"/>
    <w:rsid w:val="001D5F23"/>
    <w:rsid w:val="001D7C90"/>
    <w:rsid w:val="001E0CA3"/>
    <w:rsid w:val="001E2CFE"/>
    <w:rsid w:val="001E31BC"/>
    <w:rsid w:val="001E6718"/>
    <w:rsid w:val="001F0086"/>
    <w:rsid w:val="001F0D87"/>
    <w:rsid w:val="001F2BBF"/>
    <w:rsid w:val="001F5BA4"/>
    <w:rsid w:val="001F6836"/>
    <w:rsid w:val="002004D7"/>
    <w:rsid w:val="002044C1"/>
    <w:rsid w:val="002048EA"/>
    <w:rsid w:val="00206A8D"/>
    <w:rsid w:val="00207251"/>
    <w:rsid w:val="0020729B"/>
    <w:rsid w:val="002076E3"/>
    <w:rsid w:val="00211340"/>
    <w:rsid w:val="002120B0"/>
    <w:rsid w:val="00213EDC"/>
    <w:rsid w:val="002142FE"/>
    <w:rsid w:val="00216583"/>
    <w:rsid w:val="002166A7"/>
    <w:rsid w:val="00220E5E"/>
    <w:rsid w:val="002246C5"/>
    <w:rsid w:val="00226101"/>
    <w:rsid w:val="00233F16"/>
    <w:rsid w:val="00234C73"/>
    <w:rsid w:val="002360AD"/>
    <w:rsid w:val="002362DF"/>
    <w:rsid w:val="002370ED"/>
    <w:rsid w:val="00241496"/>
    <w:rsid w:val="002426CD"/>
    <w:rsid w:val="00245A01"/>
    <w:rsid w:val="00245D58"/>
    <w:rsid w:val="00246236"/>
    <w:rsid w:val="002476C1"/>
    <w:rsid w:val="002479F5"/>
    <w:rsid w:val="0025250C"/>
    <w:rsid w:val="00255D42"/>
    <w:rsid w:val="002567A0"/>
    <w:rsid w:val="00256C0A"/>
    <w:rsid w:val="00262CA4"/>
    <w:rsid w:val="00264AC0"/>
    <w:rsid w:val="00264E17"/>
    <w:rsid w:val="00267FD0"/>
    <w:rsid w:val="00271E03"/>
    <w:rsid w:val="002757E4"/>
    <w:rsid w:val="00281B49"/>
    <w:rsid w:val="002826F3"/>
    <w:rsid w:val="00283EF8"/>
    <w:rsid w:val="0028634F"/>
    <w:rsid w:val="002931D5"/>
    <w:rsid w:val="00294021"/>
    <w:rsid w:val="002955A4"/>
    <w:rsid w:val="00295953"/>
    <w:rsid w:val="002965B6"/>
    <w:rsid w:val="00297299"/>
    <w:rsid w:val="002A130B"/>
    <w:rsid w:val="002A182E"/>
    <w:rsid w:val="002A1C23"/>
    <w:rsid w:val="002A4D84"/>
    <w:rsid w:val="002B0E05"/>
    <w:rsid w:val="002B0F89"/>
    <w:rsid w:val="002B373E"/>
    <w:rsid w:val="002B5431"/>
    <w:rsid w:val="002B66BC"/>
    <w:rsid w:val="002C309E"/>
    <w:rsid w:val="002C5509"/>
    <w:rsid w:val="002C57DE"/>
    <w:rsid w:val="002D08E4"/>
    <w:rsid w:val="002D21C6"/>
    <w:rsid w:val="002D2AC5"/>
    <w:rsid w:val="002D2BFD"/>
    <w:rsid w:val="002D398B"/>
    <w:rsid w:val="002D66B0"/>
    <w:rsid w:val="002E3AAC"/>
    <w:rsid w:val="002E776F"/>
    <w:rsid w:val="002F04DD"/>
    <w:rsid w:val="002F28BA"/>
    <w:rsid w:val="002F2970"/>
    <w:rsid w:val="002F3EEC"/>
    <w:rsid w:val="002F6132"/>
    <w:rsid w:val="003001CA"/>
    <w:rsid w:val="003021D1"/>
    <w:rsid w:val="0030385E"/>
    <w:rsid w:val="003041D8"/>
    <w:rsid w:val="00305056"/>
    <w:rsid w:val="00306AFB"/>
    <w:rsid w:val="00313623"/>
    <w:rsid w:val="00313682"/>
    <w:rsid w:val="0031396F"/>
    <w:rsid w:val="003141BD"/>
    <w:rsid w:val="003161D3"/>
    <w:rsid w:val="00317DFC"/>
    <w:rsid w:val="00323AC6"/>
    <w:rsid w:val="003258B4"/>
    <w:rsid w:val="00325C36"/>
    <w:rsid w:val="00326FF7"/>
    <w:rsid w:val="00327CF1"/>
    <w:rsid w:val="00332224"/>
    <w:rsid w:val="00334F24"/>
    <w:rsid w:val="00336387"/>
    <w:rsid w:val="00342DDE"/>
    <w:rsid w:val="003448DF"/>
    <w:rsid w:val="003460A4"/>
    <w:rsid w:val="00351115"/>
    <w:rsid w:val="0035281E"/>
    <w:rsid w:val="00352FAB"/>
    <w:rsid w:val="00354F25"/>
    <w:rsid w:val="0035532E"/>
    <w:rsid w:val="003556F3"/>
    <w:rsid w:val="00355A00"/>
    <w:rsid w:val="00357AFF"/>
    <w:rsid w:val="00362D1A"/>
    <w:rsid w:val="00363981"/>
    <w:rsid w:val="00364C57"/>
    <w:rsid w:val="00366E36"/>
    <w:rsid w:val="0036701F"/>
    <w:rsid w:val="00371326"/>
    <w:rsid w:val="00371750"/>
    <w:rsid w:val="00372940"/>
    <w:rsid w:val="00374114"/>
    <w:rsid w:val="003741F2"/>
    <w:rsid w:val="00376262"/>
    <w:rsid w:val="00380419"/>
    <w:rsid w:val="003823D3"/>
    <w:rsid w:val="003844BB"/>
    <w:rsid w:val="00387ACB"/>
    <w:rsid w:val="00391D23"/>
    <w:rsid w:val="00392B7F"/>
    <w:rsid w:val="0039484F"/>
    <w:rsid w:val="003973F7"/>
    <w:rsid w:val="003A1FDC"/>
    <w:rsid w:val="003A2BF5"/>
    <w:rsid w:val="003A49F2"/>
    <w:rsid w:val="003A6525"/>
    <w:rsid w:val="003A7645"/>
    <w:rsid w:val="003B037A"/>
    <w:rsid w:val="003B0674"/>
    <w:rsid w:val="003B0882"/>
    <w:rsid w:val="003B1C1C"/>
    <w:rsid w:val="003B282B"/>
    <w:rsid w:val="003B3E8E"/>
    <w:rsid w:val="003C1C6D"/>
    <w:rsid w:val="003C6F8D"/>
    <w:rsid w:val="003C7942"/>
    <w:rsid w:val="003C7E0B"/>
    <w:rsid w:val="003D0767"/>
    <w:rsid w:val="003D15E1"/>
    <w:rsid w:val="003D1871"/>
    <w:rsid w:val="003D26E0"/>
    <w:rsid w:val="003D76D3"/>
    <w:rsid w:val="003D7E2E"/>
    <w:rsid w:val="003E0D4A"/>
    <w:rsid w:val="003E2884"/>
    <w:rsid w:val="003E6E23"/>
    <w:rsid w:val="003F60FE"/>
    <w:rsid w:val="003F65BC"/>
    <w:rsid w:val="00400C7D"/>
    <w:rsid w:val="004011EB"/>
    <w:rsid w:val="00402BB5"/>
    <w:rsid w:val="00403D59"/>
    <w:rsid w:val="004048DB"/>
    <w:rsid w:val="00407A48"/>
    <w:rsid w:val="00410D86"/>
    <w:rsid w:val="0041177B"/>
    <w:rsid w:val="00411D33"/>
    <w:rsid w:val="0042170F"/>
    <w:rsid w:val="004234AC"/>
    <w:rsid w:val="004258A4"/>
    <w:rsid w:val="0042715F"/>
    <w:rsid w:val="004304E1"/>
    <w:rsid w:val="00444600"/>
    <w:rsid w:val="00444C72"/>
    <w:rsid w:val="00445C65"/>
    <w:rsid w:val="00446F18"/>
    <w:rsid w:val="00455650"/>
    <w:rsid w:val="00455752"/>
    <w:rsid w:val="004604FC"/>
    <w:rsid w:val="004625DC"/>
    <w:rsid w:val="00465097"/>
    <w:rsid w:val="0047288F"/>
    <w:rsid w:val="00473743"/>
    <w:rsid w:val="004738E7"/>
    <w:rsid w:val="00477CC7"/>
    <w:rsid w:val="0048051D"/>
    <w:rsid w:val="00483B7D"/>
    <w:rsid w:val="00484710"/>
    <w:rsid w:val="004854D4"/>
    <w:rsid w:val="004864A2"/>
    <w:rsid w:val="00486EDC"/>
    <w:rsid w:val="00491D61"/>
    <w:rsid w:val="004A047D"/>
    <w:rsid w:val="004A14EE"/>
    <w:rsid w:val="004A1D64"/>
    <w:rsid w:val="004A2218"/>
    <w:rsid w:val="004A25D0"/>
    <w:rsid w:val="004A6EAB"/>
    <w:rsid w:val="004A6F47"/>
    <w:rsid w:val="004A732F"/>
    <w:rsid w:val="004B1B31"/>
    <w:rsid w:val="004B3F17"/>
    <w:rsid w:val="004B6B6A"/>
    <w:rsid w:val="004C72E8"/>
    <w:rsid w:val="004D13FB"/>
    <w:rsid w:val="004D63FA"/>
    <w:rsid w:val="004E5075"/>
    <w:rsid w:val="004E5C4E"/>
    <w:rsid w:val="004F0B05"/>
    <w:rsid w:val="004F1271"/>
    <w:rsid w:val="0050359B"/>
    <w:rsid w:val="00503D19"/>
    <w:rsid w:val="00504BCD"/>
    <w:rsid w:val="0051131E"/>
    <w:rsid w:val="005131AE"/>
    <w:rsid w:val="005154F9"/>
    <w:rsid w:val="00521739"/>
    <w:rsid w:val="00525AF8"/>
    <w:rsid w:val="00526F51"/>
    <w:rsid w:val="005308FD"/>
    <w:rsid w:val="005344CD"/>
    <w:rsid w:val="00534661"/>
    <w:rsid w:val="0053628A"/>
    <w:rsid w:val="005365C5"/>
    <w:rsid w:val="00537CB6"/>
    <w:rsid w:val="005426EA"/>
    <w:rsid w:val="00542BEA"/>
    <w:rsid w:val="0054395E"/>
    <w:rsid w:val="00544859"/>
    <w:rsid w:val="005451ED"/>
    <w:rsid w:val="005577FE"/>
    <w:rsid w:val="0056092B"/>
    <w:rsid w:val="00560E07"/>
    <w:rsid w:val="00561CFD"/>
    <w:rsid w:val="00571E16"/>
    <w:rsid w:val="00572F6C"/>
    <w:rsid w:val="00573249"/>
    <w:rsid w:val="00576B56"/>
    <w:rsid w:val="005840B4"/>
    <w:rsid w:val="00584DF8"/>
    <w:rsid w:val="00590312"/>
    <w:rsid w:val="00591B29"/>
    <w:rsid w:val="00591F64"/>
    <w:rsid w:val="005A66C9"/>
    <w:rsid w:val="005A6D0D"/>
    <w:rsid w:val="005B4F92"/>
    <w:rsid w:val="005B68C2"/>
    <w:rsid w:val="005C49DA"/>
    <w:rsid w:val="005C4EC9"/>
    <w:rsid w:val="005D1B8A"/>
    <w:rsid w:val="005D2DB1"/>
    <w:rsid w:val="005D46D1"/>
    <w:rsid w:val="005D7746"/>
    <w:rsid w:val="005E20D0"/>
    <w:rsid w:val="005E2AA5"/>
    <w:rsid w:val="005E2E8B"/>
    <w:rsid w:val="005E3C0B"/>
    <w:rsid w:val="005E64DB"/>
    <w:rsid w:val="005E6649"/>
    <w:rsid w:val="005E7443"/>
    <w:rsid w:val="005E7C82"/>
    <w:rsid w:val="005F02D2"/>
    <w:rsid w:val="005F0CB8"/>
    <w:rsid w:val="005F18FC"/>
    <w:rsid w:val="005F1F5F"/>
    <w:rsid w:val="00603726"/>
    <w:rsid w:val="00604914"/>
    <w:rsid w:val="0062069A"/>
    <w:rsid w:val="0062513B"/>
    <w:rsid w:val="00625F5C"/>
    <w:rsid w:val="00630E8F"/>
    <w:rsid w:val="0063212F"/>
    <w:rsid w:val="006328EA"/>
    <w:rsid w:val="00637196"/>
    <w:rsid w:val="00641591"/>
    <w:rsid w:val="00643A7B"/>
    <w:rsid w:val="00647E78"/>
    <w:rsid w:val="00650176"/>
    <w:rsid w:val="006523AC"/>
    <w:rsid w:val="0066029D"/>
    <w:rsid w:val="006609F5"/>
    <w:rsid w:val="006620B4"/>
    <w:rsid w:val="00663B5D"/>
    <w:rsid w:val="00667DA9"/>
    <w:rsid w:val="00671E42"/>
    <w:rsid w:val="0067291A"/>
    <w:rsid w:val="00674DCE"/>
    <w:rsid w:val="00676D9F"/>
    <w:rsid w:val="006803CB"/>
    <w:rsid w:val="006816AC"/>
    <w:rsid w:val="00681AD1"/>
    <w:rsid w:val="00683DB2"/>
    <w:rsid w:val="00683E67"/>
    <w:rsid w:val="006904FD"/>
    <w:rsid w:val="00690883"/>
    <w:rsid w:val="00693386"/>
    <w:rsid w:val="006953D0"/>
    <w:rsid w:val="006966B6"/>
    <w:rsid w:val="00696AAB"/>
    <w:rsid w:val="00697940"/>
    <w:rsid w:val="006A065E"/>
    <w:rsid w:val="006A5723"/>
    <w:rsid w:val="006A6D1C"/>
    <w:rsid w:val="006B0A4A"/>
    <w:rsid w:val="006B0D16"/>
    <w:rsid w:val="006B0E79"/>
    <w:rsid w:val="006B10B6"/>
    <w:rsid w:val="006B11DE"/>
    <w:rsid w:val="006B42D6"/>
    <w:rsid w:val="006B6F3B"/>
    <w:rsid w:val="006B7D2C"/>
    <w:rsid w:val="006C3E08"/>
    <w:rsid w:val="006C7BEE"/>
    <w:rsid w:val="006D2144"/>
    <w:rsid w:val="006D29D3"/>
    <w:rsid w:val="006D2B94"/>
    <w:rsid w:val="006D7406"/>
    <w:rsid w:val="006E0F83"/>
    <w:rsid w:val="006E2494"/>
    <w:rsid w:val="006E2735"/>
    <w:rsid w:val="006E2DD7"/>
    <w:rsid w:val="006E67B4"/>
    <w:rsid w:val="006E76A2"/>
    <w:rsid w:val="006F1865"/>
    <w:rsid w:val="006F3C2C"/>
    <w:rsid w:val="006F4735"/>
    <w:rsid w:val="006F5A6F"/>
    <w:rsid w:val="006F6D5D"/>
    <w:rsid w:val="007056AC"/>
    <w:rsid w:val="00706B49"/>
    <w:rsid w:val="00706C6F"/>
    <w:rsid w:val="00711106"/>
    <w:rsid w:val="00711C04"/>
    <w:rsid w:val="00715774"/>
    <w:rsid w:val="007211E9"/>
    <w:rsid w:val="00721595"/>
    <w:rsid w:val="00721F09"/>
    <w:rsid w:val="00722295"/>
    <w:rsid w:val="00723BFF"/>
    <w:rsid w:val="007257CF"/>
    <w:rsid w:val="00727E6A"/>
    <w:rsid w:val="00731156"/>
    <w:rsid w:val="0073222E"/>
    <w:rsid w:val="00732AC6"/>
    <w:rsid w:val="007334EC"/>
    <w:rsid w:val="00735C83"/>
    <w:rsid w:val="00737E05"/>
    <w:rsid w:val="00742322"/>
    <w:rsid w:val="0074278B"/>
    <w:rsid w:val="00742B07"/>
    <w:rsid w:val="00743001"/>
    <w:rsid w:val="00743A7C"/>
    <w:rsid w:val="00744871"/>
    <w:rsid w:val="007451BD"/>
    <w:rsid w:val="007472AF"/>
    <w:rsid w:val="007516B3"/>
    <w:rsid w:val="00752E42"/>
    <w:rsid w:val="007530FC"/>
    <w:rsid w:val="007531DE"/>
    <w:rsid w:val="007542DA"/>
    <w:rsid w:val="00765027"/>
    <w:rsid w:val="007700CF"/>
    <w:rsid w:val="0077017E"/>
    <w:rsid w:val="00770765"/>
    <w:rsid w:val="00770A42"/>
    <w:rsid w:val="00771F4A"/>
    <w:rsid w:val="00772A89"/>
    <w:rsid w:val="00775EB1"/>
    <w:rsid w:val="00777DE0"/>
    <w:rsid w:val="00781A6B"/>
    <w:rsid w:val="00783D47"/>
    <w:rsid w:val="007A0554"/>
    <w:rsid w:val="007A2F7F"/>
    <w:rsid w:val="007A44F5"/>
    <w:rsid w:val="007A4F5A"/>
    <w:rsid w:val="007B5EB1"/>
    <w:rsid w:val="007B639D"/>
    <w:rsid w:val="007B6AB8"/>
    <w:rsid w:val="007C3E03"/>
    <w:rsid w:val="007C527C"/>
    <w:rsid w:val="007C5CA1"/>
    <w:rsid w:val="007D03C9"/>
    <w:rsid w:val="007D5753"/>
    <w:rsid w:val="007E690B"/>
    <w:rsid w:val="007F1CB6"/>
    <w:rsid w:val="007F2E0B"/>
    <w:rsid w:val="007F4B3B"/>
    <w:rsid w:val="007F4D5E"/>
    <w:rsid w:val="007F5F41"/>
    <w:rsid w:val="007F6542"/>
    <w:rsid w:val="007F7031"/>
    <w:rsid w:val="00802FA7"/>
    <w:rsid w:val="00811204"/>
    <w:rsid w:val="00811303"/>
    <w:rsid w:val="0081339F"/>
    <w:rsid w:val="0081432D"/>
    <w:rsid w:val="008177DE"/>
    <w:rsid w:val="00820A67"/>
    <w:rsid w:val="008241D0"/>
    <w:rsid w:val="0083054D"/>
    <w:rsid w:val="00831263"/>
    <w:rsid w:val="0084233A"/>
    <w:rsid w:val="008426CE"/>
    <w:rsid w:val="00844826"/>
    <w:rsid w:val="0084518B"/>
    <w:rsid w:val="0084548E"/>
    <w:rsid w:val="00845C8B"/>
    <w:rsid w:val="008478D9"/>
    <w:rsid w:val="00850FB1"/>
    <w:rsid w:val="0085715A"/>
    <w:rsid w:val="00860365"/>
    <w:rsid w:val="00881706"/>
    <w:rsid w:val="00883505"/>
    <w:rsid w:val="00883FAB"/>
    <w:rsid w:val="00887818"/>
    <w:rsid w:val="00890A4E"/>
    <w:rsid w:val="00891DAD"/>
    <w:rsid w:val="00892291"/>
    <w:rsid w:val="00892A77"/>
    <w:rsid w:val="0089368F"/>
    <w:rsid w:val="008937BC"/>
    <w:rsid w:val="00896808"/>
    <w:rsid w:val="00896C1F"/>
    <w:rsid w:val="0089712C"/>
    <w:rsid w:val="0089736B"/>
    <w:rsid w:val="008A0D9C"/>
    <w:rsid w:val="008A103F"/>
    <w:rsid w:val="008A20C8"/>
    <w:rsid w:val="008A356F"/>
    <w:rsid w:val="008A4206"/>
    <w:rsid w:val="008A5964"/>
    <w:rsid w:val="008A7069"/>
    <w:rsid w:val="008A72BE"/>
    <w:rsid w:val="008B2112"/>
    <w:rsid w:val="008B21C7"/>
    <w:rsid w:val="008B5A6F"/>
    <w:rsid w:val="008B7A41"/>
    <w:rsid w:val="008C1402"/>
    <w:rsid w:val="008C2065"/>
    <w:rsid w:val="008C2A40"/>
    <w:rsid w:val="008C30BC"/>
    <w:rsid w:val="008C5DBC"/>
    <w:rsid w:val="008C7AAD"/>
    <w:rsid w:val="008D21A3"/>
    <w:rsid w:val="008D6DF5"/>
    <w:rsid w:val="008E00F8"/>
    <w:rsid w:val="008E25CC"/>
    <w:rsid w:val="008E3375"/>
    <w:rsid w:val="008F1BE4"/>
    <w:rsid w:val="008F2BE4"/>
    <w:rsid w:val="008F47EB"/>
    <w:rsid w:val="008F6375"/>
    <w:rsid w:val="008F77A7"/>
    <w:rsid w:val="00904D09"/>
    <w:rsid w:val="009056E7"/>
    <w:rsid w:val="0090787E"/>
    <w:rsid w:val="00907BC9"/>
    <w:rsid w:val="00910A01"/>
    <w:rsid w:val="00911DED"/>
    <w:rsid w:val="009151A7"/>
    <w:rsid w:val="009156B3"/>
    <w:rsid w:val="0091655F"/>
    <w:rsid w:val="009173AD"/>
    <w:rsid w:val="00920F9C"/>
    <w:rsid w:val="0092338D"/>
    <w:rsid w:val="00923B31"/>
    <w:rsid w:val="009272BE"/>
    <w:rsid w:val="009304ED"/>
    <w:rsid w:val="00931F31"/>
    <w:rsid w:val="0093397C"/>
    <w:rsid w:val="00934FC6"/>
    <w:rsid w:val="009403B9"/>
    <w:rsid w:val="009413BE"/>
    <w:rsid w:val="009443AB"/>
    <w:rsid w:val="00947BCA"/>
    <w:rsid w:val="00947EEA"/>
    <w:rsid w:val="00950CB7"/>
    <w:rsid w:val="00954A62"/>
    <w:rsid w:val="00960217"/>
    <w:rsid w:val="009614AA"/>
    <w:rsid w:val="00964814"/>
    <w:rsid w:val="009708EB"/>
    <w:rsid w:val="00971CFD"/>
    <w:rsid w:val="00972CAA"/>
    <w:rsid w:val="00976D63"/>
    <w:rsid w:val="00977CAA"/>
    <w:rsid w:val="00983583"/>
    <w:rsid w:val="00984523"/>
    <w:rsid w:val="00990038"/>
    <w:rsid w:val="009910D9"/>
    <w:rsid w:val="00991BFC"/>
    <w:rsid w:val="00993E37"/>
    <w:rsid w:val="0099788C"/>
    <w:rsid w:val="009A2747"/>
    <w:rsid w:val="009A3578"/>
    <w:rsid w:val="009B1673"/>
    <w:rsid w:val="009B35E4"/>
    <w:rsid w:val="009B5251"/>
    <w:rsid w:val="009B68FE"/>
    <w:rsid w:val="009B6B38"/>
    <w:rsid w:val="009B7871"/>
    <w:rsid w:val="009B79DD"/>
    <w:rsid w:val="009C4873"/>
    <w:rsid w:val="009C508F"/>
    <w:rsid w:val="009C6DCA"/>
    <w:rsid w:val="009D0A1B"/>
    <w:rsid w:val="009D20B8"/>
    <w:rsid w:val="009D3DE7"/>
    <w:rsid w:val="009D730E"/>
    <w:rsid w:val="009D761D"/>
    <w:rsid w:val="009E0658"/>
    <w:rsid w:val="009E7A4D"/>
    <w:rsid w:val="009F0984"/>
    <w:rsid w:val="009F3342"/>
    <w:rsid w:val="009F69E3"/>
    <w:rsid w:val="00A01C9D"/>
    <w:rsid w:val="00A01E00"/>
    <w:rsid w:val="00A02962"/>
    <w:rsid w:val="00A040A0"/>
    <w:rsid w:val="00A044C0"/>
    <w:rsid w:val="00A1277F"/>
    <w:rsid w:val="00A12B12"/>
    <w:rsid w:val="00A16C25"/>
    <w:rsid w:val="00A20D85"/>
    <w:rsid w:val="00A21808"/>
    <w:rsid w:val="00A21CBA"/>
    <w:rsid w:val="00A234B3"/>
    <w:rsid w:val="00A23C70"/>
    <w:rsid w:val="00A25C08"/>
    <w:rsid w:val="00A2795A"/>
    <w:rsid w:val="00A308F3"/>
    <w:rsid w:val="00A31131"/>
    <w:rsid w:val="00A3536E"/>
    <w:rsid w:val="00A354E4"/>
    <w:rsid w:val="00A35698"/>
    <w:rsid w:val="00A36650"/>
    <w:rsid w:val="00A37B3B"/>
    <w:rsid w:val="00A37D61"/>
    <w:rsid w:val="00A37EDF"/>
    <w:rsid w:val="00A40DB0"/>
    <w:rsid w:val="00A458C1"/>
    <w:rsid w:val="00A50E89"/>
    <w:rsid w:val="00A5118D"/>
    <w:rsid w:val="00A5514B"/>
    <w:rsid w:val="00A56096"/>
    <w:rsid w:val="00A57718"/>
    <w:rsid w:val="00A579BE"/>
    <w:rsid w:val="00A611D0"/>
    <w:rsid w:val="00A625FB"/>
    <w:rsid w:val="00A62A39"/>
    <w:rsid w:val="00A62EE6"/>
    <w:rsid w:val="00A632E9"/>
    <w:rsid w:val="00A63C82"/>
    <w:rsid w:val="00A64635"/>
    <w:rsid w:val="00A71909"/>
    <w:rsid w:val="00A71A31"/>
    <w:rsid w:val="00A720C8"/>
    <w:rsid w:val="00A727DA"/>
    <w:rsid w:val="00A72827"/>
    <w:rsid w:val="00A77963"/>
    <w:rsid w:val="00A80500"/>
    <w:rsid w:val="00A80FEB"/>
    <w:rsid w:val="00A8405F"/>
    <w:rsid w:val="00A8501A"/>
    <w:rsid w:val="00A87E93"/>
    <w:rsid w:val="00A9045D"/>
    <w:rsid w:val="00A9290A"/>
    <w:rsid w:val="00A92E76"/>
    <w:rsid w:val="00A92ED3"/>
    <w:rsid w:val="00A94E9A"/>
    <w:rsid w:val="00A96975"/>
    <w:rsid w:val="00A97632"/>
    <w:rsid w:val="00AA1F39"/>
    <w:rsid w:val="00AA23A2"/>
    <w:rsid w:val="00AA716A"/>
    <w:rsid w:val="00AA738B"/>
    <w:rsid w:val="00AB22AD"/>
    <w:rsid w:val="00AB472F"/>
    <w:rsid w:val="00AB4760"/>
    <w:rsid w:val="00AB6710"/>
    <w:rsid w:val="00AC3FAF"/>
    <w:rsid w:val="00AC5A18"/>
    <w:rsid w:val="00AC5C82"/>
    <w:rsid w:val="00AC5CB3"/>
    <w:rsid w:val="00AC757B"/>
    <w:rsid w:val="00AC79EE"/>
    <w:rsid w:val="00AD2B55"/>
    <w:rsid w:val="00AD36F8"/>
    <w:rsid w:val="00AE0799"/>
    <w:rsid w:val="00AE0DF5"/>
    <w:rsid w:val="00AE6E36"/>
    <w:rsid w:val="00AF152C"/>
    <w:rsid w:val="00AF2200"/>
    <w:rsid w:val="00AF2ABD"/>
    <w:rsid w:val="00AF367B"/>
    <w:rsid w:val="00AF52AA"/>
    <w:rsid w:val="00AF76C0"/>
    <w:rsid w:val="00AF7AE6"/>
    <w:rsid w:val="00B00EE6"/>
    <w:rsid w:val="00B0362D"/>
    <w:rsid w:val="00B10A59"/>
    <w:rsid w:val="00B123E9"/>
    <w:rsid w:val="00B16EC2"/>
    <w:rsid w:val="00B17220"/>
    <w:rsid w:val="00B207A4"/>
    <w:rsid w:val="00B22AA3"/>
    <w:rsid w:val="00B23E6C"/>
    <w:rsid w:val="00B261EF"/>
    <w:rsid w:val="00B331CF"/>
    <w:rsid w:val="00B34D6E"/>
    <w:rsid w:val="00B351BE"/>
    <w:rsid w:val="00B36FAA"/>
    <w:rsid w:val="00B4023A"/>
    <w:rsid w:val="00B40C67"/>
    <w:rsid w:val="00B4226F"/>
    <w:rsid w:val="00B452F2"/>
    <w:rsid w:val="00B458A1"/>
    <w:rsid w:val="00B47C8E"/>
    <w:rsid w:val="00B51D88"/>
    <w:rsid w:val="00B529F3"/>
    <w:rsid w:val="00B549C7"/>
    <w:rsid w:val="00B62777"/>
    <w:rsid w:val="00B627F1"/>
    <w:rsid w:val="00B63947"/>
    <w:rsid w:val="00B64DD7"/>
    <w:rsid w:val="00B64EA4"/>
    <w:rsid w:val="00B67BC1"/>
    <w:rsid w:val="00B70992"/>
    <w:rsid w:val="00B7382A"/>
    <w:rsid w:val="00B74977"/>
    <w:rsid w:val="00B74F5D"/>
    <w:rsid w:val="00B7676B"/>
    <w:rsid w:val="00B805CC"/>
    <w:rsid w:val="00B809B6"/>
    <w:rsid w:val="00B82755"/>
    <w:rsid w:val="00B87128"/>
    <w:rsid w:val="00B9076D"/>
    <w:rsid w:val="00B913E6"/>
    <w:rsid w:val="00BA5CAD"/>
    <w:rsid w:val="00BA5D93"/>
    <w:rsid w:val="00BB7082"/>
    <w:rsid w:val="00BC20A4"/>
    <w:rsid w:val="00BD22B2"/>
    <w:rsid w:val="00BD3E6A"/>
    <w:rsid w:val="00BD64D3"/>
    <w:rsid w:val="00BE1B1A"/>
    <w:rsid w:val="00BF1762"/>
    <w:rsid w:val="00BF384E"/>
    <w:rsid w:val="00BF4D0B"/>
    <w:rsid w:val="00BF52DD"/>
    <w:rsid w:val="00BF5B71"/>
    <w:rsid w:val="00BF5CF4"/>
    <w:rsid w:val="00C0035E"/>
    <w:rsid w:val="00C0073D"/>
    <w:rsid w:val="00C015FD"/>
    <w:rsid w:val="00C0531E"/>
    <w:rsid w:val="00C064EF"/>
    <w:rsid w:val="00C07863"/>
    <w:rsid w:val="00C12FA8"/>
    <w:rsid w:val="00C14652"/>
    <w:rsid w:val="00C146AD"/>
    <w:rsid w:val="00C149E0"/>
    <w:rsid w:val="00C1564C"/>
    <w:rsid w:val="00C15AC0"/>
    <w:rsid w:val="00C16487"/>
    <w:rsid w:val="00C2028E"/>
    <w:rsid w:val="00C2242F"/>
    <w:rsid w:val="00C26FA9"/>
    <w:rsid w:val="00C315F0"/>
    <w:rsid w:val="00C351E0"/>
    <w:rsid w:val="00C36298"/>
    <w:rsid w:val="00C41617"/>
    <w:rsid w:val="00C4182F"/>
    <w:rsid w:val="00C46104"/>
    <w:rsid w:val="00C46CE9"/>
    <w:rsid w:val="00C47F9D"/>
    <w:rsid w:val="00C50F17"/>
    <w:rsid w:val="00C53B9B"/>
    <w:rsid w:val="00C53FCD"/>
    <w:rsid w:val="00C54273"/>
    <w:rsid w:val="00C55BF7"/>
    <w:rsid w:val="00C5631E"/>
    <w:rsid w:val="00C5695D"/>
    <w:rsid w:val="00C60ABD"/>
    <w:rsid w:val="00C63322"/>
    <w:rsid w:val="00C7113F"/>
    <w:rsid w:val="00C71577"/>
    <w:rsid w:val="00C72F3F"/>
    <w:rsid w:val="00C74D2D"/>
    <w:rsid w:val="00C75DF2"/>
    <w:rsid w:val="00C77A32"/>
    <w:rsid w:val="00C80B78"/>
    <w:rsid w:val="00C8391C"/>
    <w:rsid w:val="00C84141"/>
    <w:rsid w:val="00C86502"/>
    <w:rsid w:val="00C86C64"/>
    <w:rsid w:val="00C87EDF"/>
    <w:rsid w:val="00C90A96"/>
    <w:rsid w:val="00C932B5"/>
    <w:rsid w:val="00C96702"/>
    <w:rsid w:val="00CA1424"/>
    <w:rsid w:val="00CB0767"/>
    <w:rsid w:val="00CB5578"/>
    <w:rsid w:val="00CB5FC7"/>
    <w:rsid w:val="00CC2A7B"/>
    <w:rsid w:val="00CC57F6"/>
    <w:rsid w:val="00CC5D37"/>
    <w:rsid w:val="00CC5FFD"/>
    <w:rsid w:val="00CD2ED7"/>
    <w:rsid w:val="00CD60A7"/>
    <w:rsid w:val="00CD6EB7"/>
    <w:rsid w:val="00CD75C0"/>
    <w:rsid w:val="00CE240A"/>
    <w:rsid w:val="00CE3260"/>
    <w:rsid w:val="00CE3961"/>
    <w:rsid w:val="00CE784E"/>
    <w:rsid w:val="00CF040C"/>
    <w:rsid w:val="00CF0D72"/>
    <w:rsid w:val="00CF16EF"/>
    <w:rsid w:val="00D01173"/>
    <w:rsid w:val="00D019CF"/>
    <w:rsid w:val="00D01EEF"/>
    <w:rsid w:val="00D023DE"/>
    <w:rsid w:val="00D03C27"/>
    <w:rsid w:val="00D058B3"/>
    <w:rsid w:val="00D07F31"/>
    <w:rsid w:val="00D10AD9"/>
    <w:rsid w:val="00D10C1F"/>
    <w:rsid w:val="00D1366C"/>
    <w:rsid w:val="00D1383E"/>
    <w:rsid w:val="00D1520B"/>
    <w:rsid w:val="00D155D4"/>
    <w:rsid w:val="00D15A36"/>
    <w:rsid w:val="00D20ABA"/>
    <w:rsid w:val="00D20AD4"/>
    <w:rsid w:val="00D3251C"/>
    <w:rsid w:val="00D3553D"/>
    <w:rsid w:val="00D3764B"/>
    <w:rsid w:val="00D40420"/>
    <w:rsid w:val="00D419EE"/>
    <w:rsid w:val="00D44B2A"/>
    <w:rsid w:val="00D44DBB"/>
    <w:rsid w:val="00D46125"/>
    <w:rsid w:val="00D46B5B"/>
    <w:rsid w:val="00D50720"/>
    <w:rsid w:val="00D55479"/>
    <w:rsid w:val="00D5607F"/>
    <w:rsid w:val="00D61939"/>
    <w:rsid w:val="00D61BC5"/>
    <w:rsid w:val="00D65E7F"/>
    <w:rsid w:val="00D6626E"/>
    <w:rsid w:val="00D67D2A"/>
    <w:rsid w:val="00D75745"/>
    <w:rsid w:val="00D76ED4"/>
    <w:rsid w:val="00D773D4"/>
    <w:rsid w:val="00D825DE"/>
    <w:rsid w:val="00D864A5"/>
    <w:rsid w:val="00D8651D"/>
    <w:rsid w:val="00D866A7"/>
    <w:rsid w:val="00D86D9B"/>
    <w:rsid w:val="00D92965"/>
    <w:rsid w:val="00D93EAD"/>
    <w:rsid w:val="00D93F61"/>
    <w:rsid w:val="00D94E55"/>
    <w:rsid w:val="00D95C14"/>
    <w:rsid w:val="00DA08B6"/>
    <w:rsid w:val="00DA4B2E"/>
    <w:rsid w:val="00DA6194"/>
    <w:rsid w:val="00DA6C73"/>
    <w:rsid w:val="00DA7C8D"/>
    <w:rsid w:val="00DA7EAC"/>
    <w:rsid w:val="00DB5412"/>
    <w:rsid w:val="00DB6E73"/>
    <w:rsid w:val="00DC0322"/>
    <w:rsid w:val="00DC14DE"/>
    <w:rsid w:val="00DC3377"/>
    <w:rsid w:val="00DC55C6"/>
    <w:rsid w:val="00DD015F"/>
    <w:rsid w:val="00DD1325"/>
    <w:rsid w:val="00DD13A1"/>
    <w:rsid w:val="00DD5619"/>
    <w:rsid w:val="00DD6201"/>
    <w:rsid w:val="00DD726F"/>
    <w:rsid w:val="00DE20B8"/>
    <w:rsid w:val="00DE4DAA"/>
    <w:rsid w:val="00DE5F09"/>
    <w:rsid w:val="00DF1A4B"/>
    <w:rsid w:val="00E02097"/>
    <w:rsid w:val="00E048D3"/>
    <w:rsid w:val="00E051EC"/>
    <w:rsid w:val="00E0643F"/>
    <w:rsid w:val="00E0680F"/>
    <w:rsid w:val="00E07242"/>
    <w:rsid w:val="00E077A3"/>
    <w:rsid w:val="00E11129"/>
    <w:rsid w:val="00E1203E"/>
    <w:rsid w:val="00E175DB"/>
    <w:rsid w:val="00E2569D"/>
    <w:rsid w:val="00E2713D"/>
    <w:rsid w:val="00E30073"/>
    <w:rsid w:val="00E36CDC"/>
    <w:rsid w:val="00E37800"/>
    <w:rsid w:val="00E41126"/>
    <w:rsid w:val="00E41957"/>
    <w:rsid w:val="00E52272"/>
    <w:rsid w:val="00E53290"/>
    <w:rsid w:val="00E610CD"/>
    <w:rsid w:val="00E6281E"/>
    <w:rsid w:val="00E6553A"/>
    <w:rsid w:val="00E708BA"/>
    <w:rsid w:val="00E71B9E"/>
    <w:rsid w:val="00E73E98"/>
    <w:rsid w:val="00E74E76"/>
    <w:rsid w:val="00E77BB7"/>
    <w:rsid w:val="00E77F78"/>
    <w:rsid w:val="00E800D5"/>
    <w:rsid w:val="00E80118"/>
    <w:rsid w:val="00E83E05"/>
    <w:rsid w:val="00E84638"/>
    <w:rsid w:val="00E84C3F"/>
    <w:rsid w:val="00E86054"/>
    <w:rsid w:val="00E95719"/>
    <w:rsid w:val="00EA07C8"/>
    <w:rsid w:val="00EA12D4"/>
    <w:rsid w:val="00EA1573"/>
    <w:rsid w:val="00EA262F"/>
    <w:rsid w:val="00EA3261"/>
    <w:rsid w:val="00EA5C1E"/>
    <w:rsid w:val="00EA69DC"/>
    <w:rsid w:val="00EB1E48"/>
    <w:rsid w:val="00EB41A6"/>
    <w:rsid w:val="00EB542A"/>
    <w:rsid w:val="00EB65C7"/>
    <w:rsid w:val="00EB6FE8"/>
    <w:rsid w:val="00EB7606"/>
    <w:rsid w:val="00EC034F"/>
    <w:rsid w:val="00EC0932"/>
    <w:rsid w:val="00EC10EF"/>
    <w:rsid w:val="00EC3CE6"/>
    <w:rsid w:val="00ED7F7F"/>
    <w:rsid w:val="00EE1F39"/>
    <w:rsid w:val="00EE1FB9"/>
    <w:rsid w:val="00EE6790"/>
    <w:rsid w:val="00EF49AA"/>
    <w:rsid w:val="00EF6FBD"/>
    <w:rsid w:val="00F01AC9"/>
    <w:rsid w:val="00F063DC"/>
    <w:rsid w:val="00F0755E"/>
    <w:rsid w:val="00F07854"/>
    <w:rsid w:val="00F07F3C"/>
    <w:rsid w:val="00F12A51"/>
    <w:rsid w:val="00F13036"/>
    <w:rsid w:val="00F13F0A"/>
    <w:rsid w:val="00F15D90"/>
    <w:rsid w:val="00F23D32"/>
    <w:rsid w:val="00F24727"/>
    <w:rsid w:val="00F24E0D"/>
    <w:rsid w:val="00F30998"/>
    <w:rsid w:val="00F3156E"/>
    <w:rsid w:val="00F36CBA"/>
    <w:rsid w:val="00F41984"/>
    <w:rsid w:val="00F50711"/>
    <w:rsid w:val="00F5402C"/>
    <w:rsid w:val="00F607A1"/>
    <w:rsid w:val="00F66D03"/>
    <w:rsid w:val="00F67D40"/>
    <w:rsid w:val="00F746EF"/>
    <w:rsid w:val="00F75EBE"/>
    <w:rsid w:val="00F80707"/>
    <w:rsid w:val="00F809F1"/>
    <w:rsid w:val="00F832D0"/>
    <w:rsid w:val="00F83550"/>
    <w:rsid w:val="00F85427"/>
    <w:rsid w:val="00F864D3"/>
    <w:rsid w:val="00F87E70"/>
    <w:rsid w:val="00F93F6B"/>
    <w:rsid w:val="00F9630B"/>
    <w:rsid w:val="00FA403A"/>
    <w:rsid w:val="00FA45EB"/>
    <w:rsid w:val="00FA4F06"/>
    <w:rsid w:val="00FA53B0"/>
    <w:rsid w:val="00FB29F8"/>
    <w:rsid w:val="00FB5C7D"/>
    <w:rsid w:val="00FC3975"/>
    <w:rsid w:val="00FD2D06"/>
    <w:rsid w:val="00FD43B1"/>
    <w:rsid w:val="00FD486B"/>
    <w:rsid w:val="00FD6E37"/>
    <w:rsid w:val="00FD6FA0"/>
    <w:rsid w:val="00FE1CD2"/>
    <w:rsid w:val="00FE24F8"/>
    <w:rsid w:val="00FF2A92"/>
    <w:rsid w:val="00FF5A72"/>
    <w:rsid w:val="013369C0"/>
    <w:rsid w:val="02105655"/>
    <w:rsid w:val="02866093"/>
    <w:rsid w:val="02D03A4F"/>
    <w:rsid w:val="03CF392D"/>
    <w:rsid w:val="0482288A"/>
    <w:rsid w:val="050140F6"/>
    <w:rsid w:val="05045DF2"/>
    <w:rsid w:val="05171224"/>
    <w:rsid w:val="052F5C5F"/>
    <w:rsid w:val="053D043C"/>
    <w:rsid w:val="05A47FEE"/>
    <w:rsid w:val="05F3105B"/>
    <w:rsid w:val="06DA3C79"/>
    <w:rsid w:val="06F31B2D"/>
    <w:rsid w:val="07762B7A"/>
    <w:rsid w:val="077962DC"/>
    <w:rsid w:val="082836A8"/>
    <w:rsid w:val="08564759"/>
    <w:rsid w:val="087807CF"/>
    <w:rsid w:val="08EF785D"/>
    <w:rsid w:val="08FD2989"/>
    <w:rsid w:val="0A353E48"/>
    <w:rsid w:val="0A875967"/>
    <w:rsid w:val="0B112BB9"/>
    <w:rsid w:val="0B1E3309"/>
    <w:rsid w:val="0B230693"/>
    <w:rsid w:val="0B9874FD"/>
    <w:rsid w:val="0C452B1A"/>
    <w:rsid w:val="0D4C612B"/>
    <w:rsid w:val="0D8D61C7"/>
    <w:rsid w:val="0E855450"/>
    <w:rsid w:val="0E9658AF"/>
    <w:rsid w:val="0F1E7653"/>
    <w:rsid w:val="0FAB538A"/>
    <w:rsid w:val="0FC14A0D"/>
    <w:rsid w:val="10703EDE"/>
    <w:rsid w:val="10806817"/>
    <w:rsid w:val="10DF6E84"/>
    <w:rsid w:val="11837975"/>
    <w:rsid w:val="128A1139"/>
    <w:rsid w:val="12D20E80"/>
    <w:rsid w:val="12E15BCD"/>
    <w:rsid w:val="135D7434"/>
    <w:rsid w:val="139B1132"/>
    <w:rsid w:val="13A84E5C"/>
    <w:rsid w:val="14027543"/>
    <w:rsid w:val="14034654"/>
    <w:rsid w:val="143F0797"/>
    <w:rsid w:val="14A5684C"/>
    <w:rsid w:val="14DC77B4"/>
    <w:rsid w:val="14E32ED1"/>
    <w:rsid w:val="15080B89"/>
    <w:rsid w:val="159F6110"/>
    <w:rsid w:val="15FF1F8C"/>
    <w:rsid w:val="16005926"/>
    <w:rsid w:val="167D1983"/>
    <w:rsid w:val="16E33300"/>
    <w:rsid w:val="16EE7D56"/>
    <w:rsid w:val="16F83A74"/>
    <w:rsid w:val="173900A5"/>
    <w:rsid w:val="173A48D6"/>
    <w:rsid w:val="17957C6D"/>
    <w:rsid w:val="18041ADC"/>
    <w:rsid w:val="18365A0D"/>
    <w:rsid w:val="18644328"/>
    <w:rsid w:val="18711A77"/>
    <w:rsid w:val="192A37C4"/>
    <w:rsid w:val="19BF71CA"/>
    <w:rsid w:val="1C1036BB"/>
    <w:rsid w:val="1C295ECB"/>
    <w:rsid w:val="1C52598A"/>
    <w:rsid w:val="1C5446B4"/>
    <w:rsid w:val="1D3838DC"/>
    <w:rsid w:val="1D76400B"/>
    <w:rsid w:val="1DAD0520"/>
    <w:rsid w:val="1DB91DEC"/>
    <w:rsid w:val="1DF83E91"/>
    <w:rsid w:val="1E1E65FA"/>
    <w:rsid w:val="1E312196"/>
    <w:rsid w:val="1E6074FE"/>
    <w:rsid w:val="1E851D75"/>
    <w:rsid w:val="1F7F25FA"/>
    <w:rsid w:val="1FF82047"/>
    <w:rsid w:val="210C5CAC"/>
    <w:rsid w:val="210D7225"/>
    <w:rsid w:val="21BC6F83"/>
    <w:rsid w:val="22AB3754"/>
    <w:rsid w:val="22D239F4"/>
    <w:rsid w:val="235E765F"/>
    <w:rsid w:val="23F0069B"/>
    <w:rsid w:val="241237D2"/>
    <w:rsid w:val="242765C4"/>
    <w:rsid w:val="24404E85"/>
    <w:rsid w:val="247B3126"/>
    <w:rsid w:val="24D33705"/>
    <w:rsid w:val="24D631E8"/>
    <w:rsid w:val="24E26372"/>
    <w:rsid w:val="251F5450"/>
    <w:rsid w:val="26794A16"/>
    <w:rsid w:val="26DE5BEE"/>
    <w:rsid w:val="27C76682"/>
    <w:rsid w:val="27DD5EA5"/>
    <w:rsid w:val="282E4405"/>
    <w:rsid w:val="283ED7B1"/>
    <w:rsid w:val="28934F19"/>
    <w:rsid w:val="28CB1816"/>
    <w:rsid w:val="28FA423F"/>
    <w:rsid w:val="29104600"/>
    <w:rsid w:val="29944EB8"/>
    <w:rsid w:val="2A1B07AF"/>
    <w:rsid w:val="2AC05D36"/>
    <w:rsid w:val="2B08765C"/>
    <w:rsid w:val="2B6969E4"/>
    <w:rsid w:val="2B6C7C6C"/>
    <w:rsid w:val="2B8323E6"/>
    <w:rsid w:val="2BA81518"/>
    <w:rsid w:val="2BD9586C"/>
    <w:rsid w:val="2CE031ED"/>
    <w:rsid w:val="2CE101E6"/>
    <w:rsid w:val="2CFA3055"/>
    <w:rsid w:val="2D0B5263"/>
    <w:rsid w:val="2D4A18E7"/>
    <w:rsid w:val="2D560F91"/>
    <w:rsid w:val="2DAC25A2"/>
    <w:rsid w:val="2DF13843"/>
    <w:rsid w:val="2E600B2D"/>
    <w:rsid w:val="2EE8585B"/>
    <w:rsid w:val="2F011A5C"/>
    <w:rsid w:val="300732EA"/>
    <w:rsid w:val="30EE1A83"/>
    <w:rsid w:val="313B4368"/>
    <w:rsid w:val="31725D63"/>
    <w:rsid w:val="3199092E"/>
    <w:rsid w:val="31E22A36"/>
    <w:rsid w:val="323F6356"/>
    <w:rsid w:val="32425283"/>
    <w:rsid w:val="333170A5"/>
    <w:rsid w:val="3352395C"/>
    <w:rsid w:val="33531C09"/>
    <w:rsid w:val="338A5BF7"/>
    <w:rsid w:val="3394135A"/>
    <w:rsid w:val="34670A86"/>
    <w:rsid w:val="3531125E"/>
    <w:rsid w:val="353B0B1D"/>
    <w:rsid w:val="35431A3E"/>
    <w:rsid w:val="35B4432A"/>
    <w:rsid w:val="35B77D36"/>
    <w:rsid w:val="361D134C"/>
    <w:rsid w:val="3639699D"/>
    <w:rsid w:val="363B44C3"/>
    <w:rsid w:val="36C06A28"/>
    <w:rsid w:val="36F445E5"/>
    <w:rsid w:val="37390D90"/>
    <w:rsid w:val="37461371"/>
    <w:rsid w:val="37487677"/>
    <w:rsid w:val="374C59CB"/>
    <w:rsid w:val="375C2D9A"/>
    <w:rsid w:val="376C4DC8"/>
    <w:rsid w:val="37EB016A"/>
    <w:rsid w:val="3819955A"/>
    <w:rsid w:val="3929719C"/>
    <w:rsid w:val="397460EF"/>
    <w:rsid w:val="3A106389"/>
    <w:rsid w:val="3A6C1C34"/>
    <w:rsid w:val="3AF92B9E"/>
    <w:rsid w:val="3B716BE4"/>
    <w:rsid w:val="3BC01FB5"/>
    <w:rsid w:val="3BC60A9D"/>
    <w:rsid w:val="3BCC3D55"/>
    <w:rsid w:val="3BE41159"/>
    <w:rsid w:val="3BEB0739"/>
    <w:rsid w:val="3C243C4B"/>
    <w:rsid w:val="3C5F695A"/>
    <w:rsid w:val="3C8C1F1C"/>
    <w:rsid w:val="3C8CD879"/>
    <w:rsid w:val="3D1B4E29"/>
    <w:rsid w:val="3DB97868"/>
    <w:rsid w:val="3E3C79EF"/>
    <w:rsid w:val="3E9055C8"/>
    <w:rsid w:val="3E945C43"/>
    <w:rsid w:val="3E95498C"/>
    <w:rsid w:val="3ED05615"/>
    <w:rsid w:val="3ED93269"/>
    <w:rsid w:val="3F402745"/>
    <w:rsid w:val="3F4168C2"/>
    <w:rsid w:val="3F841B07"/>
    <w:rsid w:val="403A7797"/>
    <w:rsid w:val="40AB4C9D"/>
    <w:rsid w:val="40F30B62"/>
    <w:rsid w:val="40F6130A"/>
    <w:rsid w:val="414D762B"/>
    <w:rsid w:val="41D63C39"/>
    <w:rsid w:val="43087E22"/>
    <w:rsid w:val="432B58BF"/>
    <w:rsid w:val="43336DCF"/>
    <w:rsid w:val="433E3844"/>
    <w:rsid w:val="43482915"/>
    <w:rsid w:val="43561376"/>
    <w:rsid w:val="43FD2282"/>
    <w:rsid w:val="44323381"/>
    <w:rsid w:val="44DE1833"/>
    <w:rsid w:val="44E87F0C"/>
    <w:rsid w:val="45524604"/>
    <w:rsid w:val="45867C20"/>
    <w:rsid w:val="46132D66"/>
    <w:rsid w:val="4651388E"/>
    <w:rsid w:val="46A42AE0"/>
    <w:rsid w:val="474677B9"/>
    <w:rsid w:val="47841A42"/>
    <w:rsid w:val="47B81F85"/>
    <w:rsid w:val="47ED75E7"/>
    <w:rsid w:val="47FF09BA"/>
    <w:rsid w:val="48621D83"/>
    <w:rsid w:val="4A230DD9"/>
    <w:rsid w:val="4A417C3B"/>
    <w:rsid w:val="4A455A4A"/>
    <w:rsid w:val="4A547DF1"/>
    <w:rsid w:val="4A7428B7"/>
    <w:rsid w:val="4A7A262F"/>
    <w:rsid w:val="4A7F6B6B"/>
    <w:rsid w:val="4ABA5EA6"/>
    <w:rsid w:val="4B4B4D50"/>
    <w:rsid w:val="4BB548C0"/>
    <w:rsid w:val="4C716A38"/>
    <w:rsid w:val="4C8E63DF"/>
    <w:rsid w:val="4C9C4528"/>
    <w:rsid w:val="4D9C506F"/>
    <w:rsid w:val="4D9E78F3"/>
    <w:rsid w:val="4DB72C31"/>
    <w:rsid w:val="4E812CDB"/>
    <w:rsid w:val="4EBB043F"/>
    <w:rsid w:val="4ED355A0"/>
    <w:rsid w:val="4F7725B8"/>
    <w:rsid w:val="4F9B5B7A"/>
    <w:rsid w:val="5124051D"/>
    <w:rsid w:val="516D233C"/>
    <w:rsid w:val="517C45F8"/>
    <w:rsid w:val="51830B8B"/>
    <w:rsid w:val="518D22EC"/>
    <w:rsid w:val="51E45A84"/>
    <w:rsid w:val="51F71513"/>
    <w:rsid w:val="52363773"/>
    <w:rsid w:val="52450697"/>
    <w:rsid w:val="52B96A43"/>
    <w:rsid w:val="52BE77B3"/>
    <w:rsid w:val="52D714DE"/>
    <w:rsid w:val="53A13AB4"/>
    <w:rsid w:val="53F93D7B"/>
    <w:rsid w:val="5469343C"/>
    <w:rsid w:val="54BA0063"/>
    <w:rsid w:val="5519761B"/>
    <w:rsid w:val="56BC6244"/>
    <w:rsid w:val="56F760F3"/>
    <w:rsid w:val="57774D2C"/>
    <w:rsid w:val="57783371"/>
    <w:rsid w:val="587F332E"/>
    <w:rsid w:val="598575C7"/>
    <w:rsid w:val="5B015153"/>
    <w:rsid w:val="5B0311A3"/>
    <w:rsid w:val="5B1E6615"/>
    <w:rsid w:val="5B3C6463"/>
    <w:rsid w:val="5B40505E"/>
    <w:rsid w:val="5BD60FD7"/>
    <w:rsid w:val="5BEC0CF4"/>
    <w:rsid w:val="5C596539"/>
    <w:rsid w:val="5C6A7000"/>
    <w:rsid w:val="5C814A76"/>
    <w:rsid w:val="5CAB3F92"/>
    <w:rsid w:val="5CD94B1D"/>
    <w:rsid w:val="5CF16475"/>
    <w:rsid w:val="5D02548B"/>
    <w:rsid w:val="5DF64FF0"/>
    <w:rsid w:val="5E07266A"/>
    <w:rsid w:val="5E086D76"/>
    <w:rsid w:val="5E0AD74D"/>
    <w:rsid w:val="5E8E45CB"/>
    <w:rsid w:val="5EB01642"/>
    <w:rsid w:val="5EDC24BE"/>
    <w:rsid w:val="5F257BD5"/>
    <w:rsid w:val="5F740E47"/>
    <w:rsid w:val="5F8E5468"/>
    <w:rsid w:val="60410916"/>
    <w:rsid w:val="604D2EC1"/>
    <w:rsid w:val="60592246"/>
    <w:rsid w:val="605D5DF1"/>
    <w:rsid w:val="606F72DB"/>
    <w:rsid w:val="60C03693"/>
    <w:rsid w:val="61722BDF"/>
    <w:rsid w:val="61DA565F"/>
    <w:rsid w:val="61F35979"/>
    <w:rsid w:val="62040ACF"/>
    <w:rsid w:val="626A0161"/>
    <w:rsid w:val="62D578C9"/>
    <w:rsid w:val="63221DE5"/>
    <w:rsid w:val="637A1985"/>
    <w:rsid w:val="63A177AC"/>
    <w:rsid w:val="63D469BA"/>
    <w:rsid w:val="64763B09"/>
    <w:rsid w:val="651B533C"/>
    <w:rsid w:val="65206DF6"/>
    <w:rsid w:val="6522491C"/>
    <w:rsid w:val="653B2D87"/>
    <w:rsid w:val="65832C59"/>
    <w:rsid w:val="659375C8"/>
    <w:rsid w:val="65F00688"/>
    <w:rsid w:val="66743F27"/>
    <w:rsid w:val="67210E21"/>
    <w:rsid w:val="672F48CC"/>
    <w:rsid w:val="67796A82"/>
    <w:rsid w:val="67EC2FBF"/>
    <w:rsid w:val="68240C26"/>
    <w:rsid w:val="68563069"/>
    <w:rsid w:val="688050A1"/>
    <w:rsid w:val="68D9140B"/>
    <w:rsid w:val="692807ED"/>
    <w:rsid w:val="693370F8"/>
    <w:rsid w:val="69535BCA"/>
    <w:rsid w:val="697A1BEC"/>
    <w:rsid w:val="69D93E23"/>
    <w:rsid w:val="6A40194C"/>
    <w:rsid w:val="6A4A07BE"/>
    <w:rsid w:val="6A617C95"/>
    <w:rsid w:val="6A7944DE"/>
    <w:rsid w:val="6AA14535"/>
    <w:rsid w:val="6AE61F48"/>
    <w:rsid w:val="6B8F210E"/>
    <w:rsid w:val="6C216BE8"/>
    <w:rsid w:val="6CB202B7"/>
    <w:rsid w:val="6CE4695B"/>
    <w:rsid w:val="6D371181"/>
    <w:rsid w:val="6D8D0426"/>
    <w:rsid w:val="6E156CCF"/>
    <w:rsid w:val="6E5260FD"/>
    <w:rsid w:val="6EE70955"/>
    <w:rsid w:val="6F0912E7"/>
    <w:rsid w:val="6F1251D3"/>
    <w:rsid w:val="6F171EBE"/>
    <w:rsid w:val="6F30606C"/>
    <w:rsid w:val="6F4019A0"/>
    <w:rsid w:val="70096E04"/>
    <w:rsid w:val="70191889"/>
    <w:rsid w:val="707413FA"/>
    <w:rsid w:val="709C10B7"/>
    <w:rsid w:val="70A42D46"/>
    <w:rsid w:val="70EF6AC6"/>
    <w:rsid w:val="71BC7EA6"/>
    <w:rsid w:val="71C54074"/>
    <w:rsid w:val="726E2F02"/>
    <w:rsid w:val="72C1D112"/>
    <w:rsid w:val="72DB610A"/>
    <w:rsid w:val="73520AC2"/>
    <w:rsid w:val="74061450"/>
    <w:rsid w:val="74253CB9"/>
    <w:rsid w:val="745A7CEF"/>
    <w:rsid w:val="74970CBA"/>
    <w:rsid w:val="75213658"/>
    <w:rsid w:val="75502DDF"/>
    <w:rsid w:val="75812F99"/>
    <w:rsid w:val="76A81926"/>
    <w:rsid w:val="76B26248"/>
    <w:rsid w:val="76C26ECB"/>
    <w:rsid w:val="770A2BDB"/>
    <w:rsid w:val="773A0865"/>
    <w:rsid w:val="77C8455D"/>
    <w:rsid w:val="783C31BF"/>
    <w:rsid w:val="78755654"/>
    <w:rsid w:val="789E013A"/>
    <w:rsid w:val="78C87131"/>
    <w:rsid w:val="78DA6689"/>
    <w:rsid w:val="791E6CB3"/>
    <w:rsid w:val="79A31A66"/>
    <w:rsid w:val="79C7745E"/>
    <w:rsid w:val="79D102AF"/>
    <w:rsid w:val="79FF776A"/>
    <w:rsid w:val="7A380852"/>
    <w:rsid w:val="7A735DDD"/>
    <w:rsid w:val="7AD718AD"/>
    <w:rsid w:val="7B38067F"/>
    <w:rsid w:val="7BBF55AB"/>
    <w:rsid w:val="7BF2196F"/>
    <w:rsid w:val="7C06BD34"/>
    <w:rsid w:val="7C46505B"/>
    <w:rsid w:val="7C672EE5"/>
    <w:rsid w:val="7C6D3506"/>
    <w:rsid w:val="7C6F57E2"/>
    <w:rsid w:val="7D025C1B"/>
    <w:rsid w:val="7D195AC8"/>
    <w:rsid w:val="7D650960"/>
    <w:rsid w:val="7DE74C1B"/>
    <w:rsid w:val="7E4608F0"/>
    <w:rsid w:val="7E4E1E86"/>
    <w:rsid w:val="7E5971A9"/>
    <w:rsid w:val="7E7051B2"/>
    <w:rsid w:val="7E8D0C00"/>
    <w:rsid w:val="7F360792"/>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04550D9"/>
  <w15:docId w15:val="{A798576B-412B-4A28-8E34-381A239B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Pr>
      <w:rFonts w:ascii="宋体" w:hAnsi="宋体" w:cs="宋体"/>
      <w:sz w:val="24"/>
      <w:szCs w:val="24"/>
    </w:rPr>
  </w:style>
  <w:style w:type="paragraph" w:styleId="1">
    <w:name w:val="heading 1"/>
    <w:basedOn w:val="a4"/>
    <w:next w:val="a5"/>
    <w:link w:val="11"/>
    <w:uiPriority w:val="9"/>
    <w:qFormat/>
    <w:pPr>
      <w:keepNext/>
      <w:keepLines/>
      <w:numPr>
        <w:numId w:val="1"/>
      </w:numPr>
      <w:spacing w:before="240" w:after="120" w:line="360" w:lineRule="exact"/>
      <w:outlineLvl w:val="0"/>
    </w:pPr>
    <w:rPr>
      <w:rFonts w:ascii="Arial" w:eastAsia="黑体" w:hAnsi="Arial"/>
      <w:b/>
      <w:kern w:val="44"/>
      <w:szCs w:val="20"/>
    </w:rPr>
  </w:style>
  <w:style w:type="paragraph" w:styleId="2">
    <w:name w:val="heading 2"/>
    <w:basedOn w:val="a4"/>
    <w:next w:val="a5"/>
    <w:link w:val="21"/>
    <w:uiPriority w:val="9"/>
    <w:unhideWhenUsed/>
    <w:qFormat/>
    <w:pPr>
      <w:keepNext/>
      <w:keepLines/>
      <w:numPr>
        <w:ilvl w:val="1"/>
        <w:numId w:val="1"/>
      </w:numPr>
      <w:tabs>
        <w:tab w:val="left" w:pos="0"/>
        <w:tab w:val="left" w:pos="624"/>
      </w:tabs>
      <w:spacing w:before="120" w:after="120" w:line="360" w:lineRule="exact"/>
      <w:outlineLvl w:val="1"/>
    </w:pPr>
    <w:rPr>
      <w:rFonts w:ascii="Arial" w:eastAsia="黑体" w:hAnsi="Arial"/>
      <w:b/>
      <w:szCs w:val="20"/>
    </w:rPr>
  </w:style>
  <w:style w:type="paragraph" w:styleId="30">
    <w:name w:val="heading 3"/>
    <w:basedOn w:val="a4"/>
    <w:next w:val="a5"/>
    <w:link w:val="31"/>
    <w:uiPriority w:val="9"/>
    <w:unhideWhenUsed/>
    <w:qFormat/>
    <w:pPr>
      <w:keepNext/>
      <w:keepLines/>
      <w:tabs>
        <w:tab w:val="left" w:pos="1021"/>
      </w:tabs>
      <w:spacing w:before="120" w:after="120" w:line="360" w:lineRule="exact"/>
      <w:outlineLvl w:val="2"/>
    </w:pPr>
    <w:rPr>
      <w:rFonts w:ascii="Arial" w:hAnsi="Arial"/>
      <w:b/>
      <w:szCs w:val="20"/>
    </w:rPr>
  </w:style>
  <w:style w:type="paragraph" w:styleId="4">
    <w:name w:val="heading 4"/>
    <w:basedOn w:val="a4"/>
    <w:next w:val="a5"/>
    <w:link w:val="40"/>
    <w:uiPriority w:val="9"/>
    <w:unhideWhenUsed/>
    <w:qFormat/>
    <w:pPr>
      <w:keepNext/>
      <w:keepLines/>
      <w:numPr>
        <w:ilvl w:val="3"/>
        <w:numId w:val="1"/>
      </w:numPr>
      <w:tabs>
        <w:tab w:val="left" w:pos="0"/>
        <w:tab w:val="left" w:pos="1247"/>
      </w:tabs>
      <w:spacing w:before="120" w:after="120" w:line="360" w:lineRule="exact"/>
      <w:outlineLvl w:val="3"/>
    </w:pPr>
    <w:rPr>
      <w:rFonts w:ascii="Arial" w:hAnsi="Arial"/>
      <w:b/>
      <w:szCs w:val="20"/>
    </w:rPr>
  </w:style>
  <w:style w:type="paragraph" w:styleId="5">
    <w:name w:val="heading 5"/>
    <w:basedOn w:val="a4"/>
    <w:next w:val="a5"/>
    <w:link w:val="50"/>
    <w:uiPriority w:val="9"/>
    <w:semiHidden/>
    <w:unhideWhenUsed/>
    <w:qFormat/>
    <w:pPr>
      <w:keepNext/>
      <w:keepLines/>
      <w:numPr>
        <w:ilvl w:val="4"/>
        <w:numId w:val="1"/>
      </w:numPr>
      <w:spacing w:line="300" w:lineRule="auto"/>
      <w:outlineLvl w:val="4"/>
    </w:pPr>
    <w:rPr>
      <w:snapToGrid w:val="0"/>
      <w:szCs w:val="20"/>
    </w:rPr>
  </w:style>
  <w:style w:type="paragraph" w:styleId="6">
    <w:name w:val="heading 6"/>
    <w:basedOn w:val="a4"/>
    <w:next w:val="a4"/>
    <w:link w:val="60"/>
    <w:uiPriority w:val="9"/>
    <w:semiHidden/>
    <w:unhideWhenUsed/>
    <w:qFormat/>
    <w:pPr>
      <w:keepNext/>
      <w:keepLines/>
      <w:numPr>
        <w:ilvl w:val="5"/>
        <w:numId w:val="2"/>
      </w:numPr>
      <w:spacing w:before="240" w:after="64" w:line="320" w:lineRule="auto"/>
      <w:outlineLvl w:val="5"/>
    </w:pPr>
    <w:rPr>
      <w:rFonts w:ascii="Arial" w:eastAsia="黑体" w:hAnsi="Arial"/>
      <w:b/>
      <w:bCs/>
    </w:rPr>
  </w:style>
  <w:style w:type="paragraph" w:styleId="7">
    <w:name w:val="heading 7"/>
    <w:basedOn w:val="a4"/>
    <w:next w:val="a4"/>
    <w:link w:val="70"/>
    <w:qFormat/>
    <w:pPr>
      <w:keepNext/>
      <w:keepLines/>
      <w:numPr>
        <w:ilvl w:val="6"/>
        <w:numId w:val="2"/>
      </w:numPr>
      <w:spacing w:before="240" w:after="64" w:line="320" w:lineRule="auto"/>
      <w:outlineLvl w:val="6"/>
    </w:pPr>
    <w:rPr>
      <w:b/>
      <w:bCs/>
    </w:rPr>
  </w:style>
  <w:style w:type="paragraph" w:styleId="8">
    <w:name w:val="heading 8"/>
    <w:basedOn w:val="a4"/>
    <w:next w:val="a4"/>
    <w:link w:val="80"/>
    <w:qFormat/>
    <w:pPr>
      <w:keepNext/>
      <w:keepLines/>
      <w:numPr>
        <w:ilvl w:val="7"/>
        <w:numId w:val="2"/>
      </w:numPr>
      <w:spacing w:before="240" w:after="64" w:line="320" w:lineRule="auto"/>
      <w:outlineLvl w:val="7"/>
    </w:pPr>
    <w:rPr>
      <w:rFonts w:ascii="Arial" w:eastAsia="黑体" w:hAnsi="Arial"/>
    </w:rPr>
  </w:style>
  <w:style w:type="paragraph" w:styleId="9">
    <w:name w:val="heading 9"/>
    <w:basedOn w:val="a4"/>
    <w:next w:val="a4"/>
    <w:link w:val="90"/>
    <w:qFormat/>
    <w:pPr>
      <w:keepNext/>
      <w:keepLines/>
      <w:numPr>
        <w:ilvl w:val="8"/>
        <w:numId w:val="2"/>
      </w:numPr>
      <w:spacing w:before="240" w:after="64" w:line="320" w:lineRule="auto"/>
      <w:outlineLvl w:val="8"/>
    </w:pPr>
    <w:rPr>
      <w:rFonts w:ascii="Arial" w:eastAsia="黑体" w:hAnsi="Arial"/>
      <w:szCs w:val="21"/>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basedOn w:val="a4"/>
    <w:link w:val="a9"/>
    <w:qFormat/>
    <w:pPr>
      <w:spacing w:line="300" w:lineRule="auto"/>
      <w:ind w:firstLineChars="200" w:firstLine="200"/>
    </w:pPr>
  </w:style>
  <w:style w:type="paragraph" w:styleId="TOC7">
    <w:name w:val="toc 7"/>
    <w:basedOn w:val="a4"/>
    <w:next w:val="a4"/>
    <w:qFormat/>
    <w:pPr>
      <w:ind w:leftChars="1200" w:left="2520"/>
    </w:pPr>
  </w:style>
  <w:style w:type="paragraph" w:styleId="aa">
    <w:name w:val="caption"/>
    <w:basedOn w:val="a4"/>
    <w:next w:val="a4"/>
    <w:qFormat/>
    <w:pPr>
      <w:spacing w:line="300" w:lineRule="auto"/>
      <w:jc w:val="center"/>
    </w:pPr>
    <w:rPr>
      <w:rFonts w:ascii="Cambria" w:eastAsia="黑体" w:hAnsi="Cambria"/>
      <w:szCs w:val="20"/>
    </w:rPr>
  </w:style>
  <w:style w:type="paragraph" w:styleId="ab">
    <w:name w:val="Document Map"/>
    <w:basedOn w:val="a4"/>
    <w:qFormat/>
    <w:pPr>
      <w:shd w:val="clear" w:color="auto" w:fill="000080"/>
    </w:pPr>
  </w:style>
  <w:style w:type="paragraph" w:styleId="ac">
    <w:name w:val="annotation text"/>
    <w:basedOn w:val="a4"/>
    <w:link w:val="ad"/>
    <w:qFormat/>
  </w:style>
  <w:style w:type="paragraph" w:styleId="ae">
    <w:name w:val="Body Text"/>
    <w:basedOn w:val="a4"/>
    <w:link w:val="af"/>
    <w:qFormat/>
    <w:pPr>
      <w:spacing w:after="120" w:line="360" w:lineRule="exact"/>
      <w:ind w:firstLineChars="200" w:firstLine="200"/>
    </w:pPr>
    <w:rPr>
      <w:szCs w:val="20"/>
    </w:rPr>
  </w:style>
  <w:style w:type="paragraph" w:styleId="TOC5">
    <w:name w:val="toc 5"/>
    <w:basedOn w:val="a4"/>
    <w:next w:val="a4"/>
    <w:qFormat/>
    <w:pPr>
      <w:ind w:leftChars="800" w:left="1680"/>
    </w:pPr>
  </w:style>
  <w:style w:type="paragraph" w:styleId="TOC3">
    <w:name w:val="toc 3"/>
    <w:basedOn w:val="a4"/>
    <w:next w:val="a4"/>
    <w:uiPriority w:val="39"/>
    <w:qFormat/>
    <w:pPr>
      <w:spacing w:line="300" w:lineRule="auto"/>
    </w:pPr>
  </w:style>
  <w:style w:type="paragraph" w:styleId="TOC8">
    <w:name w:val="toc 8"/>
    <w:basedOn w:val="a4"/>
    <w:next w:val="a4"/>
    <w:qFormat/>
    <w:pPr>
      <w:ind w:leftChars="1400" w:left="2940"/>
    </w:pPr>
  </w:style>
  <w:style w:type="paragraph" w:styleId="af0">
    <w:name w:val="Balloon Text"/>
    <w:basedOn w:val="a4"/>
    <w:link w:val="af1"/>
    <w:qFormat/>
    <w:rPr>
      <w:sz w:val="18"/>
      <w:szCs w:val="18"/>
    </w:rPr>
  </w:style>
  <w:style w:type="paragraph" w:styleId="af2">
    <w:name w:val="footer"/>
    <w:basedOn w:val="a4"/>
    <w:link w:val="12"/>
    <w:uiPriority w:val="99"/>
    <w:qFormat/>
    <w:pPr>
      <w:tabs>
        <w:tab w:val="center" w:pos="4153"/>
        <w:tab w:val="right" w:pos="8306"/>
      </w:tabs>
      <w:snapToGrid w:val="0"/>
    </w:pPr>
    <w:rPr>
      <w:sz w:val="18"/>
      <w:szCs w:val="18"/>
    </w:rPr>
  </w:style>
  <w:style w:type="paragraph" w:styleId="af3">
    <w:name w:val="header"/>
    <w:basedOn w:val="a4"/>
    <w:link w:val="af4"/>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uiPriority w:val="39"/>
    <w:qFormat/>
    <w:pPr>
      <w:spacing w:line="300" w:lineRule="auto"/>
    </w:pPr>
  </w:style>
  <w:style w:type="paragraph" w:styleId="TOC4">
    <w:name w:val="toc 4"/>
    <w:basedOn w:val="a4"/>
    <w:next w:val="a4"/>
    <w:qFormat/>
    <w:pPr>
      <w:ind w:leftChars="600" w:left="1260"/>
    </w:pPr>
  </w:style>
  <w:style w:type="paragraph" w:styleId="TOC6">
    <w:name w:val="toc 6"/>
    <w:basedOn w:val="a4"/>
    <w:next w:val="a4"/>
    <w:qFormat/>
    <w:pPr>
      <w:ind w:leftChars="1000" w:left="2100"/>
    </w:pPr>
  </w:style>
  <w:style w:type="paragraph" w:styleId="TOC2">
    <w:name w:val="toc 2"/>
    <w:basedOn w:val="a4"/>
    <w:next w:val="a4"/>
    <w:uiPriority w:val="39"/>
    <w:qFormat/>
    <w:pPr>
      <w:spacing w:line="300" w:lineRule="auto"/>
    </w:pPr>
  </w:style>
  <w:style w:type="paragraph" w:styleId="TOC9">
    <w:name w:val="toc 9"/>
    <w:basedOn w:val="a4"/>
    <w:next w:val="a4"/>
    <w:qFormat/>
    <w:pPr>
      <w:ind w:leftChars="1600" w:left="3360"/>
    </w:pPr>
  </w:style>
  <w:style w:type="paragraph" w:styleId="af5">
    <w:name w:val="Normal (Web)"/>
    <w:basedOn w:val="a4"/>
    <w:uiPriority w:val="99"/>
    <w:qFormat/>
  </w:style>
  <w:style w:type="paragraph" w:styleId="af6">
    <w:name w:val="Title"/>
    <w:basedOn w:val="a4"/>
    <w:link w:val="af7"/>
    <w:uiPriority w:val="10"/>
    <w:qFormat/>
    <w:pPr>
      <w:spacing w:before="240" w:after="60" w:line="360" w:lineRule="auto"/>
      <w:jc w:val="center"/>
      <w:outlineLvl w:val="0"/>
    </w:pPr>
    <w:rPr>
      <w:rFonts w:ascii="Verdana" w:eastAsia="黑体" w:hAnsi="Verdana"/>
      <w:b/>
      <w:bCs/>
      <w:sz w:val="32"/>
      <w:szCs w:val="32"/>
    </w:rPr>
  </w:style>
  <w:style w:type="paragraph" w:styleId="af8">
    <w:name w:val="annotation subject"/>
    <w:basedOn w:val="ac"/>
    <w:next w:val="ac"/>
    <w:link w:val="af9"/>
    <w:qFormat/>
    <w:rPr>
      <w:b/>
      <w:bCs/>
    </w:rPr>
  </w:style>
  <w:style w:type="table" w:styleId="afa">
    <w:name w:val="Table Grid"/>
    <w:basedOn w:val="a7"/>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Table Grid 5"/>
    <w:basedOn w:val="a7"/>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character" w:styleId="afb">
    <w:name w:val="page number"/>
    <w:qFormat/>
  </w:style>
  <w:style w:type="character" w:styleId="afc">
    <w:name w:val="FollowedHyperlink"/>
    <w:qFormat/>
    <w:rPr>
      <w:color w:val="800080"/>
      <w:u w:val="single"/>
    </w:rPr>
  </w:style>
  <w:style w:type="character" w:styleId="afd">
    <w:name w:val="Hyperlink"/>
    <w:uiPriority w:val="99"/>
    <w:qFormat/>
    <w:rPr>
      <w:color w:val="0000FF"/>
      <w:u w:val="single"/>
    </w:rPr>
  </w:style>
  <w:style w:type="character" w:styleId="HTML">
    <w:name w:val="HTML Code"/>
    <w:basedOn w:val="a6"/>
    <w:uiPriority w:val="99"/>
    <w:semiHidden/>
    <w:unhideWhenUsed/>
    <w:qFormat/>
    <w:rPr>
      <w:rFonts w:ascii="宋体" w:eastAsia="宋体" w:hAnsi="宋体" w:cs="宋体"/>
      <w:sz w:val="24"/>
      <w:szCs w:val="24"/>
    </w:rPr>
  </w:style>
  <w:style w:type="character" w:styleId="afe">
    <w:name w:val="annotation reference"/>
    <w:qFormat/>
    <w:rPr>
      <w:sz w:val="21"/>
      <w:szCs w:val="21"/>
    </w:rPr>
  </w:style>
  <w:style w:type="paragraph" w:customStyle="1" w:styleId="aff">
    <w:name w:val="图表内容"/>
    <w:basedOn w:val="a4"/>
    <w:link w:val="Char"/>
    <w:qFormat/>
    <w:pPr>
      <w:spacing w:before="20" w:after="20"/>
    </w:pPr>
    <w:rPr>
      <w:szCs w:val="20"/>
    </w:rPr>
  </w:style>
  <w:style w:type="paragraph" w:customStyle="1" w:styleId="a">
    <w:name w:val="并列项"/>
    <w:basedOn w:val="a5"/>
    <w:qFormat/>
    <w:pPr>
      <w:numPr>
        <w:numId w:val="3"/>
      </w:numPr>
      <w:ind w:firstLineChars="0" w:firstLine="0"/>
    </w:pPr>
    <w:rPr>
      <w:snapToGrid w:val="0"/>
      <w:szCs w:val="20"/>
    </w:rPr>
  </w:style>
  <w:style w:type="paragraph" w:customStyle="1" w:styleId="20">
    <w:name w:val="并列项 2"/>
    <w:basedOn w:val="a5"/>
    <w:qFormat/>
    <w:pPr>
      <w:numPr>
        <w:numId w:val="4"/>
      </w:numPr>
      <w:ind w:firstLineChars="0" w:firstLine="0"/>
    </w:pPr>
    <w:rPr>
      <w:snapToGrid w:val="0"/>
      <w:szCs w:val="20"/>
    </w:rPr>
  </w:style>
  <w:style w:type="paragraph" w:customStyle="1" w:styleId="10">
    <w:name w:val="并列项 1"/>
    <w:basedOn w:val="a5"/>
    <w:qFormat/>
    <w:pPr>
      <w:numPr>
        <w:numId w:val="5"/>
      </w:numPr>
      <w:ind w:leftChars="400" w:left="400" w:hangingChars="200" w:hanging="198"/>
    </w:pPr>
    <w:rPr>
      <w:snapToGrid w:val="0"/>
      <w:szCs w:val="20"/>
    </w:rPr>
  </w:style>
  <w:style w:type="paragraph" w:customStyle="1" w:styleId="aff0">
    <w:name w:val="注："/>
    <w:basedOn w:val="a4"/>
    <w:link w:val="Char0"/>
    <w:qFormat/>
    <w:pPr>
      <w:tabs>
        <w:tab w:val="left" w:pos="1140"/>
      </w:tabs>
      <w:ind w:left="1140" w:hanging="720"/>
    </w:pPr>
    <w:rPr>
      <w:snapToGrid w:val="0"/>
      <w:szCs w:val="20"/>
    </w:rPr>
  </w:style>
  <w:style w:type="character" w:customStyle="1" w:styleId="Char0">
    <w:name w:val="注： Char"/>
    <w:link w:val="aff0"/>
    <w:qFormat/>
    <w:rPr>
      <w:rFonts w:ascii="宋体" w:hAnsi="宋体" w:cs="宋体"/>
      <w:snapToGrid w:val="0"/>
      <w:sz w:val="24"/>
    </w:rPr>
  </w:style>
  <w:style w:type="paragraph" w:customStyle="1" w:styleId="3">
    <w:name w:val="并列项3"/>
    <w:basedOn w:val="a5"/>
    <w:qFormat/>
    <w:pPr>
      <w:numPr>
        <w:ilvl w:val="1"/>
        <w:numId w:val="6"/>
      </w:numPr>
      <w:ind w:leftChars="400" w:left="400" w:hangingChars="200" w:hanging="198"/>
    </w:pPr>
    <w:rPr>
      <w:snapToGrid w:val="0"/>
      <w:szCs w:val="20"/>
    </w:rPr>
  </w:style>
  <w:style w:type="character" w:customStyle="1" w:styleId="af4">
    <w:name w:val="页眉 字符"/>
    <w:link w:val="af3"/>
    <w:uiPriority w:val="99"/>
    <w:qFormat/>
    <w:rPr>
      <w:kern w:val="2"/>
      <w:sz w:val="18"/>
      <w:szCs w:val="18"/>
    </w:rPr>
  </w:style>
  <w:style w:type="character" w:customStyle="1" w:styleId="50">
    <w:name w:val="标题 5 字符"/>
    <w:link w:val="5"/>
    <w:uiPriority w:val="9"/>
    <w:semiHidden/>
    <w:qFormat/>
    <w:rPr>
      <w:rFonts w:ascii="宋体" w:hAnsi="宋体" w:cs="宋体"/>
      <w:snapToGrid w:val="0"/>
      <w:sz w:val="24"/>
    </w:rPr>
  </w:style>
  <w:style w:type="character" w:customStyle="1" w:styleId="a9">
    <w:name w:val="正文缩进 字符"/>
    <w:link w:val="a5"/>
    <w:qFormat/>
    <w:rPr>
      <w:rFonts w:ascii="宋体" w:hAnsi="宋体" w:cs="宋体"/>
      <w:sz w:val="24"/>
      <w:szCs w:val="24"/>
    </w:rPr>
  </w:style>
  <w:style w:type="paragraph" w:customStyle="1" w:styleId="13">
    <w:name w:val="并列项1"/>
    <w:basedOn w:val="a4"/>
    <w:qFormat/>
    <w:pPr>
      <w:tabs>
        <w:tab w:val="left" w:pos="851"/>
      </w:tabs>
      <w:spacing w:after="60" w:line="360" w:lineRule="exact"/>
      <w:ind w:left="851" w:hanging="426"/>
    </w:pPr>
    <w:rPr>
      <w:szCs w:val="20"/>
    </w:rPr>
  </w:style>
  <w:style w:type="paragraph" w:customStyle="1" w:styleId="22">
    <w:name w:val="并列项2"/>
    <w:basedOn w:val="a4"/>
    <w:qFormat/>
    <w:pPr>
      <w:tabs>
        <w:tab w:val="left" w:pos="432"/>
      </w:tabs>
      <w:spacing w:after="60" w:line="360" w:lineRule="exact"/>
      <w:ind w:left="432" w:hanging="432"/>
    </w:pPr>
    <w:rPr>
      <w:szCs w:val="20"/>
    </w:rPr>
  </w:style>
  <w:style w:type="paragraph" w:customStyle="1" w:styleId="a3">
    <w:name w:val="图名"/>
    <w:basedOn w:val="a4"/>
    <w:next w:val="a4"/>
    <w:qFormat/>
    <w:pPr>
      <w:numPr>
        <w:numId w:val="7"/>
      </w:numPr>
      <w:adjustRightInd w:val="0"/>
      <w:snapToGrid w:val="0"/>
      <w:spacing w:beforeLines="100" w:afterLines="50" w:line="300" w:lineRule="auto"/>
      <w:jc w:val="center"/>
    </w:pPr>
    <w:rPr>
      <w:rFonts w:eastAsia="黑体"/>
    </w:rPr>
  </w:style>
  <w:style w:type="character" w:customStyle="1" w:styleId="Char">
    <w:name w:val="图表内容 Char"/>
    <w:link w:val="aff"/>
    <w:qFormat/>
    <w:rPr>
      <w:kern w:val="2"/>
      <w:sz w:val="21"/>
    </w:rPr>
  </w:style>
  <w:style w:type="character" w:customStyle="1" w:styleId="12">
    <w:name w:val="页脚 字符1"/>
    <w:link w:val="af2"/>
    <w:uiPriority w:val="99"/>
    <w:qFormat/>
    <w:rPr>
      <w:rFonts w:ascii="宋体" w:hAnsi="宋体" w:cs="宋体"/>
      <w:sz w:val="18"/>
      <w:szCs w:val="18"/>
    </w:rPr>
  </w:style>
  <w:style w:type="character" w:customStyle="1" w:styleId="af1">
    <w:name w:val="批注框文本 字符"/>
    <w:link w:val="af0"/>
    <w:qFormat/>
    <w:rPr>
      <w:kern w:val="2"/>
      <w:sz w:val="18"/>
      <w:szCs w:val="18"/>
    </w:rPr>
  </w:style>
  <w:style w:type="character" w:customStyle="1" w:styleId="21">
    <w:name w:val="标题 2 字符"/>
    <w:link w:val="2"/>
    <w:uiPriority w:val="9"/>
    <w:qFormat/>
    <w:rPr>
      <w:rFonts w:ascii="Arial" w:eastAsia="黑体" w:hAnsi="Arial" w:cs="宋体"/>
      <w:b/>
      <w:sz w:val="24"/>
    </w:rPr>
  </w:style>
  <w:style w:type="paragraph" w:customStyle="1" w:styleId="a0">
    <w:name w:val="表名"/>
    <w:basedOn w:val="a4"/>
    <w:next w:val="a4"/>
    <w:link w:val="Char1"/>
    <w:qFormat/>
    <w:pPr>
      <w:numPr>
        <w:numId w:val="8"/>
      </w:numPr>
      <w:spacing w:beforeLines="50" w:line="300" w:lineRule="auto"/>
      <w:jc w:val="center"/>
    </w:pPr>
    <w:rPr>
      <w:rFonts w:ascii="黑体" w:eastAsia="黑体"/>
      <w:snapToGrid w:val="0"/>
      <w:szCs w:val="20"/>
    </w:rPr>
  </w:style>
  <w:style w:type="character" w:customStyle="1" w:styleId="ad">
    <w:name w:val="批注文字 字符"/>
    <w:link w:val="ac"/>
    <w:qFormat/>
    <w:rPr>
      <w:rFonts w:ascii="宋体" w:hAnsi="宋体" w:cs="宋体"/>
      <w:sz w:val="24"/>
      <w:szCs w:val="24"/>
    </w:rPr>
  </w:style>
  <w:style w:type="character" w:customStyle="1" w:styleId="af9">
    <w:name w:val="批注主题 字符"/>
    <w:link w:val="af8"/>
    <w:qFormat/>
    <w:rPr>
      <w:b/>
      <w:bCs/>
      <w:kern w:val="2"/>
      <w:sz w:val="21"/>
      <w:szCs w:val="24"/>
    </w:rPr>
  </w:style>
  <w:style w:type="character" w:customStyle="1" w:styleId="af">
    <w:name w:val="正文文本 字符"/>
    <w:link w:val="ae"/>
    <w:qFormat/>
    <w:rPr>
      <w:rFonts w:ascii="宋体" w:hAnsi="宋体" w:cs="宋体"/>
      <w:sz w:val="24"/>
    </w:rPr>
  </w:style>
  <w:style w:type="character" w:customStyle="1" w:styleId="60">
    <w:name w:val="标题 6 字符"/>
    <w:link w:val="6"/>
    <w:uiPriority w:val="9"/>
    <w:semiHidden/>
    <w:qFormat/>
    <w:rPr>
      <w:rFonts w:ascii="Arial" w:eastAsia="黑体" w:hAnsi="Arial" w:cs="宋体"/>
      <w:b/>
      <w:bCs/>
      <w:sz w:val="24"/>
      <w:szCs w:val="24"/>
    </w:rPr>
  </w:style>
  <w:style w:type="character" w:customStyle="1" w:styleId="70">
    <w:name w:val="标题 7 字符"/>
    <w:link w:val="7"/>
    <w:qFormat/>
    <w:rPr>
      <w:rFonts w:ascii="宋体" w:hAnsi="宋体" w:cs="宋体"/>
      <w:b/>
      <w:bCs/>
      <w:sz w:val="24"/>
      <w:szCs w:val="24"/>
    </w:rPr>
  </w:style>
  <w:style w:type="character" w:customStyle="1" w:styleId="80">
    <w:name w:val="标题 8 字符"/>
    <w:link w:val="8"/>
    <w:qFormat/>
    <w:rPr>
      <w:rFonts w:ascii="Arial" w:eastAsia="黑体" w:hAnsi="Arial" w:cs="宋体"/>
      <w:sz w:val="24"/>
      <w:szCs w:val="24"/>
    </w:rPr>
  </w:style>
  <w:style w:type="character" w:customStyle="1" w:styleId="90">
    <w:name w:val="标题 9 字符"/>
    <w:link w:val="9"/>
    <w:qFormat/>
    <w:rPr>
      <w:rFonts w:ascii="Arial" w:eastAsia="黑体" w:hAnsi="Arial"/>
      <w:kern w:val="2"/>
      <w:sz w:val="21"/>
      <w:szCs w:val="21"/>
    </w:rPr>
  </w:style>
  <w:style w:type="paragraph" w:customStyle="1" w:styleId="aff1">
    <w:name w:val="数据样本"/>
    <w:basedOn w:val="a4"/>
    <w:qFormat/>
    <w:rPr>
      <w:b/>
    </w:rPr>
  </w:style>
  <w:style w:type="paragraph" w:customStyle="1" w:styleId="aff2">
    <w:name w:val="表格正文"/>
    <w:basedOn w:val="a4"/>
    <w:qFormat/>
    <w:pPr>
      <w:adjustRightInd w:val="0"/>
      <w:snapToGrid w:val="0"/>
      <w:textAlignment w:val="baseline"/>
    </w:pPr>
    <w:rPr>
      <w:szCs w:val="21"/>
    </w:rPr>
  </w:style>
  <w:style w:type="paragraph" w:customStyle="1" w:styleId="aff3">
    <w:name w:val="图表文字"/>
    <w:qFormat/>
    <w:pPr>
      <w:adjustRightInd w:val="0"/>
      <w:snapToGrid w:val="0"/>
      <w:spacing w:line="280" w:lineRule="exact"/>
      <w:jc w:val="center"/>
      <w:textAlignment w:val="baseline"/>
    </w:pPr>
    <w:rPr>
      <w:sz w:val="21"/>
      <w:szCs w:val="21"/>
    </w:rPr>
  </w:style>
  <w:style w:type="character" w:customStyle="1" w:styleId="TDContents">
    <w:name w:val="TDContents"/>
    <w:qFormat/>
    <w:rPr>
      <w:rFonts w:ascii="Arial" w:hAnsi="Arial"/>
    </w:rPr>
  </w:style>
  <w:style w:type="character" w:customStyle="1" w:styleId="40">
    <w:name w:val="标题 4 字符"/>
    <w:link w:val="4"/>
    <w:uiPriority w:val="9"/>
    <w:qFormat/>
    <w:rPr>
      <w:rFonts w:ascii="Arial" w:hAnsi="Arial" w:cs="宋体"/>
      <w:b/>
      <w:sz w:val="24"/>
    </w:rPr>
  </w:style>
  <w:style w:type="character" w:customStyle="1" w:styleId="31">
    <w:name w:val="标题 3 字符"/>
    <w:link w:val="30"/>
    <w:uiPriority w:val="9"/>
    <w:qFormat/>
    <w:rPr>
      <w:rFonts w:ascii="Arial" w:hAnsi="Arial" w:cs="宋体"/>
      <w:b/>
      <w:sz w:val="24"/>
    </w:rPr>
  </w:style>
  <w:style w:type="paragraph" w:styleId="aff4">
    <w:name w:val="List Paragraph"/>
    <w:basedOn w:val="a4"/>
    <w:uiPriority w:val="99"/>
    <w:qFormat/>
    <w:pPr>
      <w:ind w:firstLineChars="200" w:firstLine="420"/>
    </w:pPr>
  </w:style>
  <w:style w:type="character" w:customStyle="1" w:styleId="11">
    <w:name w:val="标题 1 字符"/>
    <w:link w:val="1"/>
    <w:uiPriority w:val="9"/>
    <w:qFormat/>
    <w:rPr>
      <w:rFonts w:ascii="Arial" w:eastAsia="黑体" w:hAnsi="Arial" w:cs="宋体"/>
      <w:b/>
      <w:kern w:val="44"/>
      <w:sz w:val="24"/>
    </w:rPr>
  </w:style>
  <w:style w:type="paragraph" w:customStyle="1" w:styleId="aff5">
    <w:name w:val="表内容"/>
    <w:basedOn w:val="a4"/>
    <w:link w:val="Char2"/>
    <w:qFormat/>
    <w:rPr>
      <w:snapToGrid w:val="0"/>
      <w:szCs w:val="20"/>
    </w:rPr>
  </w:style>
  <w:style w:type="character" w:customStyle="1" w:styleId="Char2">
    <w:name w:val="表内容 Char"/>
    <w:link w:val="aff5"/>
    <w:qFormat/>
    <w:rPr>
      <w:rFonts w:ascii="宋体" w:hAnsi="宋体" w:cs="宋体"/>
      <w:snapToGrid w:val="0"/>
      <w:sz w:val="24"/>
    </w:rPr>
  </w:style>
  <w:style w:type="character" w:customStyle="1" w:styleId="af7">
    <w:name w:val="标题 字符"/>
    <w:link w:val="af6"/>
    <w:qFormat/>
    <w:rPr>
      <w:rFonts w:ascii="Verdana" w:eastAsia="黑体" w:hAnsi="Verdana" w:cs="Arial"/>
      <w:b/>
      <w:bCs/>
      <w:kern w:val="2"/>
      <w:sz w:val="32"/>
      <w:szCs w:val="32"/>
    </w:rPr>
  </w:style>
  <w:style w:type="paragraph" w:customStyle="1" w:styleId="aff6">
    <w:name w:val="段"/>
    <w:link w:val="Char3"/>
    <w:qFormat/>
    <w:pPr>
      <w:widowControl w:val="0"/>
      <w:autoSpaceDE w:val="0"/>
      <w:autoSpaceDN w:val="0"/>
      <w:adjustRightInd w:val="0"/>
      <w:snapToGrid w:val="0"/>
      <w:spacing w:line="300" w:lineRule="auto"/>
      <w:ind w:firstLineChars="200" w:firstLine="200"/>
      <w:jc w:val="both"/>
    </w:pPr>
    <w:rPr>
      <w:rFonts w:ascii="宋体"/>
      <w:sz w:val="24"/>
    </w:rPr>
  </w:style>
  <w:style w:type="character" w:customStyle="1" w:styleId="Char3">
    <w:name w:val="段 Char"/>
    <w:link w:val="aff6"/>
    <w:qFormat/>
    <w:rPr>
      <w:rFonts w:ascii="宋体"/>
      <w:sz w:val="24"/>
      <w:lang w:bidi="ar-SA"/>
    </w:rPr>
  </w:style>
  <w:style w:type="paragraph" w:customStyle="1" w:styleId="a2">
    <w:name w:val="正文表标题"/>
    <w:next w:val="aff6"/>
    <w:qFormat/>
    <w:pPr>
      <w:numPr>
        <w:numId w:val="9"/>
      </w:numPr>
      <w:adjustRightInd w:val="0"/>
      <w:snapToGrid w:val="0"/>
      <w:spacing w:line="300" w:lineRule="auto"/>
      <w:jc w:val="center"/>
    </w:pPr>
    <w:rPr>
      <w:rFonts w:ascii="黑体" w:eastAsia="黑体"/>
      <w:sz w:val="24"/>
    </w:rPr>
  </w:style>
  <w:style w:type="paragraph" w:customStyle="1" w:styleId="a1">
    <w:name w:val="正文图标题"/>
    <w:next w:val="aff6"/>
    <w:link w:val="Char4"/>
    <w:qFormat/>
    <w:pPr>
      <w:numPr>
        <w:numId w:val="10"/>
      </w:numPr>
      <w:adjustRightInd w:val="0"/>
      <w:snapToGrid w:val="0"/>
      <w:spacing w:line="300" w:lineRule="auto"/>
      <w:jc w:val="center"/>
    </w:pPr>
    <w:rPr>
      <w:rFonts w:ascii="黑体" w:eastAsia="黑体"/>
      <w:sz w:val="24"/>
    </w:rPr>
  </w:style>
  <w:style w:type="character" w:customStyle="1" w:styleId="Char4">
    <w:name w:val="正文图标题 Char"/>
    <w:link w:val="a1"/>
    <w:qFormat/>
    <w:rPr>
      <w:rFonts w:ascii="黑体" w:eastAsia="黑体"/>
      <w:sz w:val="24"/>
    </w:rPr>
  </w:style>
  <w:style w:type="paragraph" w:customStyle="1" w:styleId="aff7">
    <w:name w:val="表格内容"/>
    <w:basedOn w:val="a4"/>
    <w:qFormat/>
    <w:rPr>
      <w:szCs w:val="20"/>
    </w:rPr>
  </w:style>
  <w:style w:type="character" w:customStyle="1" w:styleId="Char1">
    <w:name w:val="表名 Char"/>
    <w:link w:val="a0"/>
    <w:qFormat/>
    <w:rPr>
      <w:rFonts w:ascii="黑体" w:eastAsia="黑体" w:hAnsi="宋体" w:cs="宋体"/>
      <w:snapToGrid w:val="0"/>
      <w:sz w:val="24"/>
    </w:rPr>
  </w:style>
  <w:style w:type="paragraph" w:customStyle="1" w:styleId="23">
    <w:name w:val="正文首行缩进2格"/>
    <w:basedOn w:val="a4"/>
    <w:qFormat/>
    <w:pPr>
      <w:spacing w:line="360" w:lineRule="auto"/>
      <w:ind w:firstLineChars="200" w:firstLine="200"/>
    </w:pPr>
    <w:rPr>
      <w:szCs w:val="36"/>
    </w:rPr>
  </w:style>
  <w:style w:type="character" w:customStyle="1" w:styleId="aff8">
    <w:name w:val="页脚 字符"/>
    <w:uiPriority w:val="99"/>
    <w:qFormat/>
    <w:rPr>
      <w:rFonts w:eastAsia="宋体"/>
      <w:kern w:val="2"/>
      <w:sz w:val="18"/>
      <w:szCs w:val="18"/>
      <w:lang w:val="en-US" w:eastAsia="zh-CN" w:bidi="ar-SA"/>
    </w:rPr>
  </w:style>
  <w:style w:type="paragraph" w:customStyle="1" w:styleId="24">
    <w:name w:val="正文2"/>
    <w:qFormat/>
    <w:pPr>
      <w:widowControl w:val="0"/>
      <w:adjustRightInd w:val="0"/>
      <w:spacing w:line="0" w:lineRule="atLeast"/>
      <w:textAlignment w:val="baseline"/>
    </w:pPr>
    <w:rPr>
      <w:rFonts w:ascii="宋体"/>
      <w:sz w:val="34"/>
    </w:rPr>
  </w:style>
  <w:style w:type="character" w:customStyle="1" w:styleId="def">
    <w:name w:val="def"/>
    <w:basedOn w:val="a6"/>
    <w:qFormat/>
  </w:style>
  <w:style w:type="paragraph" w:customStyle="1" w:styleId="14">
    <w:name w:val="修订1"/>
    <w:uiPriority w:val="99"/>
    <w:qFormat/>
    <w:rPr>
      <w:kern w:val="2"/>
      <w:sz w:val="21"/>
      <w:szCs w:val="24"/>
    </w:rPr>
  </w:style>
  <w:style w:type="paragraph" w:customStyle="1" w:styleId="aff9">
    <w:name w:val="页面标题"/>
    <w:qFormat/>
    <w:pPr>
      <w:framePr w:w="8635" w:hSpace="181" w:wrap="around" w:vAnchor="page" w:hAnchor="margin" w:xAlign="center" w:y="2921" w:anchorLock="1"/>
      <w:spacing w:before="120"/>
      <w:jc w:val="center"/>
    </w:pPr>
    <w:rPr>
      <w:rFonts w:ascii="黑体" w:eastAsia="黑体"/>
      <w:spacing w:val="20"/>
      <w:sz w:val="44"/>
    </w:rPr>
  </w:style>
  <w:style w:type="table" w:customStyle="1" w:styleId="110">
    <w:name w:val="网格表 1 浅色1"/>
    <w:basedOn w:val="a7"/>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md-end-block">
    <w:name w:val="md-end-block"/>
    <w:basedOn w:val="a4"/>
    <w:qFormat/>
    <w:pPr>
      <w:spacing w:before="100" w:beforeAutospacing="1" w:after="100" w:afterAutospacing="1"/>
    </w:pPr>
  </w:style>
  <w:style w:type="character" w:customStyle="1" w:styleId="md-plain">
    <w:name w:val="md-plain"/>
    <w:basedOn w:val="a6"/>
    <w:qFormat/>
  </w:style>
  <w:style w:type="character" w:customStyle="1" w:styleId="s1">
    <w:name w:val="s1"/>
    <w:basedOn w:val="a6"/>
    <w:qFormat/>
  </w:style>
  <w:style w:type="character" w:customStyle="1" w:styleId="Char5">
    <w:name w:val="正正文 Char"/>
    <w:link w:val="affa"/>
    <w:qFormat/>
    <w:rPr>
      <w:rFonts w:ascii="Times New Roman" w:eastAsia="宋体" w:hAnsi="Times New Roman" w:cs="Times New Roman"/>
      <w:sz w:val="24"/>
      <w:szCs w:val="22"/>
      <w:lang w:val="en-US" w:eastAsia="zh-CN" w:bidi="en-US"/>
    </w:rPr>
  </w:style>
  <w:style w:type="paragraph" w:customStyle="1" w:styleId="affa">
    <w:name w:val="正正文"/>
    <w:link w:val="Char5"/>
    <w:qFormat/>
    <w:pPr>
      <w:widowControl w:val="0"/>
      <w:adjustRightInd w:val="0"/>
      <w:snapToGrid w:val="0"/>
      <w:spacing w:line="420" w:lineRule="exact"/>
      <w:ind w:firstLineChars="200" w:firstLine="200"/>
      <w:jc w:val="both"/>
    </w:pPr>
    <w:rPr>
      <w:sz w:val="24"/>
      <w:szCs w:val="22"/>
      <w:lang w:bidi="en-US"/>
    </w:rPr>
  </w:style>
  <w:style w:type="paragraph" w:customStyle="1" w:styleId="affb">
    <w:name w:val="表 头"/>
    <w:basedOn w:val="a4"/>
    <w:qFormat/>
    <w:pPr>
      <w:keepNext/>
      <w:widowControl w:val="0"/>
      <w:adjustRightInd w:val="0"/>
      <w:spacing w:beforeLines="50" w:before="50"/>
      <w:jc w:val="center"/>
    </w:pPr>
    <w:rPr>
      <w:rFonts w:eastAsia="黑体"/>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60437">
      <w:bodyDiv w:val="1"/>
      <w:marLeft w:val="0"/>
      <w:marRight w:val="0"/>
      <w:marTop w:val="0"/>
      <w:marBottom w:val="0"/>
      <w:divBdr>
        <w:top w:val="none" w:sz="0" w:space="0" w:color="auto"/>
        <w:left w:val="none" w:sz="0" w:space="0" w:color="auto"/>
        <w:bottom w:val="none" w:sz="0" w:space="0" w:color="auto"/>
        <w:right w:val="none" w:sz="0" w:space="0" w:color="auto"/>
      </w:divBdr>
    </w:div>
    <w:div w:id="373819451">
      <w:bodyDiv w:val="1"/>
      <w:marLeft w:val="0"/>
      <w:marRight w:val="0"/>
      <w:marTop w:val="0"/>
      <w:marBottom w:val="0"/>
      <w:divBdr>
        <w:top w:val="none" w:sz="0" w:space="0" w:color="auto"/>
        <w:left w:val="none" w:sz="0" w:space="0" w:color="auto"/>
        <w:bottom w:val="none" w:sz="0" w:space="0" w:color="auto"/>
        <w:right w:val="none" w:sz="0" w:space="0" w:color="auto"/>
      </w:divBdr>
    </w:div>
    <w:div w:id="441921190">
      <w:bodyDiv w:val="1"/>
      <w:marLeft w:val="0"/>
      <w:marRight w:val="0"/>
      <w:marTop w:val="0"/>
      <w:marBottom w:val="0"/>
      <w:divBdr>
        <w:top w:val="none" w:sz="0" w:space="0" w:color="auto"/>
        <w:left w:val="none" w:sz="0" w:space="0" w:color="auto"/>
        <w:bottom w:val="none" w:sz="0" w:space="0" w:color="auto"/>
        <w:right w:val="none" w:sz="0" w:space="0" w:color="auto"/>
      </w:divBdr>
    </w:div>
    <w:div w:id="794368100">
      <w:bodyDiv w:val="1"/>
      <w:marLeft w:val="0"/>
      <w:marRight w:val="0"/>
      <w:marTop w:val="0"/>
      <w:marBottom w:val="0"/>
      <w:divBdr>
        <w:top w:val="none" w:sz="0" w:space="0" w:color="auto"/>
        <w:left w:val="none" w:sz="0" w:space="0" w:color="auto"/>
        <w:bottom w:val="none" w:sz="0" w:space="0" w:color="auto"/>
        <w:right w:val="none" w:sz="0" w:space="0" w:color="auto"/>
      </w:divBdr>
    </w:div>
    <w:div w:id="1897080212">
      <w:bodyDiv w:val="1"/>
      <w:marLeft w:val="0"/>
      <w:marRight w:val="0"/>
      <w:marTop w:val="0"/>
      <w:marBottom w:val="0"/>
      <w:divBdr>
        <w:top w:val="none" w:sz="0" w:space="0" w:color="auto"/>
        <w:left w:val="none" w:sz="0" w:space="0" w:color="auto"/>
        <w:bottom w:val="none" w:sz="0" w:space="0" w:color="auto"/>
        <w:right w:val="none" w:sz="0" w:space="0" w:color="auto"/>
      </w:divBdr>
    </w:div>
    <w:div w:id="2073917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oleObject" Target="embeddings/Microsoft_Visio_2003-2010_Drawing.vsd"/><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emf"/><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F79CF5-6E90-4C14-9761-AC02DDC69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98</Pages>
  <Words>21919</Words>
  <Characters>30468</Characters>
  <Application>Microsoft Office Word</Application>
  <DocSecurity>0</DocSecurity>
  <Lines>3808</Lines>
  <Paragraphs>2910</Paragraphs>
  <ScaleCrop>false</ScaleCrop>
  <Company/>
  <LinksUpToDate>false</LinksUpToDate>
  <CharactersWithSpaces>49477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guanx</dc:creator>
  <cp:lastModifiedBy>YJ Lin</cp:lastModifiedBy>
  <cp:revision>1290</cp:revision>
  <cp:lastPrinted>2020-04-30T03:43:00Z</cp:lastPrinted>
  <dcterms:created xsi:type="dcterms:W3CDTF">2020-01-22T08:58:00Z</dcterms:created>
  <dcterms:modified xsi:type="dcterms:W3CDTF">2026-08-02T11:39:00Z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ab90cf18538f4a518239941f2b6274eb_22</vt:lpwstr>
  </property>
  <property fmtid="{D5CDD505-2E9C-101B-9397-08002B2CF9AE}" pid="4" name="KSOTemplateDocerSaveRecord">
    <vt:lpwstr>eyJoZGlkIjoiMzkyOTllYTU2YmVjNDY0MmMzY2I1OGMwZTc2MWNhNGMiLCJ1c2VySWQiOiI0MzAwOTY0NTcifQ==</vt:lpwstr>
  </property>
</Properties>
</file>